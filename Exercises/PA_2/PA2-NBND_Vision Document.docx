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860" w:rsidRDefault="00DE39FD">
      <w:pPr>
        <w:spacing w:line="200" w:lineRule="exact"/>
      </w:pPr>
      <w:r>
        <w:rPr>
          <w:noProof/>
        </w:rPr>
        <mc:AlternateContent>
          <mc:Choice Requires="wpg">
            <w:drawing>
              <wp:anchor distT="0" distB="0" distL="114300" distR="114300" simplePos="0" relativeHeight="251653632" behindDoc="1" locked="0" layoutInCell="1" allowOverlap="1">
                <wp:simplePos x="0" y="0"/>
                <wp:positionH relativeFrom="page">
                  <wp:posOffset>612775</wp:posOffset>
                </wp:positionH>
                <wp:positionV relativeFrom="page">
                  <wp:posOffset>8787130</wp:posOffset>
                </wp:positionV>
                <wp:extent cx="3376930" cy="899160"/>
                <wp:effectExtent l="0" t="0" r="1270" b="635"/>
                <wp:wrapNone/>
                <wp:docPr id="16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6930" cy="899160"/>
                          <a:chOff x="965" y="13838"/>
                          <a:chExt cx="5318" cy="1416"/>
                        </a:xfrm>
                      </wpg:grpSpPr>
                      <pic:pic xmlns:pic="http://schemas.openxmlformats.org/drawingml/2006/picture">
                        <pic:nvPicPr>
                          <pic:cNvPr id="162"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33" y="13838"/>
                            <a:ext cx="4550" cy="14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65" y="13968"/>
                            <a:ext cx="1402"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C174097" id="Group 55" o:spid="_x0000_s1026" style="position:absolute;margin-left:48.25pt;margin-top:691.9pt;width:265.9pt;height:70.8pt;z-index:-251662848;mso-position-horizontal-relative:page;mso-position-vertical-relative:page" coordorigin="965,13838" coordsize="5318,1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left:1733;top:13838;width:4550;height:1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iW2nCAAAA3AAAAA8AAABkcnMvZG93bnJldi54bWxET8lqwzAQvQf6D2IKvSVyczDFtWJKIDSE&#10;UHAacI+DNfUSa2QsxcvfV4VCb/N466TZbDox0uAaywqeNxEI4tLqhisF18/D+gWE88gaO8ukYCEH&#10;2e5hlWKi7cQ5jRdfiRDCLkEFtfd9IqUrazLoNrYnDty3HQz6AIdK6gGnEG46uY2iWBpsODTU2NO+&#10;pvJ2uRsFUz5icXovFjx9+Vs+tXfZnj+Uenqc315BeJr9v/jPfdRhfryF32fCBX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oltpwgAAANwAAAAPAAAAAAAAAAAAAAAAAJ8C&#10;AABkcnMvZG93bnJldi54bWxQSwUGAAAAAAQABAD3AAAAjgMAAAAA&#10;">
                  <v:imagedata r:id="rId10" o:title=""/>
                </v:shape>
                <v:shape id="Picture 56" o:spid="_x0000_s1028" type="#_x0000_t75" style="position:absolute;left:965;top:13968;width:1402;height:1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b03/DAAAA3AAAAA8AAABkcnMvZG93bnJldi54bWxEj0FLAzEQhe+C/yGM4M1mbWGRtWnRQqG9&#10;KLYFr8NmmmzdzCxJ2q7/3giCtxnem/e9mS/H0KsLxdQJG3icVKCIW7EdOwOH/frhCVTKyBZ7YTLw&#10;TQmWi9ubOTZWrvxBl112qoRwatCAz3lotE6tp4BpIgNx0Y4SA+ayRqdtxGsJD72eVlWtA3ZcCB4H&#10;Wnlqv3bnUCCV/9y+6Si1f3fx9BrE6akYc383vjyDyjTmf/Pf9caW+vUMfp8pE+jF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NvTf8MAAADcAAAADwAAAAAAAAAAAAAAAACf&#10;AgAAZHJzL2Rvd25yZXYueG1sUEsFBgAAAAAEAAQA9wAAAI8DAAAAAA==&#10;">
                  <v:imagedata r:id="rId11" o:title=""/>
                </v:shape>
                <w10:wrap anchorx="page" anchory="page"/>
              </v:group>
            </w:pict>
          </mc:Fallback>
        </mc:AlternateContent>
      </w:r>
      <w:r>
        <w:rPr>
          <w:noProof/>
        </w:rPr>
        <w:drawing>
          <wp:anchor distT="0" distB="0" distL="114300" distR="114300" simplePos="0" relativeHeight="251652608" behindDoc="1" locked="0" layoutInCell="1" allowOverlap="1" wp14:anchorId="13B208AE" wp14:editId="3003AA0B">
            <wp:simplePos x="0" y="0"/>
            <wp:positionH relativeFrom="page">
              <wp:posOffset>3145790</wp:posOffset>
            </wp:positionH>
            <wp:positionV relativeFrom="page">
              <wp:posOffset>5281930</wp:posOffset>
            </wp:positionV>
            <wp:extent cx="4184650" cy="960120"/>
            <wp:effectExtent l="0" t="0" r="6350" b="0"/>
            <wp:wrapNone/>
            <wp:docPr id="16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4650" cy="9601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0560" behindDoc="1" locked="0" layoutInCell="1" allowOverlap="1" wp14:anchorId="5F7C3E8A" wp14:editId="3C782846">
                <wp:simplePos x="0" y="0"/>
                <wp:positionH relativeFrom="page">
                  <wp:posOffset>0</wp:posOffset>
                </wp:positionH>
                <wp:positionV relativeFrom="page">
                  <wp:posOffset>5715</wp:posOffset>
                </wp:positionV>
                <wp:extent cx="7772400" cy="1359535"/>
                <wp:effectExtent l="0" t="0" r="0" b="6350"/>
                <wp:wrapNone/>
                <wp:docPr id="152"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359535"/>
                          <a:chOff x="0" y="9"/>
                          <a:chExt cx="12240" cy="2141"/>
                        </a:xfrm>
                      </wpg:grpSpPr>
                      <wpg:grpSp>
                        <wpg:cNvPr id="153" name="Group 47"/>
                        <wpg:cNvGrpSpPr>
                          <a:grpSpLocks/>
                        </wpg:cNvGrpSpPr>
                        <wpg:grpSpPr bwMode="auto">
                          <a:xfrm>
                            <a:off x="10" y="19"/>
                            <a:ext cx="12226" cy="1978"/>
                            <a:chOff x="10" y="19"/>
                            <a:chExt cx="12226" cy="1978"/>
                          </a:xfrm>
                        </wpg:grpSpPr>
                        <wps:wsp>
                          <wps:cNvPr id="154" name="Freeform 49"/>
                          <wps:cNvSpPr>
                            <a:spLocks/>
                          </wps:cNvSpPr>
                          <wps:spPr bwMode="auto">
                            <a:xfrm>
                              <a:off x="10" y="19"/>
                              <a:ext cx="12226" cy="1978"/>
                            </a:xfrm>
                            <a:custGeom>
                              <a:avLst/>
                              <a:gdLst>
                                <a:gd name="T0" fmla="+- 0 10 10"/>
                                <a:gd name="T1" fmla="*/ T0 w 12226"/>
                                <a:gd name="T2" fmla="+- 0 19 19"/>
                                <a:gd name="T3" fmla="*/ 19 h 1978"/>
                                <a:gd name="T4" fmla="+- 0 10 10"/>
                                <a:gd name="T5" fmla="*/ T4 w 12226"/>
                                <a:gd name="T6" fmla="+- 0 1930 19"/>
                                <a:gd name="T7" fmla="*/ 1930 h 1978"/>
                                <a:gd name="T8" fmla="+- 0 6058 10"/>
                                <a:gd name="T9" fmla="*/ T8 w 12226"/>
                                <a:gd name="T10" fmla="+- 0 1301 19"/>
                                <a:gd name="T11" fmla="*/ 1301 h 1978"/>
                                <a:gd name="T12" fmla="+- 0 12235 10"/>
                                <a:gd name="T13" fmla="*/ T12 w 12226"/>
                                <a:gd name="T14" fmla="+- 0 1997 19"/>
                                <a:gd name="T15" fmla="*/ 1997 h 1978"/>
                                <a:gd name="T16" fmla="+- 0 12235 10"/>
                                <a:gd name="T17" fmla="*/ T16 w 12226"/>
                                <a:gd name="T18" fmla="+- 0 19 19"/>
                                <a:gd name="T19" fmla="*/ 19 h 1978"/>
                                <a:gd name="T20" fmla="+- 0 10 10"/>
                                <a:gd name="T21" fmla="*/ T20 w 12226"/>
                                <a:gd name="T22" fmla="+- 0 19 19"/>
                                <a:gd name="T23" fmla="*/ 19 h 1978"/>
                              </a:gdLst>
                              <a:ahLst/>
                              <a:cxnLst>
                                <a:cxn ang="0">
                                  <a:pos x="T1" y="T3"/>
                                </a:cxn>
                                <a:cxn ang="0">
                                  <a:pos x="T5" y="T7"/>
                                </a:cxn>
                                <a:cxn ang="0">
                                  <a:pos x="T9" y="T11"/>
                                </a:cxn>
                                <a:cxn ang="0">
                                  <a:pos x="T13" y="T15"/>
                                </a:cxn>
                                <a:cxn ang="0">
                                  <a:pos x="T17" y="T19"/>
                                </a:cxn>
                                <a:cxn ang="0">
                                  <a:pos x="T21" y="T23"/>
                                </a:cxn>
                              </a:cxnLst>
                              <a:rect l="0" t="0" r="r" b="b"/>
                              <a:pathLst>
                                <a:path w="12226" h="1978">
                                  <a:moveTo>
                                    <a:pt x="0" y="0"/>
                                  </a:moveTo>
                                  <a:lnTo>
                                    <a:pt x="0" y="1911"/>
                                  </a:lnTo>
                                  <a:lnTo>
                                    <a:pt x="6048" y="1282"/>
                                  </a:lnTo>
                                  <a:lnTo>
                                    <a:pt x="12225" y="1978"/>
                                  </a:lnTo>
                                  <a:lnTo>
                                    <a:pt x="12225" y="0"/>
                                  </a:lnTo>
                                  <a:lnTo>
                                    <a:pt x="0" y="0"/>
                                  </a:lnTo>
                                  <a:close/>
                                </a:path>
                              </a:pathLst>
                            </a:custGeom>
                            <a:solidFill>
                              <a:srgbClr val="4E80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10"/>
                              <a:ext cx="12235" cy="214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AAD2A0A" id="Group 46" o:spid="_x0000_s1026" style="position:absolute;margin-left:0;margin-top:.45pt;width:612pt;height:107.05pt;z-index:-251665920;mso-position-horizontal-relative:page;mso-position-vertical-relative:page" coordorigin=",9" coordsize="12240,2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">
                <v:group id="Group 47" o:spid="_x0000_s1027" style="position:absolute;left:10;top:19;width:12226;height:1978" coordorigin="10,19" coordsize="12226,1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shape id="Freeform 49" o:spid="_x0000_s1028" style="position:absolute;left:10;top:19;width:12226;height:1978;visibility:visible;mso-wrap-style:square;v-text-anchor:top" coordsize="12226,1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BcIA&#10;AADcAAAADwAAAGRycy9kb3ducmV2LnhtbERPTWvCQBC9C/0PyxS8mU1FpaRuQisIngpVC+1tmh2T&#10;0OxszI4a/71bKHibx/ucZTG4Vp2pD41nA09JCoq49LbhysB+t548gwqCbLH1TAauFKDIH0ZLzKy/&#10;8Aedt1KpGMIhQwO1SJdpHcqaHIbEd8SRO/jeoUTYV9r2eInhrtXTNF1ohw3Hhho7WtVU/m5PzsDq&#10;DeXg1779vEpz3E/fZz/y/WXM+HF4fQElNMhd/O/e2Dh/PoO/Z+IFO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NNkFwgAAANwAAAAPAAAAAAAAAAAAAAAAAJgCAABkcnMvZG93&#10;bnJldi54bWxQSwUGAAAAAAQABAD1AAAAhwMAAAAA&#10;" path="m,l,1911,6048,1282r6177,696l12225,,,xe" fillcolor="#4e80bc" stroked="f">
                    <v:path arrowok="t" o:connecttype="custom" o:connectlocs="0,19;0,1930;6048,1301;12225,1997;12225,19;0,19" o:connectangles="0,0,0,0,0,0"/>
                  </v:shape>
                  <v:shape id="Picture 48" o:spid="_x0000_s1029" type="#_x0000_t75" style="position:absolute;top:10;width:12235;height:2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4gz7CAAAA3AAAAA8AAABkcnMvZG93bnJldi54bWxET9tqAjEQfS/4D2GEvhTNVlBkNYpYChYW&#10;pF7wddiM2cXNZElSXf/eCELf5nCuM192thFX8qF2rOBzmIEgLp2u2Sg47L8HUxAhImtsHJOCOwVY&#10;Lnpvc8y1u/EvXXfRiBTCIUcFVYxtLmUoK7IYhq4lTtzZeYsxQW+k9nhL4baRoyybSIs1p4YKW1pX&#10;VF52f1bB0XxM78UJt/6r+GnMxIbL+VQo9d7vVjMQkbr4L365NzrNH4/h+Uy6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OIM+wgAAANwAAAAPAAAAAAAAAAAAAAAAAJ8C&#10;AABkcnMvZG93bnJldi54bWxQSwUGAAAAAAQABAD3AAAAjgMAAAAA&#10;">
                    <v:imagedata r:id="rId14" o:title=""/>
                  </v:shape>
                </v:group>
                <w10:wrap anchorx="page" anchory="page"/>
              </v:group>
            </w:pict>
          </mc:Fallback>
        </mc:AlternateContent>
      </w:r>
    </w:p>
    <w:p w:rsidR="00EC5860" w:rsidRDefault="00EC5860">
      <w:pPr>
        <w:spacing w:line="200" w:lineRule="exact"/>
      </w:pPr>
    </w:p>
    <w:p w:rsidR="00EC5860" w:rsidRDefault="00EC5860">
      <w:pPr>
        <w:spacing w:line="200" w:lineRule="exact"/>
      </w:pPr>
    </w:p>
    <w:p w:rsidR="00EC5860" w:rsidRDefault="00EC5860">
      <w:pPr>
        <w:spacing w:line="200" w:lineRule="exact"/>
      </w:pPr>
    </w:p>
    <w:p w:rsidR="00EC5860" w:rsidRDefault="00EC5860">
      <w:pPr>
        <w:spacing w:before="18" w:line="240" w:lineRule="exact"/>
        <w:rPr>
          <w:sz w:val="24"/>
          <w:szCs w:val="24"/>
        </w:rPr>
      </w:pPr>
    </w:p>
    <w:p w:rsidR="00EC5860" w:rsidRDefault="005A2D15">
      <w:pPr>
        <w:spacing w:line="320" w:lineRule="exact"/>
        <w:ind w:left="3103" w:right="4010"/>
        <w:jc w:val="center"/>
        <w:rPr>
          <w:rFonts w:ascii="Segoe UI" w:eastAsia="Segoe UI" w:hAnsi="Segoe UI" w:cs="Segoe UI"/>
          <w:sz w:val="26"/>
          <w:szCs w:val="26"/>
        </w:rPr>
      </w:pPr>
      <w:r>
        <w:rPr>
          <w:rFonts w:ascii="Segoe UI" w:eastAsia="Segoe UI" w:hAnsi="Segoe UI" w:cs="Segoe UI"/>
          <w:b/>
          <w:spacing w:val="2"/>
          <w:sz w:val="26"/>
          <w:szCs w:val="26"/>
        </w:rPr>
        <w:t>T</w:t>
      </w:r>
      <w:r>
        <w:rPr>
          <w:rFonts w:ascii="Segoe UI" w:eastAsia="Segoe UI" w:hAnsi="Segoe UI" w:cs="Segoe UI"/>
          <w:b/>
          <w:spacing w:val="-1"/>
          <w:sz w:val="26"/>
          <w:szCs w:val="26"/>
        </w:rPr>
        <w:t>H</w:t>
      </w:r>
      <w:r>
        <w:rPr>
          <w:rFonts w:ascii="Segoe UI" w:eastAsia="Segoe UI" w:hAnsi="Segoe UI" w:cs="Segoe UI"/>
          <w:b/>
          <w:sz w:val="26"/>
          <w:szCs w:val="26"/>
        </w:rPr>
        <w:t>I</w:t>
      </w:r>
      <w:r>
        <w:rPr>
          <w:rFonts w:ascii="Segoe UI" w:eastAsia="Segoe UI" w:hAnsi="Segoe UI" w:cs="Segoe UI"/>
          <w:b/>
          <w:spacing w:val="2"/>
          <w:sz w:val="26"/>
          <w:szCs w:val="26"/>
        </w:rPr>
        <w:t>Ế</w:t>
      </w:r>
      <w:r>
        <w:rPr>
          <w:rFonts w:ascii="Segoe UI" w:eastAsia="Segoe UI" w:hAnsi="Segoe UI" w:cs="Segoe UI"/>
          <w:b/>
          <w:sz w:val="26"/>
          <w:szCs w:val="26"/>
        </w:rPr>
        <w:t>T</w:t>
      </w:r>
      <w:r>
        <w:rPr>
          <w:rFonts w:ascii="Segoe UI" w:eastAsia="Segoe UI" w:hAnsi="Segoe UI" w:cs="Segoe UI"/>
          <w:b/>
          <w:spacing w:val="-5"/>
          <w:sz w:val="26"/>
          <w:szCs w:val="26"/>
        </w:rPr>
        <w:t xml:space="preserve"> </w:t>
      </w:r>
      <w:r>
        <w:rPr>
          <w:rFonts w:ascii="Segoe UI" w:eastAsia="Segoe UI" w:hAnsi="Segoe UI" w:cs="Segoe UI"/>
          <w:b/>
          <w:sz w:val="26"/>
          <w:szCs w:val="26"/>
        </w:rPr>
        <w:t>KẾ</w:t>
      </w:r>
      <w:r>
        <w:rPr>
          <w:rFonts w:ascii="Segoe UI" w:eastAsia="Segoe UI" w:hAnsi="Segoe UI" w:cs="Segoe UI"/>
          <w:b/>
          <w:spacing w:val="-1"/>
          <w:sz w:val="26"/>
          <w:szCs w:val="26"/>
        </w:rPr>
        <w:t xml:space="preserve"> G</w:t>
      </w:r>
      <w:r>
        <w:rPr>
          <w:rFonts w:ascii="Segoe UI" w:eastAsia="Segoe UI" w:hAnsi="Segoe UI" w:cs="Segoe UI"/>
          <w:b/>
          <w:sz w:val="26"/>
          <w:szCs w:val="26"/>
        </w:rPr>
        <w:t>I</w:t>
      </w:r>
      <w:r>
        <w:rPr>
          <w:rFonts w:ascii="Segoe UI" w:eastAsia="Segoe UI" w:hAnsi="Segoe UI" w:cs="Segoe UI"/>
          <w:b/>
          <w:spacing w:val="1"/>
          <w:sz w:val="26"/>
          <w:szCs w:val="26"/>
        </w:rPr>
        <w:t>A</w:t>
      </w:r>
      <w:r>
        <w:rPr>
          <w:rFonts w:ascii="Segoe UI" w:eastAsia="Segoe UI" w:hAnsi="Segoe UI" w:cs="Segoe UI"/>
          <w:b/>
          <w:sz w:val="26"/>
          <w:szCs w:val="26"/>
        </w:rPr>
        <w:t>O</w:t>
      </w:r>
      <w:r>
        <w:rPr>
          <w:rFonts w:ascii="Segoe UI" w:eastAsia="Segoe UI" w:hAnsi="Segoe UI" w:cs="Segoe UI"/>
          <w:b/>
          <w:spacing w:val="-5"/>
          <w:sz w:val="26"/>
          <w:szCs w:val="26"/>
        </w:rPr>
        <w:t xml:space="preserve"> </w:t>
      </w:r>
      <w:r>
        <w:rPr>
          <w:rFonts w:ascii="Segoe UI" w:eastAsia="Segoe UI" w:hAnsi="Segoe UI" w:cs="Segoe UI"/>
          <w:b/>
          <w:spacing w:val="1"/>
          <w:w w:val="99"/>
          <w:sz w:val="26"/>
          <w:szCs w:val="26"/>
        </w:rPr>
        <w:t>D</w:t>
      </w:r>
      <w:r>
        <w:rPr>
          <w:rFonts w:ascii="Segoe UI" w:eastAsia="Segoe UI" w:hAnsi="Segoe UI" w:cs="Segoe UI"/>
          <w:b/>
          <w:w w:val="99"/>
          <w:sz w:val="26"/>
          <w:szCs w:val="26"/>
        </w:rPr>
        <w:t>I</w:t>
      </w:r>
      <w:r>
        <w:rPr>
          <w:rFonts w:ascii="Segoe UI" w:eastAsia="Segoe UI" w:hAnsi="Segoe UI" w:cs="Segoe UI"/>
          <w:b/>
          <w:spacing w:val="2"/>
          <w:w w:val="99"/>
          <w:sz w:val="26"/>
          <w:szCs w:val="26"/>
        </w:rPr>
        <w:t>Ệ</w:t>
      </w:r>
      <w:r>
        <w:rPr>
          <w:rFonts w:ascii="Segoe UI" w:eastAsia="Segoe UI" w:hAnsi="Segoe UI" w:cs="Segoe UI"/>
          <w:b/>
          <w:w w:val="99"/>
          <w:sz w:val="26"/>
          <w:szCs w:val="26"/>
        </w:rPr>
        <w:t>N</w:t>
      </w:r>
    </w:p>
    <w:p w:rsidR="00EC5860" w:rsidRDefault="00EC5860">
      <w:pPr>
        <w:spacing w:before="3" w:line="140" w:lineRule="exact"/>
        <w:rPr>
          <w:sz w:val="15"/>
          <w:szCs w:val="15"/>
        </w:rPr>
      </w:pPr>
    </w:p>
    <w:p w:rsidR="00EC5860" w:rsidRDefault="005A2D15">
      <w:pPr>
        <w:spacing w:line="260" w:lineRule="exact"/>
        <w:ind w:left="3288" w:right="4189"/>
        <w:jc w:val="center"/>
        <w:rPr>
          <w:rFonts w:ascii="Segoe UI" w:eastAsia="Segoe UI" w:hAnsi="Segoe UI" w:cs="Segoe UI"/>
          <w:sz w:val="22"/>
          <w:szCs w:val="22"/>
        </w:rPr>
      </w:pPr>
      <w:r>
        <w:rPr>
          <w:rFonts w:ascii="Segoe UI" w:eastAsia="Segoe UI" w:hAnsi="Segoe UI" w:cs="Segoe UI"/>
          <w:b/>
          <w:spacing w:val="2"/>
          <w:position w:val="-1"/>
          <w:sz w:val="22"/>
          <w:szCs w:val="22"/>
        </w:rPr>
        <w:t>G</w:t>
      </w:r>
      <w:r>
        <w:rPr>
          <w:rFonts w:ascii="Segoe UI" w:eastAsia="Segoe UI" w:hAnsi="Segoe UI" w:cs="Segoe UI"/>
          <w:b/>
          <w:position w:val="-1"/>
          <w:sz w:val="22"/>
          <w:szCs w:val="22"/>
        </w:rPr>
        <w:t>V</w:t>
      </w:r>
      <w:r>
        <w:rPr>
          <w:rFonts w:ascii="Segoe UI" w:eastAsia="Segoe UI" w:hAnsi="Segoe UI" w:cs="Segoe UI"/>
          <w:b/>
          <w:spacing w:val="-1"/>
          <w:position w:val="-1"/>
          <w:sz w:val="22"/>
          <w:szCs w:val="22"/>
        </w:rPr>
        <w:t xml:space="preserve"> </w:t>
      </w:r>
      <w:r>
        <w:rPr>
          <w:rFonts w:ascii="Segoe UI" w:eastAsia="Segoe UI" w:hAnsi="Segoe UI" w:cs="Segoe UI"/>
          <w:b/>
          <w:spacing w:val="2"/>
          <w:position w:val="-1"/>
          <w:sz w:val="22"/>
          <w:szCs w:val="22"/>
        </w:rPr>
        <w:t>L</w:t>
      </w:r>
      <w:r>
        <w:rPr>
          <w:rFonts w:ascii="Segoe UI" w:eastAsia="Segoe UI" w:hAnsi="Segoe UI" w:cs="Segoe UI"/>
          <w:b/>
          <w:position w:val="-1"/>
          <w:sz w:val="22"/>
          <w:szCs w:val="22"/>
        </w:rPr>
        <w:t xml:space="preserve">T: </w:t>
      </w:r>
      <w:r>
        <w:rPr>
          <w:rFonts w:ascii="Segoe UI" w:eastAsia="Segoe UI" w:hAnsi="Segoe UI" w:cs="Segoe UI"/>
          <w:b/>
          <w:spacing w:val="-1"/>
          <w:position w:val="-1"/>
          <w:sz w:val="22"/>
          <w:szCs w:val="22"/>
        </w:rPr>
        <w:t>N</w:t>
      </w:r>
      <w:r>
        <w:rPr>
          <w:rFonts w:ascii="Segoe UI" w:eastAsia="Segoe UI" w:hAnsi="Segoe UI" w:cs="Segoe UI"/>
          <w:b/>
          <w:spacing w:val="-2"/>
          <w:position w:val="-1"/>
          <w:sz w:val="22"/>
          <w:szCs w:val="22"/>
        </w:rPr>
        <w:t>g</w:t>
      </w:r>
      <w:r>
        <w:rPr>
          <w:rFonts w:ascii="Segoe UI" w:eastAsia="Segoe UI" w:hAnsi="Segoe UI" w:cs="Segoe UI"/>
          <w:b/>
          <w:spacing w:val="1"/>
          <w:position w:val="-1"/>
          <w:sz w:val="22"/>
          <w:szCs w:val="22"/>
        </w:rPr>
        <w:t>uyễ</w:t>
      </w:r>
      <w:r>
        <w:rPr>
          <w:rFonts w:ascii="Segoe UI" w:eastAsia="Segoe UI" w:hAnsi="Segoe UI" w:cs="Segoe UI"/>
          <w:b/>
          <w:position w:val="-1"/>
          <w:sz w:val="22"/>
          <w:szCs w:val="22"/>
        </w:rPr>
        <w:t>n</w:t>
      </w:r>
      <w:r>
        <w:rPr>
          <w:rFonts w:ascii="Segoe UI" w:eastAsia="Segoe UI" w:hAnsi="Segoe UI" w:cs="Segoe UI"/>
          <w:b/>
          <w:spacing w:val="-2"/>
          <w:position w:val="-1"/>
          <w:sz w:val="22"/>
          <w:szCs w:val="22"/>
        </w:rPr>
        <w:t xml:space="preserve"> </w:t>
      </w:r>
      <w:r>
        <w:rPr>
          <w:rFonts w:ascii="Segoe UI" w:eastAsia="Segoe UI" w:hAnsi="Segoe UI" w:cs="Segoe UI"/>
          <w:b/>
          <w:spacing w:val="2"/>
          <w:position w:val="-1"/>
          <w:sz w:val="22"/>
          <w:szCs w:val="22"/>
        </w:rPr>
        <w:t>V</w:t>
      </w:r>
      <w:r>
        <w:rPr>
          <w:rFonts w:ascii="Segoe UI" w:eastAsia="Segoe UI" w:hAnsi="Segoe UI" w:cs="Segoe UI"/>
          <w:b/>
          <w:position w:val="-1"/>
          <w:sz w:val="22"/>
          <w:szCs w:val="22"/>
        </w:rPr>
        <w:t>.</w:t>
      </w:r>
      <w:r>
        <w:rPr>
          <w:rFonts w:ascii="Segoe UI" w:eastAsia="Segoe UI" w:hAnsi="Segoe UI" w:cs="Segoe UI"/>
          <w:b/>
          <w:spacing w:val="-5"/>
          <w:position w:val="-1"/>
          <w:sz w:val="22"/>
          <w:szCs w:val="22"/>
        </w:rPr>
        <w:t xml:space="preserve"> </w:t>
      </w:r>
      <w:r>
        <w:rPr>
          <w:rFonts w:ascii="Segoe UI" w:eastAsia="Segoe UI" w:hAnsi="Segoe UI" w:cs="Segoe UI"/>
          <w:b/>
          <w:spacing w:val="1"/>
          <w:position w:val="-1"/>
          <w:sz w:val="22"/>
          <w:szCs w:val="22"/>
        </w:rPr>
        <w:t>V</w:t>
      </w:r>
      <w:r>
        <w:rPr>
          <w:rFonts w:ascii="Segoe UI" w:eastAsia="Segoe UI" w:hAnsi="Segoe UI" w:cs="Segoe UI"/>
          <w:b/>
          <w:position w:val="-1"/>
          <w:sz w:val="22"/>
          <w:szCs w:val="22"/>
        </w:rPr>
        <w:t>ũ</w:t>
      </w:r>
    </w:p>
    <w:p w:rsidR="00EC5860" w:rsidRDefault="00EC5860">
      <w:pPr>
        <w:spacing w:line="200" w:lineRule="exact"/>
      </w:pPr>
    </w:p>
    <w:p w:rsidR="00EC5860" w:rsidRDefault="00EC5860">
      <w:pPr>
        <w:spacing w:line="200" w:lineRule="exact"/>
      </w:pPr>
    </w:p>
    <w:p w:rsidR="00EC5860" w:rsidRDefault="00EC5860">
      <w:pPr>
        <w:spacing w:before="14" w:line="240" w:lineRule="exact"/>
        <w:rPr>
          <w:sz w:val="24"/>
          <w:szCs w:val="24"/>
        </w:rPr>
      </w:pPr>
    </w:p>
    <w:p w:rsidR="00EC5860" w:rsidRDefault="00DE39FD">
      <w:pPr>
        <w:ind w:left="3229"/>
      </w:pPr>
      <w:r>
        <w:rPr>
          <w:noProof/>
        </w:rPr>
        <w:drawing>
          <wp:inline distT="0" distB="0" distL="0" distR="0" wp14:anchorId="68ADCDBC" wp14:editId="6EBA89FF">
            <wp:extent cx="1419225" cy="762000"/>
            <wp:effectExtent l="0" t="0" r="9525"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9225" cy="762000"/>
                    </a:xfrm>
                    <a:prstGeom prst="rect">
                      <a:avLst/>
                    </a:prstGeom>
                    <a:noFill/>
                    <a:ln>
                      <a:noFill/>
                    </a:ln>
                  </pic:spPr>
                </pic:pic>
              </a:graphicData>
            </a:graphic>
          </wp:inline>
        </w:drawing>
      </w:r>
    </w:p>
    <w:p w:rsidR="00EC5860" w:rsidRDefault="00EC5860">
      <w:pPr>
        <w:spacing w:line="200" w:lineRule="exact"/>
      </w:pPr>
    </w:p>
    <w:p w:rsidR="00EC5860" w:rsidRDefault="00EC5860">
      <w:pPr>
        <w:spacing w:line="200" w:lineRule="exact"/>
      </w:pPr>
    </w:p>
    <w:p w:rsidR="00EC5860" w:rsidRDefault="00EC5860">
      <w:pPr>
        <w:spacing w:line="200" w:lineRule="exact"/>
      </w:pPr>
    </w:p>
    <w:p w:rsidR="00EC5860" w:rsidRDefault="0027726F">
      <w:pPr>
        <w:spacing w:line="200" w:lineRule="exact"/>
      </w:pPr>
      <w:r>
        <w:rPr>
          <w:noProof/>
        </w:rPr>
        <mc:AlternateContent>
          <mc:Choice Requires="wpg">
            <w:drawing>
              <wp:anchor distT="0" distB="0" distL="114300" distR="114300" simplePos="0" relativeHeight="251651584" behindDoc="1" locked="0" layoutInCell="1" allowOverlap="1" wp14:anchorId="6D350D60" wp14:editId="274F0F31">
                <wp:simplePos x="0" y="0"/>
                <wp:positionH relativeFrom="page">
                  <wp:posOffset>514350</wp:posOffset>
                </wp:positionH>
                <wp:positionV relativeFrom="page">
                  <wp:posOffset>3743325</wp:posOffset>
                </wp:positionV>
                <wp:extent cx="6821805" cy="1047750"/>
                <wp:effectExtent l="0" t="0" r="0" b="0"/>
                <wp:wrapNone/>
                <wp:docPr id="15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1805" cy="1047750"/>
                          <a:chOff x="816" y="5414"/>
                          <a:chExt cx="10743" cy="2535"/>
                        </a:xfrm>
                      </wpg:grpSpPr>
                      <wpg:grpSp>
                        <wpg:cNvPr id="157" name="Group 51"/>
                        <wpg:cNvGrpSpPr>
                          <a:grpSpLocks/>
                        </wpg:cNvGrpSpPr>
                        <wpg:grpSpPr bwMode="auto">
                          <a:xfrm>
                            <a:off x="826" y="5424"/>
                            <a:ext cx="10723" cy="2515"/>
                            <a:chOff x="826" y="5424"/>
                            <a:chExt cx="10723" cy="2515"/>
                          </a:xfrm>
                        </wpg:grpSpPr>
                        <wps:wsp>
                          <wps:cNvPr id="158" name="Freeform 53"/>
                          <wps:cNvSpPr>
                            <a:spLocks/>
                          </wps:cNvSpPr>
                          <wps:spPr bwMode="auto">
                            <a:xfrm>
                              <a:off x="826" y="5424"/>
                              <a:ext cx="10723" cy="2515"/>
                            </a:xfrm>
                            <a:custGeom>
                              <a:avLst/>
                              <a:gdLst>
                                <a:gd name="T0" fmla="+- 0 826 826"/>
                                <a:gd name="T1" fmla="*/ T0 w 10723"/>
                                <a:gd name="T2" fmla="+- 0 7939 5424"/>
                                <a:gd name="T3" fmla="*/ 7939 h 2515"/>
                                <a:gd name="T4" fmla="+- 0 11549 826"/>
                                <a:gd name="T5" fmla="*/ T4 w 10723"/>
                                <a:gd name="T6" fmla="+- 0 7939 5424"/>
                                <a:gd name="T7" fmla="*/ 7939 h 2515"/>
                                <a:gd name="T8" fmla="+- 0 11549 826"/>
                                <a:gd name="T9" fmla="*/ T8 w 10723"/>
                                <a:gd name="T10" fmla="+- 0 5424 5424"/>
                                <a:gd name="T11" fmla="*/ 5424 h 2515"/>
                                <a:gd name="T12" fmla="+- 0 826 826"/>
                                <a:gd name="T13" fmla="*/ T12 w 10723"/>
                                <a:gd name="T14" fmla="+- 0 5424 5424"/>
                                <a:gd name="T15" fmla="*/ 5424 h 2515"/>
                                <a:gd name="T16" fmla="+- 0 826 826"/>
                                <a:gd name="T17" fmla="*/ T16 w 10723"/>
                                <a:gd name="T18" fmla="+- 0 7939 5424"/>
                                <a:gd name="T19" fmla="*/ 7939 h 2515"/>
                              </a:gdLst>
                              <a:ahLst/>
                              <a:cxnLst>
                                <a:cxn ang="0">
                                  <a:pos x="T1" y="T3"/>
                                </a:cxn>
                                <a:cxn ang="0">
                                  <a:pos x="T5" y="T7"/>
                                </a:cxn>
                                <a:cxn ang="0">
                                  <a:pos x="T9" y="T11"/>
                                </a:cxn>
                                <a:cxn ang="0">
                                  <a:pos x="T13" y="T15"/>
                                </a:cxn>
                                <a:cxn ang="0">
                                  <a:pos x="T17" y="T19"/>
                                </a:cxn>
                              </a:cxnLst>
                              <a:rect l="0" t="0" r="r" b="b"/>
                              <a:pathLst>
                                <a:path w="10723" h="2515">
                                  <a:moveTo>
                                    <a:pt x="0" y="2515"/>
                                  </a:moveTo>
                                  <a:lnTo>
                                    <a:pt x="10723" y="2515"/>
                                  </a:lnTo>
                                  <a:lnTo>
                                    <a:pt x="10723" y="0"/>
                                  </a:lnTo>
                                  <a:lnTo>
                                    <a:pt x="0" y="0"/>
                                  </a:lnTo>
                                  <a:lnTo>
                                    <a:pt x="0" y="2515"/>
                                  </a:lnTo>
                                  <a:close/>
                                </a:path>
                              </a:pathLst>
                            </a:custGeom>
                            <a:solidFill>
                              <a:srgbClr val="4E80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840" y="5491"/>
                              <a:ext cx="10694" cy="238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6716155" id="Group 50" o:spid="_x0000_s1026" style="position:absolute;margin-left:40.5pt;margin-top:294.75pt;width:537.15pt;height:82.5pt;z-index:-251664896;mso-position-horizontal-relative:page;mso-position-vertical-relative:page" coordorigin="816,5414" coordsize="10743,2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">
                <v:group id="Group 51" o:spid="_x0000_s1027" style="position:absolute;left:826;top:5424;width:10723;height:2515" coordorigin="826,5424" coordsize="10723,2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shape id="Freeform 53" o:spid="_x0000_s1028" style="position:absolute;left:826;top:5424;width:10723;height:2515;visibility:visible;mso-wrap-style:square;v-text-anchor:top" coordsize="10723,2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sxMQA&#10;AADcAAAADwAAAGRycy9kb3ducmV2LnhtbESPQWsCQQyF74X+hyFCb3VWbYusjlJEacFT1YLHuBN3&#10;Fncyy86o6783B8Fbwnt578t03vlaXaiNVWADg34GirgItuLSwG67eh+DignZYh2YDNwownz2+jLF&#10;3IYr/9Flk0olIRxzNOBSanKtY+HIY+yHhli0Y2g9JlnbUtsWrxLuaz3Msi/tsWJpcNjQwlFx2py9&#10;gfGHS91tfRr+HJa7kWv2/5oWtTFvve57AipRl57mx/WvFfxPoZVnZAI9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bMTEAAAA3AAAAA8AAAAAAAAAAAAAAAAAmAIAAGRycy9k&#10;b3ducmV2LnhtbFBLBQYAAAAABAAEAPUAAACJAwAAAAA=&#10;" path="m,2515r10723,l10723,,,,,2515xe" fillcolor="#4e80bc" stroked="f">
                    <v:path arrowok="t" o:connecttype="custom" o:connectlocs="0,7939;10723,7939;10723,5424;0,5424;0,7939" o:connectangles="0,0,0,0,0"/>
                  </v:shape>
                  <v:shape id="Picture 52" o:spid="_x0000_s1029" type="#_x0000_t75" style="position:absolute;left:840;top:5491;width:10694;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I/2nCAAAA3AAAAA8AAABkcnMvZG93bnJldi54bWxET01rwkAQvQv9D8sUvJmN0tg2dRPEInjV&#10;FmpvQ3aapGZnw+4a03/fFQRv83ifsypH04mBnG8tK5gnKQjiyuqWawWfH9vZCwgfkDV2lknBH3ko&#10;i4fJCnNtL7yn4RBqEUPY56igCaHPpfRVQwZ9YnviyP1YZzBE6GqpHV5iuOnkIk2X0mDLsaHBnjYN&#10;VafD2Sg4tu/d99fzLque5NGl+8Fl2a9Tavo4rt9ABBrDXXxz73Scn73C9Zl4gS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CP9pwgAAANwAAAAPAAAAAAAAAAAAAAAAAJ8C&#10;AABkcnMvZG93bnJldi54bWxQSwUGAAAAAAQABAD3AAAAjgMAAAAA&#10;">
                    <v:imagedata r:id="rId17" o:title=""/>
                  </v:shape>
                </v:group>
                <w10:wrap anchorx="page" anchory="page"/>
              </v:group>
            </w:pict>
          </mc:Fallback>
        </mc:AlternateContent>
      </w:r>
    </w:p>
    <w:p w:rsidR="00EC5860" w:rsidRDefault="00EC5860">
      <w:pPr>
        <w:spacing w:before="2" w:line="220" w:lineRule="exact"/>
        <w:rPr>
          <w:sz w:val="22"/>
          <w:szCs w:val="22"/>
        </w:rPr>
      </w:pPr>
    </w:p>
    <w:p w:rsidR="0027726F" w:rsidRDefault="00E57CC6" w:rsidP="00E57CC6">
      <w:pPr>
        <w:spacing w:line="1240" w:lineRule="exact"/>
        <w:ind w:left="-90"/>
        <w:rPr>
          <w:rFonts w:ascii="Segoe UI" w:eastAsia="Segoe UI" w:hAnsi="Segoe UI" w:cs="Segoe UI"/>
          <w:b/>
          <w:color w:val="FFFFFF"/>
          <w:spacing w:val="-1"/>
          <w:position w:val="-3"/>
          <w:sz w:val="96"/>
          <w:szCs w:val="96"/>
        </w:rPr>
      </w:pPr>
      <w:r w:rsidRPr="00E57CC6">
        <w:rPr>
          <w:rFonts w:ascii="Segoe UI" w:eastAsia="Segoe UI" w:hAnsi="Segoe UI" w:cs="Segoe UI"/>
          <w:b/>
          <w:color w:val="FFFFFF"/>
          <w:spacing w:val="-1"/>
          <w:position w:val="-3"/>
          <w:sz w:val="96"/>
          <w:szCs w:val="96"/>
        </w:rPr>
        <w:t>VISION DOCUMENT</w:t>
      </w:r>
    </w:p>
    <w:p w:rsidR="00EC5860" w:rsidRDefault="00781CEC" w:rsidP="0027726F">
      <w:pPr>
        <w:spacing w:line="360" w:lineRule="auto"/>
        <w:ind w:left="6389"/>
      </w:pPr>
      <w:r>
        <w:rPr>
          <w:rFonts w:ascii="Segoe UI" w:eastAsia="Segoe UI" w:hAnsi="Segoe UI" w:cs="Segoe UI"/>
          <w:b/>
          <w:color w:val="002060"/>
          <w:spacing w:val="-1"/>
          <w:position w:val="-3"/>
          <w:sz w:val="56"/>
          <w:szCs w:val="56"/>
        </w:rPr>
        <w:t>version 1.1</w:t>
      </w:r>
    </w:p>
    <w:p w:rsidR="00EC5860" w:rsidRDefault="00EC5860">
      <w:pPr>
        <w:spacing w:line="200" w:lineRule="exact"/>
      </w:pPr>
    </w:p>
    <w:p w:rsidR="00EC5860" w:rsidRDefault="00EC5860">
      <w:pPr>
        <w:spacing w:before="6" w:line="200" w:lineRule="exact"/>
      </w:pPr>
    </w:p>
    <w:p w:rsidR="00EC5860" w:rsidRDefault="005A2D15">
      <w:pPr>
        <w:spacing w:line="300" w:lineRule="exact"/>
        <w:ind w:left="3382"/>
        <w:rPr>
          <w:rFonts w:ascii="Segoe UI" w:eastAsia="Segoe UI" w:hAnsi="Segoe UI" w:cs="Segoe UI"/>
          <w:sz w:val="24"/>
          <w:szCs w:val="24"/>
        </w:rPr>
      </w:pPr>
      <w:r>
        <w:rPr>
          <w:rFonts w:ascii="Segoe UI" w:eastAsia="Segoe UI" w:hAnsi="Segoe UI" w:cs="Segoe UI"/>
          <w:b/>
          <w:spacing w:val="-1"/>
          <w:sz w:val="24"/>
          <w:szCs w:val="24"/>
        </w:rPr>
        <w:t>T</w:t>
      </w:r>
      <w:r>
        <w:rPr>
          <w:rFonts w:ascii="Segoe UI" w:eastAsia="Segoe UI" w:hAnsi="Segoe UI" w:cs="Segoe UI"/>
          <w:b/>
          <w:sz w:val="24"/>
          <w:szCs w:val="24"/>
        </w:rPr>
        <w:t xml:space="preserve">ên </w:t>
      </w:r>
      <w:r>
        <w:rPr>
          <w:rFonts w:ascii="Segoe UI" w:eastAsia="Segoe UI" w:hAnsi="Segoe UI" w:cs="Segoe UI"/>
          <w:b/>
          <w:spacing w:val="2"/>
          <w:sz w:val="24"/>
          <w:szCs w:val="24"/>
        </w:rPr>
        <w:t>đ</w:t>
      </w:r>
      <w:r>
        <w:rPr>
          <w:rFonts w:ascii="Segoe UI" w:eastAsia="Segoe UI" w:hAnsi="Segoe UI" w:cs="Segoe UI"/>
          <w:b/>
          <w:sz w:val="24"/>
          <w:szCs w:val="24"/>
        </w:rPr>
        <w:t>ồ</w:t>
      </w:r>
      <w:r>
        <w:rPr>
          <w:rFonts w:ascii="Segoe UI" w:eastAsia="Segoe UI" w:hAnsi="Segoe UI" w:cs="Segoe UI"/>
          <w:b/>
          <w:spacing w:val="3"/>
          <w:sz w:val="24"/>
          <w:szCs w:val="24"/>
        </w:rPr>
        <w:t xml:space="preserve"> </w:t>
      </w:r>
      <w:r>
        <w:rPr>
          <w:rFonts w:ascii="Segoe UI" w:eastAsia="Segoe UI" w:hAnsi="Segoe UI" w:cs="Segoe UI"/>
          <w:b/>
          <w:sz w:val="24"/>
          <w:szCs w:val="24"/>
        </w:rPr>
        <w:t>á</w:t>
      </w:r>
      <w:r>
        <w:rPr>
          <w:rFonts w:ascii="Segoe UI" w:eastAsia="Segoe UI" w:hAnsi="Segoe UI" w:cs="Segoe UI"/>
          <w:b/>
          <w:spacing w:val="-1"/>
          <w:sz w:val="24"/>
          <w:szCs w:val="24"/>
        </w:rPr>
        <w:t>n</w:t>
      </w:r>
      <w:r>
        <w:rPr>
          <w:rFonts w:ascii="Segoe UI" w:eastAsia="Segoe UI" w:hAnsi="Segoe UI" w:cs="Segoe UI"/>
          <w:b/>
          <w:sz w:val="24"/>
          <w:szCs w:val="24"/>
        </w:rPr>
        <w:t xml:space="preserve">:  </w:t>
      </w:r>
      <w:r>
        <w:rPr>
          <w:rFonts w:ascii="Segoe UI" w:eastAsia="Segoe UI" w:hAnsi="Segoe UI" w:cs="Segoe UI"/>
          <w:b/>
          <w:spacing w:val="1"/>
          <w:sz w:val="24"/>
          <w:szCs w:val="24"/>
        </w:rPr>
        <w:t xml:space="preserve"> </w:t>
      </w:r>
      <w:r>
        <w:rPr>
          <w:rFonts w:ascii="Segoe UI" w:eastAsia="Segoe UI" w:hAnsi="Segoe UI" w:cs="Segoe UI"/>
          <w:sz w:val="24"/>
          <w:szCs w:val="24"/>
        </w:rPr>
        <w:t>C</w:t>
      </w:r>
      <w:r>
        <w:rPr>
          <w:rFonts w:ascii="Segoe UI" w:eastAsia="Segoe UI" w:hAnsi="Segoe UI" w:cs="Segoe UI"/>
          <w:spacing w:val="-1"/>
          <w:sz w:val="24"/>
          <w:szCs w:val="24"/>
        </w:rPr>
        <w:t>h</w:t>
      </w:r>
      <w:r>
        <w:rPr>
          <w:rFonts w:ascii="Segoe UI" w:eastAsia="Segoe UI" w:hAnsi="Segoe UI" w:cs="Segoe UI"/>
          <w:spacing w:val="-2"/>
          <w:sz w:val="24"/>
          <w:szCs w:val="24"/>
        </w:rPr>
        <w:t>ư</w:t>
      </w:r>
      <w:r>
        <w:rPr>
          <w:rFonts w:ascii="Segoe UI" w:eastAsia="Segoe UI" w:hAnsi="Segoe UI" w:cs="Segoe UI"/>
          <w:sz w:val="24"/>
          <w:szCs w:val="24"/>
        </w:rPr>
        <w:t>ơ</w:t>
      </w:r>
      <w:r>
        <w:rPr>
          <w:rFonts w:ascii="Segoe UI" w:eastAsia="Segoe UI" w:hAnsi="Segoe UI" w:cs="Segoe UI"/>
          <w:spacing w:val="-1"/>
          <w:sz w:val="24"/>
          <w:szCs w:val="24"/>
        </w:rPr>
        <w:t>n</w:t>
      </w:r>
      <w:r>
        <w:rPr>
          <w:rFonts w:ascii="Segoe UI" w:eastAsia="Segoe UI" w:hAnsi="Segoe UI" w:cs="Segoe UI"/>
          <w:sz w:val="24"/>
          <w:szCs w:val="24"/>
        </w:rPr>
        <w:t>g t</w:t>
      </w:r>
      <w:r>
        <w:rPr>
          <w:rFonts w:ascii="Segoe UI" w:eastAsia="Segoe UI" w:hAnsi="Segoe UI" w:cs="Segoe UI"/>
          <w:spacing w:val="-2"/>
          <w:sz w:val="24"/>
          <w:szCs w:val="24"/>
        </w:rPr>
        <w:t>r</w:t>
      </w:r>
      <w:r>
        <w:rPr>
          <w:rFonts w:ascii="Segoe UI" w:eastAsia="Segoe UI" w:hAnsi="Segoe UI" w:cs="Segoe UI"/>
          <w:sz w:val="24"/>
          <w:szCs w:val="24"/>
        </w:rPr>
        <w:t>ì</w:t>
      </w:r>
      <w:r>
        <w:rPr>
          <w:rFonts w:ascii="Segoe UI" w:eastAsia="Segoe UI" w:hAnsi="Segoe UI" w:cs="Segoe UI"/>
          <w:spacing w:val="-1"/>
          <w:sz w:val="24"/>
          <w:szCs w:val="24"/>
        </w:rPr>
        <w:t>n</w:t>
      </w:r>
      <w:r>
        <w:rPr>
          <w:rFonts w:ascii="Segoe UI" w:eastAsia="Segoe UI" w:hAnsi="Segoe UI" w:cs="Segoe UI"/>
          <w:sz w:val="24"/>
          <w:szCs w:val="24"/>
        </w:rPr>
        <w:t xml:space="preserve">h </w:t>
      </w:r>
      <w:r>
        <w:rPr>
          <w:rFonts w:ascii="Segoe UI" w:eastAsia="Segoe UI" w:hAnsi="Segoe UI" w:cs="Segoe UI"/>
          <w:spacing w:val="3"/>
          <w:sz w:val="24"/>
          <w:szCs w:val="24"/>
        </w:rPr>
        <w:t>N</w:t>
      </w:r>
      <w:r>
        <w:rPr>
          <w:rFonts w:ascii="Segoe UI" w:eastAsia="Segoe UI" w:hAnsi="Segoe UI" w:cs="Segoe UI"/>
          <w:spacing w:val="-2"/>
          <w:sz w:val="24"/>
          <w:szCs w:val="24"/>
        </w:rPr>
        <w:t>g</w:t>
      </w:r>
      <w:r>
        <w:rPr>
          <w:rFonts w:ascii="Segoe UI" w:eastAsia="Segoe UI" w:hAnsi="Segoe UI" w:cs="Segoe UI"/>
          <w:spacing w:val="-1"/>
          <w:sz w:val="24"/>
          <w:szCs w:val="24"/>
        </w:rPr>
        <w:t>h</w:t>
      </w:r>
      <w:r>
        <w:rPr>
          <w:rFonts w:ascii="Segoe UI" w:eastAsia="Segoe UI" w:hAnsi="Segoe UI" w:cs="Segoe UI"/>
          <w:sz w:val="24"/>
          <w:szCs w:val="24"/>
        </w:rPr>
        <w:t>e</w:t>
      </w:r>
      <w:r>
        <w:rPr>
          <w:rFonts w:ascii="Segoe UI" w:eastAsia="Segoe UI" w:hAnsi="Segoe UI" w:cs="Segoe UI"/>
          <w:spacing w:val="1"/>
          <w:sz w:val="24"/>
          <w:szCs w:val="24"/>
        </w:rPr>
        <w:t xml:space="preserve"> </w:t>
      </w:r>
      <w:r>
        <w:rPr>
          <w:rFonts w:ascii="Segoe UI" w:eastAsia="Segoe UI" w:hAnsi="Segoe UI" w:cs="Segoe UI"/>
          <w:spacing w:val="-1"/>
          <w:sz w:val="24"/>
          <w:szCs w:val="24"/>
        </w:rPr>
        <w:t>n</w:t>
      </w:r>
      <w:r>
        <w:rPr>
          <w:rFonts w:ascii="Segoe UI" w:eastAsia="Segoe UI" w:hAnsi="Segoe UI" w:cs="Segoe UI"/>
          <w:spacing w:val="3"/>
          <w:sz w:val="24"/>
          <w:szCs w:val="24"/>
        </w:rPr>
        <w:t>h</w:t>
      </w:r>
      <w:r>
        <w:rPr>
          <w:rFonts w:ascii="Segoe UI" w:eastAsia="Segoe UI" w:hAnsi="Segoe UI" w:cs="Segoe UI"/>
          <w:spacing w:val="-2"/>
          <w:sz w:val="24"/>
          <w:szCs w:val="24"/>
        </w:rPr>
        <w:t>ạ</w:t>
      </w:r>
      <w:r>
        <w:rPr>
          <w:rFonts w:ascii="Segoe UI" w:eastAsia="Segoe UI" w:hAnsi="Segoe UI" w:cs="Segoe UI"/>
          <w:sz w:val="24"/>
          <w:szCs w:val="24"/>
        </w:rPr>
        <w:t>c</w:t>
      </w:r>
      <w:r>
        <w:rPr>
          <w:rFonts w:ascii="Segoe UI" w:eastAsia="Segoe UI" w:hAnsi="Segoe UI" w:cs="Segoe UI"/>
          <w:spacing w:val="1"/>
          <w:sz w:val="24"/>
          <w:szCs w:val="24"/>
        </w:rPr>
        <w:t xml:space="preserve"> </w:t>
      </w:r>
      <w:r>
        <w:rPr>
          <w:rFonts w:ascii="Segoe UI" w:eastAsia="Segoe UI" w:hAnsi="Segoe UI" w:cs="Segoe UI"/>
          <w:sz w:val="24"/>
          <w:szCs w:val="24"/>
        </w:rPr>
        <w:t>t</w:t>
      </w:r>
      <w:r>
        <w:rPr>
          <w:rFonts w:ascii="Segoe UI" w:eastAsia="Segoe UI" w:hAnsi="Segoe UI" w:cs="Segoe UI"/>
          <w:spacing w:val="-2"/>
          <w:sz w:val="24"/>
          <w:szCs w:val="24"/>
        </w:rPr>
        <w:t>r</w:t>
      </w:r>
      <w:r>
        <w:rPr>
          <w:rFonts w:ascii="Segoe UI" w:eastAsia="Segoe UI" w:hAnsi="Segoe UI" w:cs="Segoe UI"/>
          <w:sz w:val="24"/>
          <w:szCs w:val="24"/>
        </w:rPr>
        <w:t>ên t</w:t>
      </w:r>
      <w:r>
        <w:rPr>
          <w:rFonts w:ascii="Segoe UI" w:eastAsia="Segoe UI" w:hAnsi="Segoe UI" w:cs="Segoe UI"/>
          <w:spacing w:val="-1"/>
          <w:sz w:val="24"/>
          <w:szCs w:val="24"/>
        </w:rPr>
        <w:t>h</w:t>
      </w:r>
      <w:r>
        <w:rPr>
          <w:rFonts w:ascii="Segoe UI" w:eastAsia="Segoe UI" w:hAnsi="Segoe UI" w:cs="Segoe UI"/>
          <w:spacing w:val="4"/>
          <w:sz w:val="24"/>
          <w:szCs w:val="24"/>
        </w:rPr>
        <w:t>i</w:t>
      </w:r>
      <w:r>
        <w:rPr>
          <w:rFonts w:ascii="Segoe UI" w:eastAsia="Segoe UI" w:hAnsi="Segoe UI" w:cs="Segoe UI"/>
          <w:spacing w:val="-1"/>
          <w:sz w:val="24"/>
          <w:szCs w:val="24"/>
        </w:rPr>
        <w:t>ế</w:t>
      </w:r>
      <w:r>
        <w:rPr>
          <w:rFonts w:ascii="Segoe UI" w:eastAsia="Segoe UI" w:hAnsi="Segoe UI" w:cs="Segoe UI"/>
          <w:sz w:val="24"/>
          <w:szCs w:val="24"/>
        </w:rPr>
        <w:t>t</w:t>
      </w:r>
      <w:r>
        <w:rPr>
          <w:rFonts w:ascii="Segoe UI" w:eastAsia="Segoe UI" w:hAnsi="Segoe UI" w:cs="Segoe UI"/>
          <w:spacing w:val="2"/>
          <w:sz w:val="24"/>
          <w:szCs w:val="24"/>
        </w:rPr>
        <w:t xml:space="preserve"> </w:t>
      </w:r>
      <w:r>
        <w:rPr>
          <w:rFonts w:ascii="Segoe UI" w:eastAsia="Segoe UI" w:hAnsi="Segoe UI" w:cs="Segoe UI"/>
          <w:spacing w:val="-2"/>
          <w:sz w:val="24"/>
          <w:szCs w:val="24"/>
        </w:rPr>
        <w:t>b</w:t>
      </w:r>
      <w:r>
        <w:rPr>
          <w:rFonts w:ascii="Segoe UI" w:eastAsia="Segoe UI" w:hAnsi="Segoe UI" w:cs="Segoe UI"/>
          <w:sz w:val="24"/>
          <w:szCs w:val="24"/>
        </w:rPr>
        <w:t>ị</w:t>
      </w:r>
      <w:r>
        <w:rPr>
          <w:rFonts w:ascii="Segoe UI" w:eastAsia="Segoe UI" w:hAnsi="Segoe UI" w:cs="Segoe UI"/>
          <w:spacing w:val="1"/>
          <w:sz w:val="24"/>
          <w:szCs w:val="24"/>
        </w:rPr>
        <w:t xml:space="preserve"> </w:t>
      </w:r>
      <w:r>
        <w:rPr>
          <w:rFonts w:ascii="Segoe UI" w:eastAsia="Segoe UI" w:hAnsi="Segoe UI" w:cs="Segoe UI"/>
          <w:spacing w:val="-2"/>
          <w:sz w:val="24"/>
          <w:szCs w:val="24"/>
        </w:rPr>
        <w:t>d</w:t>
      </w:r>
      <w:r>
        <w:rPr>
          <w:rFonts w:ascii="Segoe UI" w:eastAsia="Segoe UI" w:hAnsi="Segoe UI" w:cs="Segoe UI"/>
          <w:sz w:val="24"/>
          <w:szCs w:val="24"/>
        </w:rPr>
        <w:t>i</w:t>
      </w:r>
      <w:r>
        <w:rPr>
          <w:rFonts w:ascii="Segoe UI" w:eastAsia="Segoe UI" w:hAnsi="Segoe UI" w:cs="Segoe UI"/>
          <w:spacing w:val="1"/>
          <w:sz w:val="24"/>
          <w:szCs w:val="24"/>
        </w:rPr>
        <w:t xml:space="preserve"> </w:t>
      </w:r>
      <w:r>
        <w:rPr>
          <w:rFonts w:ascii="Segoe UI" w:eastAsia="Segoe UI" w:hAnsi="Segoe UI" w:cs="Segoe UI"/>
          <w:spacing w:val="-2"/>
          <w:sz w:val="24"/>
          <w:szCs w:val="24"/>
        </w:rPr>
        <w:t>đ</w:t>
      </w:r>
      <w:r>
        <w:rPr>
          <w:rFonts w:ascii="Segoe UI" w:eastAsia="Segoe UI" w:hAnsi="Segoe UI" w:cs="Segoe UI"/>
          <w:spacing w:val="-1"/>
          <w:sz w:val="24"/>
          <w:szCs w:val="24"/>
        </w:rPr>
        <w:t>ộ</w:t>
      </w:r>
      <w:r>
        <w:rPr>
          <w:rFonts w:ascii="Segoe UI" w:eastAsia="Segoe UI" w:hAnsi="Segoe UI" w:cs="Segoe UI"/>
          <w:spacing w:val="3"/>
          <w:sz w:val="24"/>
          <w:szCs w:val="24"/>
        </w:rPr>
        <w:t>n</w:t>
      </w:r>
      <w:r>
        <w:rPr>
          <w:rFonts w:ascii="Segoe UI" w:eastAsia="Segoe UI" w:hAnsi="Segoe UI" w:cs="Segoe UI"/>
          <w:sz w:val="24"/>
          <w:szCs w:val="24"/>
        </w:rPr>
        <w:t>g</w:t>
      </w:r>
    </w:p>
    <w:p w:rsidR="00EC5860" w:rsidRDefault="00EC5860">
      <w:pPr>
        <w:spacing w:before="6" w:line="140" w:lineRule="exact"/>
        <w:rPr>
          <w:sz w:val="14"/>
          <w:szCs w:val="14"/>
        </w:rPr>
      </w:pPr>
    </w:p>
    <w:p w:rsidR="00EC5860" w:rsidRDefault="005A2D15">
      <w:pPr>
        <w:ind w:left="3344" w:right="4057"/>
        <w:jc w:val="center"/>
        <w:rPr>
          <w:rFonts w:ascii="Segoe UI" w:eastAsia="Segoe UI" w:hAnsi="Segoe UI" w:cs="Segoe UI"/>
          <w:sz w:val="24"/>
          <w:szCs w:val="24"/>
        </w:rPr>
      </w:pPr>
      <w:r>
        <w:rPr>
          <w:rFonts w:ascii="Segoe UI" w:eastAsia="Segoe UI" w:hAnsi="Segoe UI" w:cs="Segoe UI"/>
          <w:b/>
          <w:spacing w:val="2"/>
          <w:sz w:val="24"/>
          <w:szCs w:val="24"/>
        </w:rPr>
        <w:t>N</w:t>
      </w:r>
      <w:r>
        <w:rPr>
          <w:rFonts w:ascii="Segoe UI" w:eastAsia="Segoe UI" w:hAnsi="Segoe UI" w:cs="Segoe UI"/>
          <w:b/>
          <w:sz w:val="24"/>
          <w:szCs w:val="24"/>
        </w:rPr>
        <w:t>h</w:t>
      </w:r>
      <w:r>
        <w:rPr>
          <w:rFonts w:ascii="Segoe UI" w:eastAsia="Segoe UI" w:hAnsi="Segoe UI" w:cs="Segoe UI"/>
          <w:b/>
          <w:spacing w:val="2"/>
          <w:sz w:val="24"/>
          <w:szCs w:val="24"/>
        </w:rPr>
        <w:t>ó</w:t>
      </w:r>
      <w:r>
        <w:rPr>
          <w:rFonts w:ascii="Segoe UI" w:eastAsia="Segoe UI" w:hAnsi="Segoe UI" w:cs="Segoe UI"/>
          <w:b/>
          <w:sz w:val="24"/>
          <w:szCs w:val="24"/>
        </w:rPr>
        <w:t>m</w:t>
      </w:r>
      <w:r>
        <w:rPr>
          <w:rFonts w:ascii="Segoe UI" w:eastAsia="Segoe UI" w:hAnsi="Segoe UI" w:cs="Segoe UI"/>
          <w:b/>
          <w:spacing w:val="-3"/>
          <w:sz w:val="24"/>
          <w:szCs w:val="24"/>
        </w:rPr>
        <w:t xml:space="preserve"> </w:t>
      </w:r>
      <w:r>
        <w:rPr>
          <w:rFonts w:ascii="Segoe UI" w:eastAsia="Segoe UI" w:hAnsi="Segoe UI" w:cs="Segoe UI"/>
          <w:b/>
          <w:sz w:val="24"/>
          <w:szCs w:val="24"/>
        </w:rPr>
        <w:t xml:space="preserve">:          </w:t>
      </w:r>
      <w:r>
        <w:rPr>
          <w:rFonts w:ascii="Segoe UI" w:eastAsia="Segoe UI" w:hAnsi="Segoe UI" w:cs="Segoe UI"/>
          <w:b/>
          <w:spacing w:val="1"/>
          <w:sz w:val="24"/>
          <w:szCs w:val="24"/>
        </w:rPr>
        <w:t xml:space="preserve"> </w:t>
      </w:r>
      <w:r>
        <w:rPr>
          <w:rFonts w:ascii="Segoe UI" w:eastAsia="Segoe UI" w:hAnsi="Segoe UI" w:cs="Segoe UI"/>
          <w:spacing w:val="-2"/>
          <w:sz w:val="24"/>
          <w:szCs w:val="24"/>
        </w:rPr>
        <w:t>N</w:t>
      </w:r>
      <w:r>
        <w:rPr>
          <w:rFonts w:ascii="Segoe UI" w:eastAsia="Segoe UI" w:hAnsi="Segoe UI" w:cs="Segoe UI"/>
          <w:spacing w:val="1"/>
          <w:sz w:val="24"/>
          <w:szCs w:val="24"/>
        </w:rPr>
        <w:t>B</w:t>
      </w:r>
      <w:r>
        <w:rPr>
          <w:rFonts w:ascii="Segoe UI" w:eastAsia="Segoe UI" w:hAnsi="Segoe UI" w:cs="Segoe UI"/>
          <w:spacing w:val="-2"/>
          <w:sz w:val="24"/>
          <w:szCs w:val="24"/>
        </w:rPr>
        <w:t>N</w:t>
      </w:r>
      <w:r>
        <w:rPr>
          <w:rFonts w:ascii="Segoe UI" w:eastAsia="Segoe UI" w:hAnsi="Segoe UI" w:cs="Segoe UI"/>
          <w:sz w:val="24"/>
          <w:szCs w:val="24"/>
        </w:rPr>
        <w:t>D</w:t>
      </w:r>
    </w:p>
    <w:p w:rsidR="00EC5860" w:rsidRDefault="00EC5860">
      <w:pPr>
        <w:spacing w:before="6" w:line="140" w:lineRule="exact"/>
        <w:rPr>
          <w:sz w:val="14"/>
          <w:szCs w:val="14"/>
        </w:rPr>
      </w:pPr>
    </w:p>
    <w:p w:rsidR="00EC5860" w:rsidRDefault="005A2D15" w:rsidP="0027726F">
      <w:pPr>
        <w:spacing w:line="300" w:lineRule="exact"/>
        <w:ind w:left="3382"/>
        <w:rPr>
          <w:rFonts w:ascii="Segoe UI" w:eastAsia="Segoe UI" w:hAnsi="Segoe UI" w:cs="Segoe UI"/>
          <w:i/>
          <w:position w:val="-2"/>
          <w:sz w:val="24"/>
          <w:szCs w:val="24"/>
        </w:rPr>
      </w:pPr>
      <w:r>
        <w:rPr>
          <w:rFonts w:ascii="Segoe UI" w:eastAsia="Segoe UI" w:hAnsi="Segoe UI" w:cs="Segoe UI"/>
          <w:i/>
          <w:spacing w:val="-1"/>
          <w:position w:val="-2"/>
          <w:sz w:val="24"/>
          <w:szCs w:val="24"/>
        </w:rPr>
        <w:t>(T</w:t>
      </w:r>
      <w:r>
        <w:rPr>
          <w:rFonts w:ascii="Segoe UI" w:eastAsia="Segoe UI" w:hAnsi="Segoe UI" w:cs="Segoe UI"/>
          <w:i/>
          <w:spacing w:val="1"/>
          <w:position w:val="-2"/>
          <w:sz w:val="24"/>
          <w:szCs w:val="24"/>
        </w:rPr>
        <w:t>hô</w:t>
      </w:r>
      <w:r>
        <w:rPr>
          <w:rFonts w:ascii="Segoe UI" w:eastAsia="Segoe UI" w:hAnsi="Segoe UI" w:cs="Segoe UI"/>
          <w:i/>
          <w:position w:val="-2"/>
          <w:sz w:val="24"/>
          <w:szCs w:val="24"/>
        </w:rPr>
        <w:t>ng</w:t>
      </w:r>
      <w:r>
        <w:rPr>
          <w:rFonts w:ascii="Segoe UI" w:eastAsia="Segoe UI" w:hAnsi="Segoe UI" w:cs="Segoe UI"/>
          <w:i/>
          <w:spacing w:val="1"/>
          <w:position w:val="-2"/>
          <w:sz w:val="24"/>
          <w:szCs w:val="24"/>
        </w:rPr>
        <w:t xml:space="preserve"> </w:t>
      </w:r>
      <w:r>
        <w:rPr>
          <w:rFonts w:ascii="Segoe UI" w:eastAsia="Segoe UI" w:hAnsi="Segoe UI" w:cs="Segoe UI"/>
          <w:i/>
          <w:spacing w:val="-1"/>
          <w:position w:val="-2"/>
          <w:sz w:val="24"/>
          <w:szCs w:val="24"/>
        </w:rPr>
        <w:t>t</w:t>
      </w:r>
      <w:r>
        <w:rPr>
          <w:rFonts w:ascii="Segoe UI" w:eastAsia="Segoe UI" w:hAnsi="Segoe UI" w:cs="Segoe UI"/>
          <w:i/>
          <w:position w:val="-2"/>
          <w:sz w:val="24"/>
          <w:szCs w:val="24"/>
        </w:rPr>
        <w:t>in</w:t>
      </w:r>
      <w:r>
        <w:rPr>
          <w:rFonts w:ascii="Segoe UI" w:eastAsia="Segoe UI" w:hAnsi="Segoe UI" w:cs="Segoe UI"/>
          <w:i/>
          <w:spacing w:val="1"/>
          <w:position w:val="-2"/>
          <w:sz w:val="24"/>
          <w:szCs w:val="24"/>
        </w:rPr>
        <w:t xml:space="preserve"> c</w:t>
      </w:r>
      <w:r>
        <w:rPr>
          <w:rFonts w:ascii="Segoe UI" w:eastAsia="Segoe UI" w:hAnsi="Segoe UI" w:cs="Segoe UI"/>
          <w:i/>
          <w:position w:val="-2"/>
          <w:sz w:val="24"/>
          <w:szCs w:val="24"/>
        </w:rPr>
        <w:t>ụ</w:t>
      </w:r>
      <w:r>
        <w:rPr>
          <w:rFonts w:ascii="Segoe UI" w:eastAsia="Segoe UI" w:hAnsi="Segoe UI" w:cs="Segoe UI"/>
          <w:i/>
          <w:spacing w:val="2"/>
          <w:position w:val="-2"/>
          <w:sz w:val="24"/>
          <w:szCs w:val="24"/>
        </w:rPr>
        <w:t xml:space="preserve"> </w:t>
      </w:r>
      <w:r>
        <w:rPr>
          <w:rFonts w:ascii="Segoe UI" w:eastAsia="Segoe UI" w:hAnsi="Segoe UI" w:cs="Segoe UI"/>
          <w:i/>
          <w:spacing w:val="-1"/>
          <w:position w:val="-2"/>
          <w:sz w:val="24"/>
          <w:szCs w:val="24"/>
        </w:rPr>
        <w:t>t</w:t>
      </w:r>
      <w:r>
        <w:rPr>
          <w:rFonts w:ascii="Segoe UI" w:eastAsia="Segoe UI" w:hAnsi="Segoe UI" w:cs="Segoe UI"/>
          <w:i/>
          <w:spacing w:val="1"/>
          <w:position w:val="-2"/>
          <w:sz w:val="24"/>
          <w:szCs w:val="24"/>
        </w:rPr>
        <w:t>h</w:t>
      </w:r>
      <w:r>
        <w:rPr>
          <w:rFonts w:ascii="Segoe UI" w:eastAsia="Segoe UI" w:hAnsi="Segoe UI" w:cs="Segoe UI"/>
          <w:i/>
          <w:position w:val="-2"/>
          <w:sz w:val="24"/>
          <w:szCs w:val="24"/>
        </w:rPr>
        <w:t xml:space="preserve">ể </w:t>
      </w:r>
      <w:r>
        <w:rPr>
          <w:rFonts w:ascii="Segoe UI" w:eastAsia="Segoe UI" w:hAnsi="Segoe UI" w:cs="Segoe UI"/>
          <w:i/>
          <w:spacing w:val="-1"/>
          <w:position w:val="-2"/>
          <w:sz w:val="24"/>
          <w:szCs w:val="24"/>
        </w:rPr>
        <w:t>t</w:t>
      </w:r>
      <w:r>
        <w:rPr>
          <w:rFonts w:ascii="Segoe UI" w:eastAsia="Segoe UI" w:hAnsi="Segoe UI" w:cs="Segoe UI"/>
          <w:i/>
          <w:position w:val="-2"/>
          <w:sz w:val="24"/>
          <w:szCs w:val="24"/>
        </w:rPr>
        <w:t>ừng</w:t>
      </w:r>
      <w:r>
        <w:rPr>
          <w:rFonts w:ascii="Segoe UI" w:eastAsia="Segoe UI" w:hAnsi="Segoe UI" w:cs="Segoe UI"/>
          <w:i/>
          <w:spacing w:val="1"/>
          <w:position w:val="-2"/>
          <w:sz w:val="24"/>
          <w:szCs w:val="24"/>
        </w:rPr>
        <w:t xml:space="preserve"> </w:t>
      </w:r>
      <w:r>
        <w:rPr>
          <w:rFonts w:ascii="Segoe UI" w:eastAsia="Segoe UI" w:hAnsi="Segoe UI" w:cs="Segoe UI"/>
          <w:i/>
          <w:spacing w:val="-1"/>
          <w:position w:val="-2"/>
          <w:sz w:val="24"/>
          <w:szCs w:val="24"/>
        </w:rPr>
        <w:t>t</w:t>
      </w:r>
      <w:r>
        <w:rPr>
          <w:rFonts w:ascii="Segoe UI" w:eastAsia="Segoe UI" w:hAnsi="Segoe UI" w:cs="Segoe UI"/>
          <w:i/>
          <w:spacing w:val="1"/>
          <w:position w:val="-2"/>
          <w:sz w:val="24"/>
          <w:szCs w:val="24"/>
        </w:rPr>
        <w:t>h</w:t>
      </w:r>
      <w:r>
        <w:rPr>
          <w:rFonts w:ascii="Segoe UI" w:eastAsia="Segoe UI" w:hAnsi="Segoe UI" w:cs="Segoe UI"/>
          <w:i/>
          <w:position w:val="-2"/>
          <w:sz w:val="24"/>
          <w:szCs w:val="24"/>
        </w:rPr>
        <w:t>ành</w:t>
      </w:r>
      <w:r>
        <w:rPr>
          <w:rFonts w:ascii="Segoe UI" w:eastAsia="Segoe UI" w:hAnsi="Segoe UI" w:cs="Segoe UI"/>
          <w:i/>
          <w:spacing w:val="2"/>
          <w:position w:val="-2"/>
          <w:sz w:val="24"/>
          <w:szCs w:val="24"/>
        </w:rPr>
        <w:t xml:space="preserve"> </w:t>
      </w:r>
      <w:r>
        <w:rPr>
          <w:rFonts w:ascii="Segoe UI" w:eastAsia="Segoe UI" w:hAnsi="Segoe UI" w:cs="Segoe UI"/>
          <w:i/>
          <w:spacing w:val="1"/>
          <w:position w:val="-2"/>
          <w:sz w:val="24"/>
          <w:szCs w:val="24"/>
        </w:rPr>
        <w:t>v</w:t>
      </w:r>
      <w:r>
        <w:rPr>
          <w:rFonts w:ascii="Segoe UI" w:eastAsia="Segoe UI" w:hAnsi="Segoe UI" w:cs="Segoe UI"/>
          <w:i/>
          <w:position w:val="-2"/>
          <w:sz w:val="24"/>
          <w:szCs w:val="24"/>
        </w:rPr>
        <w:t>i</w:t>
      </w:r>
      <w:r>
        <w:rPr>
          <w:rFonts w:ascii="Segoe UI" w:eastAsia="Segoe UI" w:hAnsi="Segoe UI" w:cs="Segoe UI"/>
          <w:i/>
          <w:spacing w:val="-2"/>
          <w:position w:val="-2"/>
          <w:sz w:val="24"/>
          <w:szCs w:val="24"/>
        </w:rPr>
        <w:t>ê</w:t>
      </w:r>
      <w:r>
        <w:rPr>
          <w:rFonts w:ascii="Segoe UI" w:eastAsia="Segoe UI" w:hAnsi="Segoe UI" w:cs="Segoe UI"/>
          <w:i/>
          <w:position w:val="-2"/>
          <w:sz w:val="24"/>
          <w:szCs w:val="24"/>
        </w:rPr>
        <w:t>n</w:t>
      </w:r>
      <w:r>
        <w:rPr>
          <w:rFonts w:ascii="Segoe UI" w:eastAsia="Segoe UI" w:hAnsi="Segoe UI" w:cs="Segoe UI"/>
          <w:i/>
          <w:spacing w:val="1"/>
          <w:position w:val="-2"/>
          <w:sz w:val="24"/>
          <w:szCs w:val="24"/>
        </w:rPr>
        <w:t xml:space="preserve"> </w:t>
      </w:r>
      <w:r>
        <w:rPr>
          <w:rFonts w:ascii="Segoe UI" w:eastAsia="Segoe UI" w:hAnsi="Segoe UI" w:cs="Segoe UI"/>
          <w:i/>
          <w:position w:val="-2"/>
          <w:sz w:val="24"/>
          <w:szCs w:val="24"/>
        </w:rPr>
        <w:t>ở</w:t>
      </w:r>
      <w:r>
        <w:rPr>
          <w:rFonts w:ascii="Segoe UI" w:eastAsia="Segoe UI" w:hAnsi="Segoe UI" w:cs="Segoe UI"/>
          <w:i/>
          <w:spacing w:val="2"/>
          <w:position w:val="-2"/>
          <w:sz w:val="24"/>
          <w:szCs w:val="24"/>
        </w:rPr>
        <w:t xml:space="preserve"> </w:t>
      </w:r>
      <w:r>
        <w:rPr>
          <w:rFonts w:ascii="Segoe UI" w:eastAsia="Segoe UI" w:hAnsi="Segoe UI" w:cs="Segoe UI"/>
          <w:i/>
          <w:spacing w:val="-4"/>
          <w:position w:val="-2"/>
          <w:sz w:val="24"/>
          <w:szCs w:val="24"/>
        </w:rPr>
        <w:t>c</w:t>
      </w:r>
      <w:r>
        <w:rPr>
          <w:rFonts w:ascii="Segoe UI" w:eastAsia="Segoe UI" w:hAnsi="Segoe UI" w:cs="Segoe UI"/>
          <w:i/>
          <w:position w:val="-2"/>
          <w:sz w:val="24"/>
          <w:szCs w:val="24"/>
        </w:rPr>
        <w:t>u</w:t>
      </w:r>
      <w:r>
        <w:rPr>
          <w:rFonts w:ascii="Segoe UI" w:eastAsia="Segoe UI" w:hAnsi="Segoe UI" w:cs="Segoe UI"/>
          <w:i/>
          <w:spacing w:val="1"/>
          <w:position w:val="-2"/>
          <w:sz w:val="24"/>
          <w:szCs w:val="24"/>
        </w:rPr>
        <w:t>ố</w:t>
      </w:r>
      <w:r>
        <w:rPr>
          <w:rFonts w:ascii="Segoe UI" w:eastAsia="Segoe UI" w:hAnsi="Segoe UI" w:cs="Segoe UI"/>
          <w:i/>
          <w:position w:val="-2"/>
          <w:sz w:val="24"/>
          <w:szCs w:val="24"/>
        </w:rPr>
        <w:t>i</w:t>
      </w:r>
      <w:r>
        <w:rPr>
          <w:rFonts w:ascii="Segoe UI" w:eastAsia="Segoe UI" w:hAnsi="Segoe UI" w:cs="Segoe UI"/>
          <w:i/>
          <w:spacing w:val="2"/>
          <w:position w:val="-2"/>
          <w:sz w:val="24"/>
          <w:szCs w:val="24"/>
        </w:rPr>
        <w:t xml:space="preserve"> </w:t>
      </w:r>
      <w:r>
        <w:rPr>
          <w:rFonts w:ascii="Segoe UI" w:eastAsia="Segoe UI" w:hAnsi="Segoe UI" w:cs="Segoe UI"/>
          <w:i/>
          <w:position w:val="-2"/>
          <w:sz w:val="24"/>
          <w:szCs w:val="24"/>
        </w:rPr>
        <w:t>bài)</w:t>
      </w: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rFonts w:ascii="Segoe UI" w:eastAsia="Segoe UI" w:hAnsi="Segoe UI" w:cs="Segoe UI"/>
          <w:i/>
          <w:position w:val="-2"/>
          <w:sz w:val="24"/>
          <w:szCs w:val="24"/>
        </w:rPr>
      </w:pPr>
    </w:p>
    <w:p w:rsidR="0027726F" w:rsidRDefault="0027726F" w:rsidP="0027726F">
      <w:pPr>
        <w:spacing w:line="300" w:lineRule="exact"/>
        <w:ind w:left="3382"/>
        <w:rPr>
          <w:szCs w:val="28"/>
        </w:rPr>
      </w:pPr>
    </w:p>
    <w:p w:rsidR="00EC5860" w:rsidRDefault="005A2D15">
      <w:pPr>
        <w:spacing w:before="1"/>
        <w:ind w:left="1419"/>
        <w:rPr>
          <w:rFonts w:ascii="Segoe UI" w:eastAsia="Segoe UI" w:hAnsi="Segoe UI" w:cs="Segoe UI"/>
          <w:sz w:val="22"/>
          <w:szCs w:val="22"/>
        </w:rPr>
      </w:pPr>
      <w:r>
        <w:rPr>
          <w:rFonts w:ascii="Segoe UI" w:eastAsia="Segoe UI" w:hAnsi="Segoe UI" w:cs="Segoe UI"/>
          <w:spacing w:val="-2"/>
          <w:sz w:val="22"/>
          <w:szCs w:val="22"/>
        </w:rPr>
        <w:t>B</w:t>
      </w:r>
      <w:r>
        <w:rPr>
          <w:rFonts w:ascii="Segoe UI" w:eastAsia="Segoe UI" w:hAnsi="Segoe UI" w:cs="Segoe UI"/>
          <w:sz w:val="22"/>
          <w:szCs w:val="22"/>
        </w:rPr>
        <w:t>ộ</w:t>
      </w:r>
      <w:r>
        <w:rPr>
          <w:rFonts w:ascii="Segoe UI" w:eastAsia="Segoe UI" w:hAnsi="Segoe UI" w:cs="Segoe UI"/>
          <w:spacing w:val="3"/>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3"/>
          <w:sz w:val="22"/>
          <w:szCs w:val="22"/>
        </w:rPr>
        <w:t xml:space="preserve"> </w:t>
      </w:r>
      <w:r>
        <w:rPr>
          <w:rFonts w:ascii="Segoe UI" w:eastAsia="Segoe UI" w:hAnsi="Segoe UI" w:cs="Segoe UI"/>
          <w:spacing w:val="-2"/>
          <w:sz w:val="22"/>
          <w:szCs w:val="22"/>
        </w:rPr>
        <w:t>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nghệ</w:t>
      </w:r>
      <w:r>
        <w:rPr>
          <w:rFonts w:ascii="Segoe UI" w:eastAsia="Segoe UI" w:hAnsi="Segoe UI" w:cs="Segoe UI"/>
          <w:spacing w:val="-3"/>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p w:rsidR="00EC5860" w:rsidRDefault="00EC5860">
      <w:pPr>
        <w:spacing w:before="9" w:line="120" w:lineRule="exact"/>
        <w:rPr>
          <w:sz w:val="13"/>
          <w:szCs w:val="13"/>
        </w:rPr>
      </w:pPr>
    </w:p>
    <w:p w:rsidR="00EC5860" w:rsidRDefault="005A2D15">
      <w:pPr>
        <w:ind w:left="1832"/>
        <w:rPr>
          <w:rFonts w:ascii="Segoe UI" w:eastAsia="Segoe UI" w:hAnsi="Segoe UI" w:cs="Segoe UI"/>
          <w:sz w:val="22"/>
          <w:szCs w:val="22"/>
        </w:rPr>
      </w:pPr>
      <w:r>
        <w:rPr>
          <w:rFonts w:ascii="Segoe UI" w:eastAsia="Segoe UI" w:hAnsi="Segoe UI" w:cs="Segoe UI"/>
          <w:spacing w:val="1"/>
          <w:sz w:val="22"/>
          <w:szCs w:val="22"/>
        </w:rPr>
        <w:t>K</w:t>
      </w:r>
      <w:r>
        <w:rPr>
          <w:rFonts w:ascii="Segoe UI" w:eastAsia="Segoe UI" w:hAnsi="Segoe UI" w:cs="Segoe UI"/>
          <w:sz w:val="22"/>
          <w:szCs w:val="22"/>
        </w:rPr>
        <w:t xml:space="preserve">hoa </w:t>
      </w:r>
      <w:r>
        <w:rPr>
          <w:rFonts w:ascii="Segoe UI" w:eastAsia="Segoe UI" w:hAnsi="Segoe UI" w:cs="Segoe UI"/>
          <w:spacing w:val="-2"/>
          <w:sz w:val="22"/>
          <w:szCs w:val="22"/>
        </w:rPr>
        <w:t>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nghệ</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hông</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in</w:t>
      </w:r>
    </w:p>
    <w:p w:rsidR="00EC5860" w:rsidRDefault="00EC5860">
      <w:pPr>
        <w:spacing w:before="4" w:line="140" w:lineRule="exact"/>
        <w:rPr>
          <w:sz w:val="14"/>
          <w:szCs w:val="14"/>
        </w:rPr>
      </w:pPr>
    </w:p>
    <w:p w:rsidR="00EC5860" w:rsidRDefault="00DE39FD">
      <w:pPr>
        <w:ind w:left="997"/>
        <w:rPr>
          <w:rFonts w:ascii="Segoe UI" w:eastAsia="Segoe UI" w:hAnsi="Segoe UI" w:cs="Segoe UI"/>
          <w:sz w:val="22"/>
          <w:szCs w:val="22"/>
        </w:rPr>
        <w:sectPr w:rsidR="00EC5860">
          <w:pgSz w:w="12240" w:h="15840"/>
          <w:pgMar w:top="1480" w:right="820" w:bottom="280" w:left="1720" w:header="720" w:footer="720" w:gutter="0"/>
          <w:cols w:space="720"/>
        </w:sectPr>
      </w:pPr>
      <w:r>
        <w:rPr>
          <w:noProof/>
        </w:rPr>
        <mc:AlternateContent>
          <mc:Choice Requires="wpg">
            <w:drawing>
              <wp:anchor distT="0" distB="0" distL="114300" distR="114300" simplePos="0" relativeHeight="251654656" behindDoc="1" locked="0" layoutInCell="1" allowOverlap="1" wp14:anchorId="21376B54" wp14:editId="661D2AB6">
                <wp:simplePos x="0" y="0"/>
                <wp:positionH relativeFrom="page">
                  <wp:posOffset>4528820</wp:posOffset>
                </wp:positionH>
                <wp:positionV relativeFrom="page">
                  <wp:posOffset>6793865</wp:posOffset>
                </wp:positionV>
                <wp:extent cx="2627630" cy="2725420"/>
                <wp:effectExtent l="0" t="2540" r="0" b="0"/>
                <wp:wrapNone/>
                <wp:docPr id="14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7630" cy="2725420"/>
                          <a:chOff x="7132" y="10699"/>
                          <a:chExt cx="4138" cy="4292"/>
                        </a:xfrm>
                      </wpg:grpSpPr>
                      <wpg:grpSp>
                        <wpg:cNvPr id="142" name="Group 35"/>
                        <wpg:cNvGrpSpPr>
                          <a:grpSpLocks/>
                        </wpg:cNvGrpSpPr>
                        <wpg:grpSpPr bwMode="auto">
                          <a:xfrm>
                            <a:off x="8573" y="10709"/>
                            <a:ext cx="2688" cy="2698"/>
                            <a:chOff x="8573" y="10709"/>
                            <a:chExt cx="2688" cy="2698"/>
                          </a:xfrm>
                        </wpg:grpSpPr>
                        <wps:wsp>
                          <wps:cNvPr id="143" name="Freeform 44"/>
                          <wps:cNvSpPr>
                            <a:spLocks/>
                          </wps:cNvSpPr>
                          <wps:spPr bwMode="auto">
                            <a:xfrm>
                              <a:off x="8573" y="10709"/>
                              <a:ext cx="2688" cy="2698"/>
                            </a:xfrm>
                            <a:custGeom>
                              <a:avLst/>
                              <a:gdLst>
                                <a:gd name="T0" fmla="+- 0 8578 8573"/>
                                <a:gd name="T1" fmla="*/ T0 w 2688"/>
                                <a:gd name="T2" fmla="+- 0 13406 10709"/>
                                <a:gd name="T3" fmla="*/ 13406 h 2698"/>
                                <a:gd name="T4" fmla="+- 0 11261 8573"/>
                                <a:gd name="T5" fmla="*/ T4 w 2688"/>
                                <a:gd name="T6" fmla="+- 0 10718 10709"/>
                                <a:gd name="T7" fmla="*/ 10718 h 2698"/>
                                <a:gd name="T8" fmla="+- 0 11256 8573"/>
                                <a:gd name="T9" fmla="*/ T8 w 2688"/>
                                <a:gd name="T10" fmla="+- 0 10709 10709"/>
                                <a:gd name="T11" fmla="*/ 10709 h 2698"/>
                                <a:gd name="T12" fmla="+- 0 8573 8573"/>
                                <a:gd name="T13" fmla="*/ T12 w 2688"/>
                                <a:gd name="T14" fmla="+- 0 13402 10709"/>
                                <a:gd name="T15" fmla="*/ 13402 h 2698"/>
                                <a:gd name="T16" fmla="+- 0 8578 8573"/>
                                <a:gd name="T17" fmla="*/ T16 w 2688"/>
                                <a:gd name="T18" fmla="+- 0 13406 10709"/>
                                <a:gd name="T19" fmla="*/ 13406 h 2698"/>
                              </a:gdLst>
                              <a:ahLst/>
                              <a:cxnLst>
                                <a:cxn ang="0">
                                  <a:pos x="T1" y="T3"/>
                                </a:cxn>
                                <a:cxn ang="0">
                                  <a:pos x="T5" y="T7"/>
                                </a:cxn>
                                <a:cxn ang="0">
                                  <a:pos x="T9" y="T11"/>
                                </a:cxn>
                                <a:cxn ang="0">
                                  <a:pos x="T13" y="T15"/>
                                </a:cxn>
                                <a:cxn ang="0">
                                  <a:pos x="T17" y="T19"/>
                                </a:cxn>
                              </a:cxnLst>
                              <a:rect l="0" t="0" r="r" b="b"/>
                              <a:pathLst>
                                <a:path w="2688" h="2698">
                                  <a:moveTo>
                                    <a:pt x="5" y="2697"/>
                                  </a:moveTo>
                                  <a:lnTo>
                                    <a:pt x="2688" y="9"/>
                                  </a:lnTo>
                                  <a:lnTo>
                                    <a:pt x="2683" y="0"/>
                                  </a:lnTo>
                                  <a:lnTo>
                                    <a:pt x="0" y="2693"/>
                                  </a:lnTo>
                                  <a:lnTo>
                                    <a:pt x="5" y="2697"/>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4" name="Group 36"/>
                          <wpg:cNvGrpSpPr>
                            <a:grpSpLocks/>
                          </wpg:cNvGrpSpPr>
                          <wpg:grpSpPr bwMode="auto">
                            <a:xfrm>
                              <a:off x="7886" y="10925"/>
                              <a:ext cx="3374" cy="3374"/>
                              <a:chOff x="7886" y="10925"/>
                              <a:chExt cx="3374" cy="3374"/>
                            </a:xfrm>
                          </wpg:grpSpPr>
                          <wps:wsp>
                            <wps:cNvPr id="145" name="Freeform 43"/>
                            <wps:cNvSpPr>
                              <a:spLocks/>
                            </wps:cNvSpPr>
                            <wps:spPr bwMode="auto">
                              <a:xfrm>
                                <a:off x="7886" y="10925"/>
                                <a:ext cx="3374" cy="3374"/>
                              </a:xfrm>
                              <a:custGeom>
                                <a:avLst/>
                                <a:gdLst>
                                  <a:gd name="T0" fmla="+- 0 7896 7886"/>
                                  <a:gd name="T1" fmla="*/ T0 w 3374"/>
                                  <a:gd name="T2" fmla="+- 0 14299 10925"/>
                                  <a:gd name="T3" fmla="*/ 14299 h 3374"/>
                                  <a:gd name="T4" fmla="+- 0 11261 7886"/>
                                  <a:gd name="T5" fmla="*/ T4 w 3374"/>
                                  <a:gd name="T6" fmla="+- 0 10934 10925"/>
                                  <a:gd name="T7" fmla="*/ 10934 h 3374"/>
                                  <a:gd name="T8" fmla="+- 0 11256 7886"/>
                                  <a:gd name="T9" fmla="*/ T8 w 3374"/>
                                  <a:gd name="T10" fmla="+- 0 10925 10925"/>
                                  <a:gd name="T11" fmla="*/ 10925 h 3374"/>
                                  <a:gd name="T12" fmla="+- 0 7886 7886"/>
                                  <a:gd name="T13" fmla="*/ T12 w 3374"/>
                                  <a:gd name="T14" fmla="+- 0 14290 10925"/>
                                  <a:gd name="T15" fmla="*/ 14290 h 3374"/>
                                  <a:gd name="T16" fmla="+- 0 7896 7886"/>
                                  <a:gd name="T17" fmla="*/ T16 w 3374"/>
                                  <a:gd name="T18" fmla="+- 0 14299 10925"/>
                                  <a:gd name="T19" fmla="*/ 14299 h 3374"/>
                                </a:gdLst>
                                <a:ahLst/>
                                <a:cxnLst>
                                  <a:cxn ang="0">
                                    <a:pos x="T1" y="T3"/>
                                  </a:cxn>
                                  <a:cxn ang="0">
                                    <a:pos x="T5" y="T7"/>
                                  </a:cxn>
                                  <a:cxn ang="0">
                                    <a:pos x="T9" y="T11"/>
                                  </a:cxn>
                                  <a:cxn ang="0">
                                    <a:pos x="T13" y="T15"/>
                                  </a:cxn>
                                  <a:cxn ang="0">
                                    <a:pos x="T17" y="T19"/>
                                  </a:cxn>
                                </a:cxnLst>
                                <a:rect l="0" t="0" r="r" b="b"/>
                                <a:pathLst>
                                  <a:path w="3374" h="3374">
                                    <a:moveTo>
                                      <a:pt x="10" y="3374"/>
                                    </a:moveTo>
                                    <a:lnTo>
                                      <a:pt x="3375" y="9"/>
                                    </a:lnTo>
                                    <a:lnTo>
                                      <a:pt x="3370" y="0"/>
                                    </a:lnTo>
                                    <a:lnTo>
                                      <a:pt x="0" y="3365"/>
                                    </a:lnTo>
                                    <a:lnTo>
                                      <a:pt x="10" y="3374"/>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6" name="Group 37"/>
                            <wpg:cNvGrpSpPr>
                              <a:grpSpLocks/>
                            </wpg:cNvGrpSpPr>
                            <wpg:grpSpPr bwMode="auto">
                              <a:xfrm>
                                <a:off x="7944" y="10814"/>
                                <a:ext cx="3317" cy="3317"/>
                                <a:chOff x="7944" y="10814"/>
                                <a:chExt cx="3317" cy="3317"/>
                              </a:xfrm>
                            </wpg:grpSpPr>
                            <wps:wsp>
                              <wps:cNvPr id="147" name="Freeform 42"/>
                              <wps:cNvSpPr>
                                <a:spLocks/>
                              </wps:cNvSpPr>
                              <wps:spPr bwMode="auto">
                                <a:xfrm>
                                  <a:off x="7944" y="10814"/>
                                  <a:ext cx="3317" cy="3317"/>
                                </a:xfrm>
                                <a:custGeom>
                                  <a:avLst/>
                                  <a:gdLst>
                                    <a:gd name="T0" fmla="+- 0 7958 7944"/>
                                    <a:gd name="T1" fmla="*/ T0 w 3317"/>
                                    <a:gd name="T2" fmla="+- 0 14131 10814"/>
                                    <a:gd name="T3" fmla="*/ 14131 h 3317"/>
                                    <a:gd name="T4" fmla="+- 0 11261 7944"/>
                                    <a:gd name="T5" fmla="*/ T4 w 3317"/>
                                    <a:gd name="T6" fmla="+- 0 10829 10814"/>
                                    <a:gd name="T7" fmla="*/ 10829 h 3317"/>
                                    <a:gd name="T8" fmla="+- 0 11246 7944"/>
                                    <a:gd name="T9" fmla="*/ T8 w 3317"/>
                                    <a:gd name="T10" fmla="+- 0 10814 10814"/>
                                    <a:gd name="T11" fmla="*/ 10814 h 3317"/>
                                    <a:gd name="T12" fmla="+- 0 7944 7944"/>
                                    <a:gd name="T13" fmla="*/ T12 w 3317"/>
                                    <a:gd name="T14" fmla="+- 0 14126 10814"/>
                                    <a:gd name="T15" fmla="*/ 14126 h 3317"/>
                                    <a:gd name="T16" fmla="+- 0 7958 7944"/>
                                    <a:gd name="T17" fmla="*/ T16 w 3317"/>
                                    <a:gd name="T18" fmla="+- 0 14131 10814"/>
                                    <a:gd name="T19" fmla="*/ 14131 h 3317"/>
                                  </a:gdLst>
                                  <a:ahLst/>
                                  <a:cxnLst>
                                    <a:cxn ang="0">
                                      <a:pos x="T1" y="T3"/>
                                    </a:cxn>
                                    <a:cxn ang="0">
                                      <a:pos x="T5" y="T7"/>
                                    </a:cxn>
                                    <a:cxn ang="0">
                                      <a:pos x="T9" y="T11"/>
                                    </a:cxn>
                                    <a:cxn ang="0">
                                      <a:pos x="T13" y="T15"/>
                                    </a:cxn>
                                    <a:cxn ang="0">
                                      <a:pos x="T17" y="T19"/>
                                    </a:cxn>
                                  </a:cxnLst>
                                  <a:rect l="0" t="0" r="r" b="b"/>
                                  <a:pathLst>
                                    <a:path w="3317" h="3317">
                                      <a:moveTo>
                                        <a:pt x="14" y="3317"/>
                                      </a:moveTo>
                                      <a:lnTo>
                                        <a:pt x="3317" y="15"/>
                                      </a:lnTo>
                                      <a:lnTo>
                                        <a:pt x="3302" y="0"/>
                                      </a:lnTo>
                                      <a:lnTo>
                                        <a:pt x="0" y="3312"/>
                                      </a:lnTo>
                                      <a:lnTo>
                                        <a:pt x="14" y="3317"/>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8" name="Group 38"/>
                              <wpg:cNvGrpSpPr>
                                <a:grpSpLocks/>
                              </wpg:cNvGrpSpPr>
                              <wpg:grpSpPr bwMode="auto">
                                <a:xfrm>
                                  <a:off x="8299" y="11184"/>
                                  <a:ext cx="2962" cy="2966"/>
                                  <a:chOff x="8299" y="11184"/>
                                  <a:chExt cx="2962" cy="2966"/>
                                </a:xfrm>
                              </wpg:grpSpPr>
                              <wps:wsp>
                                <wps:cNvPr id="149" name="Freeform 41"/>
                                <wps:cNvSpPr>
                                  <a:spLocks/>
                                </wps:cNvSpPr>
                                <wps:spPr bwMode="auto">
                                  <a:xfrm>
                                    <a:off x="8299" y="11184"/>
                                    <a:ext cx="2962" cy="2966"/>
                                  </a:xfrm>
                                  <a:custGeom>
                                    <a:avLst/>
                                    <a:gdLst>
                                      <a:gd name="T0" fmla="+- 0 8314 8299"/>
                                      <a:gd name="T1" fmla="*/ T0 w 2962"/>
                                      <a:gd name="T2" fmla="+- 0 14150 11184"/>
                                      <a:gd name="T3" fmla="*/ 14150 h 2966"/>
                                      <a:gd name="T4" fmla="+- 0 11261 8299"/>
                                      <a:gd name="T5" fmla="*/ T4 w 2962"/>
                                      <a:gd name="T6" fmla="+- 0 11198 11184"/>
                                      <a:gd name="T7" fmla="*/ 11198 h 2966"/>
                                      <a:gd name="T8" fmla="+- 0 11246 8299"/>
                                      <a:gd name="T9" fmla="*/ T8 w 2962"/>
                                      <a:gd name="T10" fmla="+- 0 11184 11184"/>
                                      <a:gd name="T11" fmla="*/ 11184 h 2966"/>
                                      <a:gd name="T12" fmla="+- 0 8299 8299"/>
                                      <a:gd name="T13" fmla="*/ T12 w 2962"/>
                                      <a:gd name="T14" fmla="+- 0 14141 11184"/>
                                      <a:gd name="T15" fmla="*/ 14141 h 2966"/>
                                      <a:gd name="T16" fmla="+- 0 8314 8299"/>
                                      <a:gd name="T17" fmla="*/ T16 w 2962"/>
                                      <a:gd name="T18" fmla="+- 0 14150 11184"/>
                                      <a:gd name="T19" fmla="*/ 14150 h 2966"/>
                                    </a:gdLst>
                                    <a:ahLst/>
                                    <a:cxnLst>
                                      <a:cxn ang="0">
                                        <a:pos x="T1" y="T3"/>
                                      </a:cxn>
                                      <a:cxn ang="0">
                                        <a:pos x="T5" y="T7"/>
                                      </a:cxn>
                                      <a:cxn ang="0">
                                        <a:pos x="T9" y="T11"/>
                                      </a:cxn>
                                      <a:cxn ang="0">
                                        <a:pos x="T13" y="T15"/>
                                      </a:cxn>
                                      <a:cxn ang="0">
                                        <a:pos x="T17" y="T19"/>
                                      </a:cxn>
                                    </a:cxnLst>
                                    <a:rect l="0" t="0" r="r" b="b"/>
                                    <a:pathLst>
                                      <a:path w="2962" h="2966">
                                        <a:moveTo>
                                          <a:pt x="15" y="2966"/>
                                        </a:moveTo>
                                        <a:lnTo>
                                          <a:pt x="2962" y="14"/>
                                        </a:lnTo>
                                        <a:lnTo>
                                          <a:pt x="2947" y="0"/>
                                        </a:lnTo>
                                        <a:lnTo>
                                          <a:pt x="0" y="2957"/>
                                        </a:lnTo>
                                        <a:lnTo>
                                          <a:pt x="15" y="2966"/>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50" name="Group 39"/>
                                <wpg:cNvGrpSpPr>
                                  <a:grpSpLocks/>
                                </wpg:cNvGrpSpPr>
                                <wpg:grpSpPr bwMode="auto">
                                  <a:xfrm>
                                    <a:off x="7142" y="10858"/>
                                    <a:ext cx="4118" cy="4123"/>
                                    <a:chOff x="7142" y="10858"/>
                                    <a:chExt cx="4118" cy="4123"/>
                                  </a:xfrm>
                                </wpg:grpSpPr>
                                <wps:wsp>
                                  <wps:cNvPr id="151" name="Freeform 40"/>
                                  <wps:cNvSpPr>
                                    <a:spLocks/>
                                  </wps:cNvSpPr>
                                  <wps:spPr bwMode="auto">
                                    <a:xfrm>
                                      <a:off x="7142" y="10858"/>
                                      <a:ext cx="4118" cy="4123"/>
                                    </a:xfrm>
                                    <a:custGeom>
                                      <a:avLst/>
                                      <a:gdLst>
                                        <a:gd name="T0" fmla="+- 0 7142 7142"/>
                                        <a:gd name="T1" fmla="*/ T0 w 4118"/>
                                        <a:gd name="T2" fmla="+- 0 14981 10858"/>
                                        <a:gd name="T3" fmla="*/ 14981 h 4123"/>
                                        <a:gd name="T4" fmla="+- 0 11261 7142"/>
                                        <a:gd name="T5" fmla="*/ T4 w 4118"/>
                                        <a:gd name="T6" fmla="+- 0 10862 10858"/>
                                        <a:gd name="T7" fmla="*/ 10862 h 4123"/>
                                        <a:gd name="T8" fmla="+- 0 11256 7142"/>
                                        <a:gd name="T9" fmla="*/ T8 w 4118"/>
                                        <a:gd name="T10" fmla="+- 0 10858 10858"/>
                                        <a:gd name="T11" fmla="*/ 10858 h 4123"/>
                                        <a:gd name="T12" fmla="+- 0 7142 7142"/>
                                        <a:gd name="T13" fmla="*/ T12 w 4118"/>
                                        <a:gd name="T14" fmla="+- 0 14976 10858"/>
                                        <a:gd name="T15" fmla="*/ 14976 h 4123"/>
                                        <a:gd name="T16" fmla="+- 0 7142 7142"/>
                                        <a:gd name="T17" fmla="*/ T16 w 4118"/>
                                        <a:gd name="T18" fmla="+- 0 14981 10858"/>
                                        <a:gd name="T19" fmla="*/ 14981 h 4123"/>
                                      </a:gdLst>
                                      <a:ahLst/>
                                      <a:cxnLst>
                                        <a:cxn ang="0">
                                          <a:pos x="T1" y="T3"/>
                                        </a:cxn>
                                        <a:cxn ang="0">
                                          <a:pos x="T5" y="T7"/>
                                        </a:cxn>
                                        <a:cxn ang="0">
                                          <a:pos x="T9" y="T11"/>
                                        </a:cxn>
                                        <a:cxn ang="0">
                                          <a:pos x="T13" y="T15"/>
                                        </a:cxn>
                                        <a:cxn ang="0">
                                          <a:pos x="T17" y="T19"/>
                                        </a:cxn>
                                      </a:cxnLst>
                                      <a:rect l="0" t="0" r="r" b="b"/>
                                      <a:pathLst>
                                        <a:path w="4118" h="4123">
                                          <a:moveTo>
                                            <a:pt x="0" y="4123"/>
                                          </a:moveTo>
                                          <a:lnTo>
                                            <a:pt x="4119" y="4"/>
                                          </a:lnTo>
                                          <a:lnTo>
                                            <a:pt x="4114" y="0"/>
                                          </a:lnTo>
                                          <a:lnTo>
                                            <a:pt x="0" y="4118"/>
                                          </a:lnTo>
                                          <a:lnTo>
                                            <a:pt x="0" y="4123"/>
                                          </a:lnTo>
                                          <a:close/>
                                        </a:path>
                                      </a:pathLst>
                                    </a:custGeom>
                                    <a:solidFill>
                                      <a:srgbClr val="548D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6D3906E" id="Group 34" o:spid="_x0000_s1026" style="position:absolute;margin-left:356.6pt;margin-top:534.95pt;width:206.9pt;height:214.6pt;z-index:-251661824;mso-position-horizontal-relative:page;mso-position-vertical-relative:page" coordorigin="7132,10699" coordsize="4138,4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">
                <v:group id="Group 35" o:spid="_x0000_s1027" style="position:absolute;left:8573;top:10709;width:2688;height:2698" coordorigin="8573,10709" coordsize="2688,2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Freeform 44" o:spid="_x0000_s1028" style="position:absolute;left:8573;top:10709;width:2688;height:2698;visibility:visible;mso-wrap-style:square;v-text-anchor:top" coordsize="2688,2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cM3sIA&#10;AADcAAAADwAAAGRycy9kb3ducmV2LnhtbERP3WrCMBS+H/gO4Qi7m6lujNEZZchWBG/U7QEOzbGp&#10;a05KE23apzcDYXfn4/s9y3W0jbhS52vHCuazDARx6XTNlYKf76+nNxA+IGtsHJOCgTysV5OHJeba&#10;9Xyg6zFUIoWwz1GBCaHNpfSlIYt+5lrixJ1cZzEk2FVSd9incNvIRZa9Sos1pwaDLW0Mlb/Hi1Xg&#10;qDjvhsJ/jvvDbhEvaCo/RqUep/HjHUSgGP7Fd/dWp/kvz/D3TLp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JwzewgAAANwAAAAPAAAAAAAAAAAAAAAAAJgCAABkcnMvZG93&#10;bnJldi54bWxQSwUGAAAAAAQABAD1AAAAhwMAAAAA&#10;" path="m5,2697l2688,9,2683,,,2693r5,4xe" fillcolor="#548dd4" stroked="f">
                    <v:path arrowok="t" o:connecttype="custom" o:connectlocs="5,13406;2688,10718;2683,10709;0,13402;5,13406" o:connectangles="0,0,0,0,0"/>
                  </v:shape>
                  <v:group id="Group 36" o:spid="_x0000_s1029" style="position:absolute;left:7886;top:10925;width:3374;height:3374" coordorigin="7886,10925" coordsize="3374,3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shape id="Freeform 43" o:spid="_x0000_s1030" style="position:absolute;left:7886;top:10925;width:3374;height:3374;visibility:visible;mso-wrap-style:square;v-text-anchor:top" coordsize="3374,3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Ft78A&#10;AADcAAAADwAAAGRycy9kb3ducmV2LnhtbERPzYrCMBC+C75DGMGbpl2rSDWKFAT3qOsDDM3YFptJ&#10;TbK1vr1ZEPY2H9/vbPeDaUVPzjeWFaTzBARxaXXDlYLrz3G2BuEDssbWMil4kYf9bjzaYq7tk8/U&#10;X0IlYgj7HBXUIXS5lL6syaCf2444cjfrDIYIXSW1w2cMN638SpKVNNhwbKixo6Km8n75NQrM4NJH&#10;seyzW1G+vq9pOGaLdarUdDIcNiACDeFf/HGfdJyfLeHvmXiB3L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NQW3vwAAANwAAAAPAAAAAAAAAAAAAAAAAJgCAABkcnMvZG93bnJl&#10;di54bWxQSwUGAAAAAAQABAD1AAAAhAMAAAAA&#10;" path="m10,3374l3375,9,3370,,,3365r10,9xe" fillcolor="#548dd4" stroked="f">
                      <v:path arrowok="t" o:connecttype="custom" o:connectlocs="10,14299;3375,10934;3370,10925;0,14290;10,14299" o:connectangles="0,0,0,0,0"/>
                    </v:shape>
                    <v:group id="Group 37" o:spid="_x0000_s1031" style="position:absolute;left:7944;top:10814;width:3317;height:3317" coordorigin="7944,10814" coordsize="3317,3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Freeform 42" o:spid="_x0000_s1032" style="position:absolute;left:7944;top:10814;width:3317;height:3317;visibility:visible;mso-wrap-style:square;v-text-anchor:top" coordsize="3317,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QNsMA&#10;AADcAAAADwAAAGRycy9kb3ducmV2LnhtbERPTWvCQBC9C/6HZQRvdVPRtsRspEgLQSk2VvA6ZqdJ&#10;anY2ZFeN/75bKHibx/ucZNmbRlyoc7VlBY+TCARxYXXNpYL91/vDCwjnkTU2lknBjRws0+EgwVjb&#10;K+d02flShBB2MSqovG9jKV1RkUE3sS1x4L5tZ9AH2JVSd3gN4aaR0yh6kgZrDg0VtrSqqDjtzkbB&#10;8dBm9Ln++XhrKNtk+TY6z+mk1HjUvy5AeOr9XfzvznSYP3uGv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QQNsMAAADcAAAADwAAAAAAAAAAAAAAAACYAgAAZHJzL2Rv&#10;d25yZXYueG1sUEsFBgAAAAAEAAQA9QAAAIgDAAAAAA==&#10;" path="m14,3317l3317,15,3302,,,3312r14,5xe" fillcolor="#548dd4" stroked="f">
                        <v:path arrowok="t" o:connecttype="custom" o:connectlocs="14,14131;3317,10829;3302,10814;0,14126;14,14131" o:connectangles="0,0,0,0,0"/>
                      </v:shape>
                      <v:group id="Group 38" o:spid="_x0000_s1033" style="position:absolute;left:8299;top:11184;width:2962;height:2966" coordorigin="8299,11184" coordsize="2962,2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Freeform 41" o:spid="_x0000_s1034" style="position:absolute;left:8299;top:11184;width:2962;height:2966;visibility:visible;mso-wrap-style:square;v-text-anchor:top" coordsize="2962,2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1pNcEA&#10;AADcAAAADwAAAGRycy9kb3ducmV2LnhtbERPS4vCMBC+L/gfwgheFk0V10c1igjCnoRVwevQjGmx&#10;mZQmttVfvxEW9jYf33PW286WoqHaF44VjEcJCOLM6YKNgsv5MFyA8AFZY+mYFDzJw3bT+1hjql3L&#10;P9ScghExhH2KCvIQqlRKn+Vk0Y9cRRy5m6sthghrI3WNbQy3pZwkyUxaLDg25FjRPqfsfnpYBa8J&#10;89d1btv9tQlucUzM+PhplBr0u90KRKAu/Iv/3N86zp8u4f1MvE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taTXBAAAA3AAAAA8AAAAAAAAAAAAAAAAAmAIAAGRycy9kb3du&#10;cmV2LnhtbFBLBQYAAAAABAAEAPUAAACGAwAAAAA=&#10;" path="m15,2966l2962,14,2947,,,2957r15,9xe" fillcolor="#548dd4" stroked="f">
                          <v:path arrowok="t" o:connecttype="custom" o:connectlocs="15,14150;2962,11198;2947,11184;0,14141;15,14150" o:connectangles="0,0,0,0,0"/>
                        </v:shape>
                        <v:group id="Group 39" o:spid="_x0000_s1035" style="position:absolute;left:7142;top:10858;width:4118;height:4123" coordorigin="7142,10858" coordsize="4118,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Freeform 40" o:spid="_x0000_s1036" style="position:absolute;left:7142;top:10858;width:4118;height:4123;visibility:visible;mso-wrap-style:square;v-text-anchor:top" coordsize="4118,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Rjh8IA&#10;AADcAAAADwAAAGRycy9kb3ducmV2LnhtbERPTWsCMRC9C/0PYYTeataCpaxGWYSKvZRWRfA2bsbN&#10;6maybFI3/feNIHibx/uc2SLaRlyp87VjBeNRBoK4dLrmSsFu+/HyDsIHZI2NY1LwRx4W86fBDHPt&#10;ev6h6yZUIoWwz1GBCaHNpfSlIYt+5FrixJ1cZzEk2FVSd9incNvI1yx7kxZrTg0GW1oaKi+bX6vg&#10;fFjvOespHier789VlIU2X4VSz8NYTEEEiuEhvrvXOs2fjOH2TLp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5GOHwgAAANwAAAAPAAAAAAAAAAAAAAAAAJgCAABkcnMvZG93&#10;bnJldi54bWxQSwUGAAAAAAQABAD1AAAAhwMAAAAA&#10;" path="m,4123l4119,4,4114,,,4118r,5xe" fillcolor="#548dd4" stroked="f">
                            <v:path arrowok="t" o:connecttype="custom" o:connectlocs="0,14981;4119,10862;4114,10858;0,14976;0,14981" o:connectangles="0,0,0,0,0"/>
                          </v:shape>
                        </v:group>
                      </v:group>
                    </v:group>
                  </v:group>
                </v:group>
                <w10:wrap anchorx="page" anchory="page"/>
              </v:group>
            </w:pict>
          </mc:Fallback>
        </mc:AlternateContent>
      </w:r>
      <w:r w:rsidR="005A2D15">
        <w:rPr>
          <w:rFonts w:ascii="Segoe UI" w:eastAsia="Segoe UI" w:hAnsi="Segoe UI" w:cs="Segoe UI"/>
          <w:spacing w:val="-1"/>
          <w:sz w:val="22"/>
          <w:szCs w:val="22"/>
        </w:rPr>
        <w:t>Đ</w:t>
      </w:r>
      <w:r w:rsidR="005A2D15">
        <w:rPr>
          <w:rFonts w:ascii="Segoe UI" w:eastAsia="Segoe UI" w:hAnsi="Segoe UI" w:cs="Segoe UI"/>
          <w:spacing w:val="-2"/>
          <w:sz w:val="22"/>
          <w:szCs w:val="22"/>
        </w:rPr>
        <w:t>ạ</w:t>
      </w:r>
      <w:r w:rsidR="005A2D15">
        <w:rPr>
          <w:rFonts w:ascii="Segoe UI" w:eastAsia="Segoe UI" w:hAnsi="Segoe UI" w:cs="Segoe UI"/>
          <w:sz w:val="22"/>
          <w:szCs w:val="22"/>
        </w:rPr>
        <w:t>i</w:t>
      </w:r>
      <w:r w:rsidR="005A2D15">
        <w:rPr>
          <w:rFonts w:ascii="Segoe UI" w:eastAsia="Segoe UI" w:hAnsi="Segoe UI" w:cs="Segoe UI"/>
          <w:spacing w:val="2"/>
          <w:sz w:val="22"/>
          <w:szCs w:val="22"/>
        </w:rPr>
        <w:t xml:space="preserve"> </w:t>
      </w:r>
      <w:r w:rsidR="005A2D15">
        <w:rPr>
          <w:rFonts w:ascii="Segoe UI" w:eastAsia="Segoe UI" w:hAnsi="Segoe UI" w:cs="Segoe UI"/>
          <w:sz w:val="22"/>
          <w:szCs w:val="22"/>
        </w:rPr>
        <w:t>học</w:t>
      </w:r>
      <w:r w:rsidR="005A2D15">
        <w:rPr>
          <w:rFonts w:ascii="Segoe UI" w:eastAsia="Segoe UI" w:hAnsi="Segoe UI" w:cs="Segoe UI"/>
          <w:spacing w:val="1"/>
          <w:sz w:val="22"/>
          <w:szCs w:val="22"/>
        </w:rPr>
        <w:t xml:space="preserve"> K</w:t>
      </w:r>
      <w:r w:rsidR="005A2D15">
        <w:rPr>
          <w:rFonts w:ascii="Segoe UI" w:eastAsia="Segoe UI" w:hAnsi="Segoe UI" w:cs="Segoe UI"/>
          <w:sz w:val="22"/>
          <w:szCs w:val="22"/>
        </w:rPr>
        <w:t>hoa học</w:t>
      </w:r>
      <w:r w:rsidR="005A2D15">
        <w:rPr>
          <w:rFonts w:ascii="Segoe UI" w:eastAsia="Segoe UI" w:hAnsi="Segoe UI" w:cs="Segoe UI"/>
          <w:spacing w:val="-4"/>
          <w:sz w:val="22"/>
          <w:szCs w:val="22"/>
        </w:rPr>
        <w:t xml:space="preserve"> </w:t>
      </w:r>
      <w:r w:rsidR="005A2D15">
        <w:rPr>
          <w:rFonts w:ascii="Segoe UI" w:eastAsia="Segoe UI" w:hAnsi="Segoe UI" w:cs="Segoe UI"/>
          <w:spacing w:val="2"/>
          <w:sz w:val="22"/>
          <w:szCs w:val="22"/>
        </w:rPr>
        <w:t>t</w:t>
      </w:r>
      <w:r w:rsidR="005A2D15">
        <w:rPr>
          <w:rFonts w:ascii="Segoe UI" w:eastAsia="Segoe UI" w:hAnsi="Segoe UI" w:cs="Segoe UI"/>
          <w:sz w:val="22"/>
          <w:szCs w:val="22"/>
        </w:rPr>
        <w:t>ự</w:t>
      </w:r>
      <w:r w:rsidR="005A2D15">
        <w:rPr>
          <w:rFonts w:ascii="Segoe UI" w:eastAsia="Segoe UI" w:hAnsi="Segoe UI" w:cs="Segoe UI"/>
          <w:spacing w:val="-3"/>
          <w:sz w:val="22"/>
          <w:szCs w:val="22"/>
        </w:rPr>
        <w:t xml:space="preserve"> </w:t>
      </w:r>
      <w:r w:rsidR="005A2D15">
        <w:rPr>
          <w:rFonts w:ascii="Segoe UI" w:eastAsia="Segoe UI" w:hAnsi="Segoe UI" w:cs="Segoe UI"/>
          <w:sz w:val="22"/>
          <w:szCs w:val="22"/>
        </w:rPr>
        <w:t>nhiên</w:t>
      </w:r>
      <w:r w:rsidR="005A2D15">
        <w:rPr>
          <w:rFonts w:ascii="Segoe UI" w:eastAsia="Segoe UI" w:hAnsi="Segoe UI" w:cs="Segoe UI"/>
          <w:spacing w:val="2"/>
          <w:sz w:val="22"/>
          <w:szCs w:val="22"/>
        </w:rPr>
        <w:t xml:space="preserve"> </w:t>
      </w:r>
      <w:r w:rsidR="005A2D15">
        <w:rPr>
          <w:rFonts w:ascii="Segoe UI" w:eastAsia="Segoe UI" w:hAnsi="Segoe UI" w:cs="Segoe UI"/>
          <w:spacing w:val="-5"/>
          <w:sz w:val="22"/>
          <w:szCs w:val="22"/>
        </w:rPr>
        <w:t>T</w:t>
      </w:r>
      <w:r w:rsidR="005A2D15">
        <w:rPr>
          <w:rFonts w:ascii="Segoe UI" w:eastAsia="Segoe UI" w:hAnsi="Segoe UI" w:cs="Segoe UI"/>
          <w:sz w:val="22"/>
          <w:szCs w:val="22"/>
        </w:rPr>
        <w:t>P</w:t>
      </w:r>
      <w:r w:rsidR="005A2D15">
        <w:rPr>
          <w:rFonts w:ascii="Segoe UI" w:eastAsia="Segoe UI" w:hAnsi="Segoe UI" w:cs="Segoe UI"/>
          <w:spacing w:val="3"/>
          <w:sz w:val="22"/>
          <w:szCs w:val="22"/>
        </w:rPr>
        <w:t xml:space="preserve"> </w:t>
      </w:r>
      <w:r w:rsidR="005A2D15">
        <w:rPr>
          <w:rFonts w:ascii="Segoe UI" w:eastAsia="Segoe UI" w:hAnsi="Segoe UI" w:cs="Segoe UI"/>
          <w:spacing w:val="2"/>
          <w:sz w:val="22"/>
          <w:szCs w:val="22"/>
        </w:rPr>
        <w:t>H</w:t>
      </w:r>
      <w:r w:rsidR="005A2D15">
        <w:rPr>
          <w:rFonts w:ascii="Segoe UI" w:eastAsia="Segoe UI" w:hAnsi="Segoe UI" w:cs="Segoe UI"/>
          <w:spacing w:val="-2"/>
          <w:sz w:val="22"/>
          <w:szCs w:val="22"/>
        </w:rPr>
        <w:t>C</w:t>
      </w:r>
      <w:r w:rsidR="005A2D15">
        <w:rPr>
          <w:rFonts w:ascii="Segoe UI" w:eastAsia="Segoe UI" w:hAnsi="Segoe UI" w:cs="Segoe UI"/>
          <w:sz w:val="22"/>
          <w:szCs w:val="22"/>
        </w:rPr>
        <w:t>M</w:t>
      </w:r>
    </w:p>
    <w:p w:rsidR="0027726F" w:rsidRDefault="0027726F" w:rsidP="0027726F">
      <w:pPr>
        <w:pStyle w:val="Title"/>
      </w:pPr>
      <w:r>
        <w:lastRenderedPageBreak/>
        <w:t>Revision History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7726F" w:rsidRPr="0027726F" w:rsidTr="0027726F">
        <w:trPr>
          <w:jc w:val="center"/>
        </w:trPr>
        <w:tc>
          <w:tcPr>
            <w:tcW w:w="2304" w:type="dxa"/>
          </w:tcPr>
          <w:p w:rsidR="0027726F" w:rsidRPr="0027726F" w:rsidRDefault="0027726F" w:rsidP="007D7E66">
            <w:pPr>
              <w:pStyle w:val="Tabletext"/>
              <w:jc w:val="center"/>
              <w:rPr>
                <w:b/>
                <w:sz w:val="28"/>
                <w:szCs w:val="28"/>
              </w:rPr>
            </w:pPr>
            <w:r w:rsidRPr="0027726F">
              <w:rPr>
                <w:b/>
                <w:sz w:val="28"/>
                <w:szCs w:val="28"/>
              </w:rPr>
              <w:t>Date</w:t>
            </w:r>
          </w:p>
        </w:tc>
        <w:tc>
          <w:tcPr>
            <w:tcW w:w="1152" w:type="dxa"/>
          </w:tcPr>
          <w:p w:rsidR="0027726F" w:rsidRPr="0027726F" w:rsidRDefault="0027726F" w:rsidP="007D7E66">
            <w:pPr>
              <w:pStyle w:val="Tabletext"/>
              <w:jc w:val="center"/>
              <w:rPr>
                <w:b/>
                <w:sz w:val="28"/>
                <w:szCs w:val="28"/>
              </w:rPr>
            </w:pPr>
            <w:r w:rsidRPr="0027726F">
              <w:rPr>
                <w:b/>
                <w:sz w:val="28"/>
                <w:szCs w:val="28"/>
              </w:rPr>
              <w:t>Version</w:t>
            </w:r>
          </w:p>
        </w:tc>
        <w:tc>
          <w:tcPr>
            <w:tcW w:w="3744" w:type="dxa"/>
          </w:tcPr>
          <w:p w:rsidR="0027726F" w:rsidRPr="0027726F" w:rsidRDefault="0027726F" w:rsidP="007D7E66">
            <w:pPr>
              <w:pStyle w:val="Tabletext"/>
              <w:jc w:val="center"/>
              <w:rPr>
                <w:b/>
                <w:sz w:val="28"/>
                <w:szCs w:val="28"/>
              </w:rPr>
            </w:pPr>
            <w:r w:rsidRPr="0027726F">
              <w:rPr>
                <w:b/>
                <w:sz w:val="28"/>
                <w:szCs w:val="28"/>
              </w:rPr>
              <w:t>Description</w:t>
            </w:r>
          </w:p>
        </w:tc>
        <w:tc>
          <w:tcPr>
            <w:tcW w:w="2304" w:type="dxa"/>
          </w:tcPr>
          <w:p w:rsidR="0027726F" w:rsidRPr="0027726F" w:rsidRDefault="0027726F" w:rsidP="007D7E66">
            <w:pPr>
              <w:pStyle w:val="Tabletext"/>
              <w:jc w:val="center"/>
              <w:rPr>
                <w:b/>
                <w:sz w:val="28"/>
                <w:szCs w:val="28"/>
              </w:rPr>
            </w:pPr>
            <w:r w:rsidRPr="0027726F">
              <w:rPr>
                <w:b/>
                <w:sz w:val="28"/>
                <w:szCs w:val="28"/>
              </w:rPr>
              <w:t>Author</w:t>
            </w:r>
          </w:p>
        </w:tc>
      </w:tr>
      <w:tr w:rsidR="0027726F" w:rsidRPr="0027726F" w:rsidTr="0027726F">
        <w:trPr>
          <w:jc w:val="center"/>
        </w:trPr>
        <w:tc>
          <w:tcPr>
            <w:tcW w:w="2304" w:type="dxa"/>
          </w:tcPr>
          <w:p w:rsidR="0027726F" w:rsidRPr="0027726F" w:rsidRDefault="0027726F" w:rsidP="007D7E66">
            <w:pPr>
              <w:pStyle w:val="Tabletext"/>
              <w:rPr>
                <w:sz w:val="28"/>
                <w:szCs w:val="28"/>
              </w:rPr>
            </w:pPr>
            <w:r w:rsidRPr="0027726F">
              <w:rPr>
                <w:sz w:val="28"/>
                <w:szCs w:val="28"/>
              </w:rPr>
              <w:t>27/03/2014</w:t>
            </w:r>
          </w:p>
        </w:tc>
        <w:tc>
          <w:tcPr>
            <w:tcW w:w="1152" w:type="dxa"/>
          </w:tcPr>
          <w:p w:rsidR="0027726F" w:rsidRPr="0027726F" w:rsidRDefault="0027726F" w:rsidP="007D7E66">
            <w:pPr>
              <w:pStyle w:val="Tabletext"/>
              <w:rPr>
                <w:sz w:val="28"/>
                <w:szCs w:val="28"/>
              </w:rPr>
            </w:pPr>
            <w:r w:rsidRPr="0027726F">
              <w:rPr>
                <w:sz w:val="28"/>
                <w:szCs w:val="28"/>
              </w:rPr>
              <w:t>1.0</w:t>
            </w:r>
          </w:p>
        </w:tc>
        <w:tc>
          <w:tcPr>
            <w:tcW w:w="3744" w:type="dxa"/>
          </w:tcPr>
          <w:p w:rsidR="0027726F" w:rsidRPr="0027726F" w:rsidRDefault="0027726F" w:rsidP="007D7E66">
            <w:pPr>
              <w:pStyle w:val="Tabletext"/>
              <w:rPr>
                <w:sz w:val="28"/>
                <w:szCs w:val="28"/>
              </w:rPr>
            </w:pPr>
            <w:r w:rsidRPr="0027726F">
              <w:rPr>
                <w:sz w:val="28"/>
                <w:szCs w:val="28"/>
              </w:rPr>
              <w:t>Vision Document</w:t>
            </w:r>
            <w:r w:rsidR="004351EE">
              <w:rPr>
                <w:sz w:val="28"/>
                <w:szCs w:val="28"/>
              </w:rPr>
              <w:t xml:space="preserve"> 1</w:t>
            </w:r>
          </w:p>
        </w:tc>
        <w:tc>
          <w:tcPr>
            <w:tcW w:w="2304" w:type="dxa"/>
          </w:tcPr>
          <w:p w:rsidR="0027726F" w:rsidRPr="0027726F" w:rsidRDefault="0027726F" w:rsidP="007D7E66">
            <w:pPr>
              <w:pStyle w:val="Tabletext"/>
              <w:rPr>
                <w:sz w:val="28"/>
                <w:szCs w:val="28"/>
              </w:rPr>
            </w:pPr>
            <w:r w:rsidRPr="0027726F">
              <w:rPr>
                <w:sz w:val="28"/>
                <w:szCs w:val="28"/>
              </w:rPr>
              <w:t>Bùi Bảo Bảo</w:t>
            </w:r>
          </w:p>
        </w:tc>
      </w:tr>
      <w:tr w:rsidR="0027726F" w:rsidRPr="0027726F" w:rsidTr="0027726F">
        <w:trPr>
          <w:jc w:val="center"/>
        </w:trPr>
        <w:tc>
          <w:tcPr>
            <w:tcW w:w="2304" w:type="dxa"/>
          </w:tcPr>
          <w:p w:rsidR="0027726F" w:rsidRPr="0027726F" w:rsidRDefault="00781CEC" w:rsidP="007D7E66">
            <w:pPr>
              <w:pStyle w:val="Tabletext"/>
              <w:rPr>
                <w:sz w:val="28"/>
                <w:szCs w:val="28"/>
              </w:rPr>
            </w:pPr>
            <w:r>
              <w:rPr>
                <w:sz w:val="28"/>
                <w:szCs w:val="28"/>
              </w:rPr>
              <w:t>28/03/2014</w:t>
            </w:r>
          </w:p>
        </w:tc>
        <w:tc>
          <w:tcPr>
            <w:tcW w:w="1152" w:type="dxa"/>
          </w:tcPr>
          <w:p w:rsidR="0027726F" w:rsidRPr="0027726F" w:rsidRDefault="00781CEC" w:rsidP="007D7E66">
            <w:pPr>
              <w:pStyle w:val="Tabletext"/>
              <w:rPr>
                <w:sz w:val="28"/>
                <w:szCs w:val="28"/>
              </w:rPr>
            </w:pPr>
            <w:r>
              <w:rPr>
                <w:sz w:val="28"/>
                <w:szCs w:val="28"/>
              </w:rPr>
              <w:t>1.1</w:t>
            </w:r>
          </w:p>
        </w:tc>
        <w:tc>
          <w:tcPr>
            <w:tcW w:w="3744" w:type="dxa"/>
          </w:tcPr>
          <w:p w:rsidR="0027726F" w:rsidRPr="0027726F" w:rsidRDefault="00781CEC" w:rsidP="007D7E66">
            <w:pPr>
              <w:pStyle w:val="Tabletext"/>
              <w:rPr>
                <w:sz w:val="28"/>
                <w:szCs w:val="28"/>
              </w:rPr>
            </w:pPr>
            <w:r>
              <w:rPr>
                <w:sz w:val="28"/>
                <w:szCs w:val="28"/>
              </w:rPr>
              <w:t>Vision Document</w:t>
            </w:r>
            <w:r w:rsidR="004351EE">
              <w:rPr>
                <w:sz w:val="28"/>
                <w:szCs w:val="28"/>
              </w:rPr>
              <w:t xml:space="preserve"> 2</w:t>
            </w:r>
          </w:p>
        </w:tc>
        <w:tc>
          <w:tcPr>
            <w:tcW w:w="2304" w:type="dxa"/>
          </w:tcPr>
          <w:p w:rsidR="0027726F" w:rsidRPr="0027726F" w:rsidRDefault="00781CEC" w:rsidP="007D7E66">
            <w:pPr>
              <w:pStyle w:val="Tabletext"/>
              <w:rPr>
                <w:sz w:val="28"/>
                <w:szCs w:val="28"/>
              </w:rPr>
            </w:pPr>
            <w:r>
              <w:rPr>
                <w:sz w:val="28"/>
                <w:szCs w:val="28"/>
              </w:rPr>
              <w:t>Phùng Bá Ngọc</w:t>
            </w:r>
          </w:p>
        </w:tc>
      </w:tr>
      <w:tr w:rsidR="0027726F" w:rsidRPr="0027726F" w:rsidTr="0027726F">
        <w:trPr>
          <w:jc w:val="center"/>
        </w:trPr>
        <w:tc>
          <w:tcPr>
            <w:tcW w:w="2304" w:type="dxa"/>
          </w:tcPr>
          <w:p w:rsidR="0027726F" w:rsidRPr="0027726F" w:rsidRDefault="0027726F" w:rsidP="007D7E66">
            <w:pPr>
              <w:pStyle w:val="Tabletext"/>
              <w:rPr>
                <w:sz w:val="28"/>
                <w:szCs w:val="28"/>
              </w:rPr>
            </w:pPr>
            <w:bookmarkStart w:id="0" w:name="_GoBack"/>
            <w:bookmarkEnd w:id="0"/>
          </w:p>
        </w:tc>
        <w:tc>
          <w:tcPr>
            <w:tcW w:w="1152" w:type="dxa"/>
          </w:tcPr>
          <w:p w:rsidR="0027726F" w:rsidRPr="0027726F" w:rsidRDefault="0027726F" w:rsidP="007D7E66">
            <w:pPr>
              <w:pStyle w:val="Tabletext"/>
              <w:rPr>
                <w:sz w:val="28"/>
                <w:szCs w:val="28"/>
              </w:rPr>
            </w:pPr>
          </w:p>
        </w:tc>
        <w:tc>
          <w:tcPr>
            <w:tcW w:w="3744" w:type="dxa"/>
          </w:tcPr>
          <w:p w:rsidR="0027726F" w:rsidRPr="0027726F" w:rsidRDefault="0027726F" w:rsidP="007D7E66">
            <w:pPr>
              <w:pStyle w:val="Tabletext"/>
              <w:rPr>
                <w:sz w:val="28"/>
                <w:szCs w:val="28"/>
              </w:rPr>
            </w:pPr>
          </w:p>
        </w:tc>
        <w:tc>
          <w:tcPr>
            <w:tcW w:w="2304" w:type="dxa"/>
          </w:tcPr>
          <w:p w:rsidR="0027726F" w:rsidRPr="0027726F" w:rsidRDefault="0027726F" w:rsidP="007D7E66">
            <w:pPr>
              <w:pStyle w:val="Tabletext"/>
              <w:rPr>
                <w:sz w:val="28"/>
                <w:szCs w:val="28"/>
              </w:rPr>
            </w:pPr>
          </w:p>
        </w:tc>
      </w:tr>
      <w:tr w:rsidR="0027726F" w:rsidRPr="0027726F" w:rsidTr="0027726F">
        <w:trPr>
          <w:jc w:val="center"/>
        </w:trPr>
        <w:tc>
          <w:tcPr>
            <w:tcW w:w="2304" w:type="dxa"/>
          </w:tcPr>
          <w:p w:rsidR="0027726F" w:rsidRPr="0027726F" w:rsidRDefault="0027726F" w:rsidP="007D7E66">
            <w:pPr>
              <w:pStyle w:val="Tabletext"/>
              <w:rPr>
                <w:sz w:val="28"/>
                <w:szCs w:val="28"/>
              </w:rPr>
            </w:pPr>
          </w:p>
        </w:tc>
        <w:tc>
          <w:tcPr>
            <w:tcW w:w="1152" w:type="dxa"/>
          </w:tcPr>
          <w:p w:rsidR="0027726F" w:rsidRPr="0027726F" w:rsidRDefault="0027726F" w:rsidP="007D7E66">
            <w:pPr>
              <w:pStyle w:val="Tabletext"/>
              <w:rPr>
                <w:sz w:val="28"/>
                <w:szCs w:val="28"/>
              </w:rPr>
            </w:pPr>
          </w:p>
        </w:tc>
        <w:tc>
          <w:tcPr>
            <w:tcW w:w="3744" w:type="dxa"/>
          </w:tcPr>
          <w:p w:rsidR="0027726F" w:rsidRPr="0027726F" w:rsidRDefault="0027726F" w:rsidP="007D7E66">
            <w:pPr>
              <w:pStyle w:val="Tabletext"/>
              <w:rPr>
                <w:sz w:val="28"/>
                <w:szCs w:val="28"/>
              </w:rPr>
            </w:pPr>
          </w:p>
        </w:tc>
        <w:tc>
          <w:tcPr>
            <w:tcW w:w="2304" w:type="dxa"/>
          </w:tcPr>
          <w:p w:rsidR="0027726F" w:rsidRPr="0027726F" w:rsidRDefault="0027726F" w:rsidP="007D7E66">
            <w:pPr>
              <w:pStyle w:val="Tabletext"/>
              <w:rPr>
                <w:sz w:val="28"/>
                <w:szCs w:val="28"/>
              </w:rPr>
            </w:pPr>
          </w:p>
        </w:tc>
      </w:tr>
    </w:tbl>
    <w:p w:rsidR="0027726F" w:rsidRDefault="0027726F">
      <w:pPr>
        <w:spacing w:line="200" w:lineRule="exact"/>
      </w:pPr>
      <w:r>
        <w:br w:type="page"/>
      </w:r>
    </w:p>
    <w:sdt>
      <w:sdtPr>
        <w:rPr>
          <w:rFonts w:ascii="Times New Roman" w:eastAsia="Times New Roman" w:hAnsi="Times New Roman" w:cs="Times New Roman"/>
          <w:b w:val="0"/>
          <w:bCs w:val="0"/>
          <w:color w:val="auto"/>
          <w:szCs w:val="20"/>
          <w:lang w:eastAsia="en-US"/>
        </w:rPr>
        <w:id w:val="-1695066030"/>
        <w:docPartObj>
          <w:docPartGallery w:val="Table of Contents"/>
          <w:docPartUnique/>
        </w:docPartObj>
      </w:sdtPr>
      <w:sdtEndPr>
        <w:rPr>
          <w:noProof/>
        </w:rPr>
      </w:sdtEndPr>
      <w:sdtContent>
        <w:p w:rsidR="0027726F" w:rsidRPr="0027726F" w:rsidRDefault="0027726F" w:rsidP="0027726F">
          <w:pPr>
            <w:pStyle w:val="TOCHeading"/>
            <w:jc w:val="center"/>
            <w:rPr>
              <w:sz w:val="58"/>
            </w:rPr>
          </w:pPr>
          <w:r w:rsidRPr="0027726F">
            <w:rPr>
              <w:sz w:val="58"/>
            </w:rPr>
            <w:t>MỤC LỤC</w:t>
          </w:r>
        </w:p>
        <w:p w:rsidR="0027726F" w:rsidRDefault="0027726F">
          <w:pPr>
            <w:pStyle w:val="TOC1"/>
            <w:tabs>
              <w:tab w:val="left" w:pos="440"/>
              <w:tab w:val="right" w:leader="dot" w:pos="11030"/>
            </w:tabs>
            <w:rPr>
              <w:noProof/>
            </w:rPr>
          </w:pPr>
          <w:r>
            <w:fldChar w:fldCharType="begin"/>
          </w:r>
          <w:r>
            <w:instrText xml:space="preserve"> TOC \o "1-3" \h \z \u </w:instrText>
          </w:r>
          <w:r>
            <w:fldChar w:fldCharType="separate"/>
          </w:r>
          <w:hyperlink w:anchor="_Toc383735789" w:history="1">
            <w:r w:rsidRPr="008B1E50">
              <w:rPr>
                <w:rStyle w:val="Hyperlink"/>
                <w:rFonts w:ascii="Segoe UI" w:eastAsia="Segoe UI" w:hAnsi="Segoe UI" w:cs="Segoe UI"/>
                <w:b/>
                <w:noProof/>
              </w:rPr>
              <w:t>1</w:t>
            </w:r>
            <w:r>
              <w:rPr>
                <w:noProof/>
              </w:rPr>
              <w:tab/>
            </w:r>
            <w:r w:rsidRPr="008B1E50">
              <w:rPr>
                <w:rStyle w:val="Hyperlink"/>
                <w:rFonts w:ascii="Segoe UI" w:eastAsia="Segoe UI" w:hAnsi="Segoe UI" w:cs="Segoe UI"/>
                <w:b/>
                <w:noProof/>
              </w:rPr>
              <w:t>G</w:t>
            </w:r>
            <w:r w:rsidRPr="008B1E50">
              <w:rPr>
                <w:rStyle w:val="Hyperlink"/>
                <w:rFonts w:ascii="Segoe UI" w:eastAsia="Segoe UI" w:hAnsi="Segoe UI" w:cs="Segoe UI"/>
                <w:b/>
                <w:noProof/>
                <w:spacing w:val="-1"/>
              </w:rPr>
              <w:t>I</w:t>
            </w:r>
            <w:r w:rsidRPr="008B1E50">
              <w:rPr>
                <w:rStyle w:val="Hyperlink"/>
                <w:rFonts w:ascii="Segoe UI" w:eastAsia="Segoe UI" w:hAnsi="Segoe UI" w:cs="Segoe UI"/>
                <w:b/>
                <w:noProof/>
                <w:spacing w:val="3"/>
              </w:rPr>
              <w:t>Ớ</w:t>
            </w:r>
            <w:r w:rsidRPr="008B1E50">
              <w:rPr>
                <w:rStyle w:val="Hyperlink"/>
                <w:rFonts w:ascii="Segoe UI" w:eastAsia="Segoe UI" w:hAnsi="Segoe UI" w:cs="Segoe UI"/>
                <w:b/>
                <w:noProof/>
              </w:rPr>
              <w:t>I</w:t>
            </w:r>
            <w:r w:rsidRPr="008B1E50">
              <w:rPr>
                <w:rStyle w:val="Hyperlink"/>
                <w:rFonts w:ascii="Segoe UI" w:eastAsia="Segoe UI" w:hAnsi="Segoe UI" w:cs="Segoe UI"/>
                <w:b/>
                <w:noProof/>
                <w:spacing w:val="-8"/>
              </w:rPr>
              <w:t xml:space="preserve"> </w:t>
            </w:r>
            <w:r w:rsidRPr="008B1E50">
              <w:rPr>
                <w:rStyle w:val="Hyperlink"/>
                <w:rFonts w:ascii="Segoe UI" w:eastAsia="Segoe UI" w:hAnsi="Segoe UI" w:cs="Segoe UI"/>
                <w:b/>
                <w:noProof/>
                <w:spacing w:val="2"/>
              </w:rPr>
              <w:t>TH</w:t>
            </w:r>
            <w:r w:rsidRPr="008B1E50">
              <w:rPr>
                <w:rStyle w:val="Hyperlink"/>
                <w:rFonts w:ascii="Segoe UI" w:eastAsia="Segoe UI" w:hAnsi="Segoe UI" w:cs="Segoe UI"/>
                <w:b/>
                <w:noProof/>
                <w:spacing w:val="-1"/>
              </w:rPr>
              <w:t>I</w:t>
            </w:r>
            <w:r w:rsidRPr="008B1E50">
              <w:rPr>
                <w:rStyle w:val="Hyperlink"/>
                <w:rFonts w:ascii="Segoe UI" w:eastAsia="Segoe UI" w:hAnsi="Segoe UI" w:cs="Segoe UI"/>
                <w:b/>
                <w:noProof/>
              </w:rPr>
              <w:t>ỆU</w:t>
            </w:r>
            <w:r w:rsidRPr="008B1E50">
              <w:rPr>
                <w:rStyle w:val="Hyperlink"/>
                <w:rFonts w:ascii="Segoe UI" w:eastAsia="Segoe UI" w:hAnsi="Segoe UI" w:cs="Segoe UI"/>
                <w:b/>
                <w:noProof/>
                <w:spacing w:val="-6"/>
              </w:rPr>
              <w:t xml:space="preserve"> TỔNG QUAN</w:t>
            </w:r>
            <w:r>
              <w:rPr>
                <w:noProof/>
                <w:webHidden/>
              </w:rPr>
              <w:tab/>
            </w:r>
            <w:r>
              <w:rPr>
                <w:noProof/>
                <w:webHidden/>
              </w:rPr>
              <w:fldChar w:fldCharType="begin"/>
            </w:r>
            <w:r>
              <w:rPr>
                <w:noProof/>
                <w:webHidden/>
              </w:rPr>
              <w:instrText xml:space="preserve"> PAGEREF _Toc383735789 \h </w:instrText>
            </w:r>
            <w:r>
              <w:rPr>
                <w:noProof/>
                <w:webHidden/>
              </w:rPr>
            </w:r>
            <w:r>
              <w:rPr>
                <w:noProof/>
                <w:webHidden/>
              </w:rPr>
              <w:fldChar w:fldCharType="separate"/>
            </w:r>
            <w:r>
              <w:rPr>
                <w:noProof/>
                <w:webHidden/>
              </w:rPr>
              <w:t>1</w:t>
            </w:r>
            <w:r>
              <w:rPr>
                <w:noProof/>
                <w:webHidden/>
              </w:rPr>
              <w:fldChar w:fldCharType="end"/>
            </w:r>
          </w:hyperlink>
        </w:p>
        <w:p w:rsidR="0027726F" w:rsidRDefault="00F221EB">
          <w:pPr>
            <w:pStyle w:val="TOC1"/>
            <w:tabs>
              <w:tab w:val="left" w:pos="440"/>
              <w:tab w:val="right" w:leader="dot" w:pos="11030"/>
            </w:tabs>
            <w:rPr>
              <w:noProof/>
            </w:rPr>
          </w:pPr>
          <w:hyperlink w:anchor="_Toc383735790" w:history="1">
            <w:r w:rsidR="0027726F" w:rsidRPr="008B1E50">
              <w:rPr>
                <w:rStyle w:val="Hyperlink"/>
                <w:b/>
                <w:noProof/>
              </w:rPr>
              <w:t>2</w:t>
            </w:r>
            <w:r w:rsidR="0027726F">
              <w:rPr>
                <w:noProof/>
              </w:rPr>
              <w:tab/>
            </w:r>
            <w:r w:rsidR="0027726F" w:rsidRPr="008B1E50">
              <w:rPr>
                <w:rStyle w:val="Hyperlink"/>
                <w:b/>
                <w:noProof/>
                <w:spacing w:val="1"/>
              </w:rPr>
              <w:t>TRỌNG TÂM GIẢI QUYẾT</w:t>
            </w:r>
            <w:r w:rsidR="0027726F">
              <w:rPr>
                <w:noProof/>
                <w:webHidden/>
              </w:rPr>
              <w:tab/>
            </w:r>
            <w:r w:rsidR="0027726F">
              <w:rPr>
                <w:noProof/>
                <w:webHidden/>
              </w:rPr>
              <w:fldChar w:fldCharType="begin"/>
            </w:r>
            <w:r w:rsidR="0027726F">
              <w:rPr>
                <w:noProof/>
                <w:webHidden/>
              </w:rPr>
              <w:instrText xml:space="preserve"> PAGEREF _Toc383735790 \h </w:instrText>
            </w:r>
            <w:r w:rsidR="0027726F">
              <w:rPr>
                <w:noProof/>
                <w:webHidden/>
              </w:rPr>
            </w:r>
            <w:r w:rsidR="0027726F">
              <w:rPr>
                <w:noProof/>
                <w:webHidden/>
              </w:rPr>
              <w:fldChar w:fldCharType="separate"/>
            </w:r>
            <w:r w:rsidR="0027726F">
              <w:rPr>
                <w:noProof/>
                <w:webHidden/>
              </w:rPr>
              <w:t>2</w:t>
            </w:r>
            <w:r w:rsidR="0027726F">
              <w:rPr>
                <w:noProof/>
                <w:webHidden/>
              </w:rPr>
              <w:fldChar w:fldCharType="end"/>
            </w:r>
          </w:hyperlink>
        </w:p>
        <w:p w:rsidR="0027726F" w:rsidRDefault="00F221EB">
          <w:pPr>
            <w:pStyle w:val="TOC2"/>
            <w:tabs>
              <w:tab w:val="left" w:pos="880"/>
              <w:tab w:val="right" w:leader="dot" w:pos="11030"/>
            </w:tabs>
            <w:rPr>
              <w:noProof/>
            </w:rPr>
          </w:pPr>
          <w:hyperlink w:anchor="_Toc383735791" w:history="1">
            <w:r w:rsidR="0027726F" w:rsidRPr="008B1E50">
              <w:rPr>
                <w:rStyle w:val="Hyperlink"/>
                <w:noProof/>
              </w:rPr>
              <w:t>2.1.</w:t>
            </w:r>
            <w:r w:rsidR="0027726F">
              <w:rPr>
                <w:noProof/>
              </w:rPr>
              <w:tab/>
            </w:r>
            <w:r w:rsidR="0027726F" w:rsidRPr="008B1E50">
              <w:rPr>
                <w:rStyle w:val="Hyperlink"/>
                <w:noProof/>
              </w:rPr>
              <w:t>Problem Statement:</w:t>
            </w:r>
            <w:r w:rsidR="0027726F">
              <w:rPr>
                <w:noProof/>
                <w:webHidden/>
              </w:rPr>
              <w:tab/>
            </w:r>
            <w:r w:rsidR="0027726F">
              <w:rPr>
                <w:noProof/>
                <w:webHidden/>
              </w:rPr>
              <w:fldChar w:fldCharType="begin"/>
            </w:r>
            <w:r w:rsidR="0027726F">
              <w:rPr>
                <w:noProof/>
                <w:webHidden/>
              </w:rPr>
              <w:instrText xml:space="preserve"> PAGEREF _Toc383735791 \h </w:instrText>
            </w:r>
            <w:r w:rsidR="0027726F">
              <w:rPr>
                <w:noProof/>
                <w:webHidden/>
              </w:rPr>
            </w:r>
            <w:r w:rsidR="0027726F">
              <w:rPr>
                <w:noProof/>
                <w:webHidden/>
              </w:rPr>
              <w:fldChar w:fldCharType="separate"/>
            </w:r>
            <w:r w:rsidR="0027726F">
              <w:rPr>
                <w:noProof/>
                <w:webHidden/>
              </w:rPr>
              <w:t>2</w:t>
            </w:r>
            <w:r w:rsidR="0027726F">
              <w:rPr>
                <w:noProof/>
                <w:webHidden/>
              </w:rPr>
              <w:fldChar w:fldCharType="end"/>
            </w:r>
          </w:hyperlink>
        </w:p>
        <w:p w:rsidR="0027726F" w:rsidRDefault="00F221EB">
          <w:pPr>
            <w:pStyle w:val="TOC2"/>
            <w:tabs>
              <w:tab w:val="left" w:pos="880"/>
              <w:tab w:val="right" w:leader="dot" w:pos="11030"/>
            </w:tabs>
            <w:rPr>
              <w:noProof/>
            </w:rPr>
          </w:pPr>
          <w:hyperlink w:anchor="_Toc383735792" w:history="1">
            <w:r w:rsidR="0027726F" w:rsidRPr="008B1E50">
              <w:rPr>
                <w:rStyle w:val="Hyperlink"/>
                <w:noProof/>
              </w:rPr>
              <w:t>2.2.</w:t>
            </w:r>
            <w:r w:rsidR="0027726F">
              <w:rPr>
                <w:noProof/>
              </w:rPr>
              <w:tab/>
            </w:r>
            <w:r w:rsidR="0027726F" w:rsidRPr="008B1E50">
              <w:rPr>
                <w:rStyle w:val="Hyperlink"/>
                <w:noProof/>
              </w:rPr>
              <w:t>Product Position Statement:</w:t>
            </w:r>
            <w:r w:rsidR="0027726F">
              <w:rPr>
                <w:noProof/>
                <w:webHidden/>
              </w:rPr>
              <w:tab/>
            </w:r>
            <w:r w:rsidR="0027726F">
              <w:rPr>
                <w:noProof/>
                <w:webHidden/>
              </w:rPr>
              <w:fldChar w:fldCharType="begin"/>
            </w:r>
            <w:r w:rsidR="0027726F">
              <w:rPr>
                <w:noProof/>
                <w:webHidden/>
              </w:rPr>
              <w:instrText xml:space="preserve"> PAGEREF _Toc383735792 \h </w:instrText>
            </w:r>
            <w:r w:rsidR="0027726F">
              <w:rPr>
                <w:noProof/>
                <w:webHidden/>
              </w:rPr>
            </w:r>
            <w:r w:rsidR="0027726F">
              <w:rPr>
                <w:noProof/>
                <w:webHidden/>
              </w:rPr>
              <w:fldChar w:fldCharType="separate"/>
            </w:r>
            <w:r w:rsidR="0027726F">
              <w:rPr>
                <w:noProof/>
                <w:webHidden/>
              </w:rPr>
              <w:t>3</w:t>
            </w:r>
            <w:r w:rsidR="0027726F">
              <w:rPr>
                <w:noProof/>
                <w:webHidden/>
              </w:rPr>
              <w:fldChar w:fldCharType="end"/>
            </w:r>
          </w:hyperlink>
        </w:p>
        <w:p w:rsidR="0027726F" w:rsidRDefault="00F221EB">
          <w:pPr>
            <w:pStyle w:val="TOC1"/>
            <w:tabs>
              <w:tab w:val="left" w:pos="440"/>
              <w:tab w:val="right" w:leader="dot" w:pos="11030"/>
            </w:tabs>
            <w:rPr>
              <w:noProof/>
            </w:rPr>
          </w:pPr>
          <w:hyperlink w:anchor="_Toc383735793" w:history="1">
            <w:r w:rsidR="0027726F" w:rsidRPr="008B1E50">
              <w:rPr>
                <w:rStyle w:val="Hyperlink"/>
                <w:b/>
                <w:noProof/>
              </w:rPr>
              <w:t>3</w:t>
            </w:r>
            <w:r w:rsidR="0027726F">
              <w:rPr>
                <w:noProof/>
              </w:rPr>
              <w:tab/>
            </w:r>
            <w:r w:rsidR="0027726F" w:rsidRPr="008B1E50">
              <w:rPr>
                <w:rStyle w:val="Hyperlink"/>
                <w:b/>
                <w:noProof/>
                <w:spacing w:val="1"/>
              </w:rPr>
              <w:t>MÔ TẢ NGƯỜI DÙNG</w:t>
            </w:r>
            <w:r w:rsidR="0027726F">
              <w:rPr>
                <w:noProof/>
                <w:webHidden/>
              </w:rPr>
              <w:tab/>
            </w:r>
            <w:r w:rsidR="0027726F">
              <w:rPr>
                <w:noProof/>
                <w:webHidden/>
              </w:rPr>
              <w:fldChar w:fldCharType="begin"/>
            </w:r>
            <w:r w:rsidR="0027726F">
              <w:rPr>
                <w:noProof/>
                <w:webHidden/>
              </w:rPr>
              <w:instrText xml:space="preserve"> PAGEREF _Toc383735793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F221EB">
          <w:pPr>
            <w:pStyle w:val="TOC2"/>
            <w:tabs>
              <w:tab w:val="left" w:pos="880"/>
              <w:tab w:val="right" w:leader="dot" w:pos="11030"/>
            </w:tabs>
            <w:rPr>
              <w:noProof/>
            </w:rPr>
          </w:pPr>
          <w:hyperlink w:anchor="_Toc383735794" w:history="1">
            <w:r w:rsidR="0027726F" w:rsidRPr="008B1E50">
              <w:rPr>
                <w:rStyle w:val="Hyperlink"/>
                <w:noProof/>
              </w:rPr>
              <w:t>3.1</w:t>
            </w:r>
            <w:r w:rsidR="0027726F">
              <w:rPr>
                <w:noProof/>
              </w:rPr>
              <w:tab/>
            </w:r>
            <w:r w:rsidR="0027726F" w:rsidRPr="008B1E50">
              <w:rPr>
                <w:rStyle w:val="Hyperlink"/>
                <w:noProof/>
              </w:rPr>
              <w:t>User Summary</w:t>
            </w:r>
            <w:r w:rsidR="0027726F">
              <w:rPr>
                <w:noProof/>
                <w:webHidden/>
              </w:rPr>
              <w:tab/>
            </w:r>
            <w:r w:rsidR="0027726F">
              <w:rPr>
                <w:noProof/>
                <w:webHidden/>
              </w:rPr>
              <w:fldChar w:fldCharType="begin"/>
            </w:r>
            <w:r w:rsidR="0027726F">
              <w:rPr>
                <w:noProof/>
                <w:webHidden/>
              </w:rPr>
              <w:instrText xml:space="preserve"> PAGEREF _Toc383735794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F221EB">
          <w:pPr>
            <w:pStyle w:val="TOC2"/>
            <w:tabs>
              <w:tab w:val="left" w:pos="880"/>
              <w:tab w:val="right" w:leader="dot" w:pos="11030"/>
            </w:tabs>
            <w:rPr>
              <w:noProof/>
            </w:rPr>
          </w:pPr>
          <w:hyperlink w:anchor="_Toc383735795" w:history="1">
            <w:r w:rsidR="0027726F" w:rsidRPr="008B1E50">
              <w:rPr>
                <w:rStyle w:val="Hyperlink"/>
                <w:noProof/>
              </w:rPr>
              <w:t>3.2</w:t>
            </w:r>
            <w:r w:rsidR="0027726F">
              <w:rPr>
                <w:noProof/>
              </w:rPr>
              <w:tab/>
            </w:r>
            <w:r w:rsidR="0027726F" w:rsidRPr="008B1E50">
              <w:rPr>
                <w:rStyle w:val="Hyperlink"/>
                <w:noProof/>
              </w:rPr>
              <w:t>User Enviroment</w:t>
            </w:r>
            <w:r w:rsidR="0027726F">
              <w:rPr>
                <w:noProof/>
                <w:webHidden/>
              </w:rPr>
              <w:tab/>
            </w:r>
            <w:r w:rsidR="0027726F">
              <w:rPr>
                <w:noProof/>
                <w:webHidden/>
              </w:rPr>
              <w:fldChar w:fldCharType="begin"/>
            </w:r>
            <w:r w:rsidR="0027726F">
              <w:rPr>
                <w:noProof/>
                <w:webHidden/>
              </w:rPr>
              <w:instrText xml:space="preserve"> PAGEREF _Toc383735795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F221EB">
          <w:pPr>
            <w:pStyle w:val="TOC2"/>
            <w:tabs>
              <w:tab w:val="left" w:pos="880"/>
              <w:tab w:val="right" w:leader="dot" w:pos="11030"/>
            </w:tabs>
            <w:rPr>
              <w:noProof/>
            </w:rPr>
          </w:pPr>
          <w:hyperlink w:anchor="_Toc383735796" w:history="1">
            <w:r w:rsidR="0027726F" w:rsidRPr="008B1E50">
              <w:rPr>
                <w:rStyle w:val="Hyperlink"/>
                <w:noProof/>
              </w:rPr>
              <w:t>3.3</w:t>
            </w:r>
            <w:r w:rsidR="0027726F">
              <w:rPr>
                <w:noProof/>
              </w:rPr>
              <w:tab/>
            </w:r>
            <w:r w:rsidR="0027726F" w:rsidRPr="008B1E50">
              <w:rPr>
                <w:rStyle w:val="Hyperlink"/>
                <w:noProof/>
              </w:rPr>
              <w:t>Stakeholder Profiles</w:t>
            </w:r>
            <w:r w:rsidR="0027726F">
              <w:rPr>
                <w:noProof/>
                <w:webHidden/>
              </w:rPr>
              <w:tab/>
            </w:r>
            <w:r w:rsidR="0027726F">
              <w:rPr>
                <w:noProof/>
                <w:webHidden/>
              </w:rPr>
              <w:fldChar w:fldCharType="begin"/>
            </w:r>
            <w:r w:rsidR="0027726F">
              <w:rPr>
                <w:noProof/>
                <w:webHidden/>
              </w:rPr>
              <w:instrText xml:space="preserve"> PAGEREF _Toc383735796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F221EB">
          <w:pPr>
            <w:pStyle w:val="TOC2"/>
            <w:tabs>
              <w:tab w:val="left" w:pos="880"/>
              <w:tab w:val="right" w:leader="dot" w:pos="11030"/>
            </w:tabs>
            <w:rPr>
              <w:noProof/>
            </w:rPr>
          </w:pPr>
          <w:hyperlink w:anchor="_Toc383735797" w:history="1">
            <w:r w:rsidR="0027726F" w:rsidRPr="008B1E50">
              <w:rPr>
                <w:rStyle w:val="Hyperlink"/>
                <w:noProof/>
              </w:rPr>
              <w:t>3.4</w:t>
            </w:r>
            <w:r w:rsidR="0027726F">
              <w:rPr>
                <w:noProof/>
              </w:rPr>
              <w:tab/>
            </w:r>
            <w:r w:rsidR="0027726F" w:rsidRPr="008B1E50">
              <w:rPr>
                <w:rStyle w:val="Hyperlink"/>
                <w:noProof/>
              </w:rPr>
              <w:t>User Profiles</w:t>
            </w:r>
            <w:r w:rsidR="0027726F">
              <w:rPr>
                <w:noProof/>
                <w:webHidden/>
              </w:rPr>
              <w:tab/>
            </w:r>
            <w:r w:rsidR="0027726F">
              <w:rPr>
                <w:noProof/>
                <w:webHidden/>
              </w:rPr>
              <w:fldChar w:fldCharType="begin"/>
            </w:r>
            <w:r w:rsidR="0027726F">
              <w:rPr>
                <w:noProof/>
                <w:webHidden/>
              </w:rPr>
              <w:instrText xml:space="preserve"> PAGEREF _Toc383735797 \h </w:instrText>
            </w:r>
            <w:r w:rsidR="0027726F">
              <w:rPr>
                <w:noProof/>
                <w:webHidden/>
              </w:rPr>
            </w:r>
            <w:r w:rsidR="0027726F">
              <w:rPr>
                <w:noProof/>
                <w:webHidden/>
              </w:rPr>
              <w:fldChar w:fldCharType="separate"/>
            </w:r>
            <w:r w:rsidR="0027726F">
              <w:rPr>
                <w:noProof/>
                <w:webHidden/>
              </w:rPr>
              <w:t>4</w:t>
            </w:r>
            <w:r w:rsidR="0027726F">
              <w:rPr>
                <w:noProof/>
                <w:webHidden/>
              </w:rPr>
              <w:fldChar w:fldCharType="end"/>
            </w:r>
          </w:hyperlink>
        </w:p>
        <w:p w:rsidR="0027726F" w:rsidRDefault="00F221EB">
          <w:pPr>
            <w:pStyle w:val="TOC1"/>
            <w:tabs>
              <w:tab w:val="left" w:pos="440"/>
              <w:tab w:val="right" w:leader="dot" w:pos="11030"/>
            </w:tabs>
            <w:rPr>
              <w:noProof/>
            </w:rPr>
          </w:pPr>
          <w:hyperlink w:anchor="_Toc383735798" w:history="1">
            <w:r w:rsidR="0027726F" w:rsidRPr="008B1E50">
              <w:rPr>
                <w:rStyle w:val="Hyperlink"/>
                <w:b/>
                <w:noProof/>
              </w:rPr>
              <w:t>4</w:t>
            </w:r>
            <w:r w:rsidR="0027726F">
              <w:rPr>
                <w:noProof/>
              </w:rPr>
              <w:tab/>
            </w:r>
            <w:r w:rsidR="0027726F" w:rsidRPr="008B1E50">
              <w:rPr>
                <w:rStyle w:val="Hyperlink"/>
                <w:b/>
                <w:noProof/>
                <w:spacing w:val="1"/>
              </w:rPr>
              <w:t>TÓM TẮT CÁC KHẢ NĂNG</w:t>
            </w:r>
            <w:r w:rsidR="0027726F">
              <w:rPr>
                <w:noProof/>
                <w:webHidden/>
              </w:rPr>
              <w:tab/>
            </w:r>
            <w:r w:rsidR="0027726F">
              <w:rPr>
                <w:noProof/>
                <w:webHidden/>
              </w:rPr>
              <w:fldChar w:fldCharType="begin"/>
            </w:r>
            <w:r w:rsidR="0027726F">
              <w:rPr>
                <w:noProof/>
                <w:webHidden/>
              </w:rPr>
              <w:instrText xml:space="preserve"> PAGEREF _Toc383735798 \h </w:instrText>
            </w:r>
            <w:r w:rsidR="0027726F">
              <w:rPr>
                <w:noProof/>
                <w:webHidden/>
              </w:rPr>
            </w:r>
            <w:r w:rsidR="0027726F">
              <w:rPr>
                <w:noProof/>
                <w:webHidden/>
              </w:rPr>
              <w:fldChar w:fldCharType="separate"/>
            </w:r>
            <w:r w:rsidR="0027726F">
              <w:rPr>
                <w:noProof/>
                <w:webHidden/>
              </w:rPr>
              <w:t>5</w:t>
            </w:r>
            <w:r w:rsidR="0027726F">
              <w:rPr>
                <w:noProof/>
                <w:webHidden/>
              </w:rPr>
              <w:fldChar w:fldCharType="end"/>
            </w:r>
          </w:hyperlink>
        </w:p>
        <w:p w:rsidR="0027726F" w:rsidRDefault="00F221EB">
          <w:pPr>
            <w:pStyle w:val="TOC1"/>
            <w:tabs>
              <w:tab w:val="left" w:pos="440"/>
              <w:tab w:val="right" w:leader="dot" w:pos="11030"/>
            </w:tabs>
            <w:rPr>
              <w:noProof/>
            </w:rPr>
          </w:pPr>
          <w:hyperlink w:anchor="_Toc383735799" w:history="1">
            <w:r w:rsidR="0027726F" w:rsidRPr="008B1E50">
              <w:rPr>
                <w:rStyle w:val="Hyperlink"/>
                <w:b/>
                <w:noProof/>
              </w:rPr>
              <w:t>5</w:t>
            </w:r>
            <w:r w:rsidR="0027726F">
              <w:rPr>
                <w:noProof/>
              </w:rPr>
              <w:tab/>
            </w:r>
            <w:r w:rsidR="0027726F" w:rsidRPr="008B1E50">
              <w:rPr>
                <w:rStyle w:val="Hyperlink"/>
                <w:b/>
                <w:noProof/>
                <w:spacing w:val="2"/>
                <w:position w:val="-3"/>
              </w:rPr>
              <w:t>TH</w:t>
            </w:r>
            <w:r w:rsidR="0027726F" w:rsidRPr="008B1E50">
              <w:rPr>
                <w:rStyle w:val="Hyperlink"/>
                <w:b/>
                <w:noProof/>
                <w:spacing w:val="1"/>
                <w:position w:val="-3"/>
              </w:rPr>
              <w:t>Ô</w:t>
            </w:r>
            <w:r w:rsidR="0027726F" w:rsidRPr="008B1E50">
              <w:rPr>
                <w:rStyle w:val="Hyperlink"/>
                <w:b/>
                <w:noProof/>
                <w:spacing w:val="2"/>
                <w:position w:val="-3"/>
              </w:rPr>
              <w:t>N</w:t>
            </w:r>
            <w:r w:rsidR="0027726F" w:rsidRPr="008B1E50">
              <w:rPr>
                <w:rStyle w:val="Hyperlink"/>
                <w:b/>
                <w:noProof/>
                <w:position w:val="-3"/>
              </w:rPr>
              <w:t>G</w:t>
            </w:r>
            <w:r w:rsidR="0027726F" w:rsidRPr="008B1E50">
              <w:rPr>
                <w:rStyle w:val="Hyperlink"/>
                <w:b/>
                <w:noProof/>
                <w:spacing w:val="-14"/>
                <w:position w:val="-3"/>
              </w:rPr>
              <w:t xml:space="preserve"> </w:t>
            </w:r>
            <w:r w:rsidR="0027726F" w:rsidRPr="008B1E50">
              <w:rPr>
                <w:rStyle w:val="Hyperlink"/>
                <w:b/>
                <w:noProof/>
                <w:spacing w:val="2"/>
                <w:position w:val="-3"/>
              </w:rPr>
              <w:t>T</w:t>
            </w:r>
            <w:r w:rsidR="0027726F" w:rsidRPr="008B1E50">
              <w:rPr>
                <w:rStyle w:val="Hyperlink"/>
                <w:b/>
                <w:noProof/>
                <w:spacing w:val="-1"/>
                <w:position w:val="-3"/>
              </w:rPr>
              <w:t>I</w:t>
            </w:r>
            <w:r w:rsidR="0027726F" w:rsidRPr="008B1E50">
              <w:rPr>
                <w:rStyle w:val="Hyperlink"/>
                <w:b/>
                <w:noProof/>
                <w:position w:val="-3"/>
              </w:rPr>
              <w:t>N</w:t>
            </w:r>
            <w:r w:rsidR="0027726F" w:rsidRPr="008B1E50">
              <w:rPr>
                <w:rStyle w:val="Hyperlink"/>
                <w:b/>
                <w:noProof/>
                <w:spacing w:val="-4"/>
                <w:position w:val="-3"/>
              </w:rPr>
              <w:t xml:space="preserve"> </w:t>
            </w:r>
            <w:r w:rsidR="0027726F" w:rsidRPr="008B1E50">
              <w:rPr>
                <w:rStyle w:val="Hyperlink"/>
                <w:b/>
                <w:noProof/>
                <w:spacing w:val="3"/>
                <w:position w:val="-3"/>
              </w:rPr>
              <w:t>C</w:t>
            </w:r>
            <w:r w:rsidR="0027726F" w:rsidRPr="008B1E50">
              <w:rPr>
                <w:rStyle w:val="Hyperlink"/>
                <w:b/>
                <w:noProof/>
                <w:spacing w:val="1"/>
                <w:position w:val="-3"/>
              </w:rPr>
              <w:t>Ủ</w:t>
            </w:r>
            <w:r w:rsidR="0027726F" w:rsidRPr="008B1E50">
              <w:rPr>
                <w:rStyle w:val="Hyperlink"/>
                <w:b/>
                <w:noProof/>
                <w:position w:val="-3"/>
              </w:rPr>
              <w:t>A</w:t>
            </w:r>
            <w:r w:rsidR="0027726F" w:rsidRPr="008B1E50">
              <w:rPr>
                <w:rStyle w:val="Hyperlink"/>
                <w:b/>
                <w:noProof/>
                <w:spacing w:val="-8"/>
                <w:position w:val="-3"/>
              </w:rPr>
              <w:t xml:space="preserve"> </w:t>
            </w:r>
            <w:r w:rsidR="0027726F" w:rsidRPr="008B1E50">
              <w:rPr>
                <w:rStyle w:val="Hyperlink"/>
                <w:b/>
                <w:noProof/>
                <w:spacing w:val="2"/>
                <w:position w:val="-3"/>
              </w:rPr>
              <w:t>NH</w:t>
            </w:r>
            <w:r w:rsidR="0027726F" w:rsidRPr="008B1E50">
              <w:rPr>
                <w:rStyle w:val="Hyperlink"/>
                <w:b/>
                <w:noProof/>
                <w:spacing w:val="1"/>
                <w:position w:val="-3"/>
              </w:rPr>
              <w:t>Ó</w:t>
            </w:r>
            <w:r w:rsidR="0027726F" w:rsidRPr="008B1E50">
              <w:rPr>
                <w:rStyle w:val="Hyperlink"/>
                <w:b/>
                <w:noProof/>
                <w:position w:val="-3"/>
              </w:rPr>
              <w:t>M</w:t>
            </w:r>
            <w:r w:rsidR="0027726F">
              <w:rPr>
                <w:noProof/>
                <w:webHidden/>
              </w:rPr>
              <w:tab/>
            </w:r>
            <w:r w:rsidR="0027726F">
              <w:rPr>
                <w:noProof/>
                <w:webHidden/>
              </w:rPr>
              <w:fldChar w:fldCharType="begin"/>
            </w:r>
            <w:r w:rsidR="0027726F">
              <w:rPr>
                <w:noProof/>
                <w:webHidden/>
              </w:rPr>
              <w:instrText xml:space="preserve"> PAGEREF _Toc383735799 \h </w:instrText>
            </w:r>
            <w:r w:rsidR="0027726F">
              <w:rPr>
                <w:noProof/>
                <w:webHidden/>
              </w:rPr>
            </w:r>
            <w:r w:rsidR="0027726F">
              <w:rPr>
                <w:noProof/>
                <w:webHidden/>
              </w:rPr>
              <w:fldChar w:fldCharType="separate"/>
            </w:r>
            <w:r w:rsidR="0027726F">
              <w:rPr>
                <w:noProof/>
                <w:webHidden/>
              </w:rPr>
              <w:t>6</w:t>
            </w:r>
            <w:r w:rsidR="0027726F">
              <w:rPr>
                <w:noProof/>
                <w:webHidden/>
              </w:rPr>
              <w:fldChar w:fldCharType="end"/>
            </w:r>
          </w:hyperlink>
        </w:p>
        <w:p w:rsidR="0027726F" w:rsidRDefault="0027726F">
          <w:r>
            <w:rPr>
              <w:b/>
              <w:bCs/>
              <w:noProof/>
            </w:rPr>
            <w:fldChar w:fldCharType="end"/>
          </w:r>
        </w:p>
      </w:sdtContent>
    </w:sdt>
    <w:p w:rsidR="0027726F" w:rsidRDefault="0027726F">
      <w:pPr>
        <w:spacing w:line="200" w:lineRule="exact"/>
      </w:pPr>
    </w:p>
    <w:p w:rsidR="0027726F" w:rsidRDefault="0027726F">
      <w:pPr>
        <w:spacing w:line="200" w:lineRule="exact"/>
      </w:pPr>
    </w:p>
    <w:p w:rsidR="0027726F" w:rsidRDefault="0027726F">
      <w:pPr>
        <w:spacing w:line="200" w:lineRule="exact"/>
        <w:sectPr w:rsidR="0027726F" w:rsidSect="0027726F">
          <w:headerReference w:type="default" r:id="rId18"/>
          <w:footerReference w:type="default" r:id="rId19"/>
          <w:pgSz w:w="12240" w:h="15840"/>
          <w:pgMar w:top="1220" w:right="380" w:bottom="280" w:left="820" w:header="710" w:footer="803" w:gutter="0"/>
          <w:pgNumType w:fmt="lowerRoman" w:start="1"/>
          <w:cols w:space="720"/>
        </w:sectPr>
      </w:pPr>
    </w:p>
    <w:p w:rsidR="0027726F" w:rsidRDefault="0027726F">
      <w:pPr>
        <w:spacing w:line="200" w:lineRule="exact"/>
      </w:pPr>
    </w:p>
    <w:p w:rsidR="00EC5860" w:rsidRDefault="00D55C0B">
      <w:pPr>
        <w:spacing w:line="200" w:lineRule="exact"/>
      </w:pPr>
      <w:r>
        <w:rPr>
          <w:noProof/>
        </w:rPr>
        <w:drawing>
          <wp:anchor distT="0" distB="0" distL="114300" distR="114300" simplePos="0" relativeHeight="251655680" behindDoc="1" locked="0" layoutInCell="1" allowOverlap="1" wp14:anchorId="5DF02998" wp14:editId="61789F88">
            <wp:simplePos x="0" y="0"/>
            <wp:positionH relativeFrom="page">
              <wp:posOffset>4384675</wp:posOffset>
            </wp:positionH>
            <wp:positionV relativeFrom="page">
              <wp:posOffset>458470</wp:posOffset>
            </wp:positionV>
            <wp:extent cx="2950210" cy="2282825"/>
            <wp:effectExtent l="0" t="0" r="2540" b="3175"/>
            <wp:wrapNone/>
            <wp:docPr id="1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10" cy="2282825"/>
                    </a:xfrm>
                    <a:prstGeom prst="rect">
                      <a:avLst/>
                    </a:prstGeom>
                    <a:noFill/>
                  </pic:spPr>
                </pic:pic>
              </a:graphicData>
            </a:graphic>
            <wp14:sizeRelH relativeFrom="page">
              <wp14:pctWidth>0</wp14:pctWidth>
            </wp14:sizeRelH>
            <wp14:sizeRelV relativeFrom="page">
              <wp14:pctHeight>0</wp14:pctHeight>
            </wp14:sizeRelV>
          </wp:anchor>
        </w:drawing>
      </w:r>
    </w:p>
    <w:p w:rsidR="00EC5860" w:rsidRDefault="00EC5860">
      <w:pPr>
        <w:spacing w:line="200" w:lineRule="exact"/>
      </w:pPr>
    </w:p>
    <w:p w:rsidR="00EC5860" w:rsidRDefault="00EC5860">
      <w:pPr>
        <w:spacing w:before="13" w:line="200" w:lineRule="exact"/>
      </w:pPr>
    </w:p>
    <w:p w:rsidR="00EC5860" w:rsidRPr="0027726F" w:rsidRDefault="005A2D15" w:rsidP="0027726F">
      <w:pPr>
        <w:pStyle w:val="ListParagraph"/>
        <w:numPr>
          <w:ilvl w:val="0"/>
          <w:numId w:val="4"/>
        </w:numPr>
        <w:spacing w:line="1320" w:lineRule="exact"/>
        <w:ind w:left="1340"/>
        <w:outlineLvl w:val="0"/>
        <w:rPr>
          <w:rFonts w:ascii="Segoe UI" w:eastAsia="Segoe UI" w:hAnsi="Segoe UI" w:cs="Segoe UI"/>
          <w:sz w:val="120"/>
          <w:szCs w:val="120"/>
        </w:rPr>
      </w:pPr>
      <w:bookmarkStart w:id="1" w:name="_Toc383735789"/>
      <w:r w:rsidRPr="0027726F">
        <w:rPr>
          <w:rFonts w:ascii="Segoe UI" w:eastAsia="Segoe UI" w:hAnsi="Segoe UI" w:cs="Segoe UI"/>
          <w:b/>
          <w:color w:val="006FBF"/>
          <w:sz w:val="40"/>
          <w:szCs w:val="40"/>
        </w:rPr>
        <w:t>G</w:t>
      </w:r>
      <w:r w:rsidRPr="0027726F">
        <w:rPr>
          <w:rFonts w:ascii="Segoe UI" w:eastAsia="Segoe UI" w:hAnsi="Segoe UI" w:cs="Segoe UI"/>
          <w:b/>
          <w:color w:val="006FBF"/>
          <w:spacing w:val="-1"/>
          <w:sz w:val="40"/>
          <w:szCs w:val="40"/>
        </w:rPr>
        <w:t>I</w:t>
      </w:r>
      <w:r w:rsidRPr="0027726F">
        <w:rPr>
          <w:rFonts w:ascii="Segoe UI" w:eastAsia="Segoe UI" w:hAnsi="Segoe UI" w:cs="Segoe UI"/>
          <w:b/>
          <w:color w:val="006FBF"/>
          <w:spacing w:val="3"/>
          <w:sz w:val="40"/>
          <w:szCs w:val="40"/>
        </w:rPr>
        <w:t>Ớ</w:t>
      </w:r>
      <w:r w:rsidRPr="0027726F">
        <w:rPr>
          <w:rFonts w:ascii="Segoe UI" w:eastAsia="Segoe UI" w:hAnsi="Segoe UI" w:cs="Segoe UI"/>
          <w:b/>
          <w:color w:val="006FBF"/>
          <w:sz w:val="40"/>
          <w:szCs w:val="40"/>
        </w:rPr>
        <w:t>I</w:t>
      </w:r>
      <w:r w:rsidRPr="0027726F">
        <w:rPr>
          <w:rFonts w:ascii="Segoe UI" w:eastAsia="Segoe UI" w:hAnsi="Segoe UI" w:cs="Segoe UI"/>
          <w:b/>
          <w:color w:val="006FBF"/>
          <w:spacing w:val="-8"/>
          <w:sz w:val="40"/>
          <w:szCs w:val="40"/>
        </w:rPr>
        <w:t xml:space="preserve"> </w:t>
      </w:r>
      <w:r w:rsidRPr="0027726F">
        <w:rPr>
          <w:rFonts w:ascii="Segoe UI" w:eastAsia="Segoe UI" w:hAnsi="Segoe UI" w:cs="Segoe UI"/>
          <w:b/>
          <w:color w:val="006FBF"/>
          <w:spacing w:val="2"/>
          <w:sz w:val="40"/>
          <w:szCs w:val="40"/>
        </w:rPr>
        <w:t>TH</w:t>
      </w:r>
      <w:r w:rsidRPr="0027726F">
        <w:rPr>
          <w:rFonts w:ascii="Segoe UI" w:eastAsia="Segoe UI" w:hAnsi="Segoe UI" w:cs="Segoe UI"/>
          <w:b/>
          <w:color w:val="006FBF"/>
          <w:spacing w:val="-1"/>
          <w:sz w:val="40"/>
          <w:szCs w:val="40"/>
        </w:rPr>
        <w:t>I</w:t>
      </w:r>
      <w:r w:rsidRPr="0027726F">
        <w:rPr>
          <w:rFonts w:ascii="Segoe UI" w:eastAsia="Segoe UI" w:hAnsi="Segoe UI" w:cs="Segoe UI"/>
          <w:b/>
          <w:color w:val="006FBF"/>
          <w:sz w:val="40"/>
          <w:szCs w:val="40"/>
        </w:rPr>
        <w:t>ỆU</w:t>
      </w:r>
      <w:r w:rsidR="00A90D86" w:rsidRPr="0027726F">
        <w:rPr>
          <w:rFonts w:ascii="Segoe UI" w:eastAsia="Segoe UI" w:hAnsi="Segoe UI" w:cs="Segoe UI"/>
          <w:b/>
          <w:color w:val="006FBF"/>
          <w:spacing w:val="-6"/>
          <w:sz w:val="40"/>
          <w:szCs w:val="40"/>
        </w:rPr>
        <w:t xml:space="preserve"> TỔNG QUAN</w:t>
      </w:r>
      <w:bookmarkEnd w:id="1"/>
    </w:p>
    <w:p w:rsidR="00EC5860" w:rsidRDefault="00EC5860">
      <w:pPr>
        <w:spacing w:line="200" w:lineRule="exact"/>
      </w:pPr>
    </w:p>
    <w:p w:rsidR="00EC5860" w:rsidRDefault="00EC5860">
      <w:pPr>
        <w:spacing w:line="200" w:lineRule="exact"/>
      </w:pPr>
    </w:p>
    <w:p w:rsidR="00EC5860" w:rsidRDefault="00EC5860">
      <w:pPr>
        <w:spacing w:line="200" w:lineRule="exact"/>
      </w:pPr>
    </w:p>
    <w:p w:rsidR="007B4D43" w:rsidRDefault="007B4D43">
      <w:pPr>
        <w:spacing w:line="200" w:lineRule="exact"/>
      </w:pPr>
    </w:p>
    <w:p w:rsidR="007B4D43" w:rsidRDefault="007B4D43">
      <w:pPr>
        <w:spacing w:line="200" w:lineRule="exact"/>
      </w:pPr>
    </w:p>
    <w:p w:rsidR="007B4D43" w:rsidRDefault="007B4D43" w:rsidP="00653E57">
      <w:pPr>
        <w:ind w:firstLine="720"/>
        <w:jc w:val="both"/>
      </w:pPr>
      <w:r>
        <w:t xml:space="preserve">Để thư giản đầu ốc sau những giờ làm việc căng thẳng, mệt mỏi thì âm nhạc là một cách  tốt nhất, hiệu quả và nhanh chóng nhất. Hiện nay số lượng người sử dụng smartphone khá phổ biến và các ứng dụng nghe nhạc trên smartphone rất nhiều nhưng hầu hết các phần mềm có giao diện </w:t>
      </w:r>
      <w:r w:rsidR="002D6F57">
        <w:t>chưa thật gần gũi, thân thiện và chưa làm người dùng nhớ được khi xài qua 1 lần.</w:t>
      </w:r>
    </w:p>
    <w:p w:rsidR="002D6F57" w:rsidRPr="007B4D43" w:rsidRDefault="002D6F57" w:rsidP="00653E57">
      <w:pPr>
        <w:ind w:firstLine="720"/>
        <w:jc w:val="both"/>
      </w:pPr>
      <w:r>
        <w:t xml:space="preserve">Chính vì thế mà nhóm thiết kế một ứng dụng nghe nhạc trên di động với giao diện khá gần gũi, thân thiện và người dùng chỉ cần một lần sử dụng là </w:t>
      </w:r>
      <w:r w:rsidR="00653E57">
        <w:t>quen thuộc ngay. Với những cải tiến về giao diện của các ứng dụng đã có sẵn như Music Player, Go Music… làm cho người dùng không những quen thuộc ngay lần sử dụng đầu tiên mà còn làm cho người dùng thích thú hơn khi sử dụng.</w:t>
      </w:r>
    </w:p>
    <w:p w:rsidR="00EC5860" w:rsidRDefault="00EC5860">
      <w:pPr>
        <w:spacing w:line="200" w:lineRule="exact"/>
      </w:pPr>
    </w:p>
    <w:p w:rsidR="00EC5860" w:rsidRPr="00393BF0" w:rsidRDefault="00393BF0">
      <w:pPr>
        <w:spacing w:before="9" w:line="280" w:lineRule="exact"/>
        <w:rPr>
          <w:szCs w:val="24"/>
        </w:rPr>
      </w:pPr>
      <w:r>
        <w:rPr>
          <w:sz w:val="24"/>
          <w:szCs w:val="24"/>
        </w:rPr>
        <w:tab/>
        <w:t xml:space="preserve">MUSIC ROOM </w:t>
      </w:r>
      <w:r>
        <w:rPr>
          <w:szCs w:val="24"/>
        </w:rPr>
        <w:t>mang âm nhạc đến ngay trong tâm hồn bạn!</w:t>
      </w:r>
    </w:p>
    <w:p w:rsidR="00EC5860" w:rsidRPr="00BA11DC" w:rsidRDefault="00EC5860">
      <w:pPr>
        <w:spacing w:before="20" w:line="200" w:lineRule="exact"/>
        <w:rPr>
          <w:sz w:val="24"/>
          <w:szCs w:val="24"/>
        </w:rPr>
      </w:pPr>
    </w:p>
    <w:p w:rsidR="00EC5860" w:rsidRPr="00BA11DC" w:rsidRDefault="00EC5860">
      <w:pPr>
        <w:spacing w:before="2" w:line="140" w:lineRule="exact"/>
        <w:rPr>
          <w:sz w:val="24"/>
          <w:szCs w:val="24"/>
        </w:rPr>
      </w:pPr>
    </w:p>
    <w:p w:rsidR="00EC5860" w:rsidRPr="00BA11DC" w:rsidRDefault="00EC5860">
      <w:pPr>
        <w:spacing w:line="200" w:lineRule="exact"/>
        <w:rPr>
          <w:sz w:val="24"/>
          <w:szCs w:val="24"/>
        </w:rPr>
      </w:pPr>
    </w:p>
    <w:p w:rsidR="00B80FBE" w:rsidRPr="00BA11DC" w:rsidRDefault="00B80FBE">
      <w:pPr>
        <w:rPr>
          <w:sz w:val="24"/>
          <w:szCs w:val="24"/>
        </w:rPr>
      </w:pPr>
      <w:r w:rsidRPr="00BA11DC">
        <w:rPr>
          <w:sz w:val="24"/>
          <w:szCs w:val="24"/>
        </w:rPr>
        <w:br w:type="page"/>
      </w:r>
    </w:p>
    <w:p w:rsidR="00D564A7" w:rsidRPr="0027726F" w:rsidRDefault="00CF045F" w:rsidP="0027726F">
      <w:pPr>
        <w:pStyle w:val="Heading1"/>
        <w:outlineLvl w:val="0"/>
      </w:pPr>
      <w:bookmarkStart w:id="2" w:name="_Toc383735790"/>
      <w:r w:rsidRPr="0027726F">
        <w:rPr>
          <w:b/>
          <w:noProof/>
        </w:rPr>
        <w:lastRenderedPageBreak/>
        <w:drawing>
          <wp:anchor distT="0" distB="0" distL="114300" distR="114300" simplePos="0" relativeHeight="251663872" behindDoc="1" locked="0" layoutInCell="1" allowOverlap="1" wp14:anchorId="68DCDF74" wp14:editId="7C756364">
            <wp:simplePos x="0" y="0"/>
            <wp:positionH relativeFrom="page">
              <wp:posOffset>4533900</wp:posOffset>
            </wp:positionH>
            <wp:positionV relativeFrom="page">
              <wp:posOffset>202647</wp:posOffset>
            </wp:positionV>
            <wp:extent cx="2980690" cy="2597150"/>
            <wp:effectExtent l="0" t="0" r="0" b="0"/>
            <wp:wrapNone/>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0690" cy="2597150"/>
                    </a:xfrm>
                    <a:prstGeom prst="rect">
                      <a:avLst/>
                    </a:prstGeom>
                    <a:noFill/>
                  </pic:spPr>
                </pic:pic>
              </a:graphicData>
            </a:graphic>
            <wp14:sizeRelH relativeFrom="page">
              <wp14:pctWidth>0</wp14:pctWidth>
            </wp14:sizeRelH>
            <wp14:sizeRelV relativeFrom="page">
              <wp14:pctHeight>0</wp14:pctHeight>
            </wp14:sizeRelV>
          </wp:anchor>
        </w:drawing>
      </w:r>
      <w:r w:rsidR="0032619A" w:rsidRPr="0027726F">
        <w:rPr>
          <w:b/>
          <w:color w:val="006FBF"/>
          <w:spacing w:val="1"/>
          <w:sz w:val="40"/>
          <w:szCs w:val="40"/>
        </w:rPr>
        <w:t>TRỌNG TÂM GIẢI QUYẾT</w:t>
      </w:r>
      <w:bookmarkEnd w:id="2"/>
    </w:p>
    <w:p w:rsidR="0027726F" w:rsidRDefault="0027726F" w:rsidP="0027726F">
      <w:pPr>
        <w:pStyle w:val="Heading1"/>
        <w:numPr>
          <w:ilvl w:val="0"/>
          <w:numId w:val="0"/>
        </w:numPr>
        <w:ind w:left="1340" w:hanging="1080"/>
        <w:outlineLvl w:val="0"/>
        <w:rPr>
          <w:b/>
          <w:color w:val="006FBF"/>
          <w:spacing w:val="1"/>
          <w:sz w:val="40"/>
          <w:szCs w:val="40"/>
        </w:rPr>
      </w:pPr>
    </w:p>
    <w:p w:rsidR="0027726F" w:rsidRPr="0027726F" w:rsidRDefault="0027726F" w:rsidP="0027726F">
      <w:pPr>
        <w:pStyle w:val="Heading1"/>
        <w:numPr>
          <w:ilvl w:val="0"/>
          <w:numId w:val="0"/>
        </w:numPr>
        <w:ind w:left="1340" w:hanging="1080"/>
        <w:outlineLvl w:val="0"/>
      </w:pPr>
    </w:p>
    <w:p w:rsidR="00EC5860" w:rsidRDefault="00EC5860">
      <w:pPr>
        <w:spacing w:line="200" w:lineRule="exact"/>
      </w:pPr>
    </w:p>
    <w:p w:rsidR="00D564A7" w:rsidRDefault="00D564A7" w:rsidP="0027726F">
      <w:pPr>
        <w:pStyle w:val="Heading20"/>
        <w:numPr>
          <w:ilvl w:val="0"/>
          <w:numId w:val="5"/>
        </w:numPr>
        <w:outlineLvl w:val="1"/>
      </w:pPr>
      <w:bookmarkStart w:id="3" w:name="_Toc383735791"/>
      <w:r w:rsidRPr="00D564A7">
        <w:t>Problem Statement:</w:t>
      </w:r>
      <w:bookmarkEnd w:id="3"/>
    </w:p>
    <w:p w:rsidR="00B80FBE" w:rsidRDefault="00B80FBE" w:rsidP="004C6A6F">
      <w:pPr>
        <w:ind w:left="720"/>
      </w:pPr>
    </w:p>
    <w:p w:rsidR="004C6A6F" w:rsidRDefault="004C6A6F" w:rsidP="004C6A6F">
      <w:pPr>
        <w:ind w:left="720"/>
      </w:pPr>
    </w:p>
    <w:tbl>
      <w:tblPr>
        <w:tblW w:w="0" w:type="auto"/>
        <w:tblInd w:w="828" w:type="dxa"/>
        <w:tblLayout w:type="fixed"/>
        <w:tblLook w:val="0000" w:firstRow="0" w:lastRow="0" w:firstColumn="0" w:lastColumn="0" w:noHBand="0" w:noVBand="0"/>
      </w:tblPr>
      <w:tblGrid>
        <w:gridCol w:w="2970"/>
        <w:gridCol w:w="5220"/>
      </w:tblGrid>
      <w:tr w:rsidR="00F72367" w:rsidRPr="00F72367" w:rsidTr="00041F31">
        <w:tc>
          <w:tcPr>
            <w:tcW w:w="2970" w:type="dxa"/>
            <w:tcBorders>
              <w:top w:val="single" w:sz="12" w:space="0" w:color="auto"/>
              <w:left w:val="single" w:sz="12" w:space="0" w:color="auto"/>
              <w:bottom w:val="single" w:sz="6" w:space="0" w:color="auto"/>
              <w:right w:val="single" w:sz="12" w:space="0" w:color="auto"/>
            </w:tcBorders>
            <w:shd w:val="pct25" w:color="auto" w:fill="auto"/>
          </w:tcPr>
          <w:p w:rsidR="00F72367" w:rsidRPr="00F72367" w:rsidRDefault="00F72367" w:rsidP="00F72367">
            <w:r w:rsidRPr="00F72367">
              <w:t>The problem of</w:t>
            </w:r>
          </w:p>
        </w:tc>
        <w:tc>
          <w:tcPr>
            <w:tcW w:w="5220" w:type="dxa"/>
            <w:tcBorders>
              <w:top w:val="single" w:sz="12" w:space="0" w:color="auto"/>
              <w:bottom w:val="single" w:sz="6" w:space="0" w:color="auto"/>
              <w:right w:val="single" w:sz="12" w:space="0" w:color="auto"/>
            </w:tcBorders>
          </w:tcPr>
          <w:p w:rsidR="00F72367" w:rsidRPr="00F72367" w:rsidRDefault="00BE186D" w:rsidP="00F72367">
            <w:r>
              <w:t>Có nhiều ứng dụng nghe nhạc trên di động nhưng chưa có ứng dụng nào có giao diện thân thuộc để người dùng dễ sử dụng nhất</w:t>
            </w:r>
          </w:p>
        </w:tc>
      </w:tr>
      <w:tr w:rsidR="00F72367" w:rsidRPr="00F72367" w:rsidTr="00041F31">
        <w:tc>
          <w:tcPr>
            <w:tcW w:w="2970" w:type="dxa"/>
            <w:tcBorders>
              <w:top w:val="single" w:sz="6" w:space="0" w:color="auto"/>
              <w:left w:val="single" w:sz="12" w:space="0" w:color="auto"/>
              <w:bottom w:val="single" w:sz="6" w:space="0" w:color="auto"/>
              <w:right w:val="single" w:sz="12" w:space="0" w:color="auto"/>
            </w:tcBorders>
            <w:shd w:val="pct25" w:color="auto" w:fill="auto"/>
          </w:tcPr>
          <w:p w:rsidR="00F72367" w:rsidRPr="00F72367" w:rsidRDefault="00F72367" w:rsidP="00F72367">
            <w:r w:rsidRPr="00F72367">
              <w:t>affects</w:t>
            </w:r>
          </w:p>
        </w:tc>
        <w:tc>
          <w:tcPr>
            <w:tcW w:w="5220" w:type="dxa"/>
            <w:tcBorders>
              <w:top w:val="single" w:sz="6" w:space="0" w:color="auto"/>
              <w:bottom w:val="single" w:sz="6" w:space="0" w:color="auto"/>
              <w:right w:val="single" w:sz="12" w:space="0" w:color="auto"/>
            </w:tcBorders>
          </w:tcPr>
          <w:p w:rsidR="00F72367" w:rsidRPr="00F72367" w:rsidRDefault="00BE186D" w:rsidP="00F72367">
            <w:r>
              <w:t>Người dùng, Đội ngũ phát triển ứng dụng (cài đặt + thiết kế)</w:t>
            </w:r>
          </w:p>
        </w:tc>
      </w:tr>
      <w:tr w:rsidR="00F72367" w:rsidRPr="00F72367" w:rsidTr="00041F31">
        <w:tc>
          <w:tcPr>
            <w:tcW w:w="2970" w:type="dxa"/>
            <w:tcBorders>
              <w:top w:val="single" w:sz="6" w:space="0" w:color="auto"/>
              <w:left w:val="single" w:sz="12" w:space="0" w:color="auto"/>
              <w:bottom w:val="single" w:sz="6" w:space="0" w:color="auto"/>
              <w:right w:val="single" w:sz="12" w:space="0" w:color="auto"/>
            </w:tcBorders>
            <w:shd w:val="pct25" w:color="auto" w:fill="auto"/>
          </w:tcPr>
          <w:p w:rsidR="00F72367" w:rsidRPr="00F72367" w:rsidRDefault="00F72367" w:rsidP="00F72367">
            <w:r w:rsidRPr="00F72367">
              <w:t>the impact of which is</w:t>
            </w:r>
          </w:p>
        </w:tc>
        <w:tc>
          <w:tcPr>
            <w:tcW w:w="5220" w:type="dxa"/>
            <w:tcBorders>
              <w:top w:val="single" w:sz="6" w:space="0" w:color="auto"/>
              <w:bottom w:val="single" w:sz="6" w:space="0" w:color="auto"/>
              <w:right w:val="single" w:sz="12" w:space="0" w:color="auto"/>
            </w:tcBorders>
          </w:tcPr>
          <w:p w:rsidR="00F72367" w:rsidRPr="00F72367" w:rsidRDefault="004F7C2E" w:rsidP="00F72367">
            <w:r>
              <w:t>Làm cho người dùng cảm thấy không thật sự thư giản khi nghe nhạc mà còn có thể tăng thêm sự bực tức bởi giao diện không khó sử dụng</w:t>
            </w:r>
          </w:p>
        </w:tc>
      </w:tr>
      <w:tr w:rsidR="00F72367" w:rsidRPr="00F72367" w:rsidTr="00041F31">
        <w:tc>
          <w:tcPr>
            <w:tcW w:w="2970" w:type="dxa"/>
            <w:tcBorders>
              <w:top w:val="single" w:sz="6" w:space="0" w:color="auto"/>
              <w:left w:val="single" w:sz="12" w:space="0" w:color="auto"/>
              <w:bottom w:val="single" w:sz="6" w:space="0" w:color="auto"/>
              <w:right w:val="single" w:sz="12" w:space="0" w:color="auto"/>
            </w:tcBorders>
            <w:shd w:val="pct25" w:color="auto" w:fill="auto"/>
          </w:tcPr>
          <w:p w:rsidR="00F72367" w:rsidRPr="00F72367" w:rsidRDefault="00F72367" w:rsidP="00F72367">
            <w:r w:rsidRPr="00F72367">
              <w:t>a successful solution would be</w:t>
            </w:r>
          </w:p>
        </w:tc>
        <w:tc>
          <w:tcPr>
            <w:tcW w:w="5220" w:type="dxa"/>
            <w:tcBorders>
              <w:top w:val="single" w:sz="6" w:space="0" w:color="auto"/>
              <w:bottom w:val="single" w:sz="6" w:space="0" w:color="auto"/>
              <w:right w:val="single" w:sz="12" w:space="0" w:color="auto"/>
            </w:tcBorders>
          </w:tcPr>
          <w:p w:rsidR="00F72367" w:rsidRPr="00F72367" w:rsidRDefault="001C7D22" w:rsidP="00F72367">
            <w:r>
              <w:t>Cải thiện giao diện từ các ứng dụng đã có, mang những gì quen thuộc, gần gũi nhất đến với người dùng, chỉ ngay lần đầu sử dụng là cảm thấy thật sự được thư giản với những bản nhạc ưa thích</w:t>
            </w:r>
          </w:p>
        </w:tc>
      </w:tr>
    </w:tbl>
    <w:p w:rsidR="004C6A6F" w:rsidRDefault="004C6A6F" w:rsidP="004C6A6F">
      <w:pPr>
        <w:ind w:left="720"/>
      </w:pPr>
    </w:p>
    <w:p w:rsidR="00B44710" w:rsidRDefault="00B44710">
      <w:r>
        <w:br w:type="page"/>
      </w:r>
    </w:p>
    <w:p w:rsidR="004C6A6F" w:rsidRDefault="004C6A6F" w:rsidP="004C6A6F">
      <w:pPr>
        <w:ind w:left="720"/>
      </w:pPr>
    </w:p>
    <w:p w:rsidR="00D564A7" w:rsidRPr="00D564A7" w:rsidRDefault="00D564A7" w:rsidP="0027726F">
      <w:pPr>
        <w:pStyle w:val="Heading20"/>
        <w:numPr>
          <w:ilvl w:val="0"/>
          <w:numId w:val="5"/>
        </w:numPr>
        <w:outlineLvl w:val="1"/>
      </w:pPr>
      <w:bookmarkStart w:id="4" w:name="_Toc383735792"/>
      <w:r>
        <w:t>Product Position Statement:</w:t>
      </w:r>
      <w:bookmarkEnd w:id="4"/>
    </w:p>
    <w:p w:rsidR="0032619A" w:rsidRPr="0032619A" w:rsidRDefault="0032619A" w:rsidP="00D564A7">
      <w:pPr>
        <w:pStyle w:val="ListParagraph"/>
        <w:spacing w:line="200" w:lineRule="exact"/>
        <w:rPr>
          <w:color w:val="548DD4" w:themeColor="text2" w:themeTint="99"/>
          <w:sz w:val="32"/>
          <w:szCs w:val="32"/>
        </w:rPr>
      </w:pPr>
    </w:p>
    <w:tbl>
      <w:tblPr>
        <w:tblW w:w="0" w:type="auto"/>
        <w:tblInd w:w="828" w:type="dxa"/>
        <w:tblLayout w:type="fixed"/>
        <w:tblLook w:val="0000" w:firstRow="0" w:lastRow="0" w:firstColumn="0" w:lastColumn="0" w:noHBand="0" w:noVBand="0"/>
      </w:tblPr>
      <w:tblGrid>
        <w:gridCol w:w="2790"/>
        <w:gridCol w:w="5400"/>
      </w:tblGrid>
      <w:tr w:rsidR="001C7D22" w:rsidRPr="001C7D22" w:rsidTr="00041F31">
        <w:tc>
          <w:tcPr>
            <w:tcW w:w="2790" w:type="dxa"/>
            <w:tcBorders>
              <w:top w:val="single" w:sz="12" w:space="0" w:color="auto"/>
              <w:left w:val="single" w:sz="12" w:space="0" w:color="auto"/>
              <w:bottom w:val="single" w:sz="6" w:space="0" w:color="auto"/>
              <w:right w:val="single" w:sz="12" w:space="0" w:color="auto"/>
            </w:tcBorders>
            <w:shd w:val="pct25" w:color="auto" w:fill="auto"/>
          </w:tcPr>
          <w:p w:rsidR="001C7D22" w:rsidRPr="001C7D22" w:rsidRDefault="001C7D22" w:rsidP="001C7D22">
            <w:r w:rsidRPr="001C7D22">
              <w:t>For</w:t>
            </w:r>
          </w:p>
        </w:tc>
        <w:tc>
          <w:tcPr>
            <w:tcW w:w="5400" w:type="dxa"/>
            <w:tcBorders>
              <w:top w:val="single" w:sz="12" w:space="0" w:color="auto"/>
              <w:bottom w:val="single" w:sz="6" w:space="0" w:color="auto"/>
              <w:right w:val="single" w:sz="12" w:space="0" w:color="auto"/>
            </w:tcBorders>
          </w:tcPr>
          <w:p w:rsidR="001C7D22" w:rsidRPr="005C64F9" w:rsidRDefault="005C64F9" w:rsidP="001C7D22">
            <w:r w:rsidRPr="005C64F9">
              <w:t xml:space="preserve">Bất kỳ ai có sử dụng di động có hệ điều hành iOS, WP, Android </w:t>
            </w:r>
          </w:p>
        </w:tc>
      </w:tr>
      <w:tr w:rsidR="001C7D22" w:rsidRPr="001C7D22" w:rsidTr="00041F31">
        <w:tc>
          <w:tcPr>
            <w:tcW w:w="2790" w:type="dxa"/>
            <w:tcBorders>
              <w:top w:val="single" w:sz="6" w:space="0" w:color="auto"/>
              <w:left w:val="single" w:sz="12" w:space="0" w:color="auto"/>
              <w:bottom w:val="single" w:sz="6" w:space="0" w:color="auto"/>
              <w:right w:val="single" w:sz="12" w:space="0" w:color="auto"/>
            </w:tcBorders>
            <w:shd w:val="pct25" w:color="auto" w:fill="auto"/>
          </w:tcPr>
          <w:p w:rsidR="001C7D22" w:rsidRPr="001C7D22" w:rsidRDefault="001C7D22" w:rsidP="001C7D22">
            <w:r w:rsidRPr="001C7D22">
              <w:t>Who</w:t>
            </w:r>
          </w:p>
        </w:tc>
        <w:tc>
          <w:tcPr>
            <w:tcW w:w="5400" w:type="dxa"/>
            <w:tcBorders>
              <w:top w:val="single" w:sz="6" w:space="0" w:color="auto"/>
              <w:bottom w:val="single" w:sz="6" w:space="0" w:color="auto"/>
              <w:right w:val="single" w:sz="12" w:space="0" w:color="auto"/>
            </w:tcBorders>
          </w:tcPr>
          <w:p w:rsidR="001C7D22" w:rsidRPr="005C64F9" w:rsidRDefault="00B640BF" w:rsidP="001C7D22">
            <w:r>
              <w:t>Nghe nhạc</w:t>
            </w:r>
            <w:r w:rsidR="005C64F9" w:rsidRPr="005C64F9">
              <w:t>, d</w:t>
            </w:r>
            <w:r>
              <w:t>ownload,</w:t>
            </w:r>
            <w:r w:rsidR="005C64F9" w:rsidRPr="005C64F9">
              <w:t xml:space="preserve"> </w:t>
            </w:r>
            <w:r>
              <w:t>chia sẻ qua facebook những bản nhạc</w:t>
            </w:r>
          </w:p>
        </w:tc>
      </w:tr>
      <w:tr w:rsidR="001C7D22" w:rsidRPr="001C7D22" w:rsidTr="00041F31">
        <w:tc>
          <w:tcPr>
            <w:tcW w:w="2790" w:type="dxa"/>
            <w:tcBorders>
              <w:top w:val="single" w:sz="6" w:space="0" w:color="auto"/>
              <w:left w:val="single" w:sz="12" w:space="0" w:color="auto"/>
              <w:bottom w:val="single" w:sz="6" w:space="0" w:color="auto"/>
              <w:right w:val="single" w:sz="12" w:space="0" w:color="auto"/>
            </w:tcBorders>
            <w:shd w:val="pct25" w:color="auto" w:fill="auto"/>
          </w:tcPr>
          <w:p w:rsidR="001C7D22" w:rsidRPr="001C7D22" w:rsidRDefault="001C7D22" w:rsidP="00B640BF">
            <w:r w:rsidRPr="001C7D22">
              <w:t xml:space="preserve">The </w:t>
            </w:r>
            <w:r w:rsidR="00B640BF">
              <w:t>Music Room</w:t>
            </w:r>
          </w:p>
        </w:tc>
        <w:tc>
          <w:tcPr>
            <w:tcW w:w="5400" w:type="dxa"/>
            <w:tcBorders>
              <w:top w:val="single" w:sz="6" w:space="0" w:color="auto"/>
              <w:bottom w:val="single" w:sz="6" w:space="0" w:color="auto"/>
              <w:right w:val="single" w:sz="12" w:space="0" w:color="auto"/>
            </w:tcBorders>
          </w:tcPr>
          <w:p w:rsidR="001C7D22" w:rsidRPr="005C64F9" w:rsidRDefault="001C7D22" w:rsidP="00B640BF">
            <w:r w:rsidRPr="005C64F9">
              <w:t xml:space="preserve"> is a </w:t>
            </w:r>
            <w:r w:rsidR="00B640BF">
              <w:t>Entertainment</w:t>
            </w:r>
          </w:p>
        </w:tc>
      </w:tr>
      <w:tr w:rsidR="001C7D22" w:rsidRPr="001C7D22" w:rsidTr="00041F31">
        <w:tc>
          <w:tcPr>
            <w:tcW w:w="2790" w:type="dxa"/>
            <w:tcBorders>
              <w:top w:val="single" w:sz="6" w:space="0" w:color="auto"/>
              <w:left w:val="single" w:sz="12" w:space="0" w:color="auto"/>
              <w:bottom w:val="single" w:sz="6" w:space="0" w:color="auto"/>
              <w:right w:val="single" w:sz="12" w:space="0" w:color="auto"/>
            </w:tcBorders>
            <w:shd w:val="pct25" w:color="auto" w:fill="auto"/>
          </w:tcPr>
          <w:p w:rsidR="001C7D22" w:rsidRPr="001C7D22" w:rsidRDefault="001C7D22" w:rsidP="001C7D22">
            <w:r w:rsidRPr="001C7D22">
              <w:t>That</w:t>
            </w:r>
          </w:p>
        </w:tc>
        <w:tc>
          <w:tcPr>
            <w:tcW w:w="5400" w:type="dxa"/>
            <w:tcBorders>
              <w:top w:val="single" w:sz="6" w:space="0" w:color="auto"/>
              <w:bottom w:val="single" w:sz="6" w:space="0" w:color="auto"/>
              <w:right w:val="single" w:sz="12" w:space="0" w:color="auto"/>
            </w:tcBorders>
          </w:tcPr>
          <w:p w:rsidR="001C7D22" w:rsidRPr="005C64F9" w:rsidRDefault="00B640BF" w:rsidP="001C7D22">
            <w:r>
              <w:t>Giao diện thân thuộc người dùng, nghe nhạc online + offline, chọn được những bản nhạc chất lượng download về di động, chia sẻ qua mạng xã hội face book</w:t>
            </w:r>
          </w:p>
        </w:tc>
      </w:tr>
      <w:tr w:rsidR="001C7D22" w:rsidRPr="001C7D22" w:rsidTr="00041F31">
        <w:tc>
          <w:tcPr>
            <w:tcW w:w="2790" w:type="dxa"/>
            <w:tcBorders>
              <w:top w:val="single" w:sz="6" w:space="0" w:color="auto"/>
              <w:left w:val="single" w:sz="12" w:space="0" w:color="auto"/>
              <w:bottom w:val="single" w:sz="6" w:space="0" w:color="auto"/>
              <w:right w:val="single" w:sz="12" w:space="0" w:color="auto"/>
            </w:tcBorders>
            <w:shd w:val="pct25" w:color="auto" w:fill="auto"/>
          </w:tcPr>
          <w:p w:rsidR="001C7D22" w:rsidRPr="001C7D22" w:rsidRDefault="001C7D22" w:rsidP="001C7D22">
            <w:r w:rsidRPr="001C7D22">
              <w:t>Unlike</w:t>
            </w:r>
          </w:p>
        </w:tc>
        <w:tc>
          <w:tcPr>
            <w:tcW w:w="5400" w:type="dxa"/>
            <w:tcBorders>
              <w:top w:val="single" w:sz="6" w:space="0" w:color="auto"/>
              <w:bottom w:val="single" w:sz="6" w:space="0" w:color="auto"/>
              <w:right w:val="single" w:sz="12" w:space="0" w:color="auto"/>
            </w:tcBorders>
          </w:tcPr>
          <w:p w:rsidR="001C7D22" w:rsidRPr="005C64F9" w:rsidRDefault="00B44710" w:rsidP="001C7D22">
            <w:r>
              <w:t>Giao diện không mang lại sự muốn sử dụng tiếp tục của người dùng</w:t>
            </w:r>
          </w:p>
        </w:tc>
      </w:tr>
      <w:tr w:rsidR="001C7D22" w:rsidRPr="001C7D22" w:rsidTr="00041F31">
        <w:tc>
          <w:tcPr>
            <w:tcW w:w="2790" w:type="dxa"/>
            <w:tcBorders>
              <w:top w:val="single" w:sz="6" w:space="0" w:color="auto"/>
              <w:left w:val="single" w:sz="12" w:space="0" w:color="auto"/>
              <w:bottom w:val="single" w:sz="12" w:space="0" w:color="auto"/>
              <w:right w:val="single" w:sz="12" w:space="0" w:color="auto"/>
            </w:tcBorders>
            <w:shd w:val="pct25" w:color="auto" w:fill="auto"/>
          </w:tcPr>
          <w:p w:rsidR="001C7D22" w:rsidRPr="001C7D22" w:rsidRDefault="001C7D22" w:rsidP="001C7D22">
            <w:r w:rsidRPr="001C7D22">
              <w:t>Our product</w:t>
            </w:r>
          </w:p>
        </w:tc>
        <w:tc>
          <w:tcPr>
            <w:tcW w:w="5400" w:type="dxa"/>
            <w:tcBorders>
              <w:top w:val="single" w:sz="6" w:space="0" w:color="auto"/>
              <w:bottom w:val="single" w:sz="12" w:space="0" w:color="auto"/>
              <w:right w:val="single" w:sz="12" w:space="0" w:color="auto"/>
            </w:tcBorders>
          </w:tcPr>
          <w:p w:rsidR="001C7D22" w:rsidRPr="005C64F9" w:rsidRDefault="00733D0F" w:rsidP="001C7D22">
            <w:r>
              <w:t>Giao diện thiết kế mang lại sự thân thiện với người dùng, muốn sử dụng tiếp tục cho những lần sau. Và rất dễ nhớ thao tác ngay lần đầu sử dụng</w:t>
            </w:r>
          </w:p>
        </w:tc>
      </w:tr>
    </w:tbl>
    <w:p w:rsidR="0032619A" w:rsidRDefault="0032619A" w:rsidP="0032619A">
      <w:pPr>
        <w:pStyle w:val="ListParagraph"/>
      </w:pPr>
    </w:p>
    <w:p w:rsidR="00EC5860" w:rsidRDefault="00EC5860">
      <w:pPr>
        <w:spacing w:line="200" w:lineRule="exact"/>
      </w:pPr>
    </w:p>
    <w:p w:rsidR="00EC5860" w:rsidRDefault="00EC5860">
      <w:pPr>
        <w:spacing w:line="200" w:lineRule="exact"/>
      </w:pPr>
    </w:p>
    <w:p w:rsidR="0032619A" w:rsidRDefault="0032619A">
      <w:pPr>
        <w:spacing w:line="200" w:lineRule="exact"/>
      </w:pPr>
    </w:p>
    <w:p w:rsidR="00EC5860" w:rsidRDefault="00EC5860">
      <w:pPr>
        <w:spacing w:line="200" w:lineRule="exact"/>
      </w:pPr>
    </w:p>
    <w:p w:rsidR="00EC5860" w:rsidRDefault="00EC5860">
      <w:pPr>
        <w:spacing w:line="200" w:lineRule="exact"/>
      </w:pPr>
    </w:p>
    <w:p w:rsidR="00EC5860" w:rsidRDefault="00EC5860">
      <w:pPr>
        <w:spacing w:line="200" w:lineRule="exact"/>
      </w:pPr>
    </w:p>
    <w:p w:rsidR="00B80FBE" w:rsidRDefault="00B80FBE">
      <w:pPr>
        <w:rPr>
          <w:sz w:val="22"/>
          <w:szCs w:val="22"/>
        </w:rPr>
      </w:pPr>
      <w:r>
        <w:rPr>
          <w:sz w:val="22"/>
          <w:szCs w:val="22"/>
        </w:rPr>
        <w:br w:type="page"/>
      </w:r>
    </w:p>
    <w:p w:rsidR="00EC5860" w:rsidRDefault="00EC5860">
      <w:pPr>
        <w:spacing w:before="12" w:line="220" w:lineRule="exact"/>
        <w:rPr>
          <w:sz w:val="22"/>
          <w:szCs w:val="22"/>
        </w:rPr>
      </w:pPr>
    </w:p>
    <w:p w:rsidR="00B51C83" w:rsidRDefault="0027726F" w:rsidP="0027726F">
      <w:pPr>
        <w:pStyle w:val="Heading1"/>
        <w:outlineLvl w:val="0"/>
      </w:pPr>
      <w:bookmarkStart w:id="5" w:name="_Toc383735793"/>
      <w:r w:rsidRPr="0027726F">
        <w:rPr>
          <w:b/>
          <w:color w:val="006FBF"/>
          <w:spacing w:val="1"/>
          <w:sz w:val="40"/>
          <w:szCs w:val="40"/>
        </w:rPr>
        <w:t>MÔ TẢ NGƯỜI DÙNG</w:t>
      </w:r>
      <w:bookmarkEnd w:id="5"/>
    </w:p>
    <w:p w:rsidR="00A24136" w:rsidRDefault="00A24136" w:rsidP="0027726F">
      <w:pPr>
        <w:pStyle w:val="Heading11"/>
        <w:ind w:left="0"/>
      </w:pPr>
    </w:p>
    <w:p w:rsidR="006C1466" w:rsidRDefault="006C1466" w:rsidP="0027726F">
      <w:pPr>
        <w:pStyle w:val="Heading20"/>
        <w:numPr>
          <w:ilvl w:val="1"/>
          <w:numId w:val="3"/>
        </w:numPr>
        <w:outlineLvl w:val="1"/>
      </w:pPr>
      <w:bookmarkStart w:id="6" w:name="_Toc383735794"/>
      <w:r w:rsidRPr="00BB7034">
        <w:t>User Summary</w:t>
      </w:r>
      <w:bookmarkEnd w:id="6"/>
    </w:p>
    <w:p w:rsidR="00137E94" w:rsidRDefault="00137E94" w:rsidP="00137E94">
      <w:pPr>
        <w:pStyle w:val="Heading20"/>
        <w:ind w:left="980"/>
      </w:pPr>
      <w:r w:rsidRPr="00226E74">
        <w:rPr>
          <w:rFonts w:ascii="Times New Roman" w:hAnsi="Times New Roman" w:cs="Times New Roman"/>
          <w:b w:val="0"/>
          <w:color w:val="000000" w:themeColor="text1"/>
          <w:sz w:val="26"/>
          <w:szCs w:val="26"/>
        </w:rPr>
        <w:t xml:space="preserve">Mô tả nhu cầu , đặc điểm tính cách của người </w:t>
      </w:r>
      <w:r>
        <w:rPr>
          <w:rFonts w:ascii="Times New Roman" w:hAnsi="Times New Roman" w:cs="Times New Roman"/>
          <w:b w:val="0"/>
          <w:color w:val="000000" w:themeColor="text1"/>
          <w:sz w:val="26"/>
          <w:szCs w:val="26"/>
        </w:rPr>
        <w:t>dù</w:t>
      </w:r>
      <w:r w:rsidRPr="00226E74">
        <w:rPr>
          <w:rFonts w:ascii="Times New Roman" w:hAnsi="Times New Roman" w:cs="Times New Roman"/>
          <w:b w:val="0"/>
          <w:color w:val="000000" w:themeColor="text1"/>
          <w:sz w:val="26"/>
          <w:szCs w:val="26"/>
        </w:rPr>
        <w:t xml:space="preserve">ng </w:t>
      </w:r>
      <w:r>
        <w:rPr>
          <w:rFonts w:ascii="Times New Roman" w:hAnsi="Times New Roman" w:cs="Times New Roman"/>
          <w:b w:val="0"/>
          <w:color w:val="000000" w:themeColor="text1"/>
          <w:sz w:val="26"/>
          <w:szCs w:val="26"/>
        </w:rPr>
        <w:t>như độ tuổi,ngôn ngữ, nền văn hóa,kinh nghiệm sử dụng phần mềm,tần suất sử dụng,môi trường làm việc,giới hạn vật lý,….Để đưa ra hướng thiết kế giao diện phù hợp cho đa số người dùng.</w:t>
      </w:r>
    </w:p>
    <w:p w:rsidR="006C1466" w:rsidRDefault="006C1466" w:rsidP="0027726F">
      <w:pPr>
        <w:pStyle w:val="Heading20"/>
        <w:numPr>
          <w:ilvl w:val="1"/>
          <w:numId w:val="3"/>
        </w:numPr>
        <w:outlineLvl w:val="1"/>
      </w:pPr>
      <w:bookmarkStart w:id="7" w:name="_Toc383735795"/>
      <w:r>
        <w:t>User Enviroment</w:t>
      </w:r>
      <w:bookmarkEnd w:id="7"/>
    </w:p>
    <w:p w:rsidR="00137E94" w:rsidRDefault="00137E94" w:rsidP="00137E94">
      <w:pPr>
        <w:pStyle w:val="Heading20"/>
        <w:ind w:left="260" w:firstLine="720"/>
      </w:pPr>
      <w:r>
        <w:rPr>
          <w:rFonts w:ascii="Times New Roman" w:hAnsi="Times New Roman" w:cs="Times New Roman"/>
          <w:b w:val="0"/>
          <w:color w:val="000000" w:themeColor="text1"/>
          <w:sz w:val="26"/>
          <w:szCs w:val="26"/>
        </w:rPr>
        <w:t>Môi trường người dùng : Mobile chạy hệ điều hành WindowPhone.</w:t>
      </w:r>
    </w:p>
    <w:p w:rsidR="006C1466" w:rsidRDefault="006C1466" w:rsidP="0027726F">
      <w:pPr>
        <w:pStyle w:val="Heading20"/>
        <w:numPr>
          <w:ilvl w:val="1"/>
          <w:numId w:val="3"/>
        </w:numPr>
        <w:ind w:left="990"/>
        <w:outlineLvl w:val="1"/>
      </w:pPr>
      <w:bookmarkStart w:id="8" w:name="_Toc383735796"/>
      <w:r>
        <w:t>S</w:t>
      </w:r>
      <w:r w:rsidRPr="00BB7034">
        <w:t>takeholder Profiles</w:t>
      </w:r>
      <w:bookmarkEnd w:id="8"/>
    </w:p>
    <w:p w:rsidR="00137E94" w:rsidRPr="00EF4410" w:rsidRDefault="00137E94" w:rsidP="00137E94">
      <w:pPr>
        <w:pStyle w:val="Heading20"/>
        <w:numPr>
          <w:ilvl w:val="0"/>
          <w:numId w:val="8"/>
        </w:numPr>
        <w:rPr>
          <w:rStyle w:val="hps"/>
          <w:rFonts w:ascii="Times New Roman" w:hAnsi="Times New Roman" w:cs="Times New Roman"/>
          <w:b w:val="0"/>
          <w:color w:val="000000" w:themeColor="text1"/>
          <w:sz w:val="26"/>
          <w:szCs w:val="26"/>
        </w:rPr>
      </w:pPr>
      <w:r>
        <w:rPr>
          <w:rStyle w:val="hps"/>
          <w:rFonts w:ascii="Times New Roman" w:hAnsi="Times New Roman" w:cs="Times New Roman"/>
          <w:b w:val="0"/>
          <w:color w:val="000000" w:themeColor="text1"/>
          <w:sz w:val="26"/>
          <w:szCs w:val="26"/>
          <w:lang w:val="en"/>
        </w:rPr>
        <w:t>Người phát triển ứng dụng</w:t>
      </w:r>
      <w:r w:rsidRPr="00C077DA">
        <w:rPr>
          <w:rStyle w:val="hps"/>
          <w:rFonts w:ascii="Times New Roman" w:hAnsi="Times New Roman" w:cs="Times New Roman"/>
          <w:b w:val="0"/>
          <w:color w:val="000000" w:themeColor="text1"/>
          <w:sz w:val="26"/>
          <w:szCs w:val="26"/>
          <w:lang w:val="en"/>
        </w:rPr>
        <w:t>.</w:t>
      </w:r>
    </w:p>
    <w:p w:rsidR="00137E94" w:rsidRPr="00EF4410" w:rsidRDefault="00137E94" w:rsidP="00137E94">
      <w:pPr>
        <w:pStyle w:val="Heading20"/>
        <w:numPr>
          <w:ilvl w:val="1"/>
          <w:numId w:val="8"/>
        </w:numPr>
        <w:rPr>
          <w:rStyle w:val="hps"/>
          <w:rFonts w:ascii="Times New Roman" w:hAnsi="Times New Roman" w:cs="Times New Roman"/>
          <w:b w:val="0"/>
          <w:color w:val="000000" w:themeColor="text1"/>
          <w:sz w:val="26"/>
          <w:szCs w:val="26"/>
        </w:rPr>
      </w:pPr>
      <w:r>
        <w:rPr>
          <w:rStyle w:val="hps"/>
          <w:rFonts w:ascii="Times New Roman" w:hAnsi="Times New Roman" w:cs="Times New Roman"/>
          <w:b w:val="0"/>
          <w:color w:val="000000" w:themeColor="text1"/>
          <w:sz w:val="26"/>
          <w:szCs w:val="26"/>
          <w:lang w:val="en"/>
        </w:rPr>
        <w:t>Người phát triển ứng dụng.</w:t>
      </w:r>
    </w:p>
    <w:p w:rsidR="00137E94" w:rsidRPr="00C077DA" w:rsidRDefault="00137E94" w:rsidP="00137E94">
      <w:pPr>
        <w:pStyle w:val="Heading20"/>
        <w:numPr>
          <w:ilvl w:val="1"/>
          <w:numId w:val="8"/>
        </w:numPr>
        <w:rPr>
          <w:rStyle w:val="hps"/>
          <w:rFonts w:ascii="Times New Roman" w:hAnsi="Times New Roman" w:cs="Times New Roman"/>
          <w:b w:val="0"/>
          <w:color w:val="000000" w:themeColor="text1"/>
          <w:sz w:val="26"/>
          <w:szCs w:val="26"/>
        </w:rPr>
      </w:pPr>
      <w:r>
        <w:rPr>
          <w:rStyle w:val="hps"/>
          <w:rFonts w:ascii="Times New Roman" w:hAnsi="Times New Roman" w:cs="Times New Roman"/>
          <w:b w:val="0"/>
          <w:color w:val="000000" w:themeColor="text1"/>
          <w:sz w:val="26"/>
          <w:szCs w:val="26"/>
          <w:lang w:val="en"/>
        </w:rPr>
        <w:t>Có khả năng tìm và sửa lỗi.</w:t>
      </w:r>
    </w:p>
    <w:p w:rsidR="00137E94" w:rsidRPr="00EF4410" w:rsidRDefault="00137E94" w:rsidP="00137E94">
      <w:pPr>
        <w:pStyle w:val="Heading20"/>
        <w:numPr>
          <w:ilvl w:val="0"/>
          <w:numId w:val="8"/>
        </w:numPr>
        <w:rPr>
          <w:rStyle w:val="hps"/>
          <w:color w:val="000000" w:themeColor="text1"/>
        </w:rPr>
      </w:pPr>
      <w:r>
        <w:rPr>
          <w:rStyle w:val="hps"/>
          <w:rFonts w:ascii="Times New Roman" w:hAnsi="Times New Roman" w:cs="Times New Roman"/>
          <w:b w:val="0"/>
          <w:color w:val="000000" w:themeColor="text1"/>
          <w:sz w:val="26"/>
          <w:szCs w:val="26"/>
          <w:lang w:val="en"/>
        </w:rPr>
        <w:t>Người bảo trì</w:t>
      </w:r>
      <w:r w:rsidRPr="00C077DA">
        <w:rPr>
          <w:rStyle w:val="hps"/>
          <w:color w:val="000000" w:themeColor="text1"/>
          <w:lang w:val="en"/>
        </w:rPr>
        <w:t>.</w:t>
      </w:r>
    </w:p>
    <w:p w:rsidR="00137E94" w:rsidRPr="00EF4410" w:rsidRDefault="00137E94" w:rsidP="00137E94">
      <w:pPr>
        <w:pStyle w:val="Heading20"/>
        <w:numPr>
          <w:ilvl w:val="1"/>
          <w:numId w:val="8"/>
        </w:numPr>
        <w:rPr>
          <w:rStyle w:val="hps"/>
          <w:color w:val="000000" w:themeColor="text1"/>
        </w:rPr>
      </w:pPr>
      <w:r w:rsidRPr="00EF4410">
        <w:rPr>
          <w:rStyle w:val="hps"/>
          <w:rFonts w:ascii="Times New Roman" w:hAnsi="Times New Roman" w:cs="Times New Roman"/>
          <w:b w:val="0"/>
          <w:color w:val="000000" w:themeColor="text1"/>
          <w:sz w:val="26"/>
          <w:szCs w:val="26"/>
          <w:lang w:val="en"/>
        </w:rPr>
        <w:t>Đảm bảo ứng dụng chạy tốt</w:t>
      </w:r>
      <w:r>
        <w:rPr>
          <w:rStyle w:val="hps"/>
          <w:color w:val="000000" w:themeColor="text1"/>
          <w:lang w:val="en"/>
        </w:rPr>
        <w:t>.</w:t>
      </w:r>
    </w:p>
    <w:p w:rsidR="00137E94" w:rsidRPr="00C077DA" w:rsidRDefault="00137E94" w:rsidP="00137E94">
      <w:pPr>
        <w:pStyle w:val="Heading20"/>
        <w:numPr>
          <w:ilvl w:val="1"/>
          <w:numId w:val="8"/>
        </w:numPr>
        <w:rPr>
          <w:rStyle w:val="hps"/>
          <w:color w:val="000000" w:themeColor="text1"/>
        </w:rPr>
      </w:pPr>
      <w:r>
        <w:rPr>
          <w:rStyle w:val="hps"/>
          <w:rFonts w:ascii="Times New Roman" w:hAnsi="Times New Roman" w:cs="Times New Roman"/>
          <w:b w:val="0"/>
          <w:color w:val="000000" w:themeColor="text1"/>
          <w:sz w:val="26"/>
          <w:szCs w:val="26"/>
          <w:lang w:val="en"/>
        </w:rPr>
        <w:t>Đảm bảo ứng dụng có thể bảo trì và nâng cấp</w:t>
      </w:r>
      <w:r w:rsidRPr="00EF4410">
        <w:rPr>
          <w:rStyle w:val="hps"/>
          <w:color w:val="000000" w:themeColor="text1"/>
        </w:rPr>
        <w:t>.</w:t>
      </w:r>
    </w:p>
    <w:p w:rsidR="00137E94" w:rsidRDefault="00137E94" w:rsidP="00137E94">
      <w:pPr>
        <w:pStyle w:val="Heading20"/>
        <w:numPr>
          <w:ilvl w:val="0"/>
          <w:numId w:val="8"/>
        </w:numPr>
      </w:pPr>
      <w:r>
        <w:rPr>
          <w:rStyle w:val="hps"/>
          <w:rFonts w:ascii="Times New Roman" w:hAnsi="Times New Roman" w:cs="Times New Roman"/>
          <w:b w:val="0"/>
          <w:color w:val="000000" w:themeColor="text1"/>
          <w:sz w:val="26"/>
          <w:szCs w:val="26"/>
          <w:lang w:val="en"/>
        </w:rPr>
        <w:t>Người dùng</w:t>
      </w:r>
      <w:r w:rsidRPr="00C077DA">
        <w:rPr>
          <w:rStyle w:val="hps"/>
          <w:rFonts w:ascii="Times New Roman" w:hAnsi="Times New Roman" w:cs="Times New Roman"/>
          <w:b w:val="0"/>
          <w:color w:val="000000" w:themeColor="text1"/>
          <w:sz w:val="26"/>
          <w:szCs w:val="26"/>
          <w:lang w:val="en"/>
        </w:rPr>
        <w:t>.</w:t>
      </w:r>
    </w:p>
    <w:p w:rsidR="006C1466" w:rsidRDefault="006C1466" w:rsidP="0027726F">
      <w:pPr>
        <w:pStyle w:val="Heading20"/>
        <w:numPr>
          <w:ilvl w:val="1"/>
          <w:numId w:val="3"/>
        </w:numPr>
        <w:ind w:left="990"/>
        <w:outlineLvl w:val="1"/>
      </w:pPr>
      <w:bookmarkStart w:id="9" w:name="_Toc383735797"/>
      <w:r>
        <w:t>U</w:t>
      </w:r>
      <w:r w:rsidRPr="00BB7034">
        <w:t>ser Profiles</w:t>
      </w:r>
      <w:bookmarkEnd w:id="9"/>
    </w:p>
    <w:p w:rsidR="00137E94" w:rsidRPr="00EF4410" w:rsidRDefault="00137E94" w:rsidP="00137E94">
      <w:pPr>
        <w:pStyle w:val="Heading11"/>
        <w:numPr>
          <w:ilvl w:val="0"/>
          <w:numId w:val="8"/>
        </w:numPr>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Đối tượng sử dụng ứng dụng : mọi người</w:t>
      </w:r>
    </w:p>
    <w:p w:rsidR="00137E94" w:rsidRPr="00EF4410" w:rsidRDefault="00137E94" w:rsidP="00137E94">
      <w:pPr>
        <w:pStyle w:val="Heading11"/>
        <w:numPr>
          <w:ilvl w:val="0"/>
          <w:numId w:val="8"/>
        </w:numPr>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Sử dụng ngôn ngữ là tiếng Việt hoặc tiếng Anh.</w:t>
      </w:r>
    </w:p>
    <w:p w:rsidR="00137E94" w:rsidRPr="00EF4410" w:rsidRDefault="00137E94" w:rsidP="00137E94">
      <w:pPr>
        <w:pStyle w:val="ListParagraph"/>
        <w:numPr>
          <w:ilvl w:val="0"/>
          <w:numId w:val="8"/>
        </w:numPr>
        <w:rPr>
          <w:rFonts w:eastAsia="Segoe UI"/>
          <w:color w:val="000000" w:themeColor="text1"/>
          <w:spacing w:val="2"/>
          <w:position w:val="-3"/>
          <w:sz w:val="26"/>
          <w:szCs w:val="26"/>
        </w:rPr>
      </w:pPr>
      <w:r>
        <w:rPr>
          <w:rFonts w:eastAsia="Segoe UI"/>
          <w:color w:val="000000" w:themeColor="text1"/>
          <w:spacing w:val="2"/>
          <w:position w:val="-3"/>
          <w:sz w:val="26"/>
          <w:szCs w:val="26"/>
        </w:rPr>
        <w:t>Có kinh nghiệm sử dụng máy vi tính.</w:t>
      </w:r>
    </w:p>
    <w:p w:rsidR="00137E94" w:rsidRPr="00EF4410" w:rsidRDefault="00137E94" w:rsidP="00137E94">
      <w:pPr>
        <w:pStyle w:val="ListParagraph"/>
        <w:numPr>
          <w:ilvl w:val="0"/>
          <w:numId w:val="8"/>
        </w:numPr>
        <w:rPr>
          <w:rStyle w:val="hps"/>
          <w:rFonts w:eastAsia="Segoe UI"/>
          <w:b/>
          <w:color w:val="000000" w:themeColor="text1"/>
          <w:spacing w:val="2"/>
          <w:position w:val="-3"/>
          <w:sz w:val="26"/>
          <w:szCs w:val="26"/>
        </w:rPr>
      </w:pPr>
      <w:r>
        <w:rPr>
          <w:rStyle w:val="hps"/>
          <w:rFonts w:eastAsiaTheme="majorEastAsia"/>
          <w:color w:val="000000" w:themeColor="text1"/>
          <w:sz w:val="26"/>
          <w:szCs w:val="26"/>
          <w:lang w:val="en"/>
        </w:rPr>
        <w:t>Có khả năng sử dụng các ứng dụng trên smartphone.</w:t>
      </w:r>
    </w:p>
    <w:p w:rsidR="00137E94" w:rsidRPr="00EF4410" w:rsidRDefault="00137E94" w:rsidP="00137E94">
      <w:pPr>
        <w:pStyle w:val="ListParagraph"/>
        <w:numPr>
          <w:ilvl w:val="0"/>
          <w:numId w:val="8"/>
        </w:numPr>
        <w:rPr>
          <w:rFonts w:eastAsia="Segoe UI"/>
          <w:color w:val="000000" w:themeColor="text1"/>
          <w:spacing w:val="2"/>
          <w:position w:val="-3"/>
          <w:sz w:val="26"/>
          <w:szCs w:val="26"/>
        </w:rPr>
      </w:pPr>
      <w:r>
        <w:rPr>
          <w:rFonts w:eastAsia="Segoe UI"/>
          <w:color w:val="000000" w:themeColor="text1"/>
          <w:spacing w:val="2"/>
          <w:position w:val="-3"/>
          <w:sz w:val="26"/>
          <w:szCs w:val="26"/>
        </w:rPr>
        <w:t>Tần suất sử dụng thường xuyên.</w:t>
      </w:r>
    </w:p>
    <w:p w:rsidR="00137E94" w:rsidRDefault="00137E94" w:rsidP="00137E94">
      <w:pPr>
        <w:pStyle w:val="ListParagraph"/>
        <w:numPr>
          <w:ilvl w:val="0"/>
          <w:numId w:val="8"/>
        </w:numPr>
      </w:pPr>
      <w:r>
        <w:rPr>
          <w:rFonts w:eastAsia="Segoe UI"/>
          <w:color w:val="000000" w:themeColor="text1"/>
          <w:spacing w:val="2"/>
          <w:position w:val="-3"/>
          <w:sz w:val="26"/>
          <w:szCs w:val="26"/>
        </w:rPr>
        <w:t>Là người nghe nhạc trên ứng dụng.</w:t>
      </w:r>
    </w:p>
    <w:p w:rsidR="00137E94" w:rsidRPr="00932F47" w:rsidRDefault="00137E94" w:rsidP="00137E94">
      <w:pPr>
        <w:pStyle w:val="Heading20"/>
        <w:ind w:left="990"/>
      </w:pPr>
    </w:p>
    <w:p w:rsidR="00932F47" w:rsidRDefault="00932F47" w:rsidP="00932F47">
      <w:pPr>
        <w:pStyle w:val="Heading11"/>
      </w:pPr>
    </w:p>
    <w:p w:rsidR="002E5F34" w:rsidRDefault="002E5F34">
      <w:pPr>
        <w:rPr>
          <w:rFonts w:ascii="Segoe UI" w:eastAsia="Segoe UI" w:hAnsi="Segoe UI" w:cs="Segoe UI"/>
          <w:b/>
          <w:color w:val="006FBF"/>
          <w:spacing w:val="2"/>
          <w:position w:val="-3"/>
          <w:sz w:val="40"/>
          <w:szCs w:val="40"/>
        </w:rPr>
      </w:pPr>
      <w:r>
        <w:rPr>
          <w:rFonts w:ascii="Segoe UI" w:eastAsia="Segoe UI" w:hAnsi="Segoe UI" w:cs="Segoe UI"/>
          <w:b/>
          <w:color w:val="006FBF"/>
          <w:spacing w:val="2"/>
          <w:position w:val="-3"/>
          <w:sz w:val="40"/>
          <w:szCs w:val="40"/>
        </w:rPr>
        <w:br w:type="page"/>
      </w:r>
    </w:p>
    <w:p w:rsidR="00932F47" w:rsidRDefault="005B4E2D" w:rsidP="0027726F">
      <w:pPr>
        <w:pStyle w:val="Heading1"/>
        <w:ind w:left="1340"/>
        <w:outlineLvl w:val="0"/>
      </w:pPr>
      <w:bookmarkStart w:id="10" w:name="_Toc383735798"/>
      <w:r w:rsidRPr="0027726F">
        <w:rPr>
          <w:b/>
          <w:color w:val="006FBF"/>
          <w:spacing w:val="1"/>
          <w:sz w:val="40"/>
          <w:szCs w:val="40"/>
        </w:rPr>
        <w:lastRenderedPageBreak/>
        <w:t>TÓM TẮT CÁC KHẢ NĂNG</w:t>
      </w:r>
      <w:bookmarkEnd w:id="10"/>
    </w:p>
    <w:p w:rsidR="00932F47" w:rsidRDefault="002976C4" w:rsidP="002976C4">
      <w:pPr>
        <w:pStyle w:val="Heading20"/>
        <w:ind w:firstLine="720"/>
        <w:outlineLvl w:val="1"/>
      </w:pPr>
      <w:r>
        <w:t>4.1 Chức Năng</w:t>
      </w:r>
    </w:p>
    <w:tbl>
      <w:tblPr>
        <w:tblW w:w="0" w:type="auto"/>
        <w:tblInd w:w="143" w:type="dxa"/>
        <w:tblLayout w:type="fixed"/>
        <w:tblCellMar>
          <w:left w:w="0" w:type="dxa"/>
          <w:right w:w="0" w:type="dxa"/>
        </w:tblCellMar>
        <w:tblLook w:val="01E0" w:firstRow="1" w:lastRow="1" w:firstColumn="1" w:lastColumn="1" w:noHBand="0" w:noVBand="0"/>
      </w:tblPr>
      <w:tblGrid>
        <w:gridCol w:w="662"/>
        <w:gridCol w:w="2592"/>
        <w:gridCol w:w="3792"/>
        <w:gridCol w:w="3254"/>
      </w:tblGrid>
      <w:tr w:rsidR="002976C4" w:rsidRPr="002976C4" w:rsidTr="00557001">
        <w:trPr>
          <w:trHeight w:hRule="exact" w:val="494"/>
        </w:trPr>
        <w:tc>
          <w:tcPr>
            <w:tcW w:w="662" w:type="dxa"/>
            <w:tcBorders>
              <w:top w:val="single" w:sz="5" w:space="0" w:color="000000"/>
              <w:left w:val="single" w:sz="5" w:space="0" w:color="000000"/>
              <w:bottom w:val="single" w:sz="5" w:space="0" w:color="000000"/>
              <w:right w:val="single" w:sz="5" w:space="0" w:color="000000"/>
            </w:tcBorders>
            <w:shd w:val="clear" w:color="auto" w:fill="000000"/>
          </w:tcPr>
          <w:p w:rsidR="002976C4" w:rsidRPr="002976C4" w:rsidRDefault="002976C4" w:rsidP="002976C4">
            <w:pPr>
              <w:spacing w:before="88"/>
              <w:ind w:left="133"/>
              <w:rPr>
                <w:rFonts w:ascii="Segoe UI" w:eastAsia="Segoe UI" w:hAnsi="Segoe UI" w:cs="Segoe UI"/>
                <w:sz w:val="22"/>
                <w:szCs w:val="22"/>
              </w:rPr>
            </w:pPr>
            <w:r w:rsidRPr="002976C4">
              <w:rPr>
                <w:rFonts w:ascii="Segoe UI" w:eastAsia="Segoe UI" w:hAnsi="Segoe UI" w:cs="Segoe UI"/>
                <w:b/>
                <w:color w:val="FFFFFF"/>
                <w:spacing w:val="1"/>
                <w:sz w:val="22"/>
                <w:szCs w:val="22"/>
              </w:rPr>
              <w:t>S</w:t>
            </w:r>
            <w:r w:rsidRPr="002976C4">
              <w:rPr>
                <w:rFonts w:ascii="Segoe UI" w:eastAsia="Segoe UI" w:hAnsi="Segoe UI" w:cs="Segoe UI"/>
                <w:b/>
                <w:color w:val="FFFFFF"/>
                <w:sz w:val="22"/>
                <w:szCs w:val="22"/>
              </w:rPr>
              <w:t>TT</w:t>
            </w:r>
          </w:p>
        </w:tc>
        <w:tc>
          <w:tcPr>
            <w:tcW w:w="2592" w:type="dxa"/>
            <w:tcBorders>
              <w:top w:val="single" w:sz="5" w:space="0" w:color="000000"/>
              <w:left w:val="single" w:sz="5" w:space="0" w:color="000000"/>
              <w:bottom w:val="single" w:sz="5" w:space="0" w:color="000000"/>
              <w:right w:val="single" w:sz="5" w:space="0" w:color="000000"/>
            </w:tcBorders>
            <w:shd w:val="clear" w:color="auto" w:fill="000000"/>
          </w:tcPr>
          <w:p w:rsidR="002976C4" w:rsidRPr="002976C4" w:rsidRDefault="002976C4" w:rsidP="002976C4">
            <w:pPr>
              <w:spacing w:before="88"/>
              <w:ind w:left="537"/>
              <w:rPr>
                <w:rFonts w:ascii="Segoe UI" w:eastAsia="Segoe UI" w:hAnsi="Segoe UI" w:cs="Segoe UI"/>
                <w:sz w:val="22"/>
                <w:szCs w:val="22"/>
              </w:rPr>
            </w:pPr>
            <w:r w:rsidRPr="002976C4">
              <w:rPr>
                <w:rFonts w:ascii="Segoe UI" w:eastAsia="Segoe UI" w:hAnsi="Segoe UI" w:cs="Segoe UI"/>
                <w:b/>
                <w:color w:val="FFFFFF"/>
                <w:sz w:val="22"/>
                <w:szCs w:val="22"/>
              </w:rPr>
              <w:t>T</w:t>
            </w:r>
            <w:r w:rsidRPr="002976C4">
              <w:rPr>
                <w:rFonts w:ascii="Segoe UI" w:eastAsia="Segoe UI" w:hAnsi="Segoe UI" w:cs="Segoe UI"/>
                <w:b/>
                <w:color w:val="FFFFFF"/>
                <w:spacing w:val="1"/>
                <w:sz w:val="22"/>
                <w:szCs w:val="22"/>
              </w:rPr>
              <w:t>ê</w:t>
            </w:r>
            <w:r w:rsidRPr="002976C4">
              <w:rPr>
                <w:rFonts w:ascii="Segoe UI" w:eastAsia="Segoe UI" w:hAnsi="Segoe UI" w:cs="Segoe UI"/>
                <w:b/>
                <w:color w:val="FFFFFF"/>
                <w:sz w:val="22"/>
                <w:szCs w:val="22"/>
              </w:rPr>
              <w:t>n</w:t>
            </w:r>
            <w:r w:rsidRPr="002976C4">
              <w:rPr>
                <w:rFonts w:ascii="Segoe UI" w:eastAsia="Segoe UI" w:hAnsi="Segoe UI" w:cs="Segoe UI"/>
                <w:b/>
                <w:color w:val="FFFFFF"/>
                <w:spacing w:val="3"/>
                <w:sz w:val="22"/>
                <w:szCs w:val="22"/>
              </w:rPr>
              <w:t xml:space="preserve"> </w:t>
            </w:r>
            <w:r w:rsidRPr="002976C4">
              <w:rPr>
                <w:rFonts w:ascii="Segoe UI" w:eastAsia="Segoe UI" w:hAnsi="Segoe UI" w:cs="Segoe UI"/>
                <w:b/>
                <w:color w:val="FFFFFF"/>
                <w:sz w:val="22"/>
                <w:szCs w:val="22"/>
              </w:rPr>
              <w:t>c</w:t>
            </w:r>
            <w:r w:rsidRPr="002976C4">
              <w:rPr>
                <w:rFonts w:ascii="Segoe UI" w:eastAsia="Segoe UI" w:hAnsi="Segoe UI" w:cs="Segoe UI"/>
                <w:b/>
                <w:color w:val="FFFFFF"/>
                <w:spacing w:val="-3"/>
                <w:sz w:val="22"/>
                <w:szCs w:val="22"/>
              </w:rPr>
              <w:t>h</w:t>
            </w:r>
            <w:r w:rsidRPr="002976C4">
              <w:rPr>
                <w:rFonts w:ascii="Segoe UI" w:eastAsia="Segoe UI" w:hAnsi="Segoe UI" w:cs="Segoe UI"/>
                <w:b/>
                <w:color w:val="FFFFFF"/>
                <w:spacing w:val="2"/>
                <w:sz w:val="22"/>
                <w:szCs w:val="22"/>
              </w:rPr>
              <w:t>ứ</w:t>
            </w:r>
            <w:r w:rsidRPr="002976C4">
              <w:rPr>
                <w:rFonts w:ascii="Segoe UI" w:eastAsia="Segoe UI" w:hAnsi="Segoe UI" w:cs="Segoe UI"/>
                <w:b/>
                <w:color w:val="FFFFFF"/>
                <w:sz w:val="22"/>
                <w:szCs w:val="22"/>
              </w:rPr>
              <w:t>c</w:t>
            </w:r>
            <w:r w:rsidRPr="002976C4">
              <w:rPr>
                <w:rFonts w:ascii="Segoe UI" w:eastAsia="Segoe UI" w:hAnsi="Segoe UI" w:cs="Segoe UI"/>
                <w:b/>
                <w:color w:val="FFFFFF"/>
                <w:spacing w:val="2"/>
                <w:sz w:val="22"/>
                <w:szCs w:val="22"/>
              </w:rPr>
              <w:t xml:space="preserve"> </w:t>
            </w:r>
            <w:r w:rsidRPr="002976C4">
              <w:rPr>
                <w:rFonts w:ascii="Segoe UI" w:eastAsia="Segoe UI" w:hAnsi="Segoe UI" w:cs="Segoe UI"/>
                <w:b/>
                <w:color w:val="FFFFFF"/>
                <w:spacing w:val="-4"/>
                <w:sz w:val="22"/>
                <w:szCs w:val="22"/>
              </w:rPr>
              <w:t>n</w:t>
            </w:r>
            <w:r w:rsidRPr="002976C4">
              <w:rPr>
                <w:rFonts w:ascii="Segoe UI" w:eastAsia="Segoe UI" w:hAnsi="Segoe UI" w:cs="Segoe UI"/>
                <w:b/>
                <w:color w:val="FFFFFF"/>
                <w:spacing w:val="1"/>
                <w:sz w:val="22"/>
                <w:szCs w:val="22"/>
              </w:rPr>
              <w:t>ăn</w:t>
            </w:r>
            <w:r w:rsidRPr="002976C4">
              <w:rPr>
                <w:rFonts w:ascii="Segoe UI" w:eastAsia="Segoe UI" w:hAnsi="Segoe UI" w:cs="Segoe UI"/>
                <w:b/>
                <w:color w:val="FFFFFF"/>
                <w:sz w:val="22"/>
                <w:szCs w:val="22"/>
              </w:rPr>
              <w:t>g</w:t>
            </w:r>
          </w:p>
        </w:tc>
        <w:tc>
          <w:tcPr>
            <w:tcW w:w="3792" w:type="dxa"/>
            <w:tcBorders>
              <w:top w:val="single" w:sz="5" w:space="0" w:color="000000"/>
              <w:left w:val="single" w:sz="5" w:space="0" w:color="000000"/>
              <w:bottom w:val="single" w:sz="5" w:space="0" w:color="000000"/>
              <w:right w:val="single" w:sz="5" w:space="0" w:color="000000"/>
            </w:tcBorders>
            <w:shd w:val="clear" w:color="auto" w:fill="000000"/>
          </w:tcPr>
          <w:p w:rsidR="002976C4" w:rsidRPr="002976C4" w:rsidRDefault="002976C4" w:rsidP="002976C4">
            <w:pPr>
              <w:spacing w:before="88"/>
              <w:ind w:left="1093"/>
              <w:rPr>
                <w:rFonts w:ascii="Segoe UI" w:eastAsia="Segoe UI" w:hAnsi="Segoe UI" w:cs="Segoe UI"/>
                <w:sz w:val="22"/>
                <w:szCs w:val="22"/>
              </w:rPr>
            </w:pPr>
            <w:r w:rsidRPr="002976C4">
              <w:rPr>
                <w:rFonts w:ascii="Segoe UI" w:eastAsia="Segoe UI" w:hAnsi="Segoe UI" w:cs="Segoe UI"/>
                <w:b/>
                <w:color w:val="FFFFFF"/>
                <w:sz w:val="22"/>
                <w:szCs w:val="22"/>
              </w:rPr>
              <w:t>Mô</w:t>
            </w:r>
            <w:r w:rsidRPr="002976C4">
              <w:rPr>
                <w:rFonts w:ascii="Segoe UI" w:eastAsia="Segoe UI" w:hAnsi="Segoe UI" w:cs="Segoe UI"/>
                <w:b/>
                <w:color w:val="FFFFFF"/>
                <w:spacing w:val="2"/>
                <w:sz w:val="22"/>
                <w:szCs w:val="22"/>
              </w:rPr>
              <w:t xml:space="preserve"> </w:t>
            </w:r>
            <w:r w:rsidRPr="002976C4">
              <w:rPr>
                <w:rFonts w:ascii="Segoe UI" w:eastAsia="Segoe UI" w:hAnsi="Segoe UI" w:cs="Segoe UI"/>
                <w:b/>
                <w:color w:val="FFFFFF"/>
                <w:spacing w:val="1"/>
                <w:sz w:val="22"/>
                <w:szCs w:val="22"/>
              </w:rPr>
              <w:t>t</w:t>
            </w:r>
            <w:r w:rsidRPr="002976C4">
              <w:rPr>
                <w:rFonts w:ascii="Segoe UI" w:eastAsia="Segoe UI" w:hAnsi="Segoe UI" w:cs="Segoe UI"/>
                <w:b/>
                <w:color w:val="FFFFFF"/>
                <w:sz w:val="22"/>
                <w:szCs w:val="22"/>
              </w:rPr>
              <w:t>ả</w:t>
            </w:r>
            <w:r w:rsidRPr="002976C4">
              <w:rPr>
                <w:rFonts w:ascii="Segoe UI" w:eastAsia="Segoe UI" w:hAnsi="Segoe UI" w:cs="Segoe UI"/>
                <w:b/>
                <w:color w:val="FFFFFF"/>
                <w:spacing w:val="3"/>
                <w:sz w:val="22"/>
                <w:szCs w:val="22"/>
              </w:rPr>
              <w:t xml:space="preserve"> </w:t>
            </w:r>
            <w:r w:rsidRPr="002976C4">
              <w:rPr>
                <w:rFonts w:ascii="Segoe UI" w:eastAsia="Segoe UI" w:hAnsi="Segoe UI" w:cs="Segoe UI"/>
                <w:b/>
                <w:color w:val="FFFFFF"/>
                <w:spacing w:val="-5"/>
                <w:sz w:val="22"/>
                <w:szCs w:val="22"/>
              </w:rPr>
              <w:t>đ</w:t>
            </w:r>
            <w:r w:rsidRPr="002976C4">
              <w:rPr>
                <w:rFonts w:ascii="Segoe UI" w:eastAsia="Segoe UI" w:hAnsi="Segoe UI" w:cs="Segoe UI"/>
                <w:b/>
                <w:color w:val="FFFFFF"/>
                <w:sz w:val="22"/>
                <w:szCs w:val="22"/>
              </w:rPr>
              <w:t>ơn</w:t>
            </w:r>
            <w:r w:rsidRPr="002976C4">
              <w:rPr>
                <w:rFonts w:ascii="Segoe UI" w:eastAsia="Segoe UI" w:hAnsi="Segoe UI" w:cs="Segoe UI"/>
                <w:b/>
                <w:color w:val="FFFFFF"/>
                <w:spacing w:val="3"/>
                <w:sz w:val="22"/>
                <w:szCs w:val="22"/>
              </w:rPr>
              <w:t xml:space="preserve"> </w:t>
            </w:r>
            <w:r w:rsidRPr="002976C4">
              <w:rPr>
                <w:rFonts w:ascii="Segoe UI" w:eastAsia="Segoe UI" w:hAnsi="Segoe UI" w:cs="Segoe UI"/>
                <w:b/>
                <w:color w:val="FFFFFF"/>
                <w:spacing w:val="-2"/>
                <w:sz w:val="22"/>
                <w:szCs w:val="22"/>
              </w:rPr>
              <w:t>g</w:t>
            </w:r>
            <w:r w:rsidRPr="002976C4">
              <w:rPr>
                <w:rFonts w:ascii="Segoe UI" w:eastAsia="Segoe UI" w:hAnsi="Segoe UI" w:cs="Segoe UI"/>
                <w:b/>
                <w:color w:val="FFFFFF"/>
                <w:sz w:val="22"/>
                <w:szCs w:val="22"/>
              </w:rPr>
              <w:t>i</w:t>
            </w:r>
            <w:r w:rsidRPr="002976C4">
              <w:rPr>
                <w:rFonts w:ascii="Segoe UI" w:eastAsia="Segoe UI" w:hAnsi="Segoe UI" w:cs="Segoe UI"/>
                <w:b/>
                <w:color w:val="FFFFFF"/>
                <w:spacing w:val="1"/>
                <w:sz w:val="22"/>
                <w:szCs w:val="22"/>
              </w:rPr>
              <w:t>ả</w:t>
            </w:r>
            <w:r w:rsidRPr="002976C4">
              <w:rPr>
                <w:rFonts w:ascii="Segoe UI" w:eastAsia="Segoe UI" w:hAnsi="Segoe UI" w:cs="Segoe UI"/>
                <w:b/>
                <w:color w:val="FFFFFF"/>
                <w:sz w:val="22"/>
                <w:szCs w:val="22"/>
              </w:rPr>
              <w:t>n</w:t>
            </w:r>
          </w:p>
        </w:tc>
        <w:tc>
          <w:tcPr>
            <w:tcW w:w="3254" w:type="dxa"/>
            <w:tcBorders>
              <w:top w:val="single" w:sz="5" w:space="0" w:color="000000"/>
              <w:left w:val="single" w:sz="5" w:space="0" w:color="000000"/>
              <w:bottom w:val="single" w:sz="5" w:space="0" w:color="000000"/>
              <w:right w:val="single" w:sz="5" w:space="0" w:color="000000"/>
            </w:tcBorders>
            <w:shd w:val="clear" w:color="auto" w:fill="000000"/>
          </w:tcPr>
          <w:p w:rsidR="002976C4" w:rsidRPr="002976C4" w:rsidRDefault="002976C4" w:rsidP="002976C4">
            <w:pPr>
              <w:spacing w:before="88"/>
              <w:ind w:left="1191" w:right="1193"/>
              <w:jc w:val="center"/>
              <w:rPr>
                <w:rFonts w:ascii="Segoe UI" w:eastAsia="Segoe UI" w:hAnsi="Segoe UI" w:cs="Segoe UI"/>
                <w:sz w:val="22"/>
                <w:szCs w:val="22"/>
              </w:rPr>
            </w:pPr>
            <w:r w:rsidRPr="002976C4">
              <w:rPr>
                <w:rFonts w:ascii="Segoe UI" w:eastAsia="Segoe UI" w:hAnsi="Segoe UI" w:cs="Segoe UI"/>
                <w:b/>
                <w:color w:val="FFFFFF"/>
                <w:spacing w:val="2"/>
                <w:sz w:val="22"/>
                <w:szCs w:val="22"/>
              </w:rPr>
              <w:t>Gh</w:t>
            </w:r>
            <w:r w:rsidRPr="002976C4">
              <w:rPr>
                <w:rFonts w:ascii="Segoe UI" w:eastAsia="Segoe UI" w:hAnsi="Segoe UI" w:cs="Segoe UI"/>
                <w:b/>
                <w:color w:val="FFFFFF"/>
                <w:sz w:val="22"/>
                <w:szCs w:val="22"/>
              </w:rPr>
              <w:t>i</w:t>
            </w:r>
            <w:r w:rsidRPr="002976C4">
              <w:rPr>
                <w:rFonts w:ascii="Segoe UI" w:eastAsia="Segoe UI" w:hAnsi="Segoe UI" w:cs="Segoe UI"/>
                <w:b/>
                <w:color w:val="FFFFFF"/>
                <w:spacing w:val="2"/>
                <w:sz w:val="22"/>
                <w:szCs w:val="22"/>
              </w:rPr>
              <w:t xml:space="preserve"> </w:t>
            </w:r>
            <w:r w:rsidRPr="002976C4">
              <w:rPr>
                <w:rFonts w:ascii="Segoe UI" w:eastAsia="Segoe UI" w:hAnsi="Segoe UI" w:cs="Segoe UI"/>
                <w:b/>
                <w:color w:val="FFFFFF"/>
                <w:spacing w:val="-5"/>
                <w:sz w:val="22"/>
                <w:szCs w:val="22"/>
              </w:rPr>
              <w:t>c</w:t>
            </w:r>
            <w:r w:rsidRPr="002976C4">
              <w:rPr>
                <w:rFonts w:ascii="Segoe UI" w:eastAsia="Segoe UI" w:hAnsi="Segoe UI" w:cs="Segoe UI"/>
                <w:b/>
                <w:color w:val="FFFFFF"/>
                <w:spacing w:val="2"/>
                <w:sz w:val="22"/>
                <w:szCs w:val="22"/>
              </w:rPr>
              <w:t>h</w:t>
            </w:r>
            <w:r w:rsidRPr="002976C4">
              <w:rPr>
                <w:rFonts w:ascii="Segoe UI" w:eastAsia="Segoe UI" w:hAnsi="Segoe UI" w:cs="Segoe UI"/>
                <w:b/>
                <w:color w:val="FFFFFF"/>
                <w:sz w:val="22"/>
                <w:szCs w:val="22"/>
              </w:rPr>
              <w:t>ú</w:t>
            </w:r>
          </w:p>
        </w:tc>
      </w:tr>
      <w:tr w:rsidR="002976C4" w:rsidRPr="002976C4" w:rsidTr="00557001">
        <w:trPr>
          <w:trHeight w:hRule="exact" w:val="1675"/>
        </w:trPr>
        <w:tc>
          <w:tcPr>
            <w:tcW w:w="66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3" w:line="280" w:lineRule="exact"/>
              <w:rPr>
                <w:szCs w:val="28"/>
              </w:rPr>
            </w:pPr>
          </w:p>
          <w:p w:rsidR="002976C4" w:rsidRPr="002976C4" w:rsidRDefault="002976C4" w:rsidP="002976C4">
            <w:pPr>
              <w:ind w:left="226" w:right="232"/>
              <w:jc w:val="center"/>
              <w:rPr>
                <w:rFonts w:ascii="Segoe UI" w:eastAsia="Segoe UI" w:hAnsi="Segoe UI" w:cs="Segoe UI"/>
                <w:sz w:val="22"/>
                <w:szCs w:val="22"/>
              </w:rPr>
            </w:pPr>
            <w:r w:rsidRPr="002976C4">
              <w:rPr>
                <w:rFonts w:ascii="Segoe UI" w:eastAsia="Segoe UI" w:hAnsi="Segoe UI" w:cs="Segoe UI"/>
                <w:sz w:val="22"/>
                <w:szCs w:val="22"/>
              </w:rPr>
              <w:t>1</w:t>
            </w:r>
          </w:p>
        </w:tc>
        <w:tc>
          <w:tcPr>
            <w:tcW w:w="25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4" w:line="120" w:lineRule="exact"/>
              <w:rPr>
                <w:sz w:val="13"/>
                <w:szCs w:val="13"/>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N</w:t>
            </w:r>
            <w:r w:rsidRPr="002976C4">
              <w:rPr>
                <w:rFonts w:ascii="Segoe UI" w:eastAsia="Segoe UI" w:hAnsi="Segoe UI" w:cs="Segoe UI"/>
                <w:sz w:val="22"/>
                <w:szCs w:val="22"/>
              </w:rPr>
              <w:t>ghe</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và qu</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lý</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nh</w:t>
            </w:r>
            <w:r w:rsidRPr="002976C4">
              <w:rPr>
                <w:rFonts w:ascii="Segoe UI" w:eastAsia="Segoe UI" w:hAnsi="Segoe UI" w:cs="Segoe UI"/>
                <w:spacing w:val="-2"/>
                <w:sz w:val="22"/>
                <w:szCs w:val="22"/>
              </w:rPr>
              <w:t>ạ</w:t>
            </w:r>
            <w:r w:rsidRPr="002976C4">
              <w:rPr>
                <w:rFonts w:ascii="Segoe UI" w:eastAsia="Segoe UI" w:hAnsi="Segoe UI" w:cs="Segoe UI"/>
                <w:sz w:val="22"/>
                <w:szCs w:val="22"/>
              </w:rPr>
              <w:t>c</w:t>
            </w: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O</w:t>
            </w:r>
            <w:r w:rsidRPr="002976C4">
              <w:rPr>
                <w:rFonts w:ascii="Segoe UI" w:eastAsia="Segoe UI" w:hAnsi="Segoe UI" w:cs="Segoe UI"/>
                <w:spacing w:val="-2"/>
                <w:sz w:val="22"/>
                <w:szCs w:val="22"/>
              </w:rPr>
              <w:t>ff</w:t>
            </w:r>
            <w:r w:rsidRPr="002976C4">
              <w:rPr>
                <w:rFonts w:ascii="Segoe UI" w:eastAsia="Segoe UI" w:hAnsi="Segoe UI" w:cs="Segoe UI"/>
                <w:sz w:val="22"/>
                <w:szCs w:val="22"/>
              </w:rPr>
              <w:t>line</w:t>
            </w:r>
          </w:p>
        </w:tc>
        <w:tc>
          <w:tcPr>
            <w:tcW w:w="37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7"/>
              <w:ind w:left="100" w:right="2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hư</w:t>
            </w:r>
            <w:r w:rsidRPr="002976C4">
              <w:rPr>
                <w:rFonts w:ascii="Segoe UI" w:eastAsia="Segoe UI" w:hAnsi="Segoe UI" w:cs="Segoe UI"/>
                <w:spacing w:val="-2"/>
                <w:sz w:val="22"/>
                <w:szCs w:val="22"/>
              </w:rPr>
              <w:t>ơ</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rình</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ó</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k</w:t>
            </w:r>
            <w:r w:rsidRPr="002976C4">
              <w:rPr>
                <w:rFonts w:ascii="Segoe UI" w:eastAsia="Segoe UI" w:hAnsi="Segoe UI" w:cs="Segoe UI"/>
                <w:sz w:val="22"/>
                <w:szCs w:val="22"/>
              </w:rPr>
              <w:t>hả 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ho 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nghe</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5"/>
                <w:sz w:val="22"/>
                <w:szCs w:val="22"/>
              </w:rPr>
              <w:t>h</w:t>
            </w:r>
            <w:r w:rsidRPr="002976C4">
              <w:rPr>
                <w:rFonts w:ascii="Segoe UI" w:eastAsia="Segoe UI" w:hAnsi="Segoe UI" w:cs="Segoe UI"/>
                <w:sz w:val="22"/>
                <w:szCs w:val="22"/>
              </w:rPr>
              <w:t>ững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 xml:space="preserve">t </w:t>
            </w:r>
            <w:r w:rsidRPr="002976C4">
              <w:rPr>
                <w:rFonts w:ascii="Segoe UI" w:eastAsia="Segoe UI" w:hAnsi="Segoe UI" w:cs="Segoe UI"/>
                <w:spacing w:val="-1"/>
                <w:sz w:val="22"/>
                <w:szCs w:val="22"/>
              </w:rPr>
              <w:t>c</w:t>
            </w:r>
            <w:r w:rsidRPr="002976C4">
              <w:rPr>
                <w:rFonts w:ascii="Segoe UI" w:eastAsia="Segoe UI" w:hAnsi="Segoe UI" w:cs="Segoe UI"/>
                <w:sz w:val="22"/>
                <w:szCs w:val="22"/>
              </w:rPr>
              <w:t xml:space="preserve">ó </w:t>
            </w:r>
            <w:r w:rsidRPr="002976C4">
              <w:rPr>
                <w:rFonts w:ascii="Segoe UI" w:eastAsia="Segoe UI" w:hAnsi="Segoe UI" w:cs="Segoe UI"/>
                <w:spacing w:val="3"/>
                <w:sz w:val="22"/>
                <w:szCs w:val="22"/>
              </w:rPr>
              <w:t>s</w:t>
            </w:r>
            <w:r w:rsidRPr="002976C4">
              <w:rPr>
                <w:rFonts w:ascii="Segoe UI" w:eastAsia="Segoe UI" w:hAnsi="Segoe UI" w:cs="Segoe UI"/>
                <w:spacing w:val="-2"/>
                <w:sz w:val="22"/>
                <w:szCs w:val="22"/>
              </w:rPr>
              <w:t>ẵ</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rên</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pacing w:val="-2"/>
                <w:sz w:val="22"/>
                <w:szCs w:val="22"/>
              </w:rPr>
              <w:t>á</w:t>
            </w:r>
            <w:r w:rsidRPr="002976C4">
              <w:rPr>
                <w:rFonts w:ascii="Segoe UI" w:eastAsia="Segoe UI" w:hAnsi="Segoe UI" w:cs="Segoe UI"/>
                <w:spacing w:val="-1"/>
                <w:sz w:val="22"/>
                <w:szCs w:val="22"/>
              </w:rPr>
              <w:t>y</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ho</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phép</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qu</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lý</w:t>
            </w:r>
            <w:r w:rsidRPr="002976C4">
              <w:rPr>
                <w:rFonts w:ascii="Segoe UI" w:eastAsia="Segoe UI" w:hAnsi="Segoe UI" w:cs="Segoe UI"/>
                <w:spacing w:val="1"/>
                <w:sz w:val="22"/>
                <w:szCs w:val="22"/>
              </w:rPr>
              <w:t xml:space="preserve"> </w:t>
            </w:r>
            <w:r w:rsidRPr="002976C4">
              <w:rPr>
                <w:rFonts w:ascii="Segoe UI" w:eastAsia="Segoe UI" w:hAnsi="Segoe UI" w:cs="Segoe UI"/>
                <w:spacing w:val="-3"/>
                <w:sz w:val="22"/>
                <w:szCs w:val="22"/>
              </w:rPr>
              <w:t>t</w:t>
            </w:r>
            <w:r w:rsidRPr="002976C4">
              <w:rPr>
                <w:rFonts w:ascii="Segoe UI" w:eastAsia="Segoe UI" w:hAnsi="Segoe UI" w:cs="Segoe UI"/>
                <w:sz w:val="22"/>
                <w:szCs w:val="22"/>
              </w:rPr>
              <w:t>hư viện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nh</w:t>
            </w:r>
            <w:r w:rsidRPr="002976C4">
              <w:rPr>
                <w:rFonts w:ascii="Segoe UI" w:eastAsia="Segoe UI" w:hAnsi="Segoe UI" w:cs="Segoe UI"/>
                <w:spacing w:val="-2"/>
                <w:sz w:val="22"/>
                <w:szCs w:val="22"/>
              </w:rPr>
              <w:t>ạ</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o</w:t>
            </w:r>
            <w:r w:rsidRPr="002976C4">
              <w:rPr>
                <w:rFonts w:ascii="Segoe UI" w:eastAsia="Segoe UI" w:hAnsi="Segoe UI" w:cs="Segoe UI"/>
                <w:spacing w:val="-2"/>
                <w:sz w:val="22"/>
                <w:szCs w:val="22"/>
              </w:rPr>
              <w:t>ff</w:t>
            </w:r>
            <w:r w:rsidRPr="002976C4">
              <w:rPr>
                <w:rFonts w:ascii="Segoe UI" w:eastAsia="Segoe UI" w:hAnsi="Segoe UI" w:cs="Segoe UI"/>
                <w:sz w:val="22"/>
                <w:szCs w:val="22"/>
              </w:rPr>
              <w:t>line</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heo</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w:t>
            </w:r>
            <w:r w:rsidRPr="002976C4">
              <w:rPr>
                <w:rFonts w:ascii="Segoe UI" w:eastAsia="Segoe UI" w:hAnsi="Segoe UI" w:cs="Segoe UI"/>
                <w:spacing w:val="-1"/>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pacing w:val="2"/>
                <w:sz w:val="22"/>
                <w:szCs w:val="22"/>
              </w:rPr>
              <w:t>t</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 xml:space="preserve">Tên </w:t>
            </w:r>
            <w:r w:rsidRPr="002976C4">
              <w:rPr>
                <w:rFonts w:ascii="Segoe UI" w:eastAsia="Segoe UI" w:hAnsi="Segoe UI" w:cs="Segoe UI"/>
                <w:spacing w:val="-2"/>
                <w:sz w:val="22"/>
                <w:szCs w:val="22"/>
              </w:rPr>
              <w:t>C</w:t>
            </w:r>
            <w:r w:rsidRPr="002976C4">
              <w:rPr>
                <w:rFonts w:ascii="Segoe UI" w:eastAsia="Segoe UI" w:hAnsi="Segoe UI" w:cs="Segoe UI"/>
                <w:sz w:val="22"/>
                <w:szCs w:val="22"/>
              </w:rPr>
              <w:t xml:space="preserve">a </w:t>
            </w:r>
            <w:r w:rsidRPr="002976C4">
              <w:rPr>
                <w:rFonts w:ascii="Segoe UI" w:eastAsia="Segoe UI" w:hAnsi="Segoe UI" w:cs="Segoe UI"/>
                <w:spacing w:val="-2"/>
                <w:sz w:val="22"/>
                <w:szCs w:val="22"/>
              </w:rPr>
              <w:t>S</w:t>
            </w:r>
            <w:r w:rsidRPr="002976C4">
              <w:rPr>
                <w:rFonts w:ascii="Segoe UI" w:eastAsia="Segoe UI" w:hAnsi="Segoe UI" w:cs="Segoe UI"/>
                <w:sz w:val="22"/>
                <w:szCs w:val="22"/>
              </w:rPr>
              <w:t>ĩ</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ho</w:t>
            </w:r>
            <w:r w:rsidRPr="002976C4">
              <w:rPr>
                <w:rFonts w:ascii="Segoe UI" w:eastAsia="Segoe UI" w:hAnsi="Segoe UI" w:cs="Segoe UI"/>
                <w:spacing w:val="-2"/>
                <w:sz w:val="22"/>
                <w:szCs w:val="22"/>
              </w:rPr>
              <w:t>ặ</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Tên</w:t>
            </w:r>
            <w:r w:rsidRPr="002976C4">
              <w:rPr>
                <w:rFonts w:ascii="Segoe UI" w:eastAsia="Segoe UI" w:hAnsi="Segoe UI" w:cs="Segoe UI"/>
                <w:spacing w:val="2"/>
                <w:sz w:val="22"/>
                <w:szCs w:val="22"/>
              </w:rPr>
              <w:t xml:space="preserve"> A</w:t>
            </w:r>
            <w:r w:rsidRPr="002976C4">
              <w:rPr>
                <w:rFonts w:ascii="Segoe UI" w:eastAsia="Segoe UI" w:hAnsi="Segoe UI" w:cs="Segoe UI"/>
                <w:sz w:val="22"/>
                <w:szCs w:val="22"/>
              </w:rPr>
              <w:t>lbu</w:t>
            </w:r>
            <w:r w:rsidRPr="002976C4">
              <w:rPr>
                <w:rFonts w:ascii="Segoe UI" w:eastAsia="Segoe UI" w:hAnsi="Segoe UI" w:cs="Segoe UI"/>
                <w:spacing w:val="-2"/>
                <w:sz w:val="22"/>
                <w:szCs w:val="22"/>
              </w:rPr>
              <w:t>m</w:t>
            </w:r>
            <w:r w:rsidRPr="002976C4">
              <w:rPr>
                <w:rFonts w:ascii="Segoe UI" w:eastAsia="Segoe UI" w:hAnsi="Segoe UI" w:cs="Segoe UI"/>
                <w:sz w:val="22"/>
                <w:szCs w:val="22"/>
              </w:rPr>
              <w:t>).</w:t>
            </w:r>
          </w:p>
        </w:tc>
        <w:tc>
          <w:tcPr>
            <w:tcW w:w="3254"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3" w:line="280" w:lineRule="exact"/>
              <w:rPr>
                <w:szCs w:val="28"/>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hức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ơ b</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p>
        </w:tc>
      </w:tr>
      <w:tr w:rsidR="002976C4" w:rsidRPr="002976C4" w:rsidTr="00557001">
        <w:trPr>
          <w:trHeight w:hRule="exact" w:val="2846"/>
        </w:trPr>
        <w:tc>
          <w:tcPr>
            <w:tcW w:w="66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4" w:line="260" w:lineRule="exact"/>
              <w:rPr>
                <w:sz w:val="26"/>
                <w:szCs w:val="26"/>
              </w:rPr>
            </w:pPr>
          </w:p>
          <w:p w:rsidR="002976C4" w:rsidRPr="002976C4" w:rsidRDefault="002976C4" w:rsidP="002976C4">
            <w:pPr>
              <w:ind w:left="226" w:right="232"/>
              <w:jc w:val="center"/>
              <w:rPr>
                <w:rFonts w:ascii="Segoe UI" w:eastAsia="Segoe UI" w:hAnsi="Segoe UI" w:cs="Segoe UI"/>
                <w:sz w:val="22"/>
                <w:szCs w:val="22"/>
              </w:rPr>
            </w:pPr>
            <w:r w:rsidRPr="002976C4">
              <w:rPr>
                <w:rFonts w:ascii="Segoe UI" w:eastAsia="Segoe UI" w:hAnsi="Segoe UI" w:cs="Segoe UI"/>
                <w:sz w:val="22"/>
                <w:szCs w:val="22"/>
              </w:rPr>
              <w:t>2</w:t>
            </w:r>
          </w:p>
        </w:tc>
        <w:tc>
          <w:tcPr>
            <w:tcW w:w="25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10" w:line="100" w:lineRule="exact"/>
              <w:rPr>
                <w:sz w:val="11"/>
                <w:szCs w:val="11"/>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N</w:t>
            </w:r>
            <w:r w:rsidRPr="002976C4">
              <w:rPr>
                <w:rFonts w:ascii="Segoe UI" w:eastAsia="Segoe UI" w:hAnsi="Segoe UI" w:cs="Segoe UI"/>
                <w:sz w:val="22"/>
                <w:szCs w:val="22"/>
              </w:rPr>
              <w:t>ghe</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và qu</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lý</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nh</w:t>
            </w:r>
            <w:r w:rsidRPr="002976C4">
              <w:rPr>
                <w:rFonts w:ascii="Segoe UI" w:eastAsia="Segoe UI" w:hAnsi="Segoe UI" w:cs="Segoe UI"/>
                <w:spacing w:val="-2"/>
                <w:sz w:val="22"/>
                <w:szCs w:val="22"/>
              </w:rPr>
              <w:t>ạ</w:t>
            </w:r>
            <w:r w:rsidRPr="002976C4">
              <w:rPr>
                <w:rFonts w:ascii="Segoe UI" w:eastAsia="Segoe UI" w:hAnsi="Segoe UI" w:cs="Segoe UI"/>
                <w:sz w:val="22"/>
                <w:szCs w:val="22"/>
              </w:rPr>
              <w:t>c</w:t>
            </w: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O</w:t>
            </w:r>
            <w:r w:rsidRPr="002976C4">
              <w:rPr>
                <w:rFonts w:ascii="Segoe UI" w:eastAsia="Segoe UI" w:hAnsi="Segoe UI" w:cs="Segoe UI"/>
                <w:sz w:val="22"/>
                <w:szCs w:val="22"/>
              </w:rPr>
              <w:t>nline</w:t>
            </w:r>
          </w:p>
        </w:tc>
        <w:tc>
          <w:tcPr>
            <w:tcW w:w="37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8"/>
              <w:ind w:left="100" w:right="143"/>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ho</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phép</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r w:rsidRPr="002976C4">
              <w:rPr>
                <w:rFonts w:ascii="Segoe UI" w:eastAsia="Segoe UI" w:hAnsi="Segoe UI" w:cs="Segoe UI"/>
                <w:spacing w:val="-3"/>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ó</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hể</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nghe đư</w:t>
            </w:r>
            <w:r w:rsidRPr="002976C4">
              <w:rPr>
                <w:rFonts w:ascii="Segoe UI" w:eastAsia="Segoe UI" w:hAnsi="Segoe UI" w:cs="Segoe UI"/>
                <w:spacing w:val="-2"/>
                <w:sz w:val="22"/>
                <w:szCs w:val="22"/>
              </w:rPr>
              <w:t>ợ</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những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 xml:space="preserve">t </w:t>
            </w:r>
            <w:r w:rsidRPr="002976C4">
              <w:rPr>
                <w:rFonts w:ascii="Segoe UI" w:eastAsia="Segoe UI" w:hAnsi="Segoe UI" w:cs="Segoe UI"/>
                <w:spacing w:val="2"/>
                <w:sz w:val="22"/>
                <w:szCs w:val="22"/>
              </w:rPr>
              <w:t>t</w:t>
            </w:r>
            <w:r w:rsidRPr="002976C4">
              <w:rPr>
                <w:rFonts w:ascii="Segoe UI" w:eastAsia="Segoe UI" w:hAnsi="Segoe UI" w:cs="Segoe UI"/>
                <w:sz w:val="22"/>
                <w:szCs w:val="22"/>
              </w:rPr>
              <w:t>rên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in</w:t>
            </w:r>
            <w:r w:rsidRPr="002976C4">
              <w:rPr>
                <w:rFonts w:ascii="Segoe UI" w:eastAsia="Segoe UI" w:hAnsi="Segoe UI" w:cs="Segoe UI"/>
                <w:spacing w:val="2"/>
                <w:sz w:val="22"/>
                <w:szCs w:val="22"/>
              </w:rPr>
              <w:t>t</w:t>
            </w:r>
            <w:r w:rsidRPr="002976C4">
              <w:rPr>
                <w:rFonts w:ascii="Segoe UI" w:eastAsia="Segoe UI" w:hAnsi="Segoe UI" w:cs="Segoe UI"/>
                <w:sz w:val="22"/>
                <w:szCs w:val="22"/>
              </w:rPr>
              <w:t>ern</w:t>
            </w:r>
            <w:r w:rsidRPr="002976C4">
              <w:rPr>
                <w:rFonts w:ascii="Segoe UI" w:eastAsia="Segoe UI" w:hAnsi="Segoe UI" w:cs="Segoe UI"/>
                <w:spacing w:val="-5"/>
                <w:sz w:val="22"/>
                <w:szCs w:val="22"/>
              </w:rPr>
              <w:t>e</w:t>
            </w:r>
            <w:r w:rsidRPr="002976C4">
              <w:rPr>
                <w:rFonts w:ascii="Segoe UI" w:eastAsia="Segoe UI" w:hAnsi="Segoe UI" w:cs="Segoe UI"/>
                <w:spacing w:val="2"/>
                <w:sz w:val="22"/>
                <w:szCs w:val="22"/>
              </w:rPr>
              <w:t>t</w:t>
            </w:r>
            <w:r w:rsidRPr="002976C4">
              <w:rPr>
                <w:rFonts w:ascii="Segoe UI" w:eastAsia="Segoe UI" w:hAnsi="Segoe UI" w:cs="Segoe UI"/>
                <w:sz w:val="22"/>
                <w:szCs w:val="22"/>
              </w:rPr>
              <w:t>, những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đ</w:t>
            </w:r>
            <w:r w:rsidRPr="002976C4">
              <w:rPr>
                <w:rFonts w:ascii="Segoe UI" w:eastAsia="Segoe UI" w:hAnsi="Segoe UI" w:cs="Segoe UI"/>
                <w:spacing w:val="-2"/>
                <w:sz w:val="22"/>
                <w:szCs w:val="22"/>
              </w:rPr>
              <w:t>a</w:t>
            </w:r>
            <w:r w:rsidRPr="002976C4">
              <w:rPr>
                <w:rFonts w:ascii="Segoe UI" w:eastAsia="Segoe UI" w:hAnsi="Segoe UI" w:cs="Segoe UI"/>
                <w:sz w:val="22"/>
                <w:szCs w:val="22"/>
              </w:rPr>
              <w:t>ng</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ho</w:t>
            </w:r>
            <w:r w:rsidRPr="002976C4">
              <w:rPr>
                <w:rFonts w:ascii="Segoe UI" w:eastAsia="Segoe UI" w:hAnsi="Segoe UI" w:cs="Segoe UI"/>
                <w:spacing w:val="2"/>
                <w:sz w:val="22"/>
                <w:szCs w:val="22"/>
              </w:rPr>
              <w:t>t</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đồng</w:t>
            </w:r>
            <w:r w:rsidRPr="002976C4">
              <w:rPr>
                <w:rFonts w:ascii="Segoe UI" w:eastAsia="Segoe UI" w:hAnsi="Segoe UI" w:cs="Segoe UI"/>
                <w:spacing w:val="-3"/>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h</w:t>
            </w:r>
            <w:r w:rsidRPr="002976C4">
              <w:rPr>
                <w:rFonts w:ascii="Segoe UI" w:eastAsia="Segoe UI" w:hAnsi="Segoe UI" w:cs="Segoe UI"/>
                <w:spacing w:val="-2"/>
                <w:sz w:val="22"/>
                <w:szCs w:val="22"/>
              </w:rPr>
              <w:t>ờ</w:t>
            </w:r>
            <w:r w:rsidRPr="002976C4">
              <w:rPr>
                <w:rFonts w:ascii="Segoe UI" w:eastAsia="Segoe UI" w:hAnsi="Segoe UI" w:cs="Segoe UI"/>
                <w:sz w:val="22"/>
                <w:szCs w:val="22"/>
              </w:rPr>
              <w:t xml:space="preserve">i </w:t>
            </w:r>
            <w:r w:rsidRPr="002976C4">
              <w:rPr>
                <w:rFonts w:ascii="Segoe UI" w:eastAsia="Segoe UI" w:hAnsi="Segoe UI" w:cs="Segoe UI"/>
                <w:spacing w:val="-1"/>
                <w:sz w:val="22"/>
                <w:szCs w:val="22"/>
              </w:rPr>
              <w:t>c</w:t>
            </w:r>
            <w:r w:rsidRPr="002976C4">
              <w:rPr>
                <w:rFonts w:ascii="Segoe UI" w:eastAsia="Segoe UI" w:hAnsi="Segoe UI" w:cs="Segoe UI"/>
                <w:sz w:val="22"/>
                <w:szCs w:val="22"/>
              </w:rPr>
              <w:t>ung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ấ</w:t>
            </w:r>
            <w:r w:rsidRPr="002976C4">
              <w:rPr>
                <w:rFonts w:ascii="Segoe UI" w:eastAsia="Segoe UI" w:hAnsi="Segoe UI" w:cs="Segoe UI"/>
                <w:sz w:val="22"/>
                <w:szCs w:val="22"/>
              </w:rPr>
              <w:t>p</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k</w:t>
            </w:r>
            <w:r w:rsidRPr="002976C4">
              <w:rPr>
                <w:rFonts w:ascii="Segoe UI" w:eastAsia="Segoe UI" w:hAnsi="Segoe UI" w:cs="Segoe UI"/>
                <w:sz w:val="22"/>
                <w:szCs w:val="22"/>
              </w:rPr>
              <w:t>hả 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qu</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lý</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 xml:space="preserve">và lưu </w:t>
            </w:r>
            <w:r w:rsidRPr="002976C4">
              <w:rPr>
                <w:rFonts w:ascii="Segoe UI" w:eastAsia="Segoe UI" w:hAnsi="Segoe UI" w:cs="Segoe UI"/>
                <w:spacing w:val="2"/>
                <w:sz w:val="22"/>
                <w:szCs w:val="22"/>
              </w:rPr>
              <w:t>t</w:t>
            </w:r>
            <w:r w:rsidRPr="002976C4">
              <w:rPr>
                <w:rFonts w:ascii="Segoe UI" w:eastAsia="Segoe UI" w:hAnsi="Segoe UI" w:cs="Segoe UI"/>
                <w:sz w:val="22"/>
                <w:szCs w:val="22"/>
              </w:rPr>
              <w:t>rữ</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lịc</w:t>
            </w:r>
            <w:r w:rsidRPr="002976C4">
              <w:rPr>
                <w:rFonts w:ascii="Segoe UI" w:eastAsia="Segoe UI" w:hAnsi="Segoe UI" w:cs="Segoe UI"/>
                <w:sz w:val="22"/>
                <w:szCs w:val="22"/>
              </w:rPr>
              <w:t>h</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s</w:t>
            </w:r>
            <w:r w:rsidRPr="002976C4">
              <w:rPr>
                <w:rFonts w:ascii="Segoe UI" w:eastAsia="Segoe UI" w:hAnsi="Segoe UI" w:cs="Segoe UI"/>
                <w:sz w:val="22"/>
                <w:szCs w:val="22"/>
              </w:rPr>
              <w:t>ữ</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đã n</w:t>
            </w:r>
            <w:r w:rsidRPr="002976C4">
              <w:rPr>
                <w:rFonts w:ascii="Segoe UI" w:eastAsia="Segoe UI" w:hAnsi="Segoe UI" w:cs="Segoe UI"/>
                <w:spacing w:val="-5"/>
                <w:sz w:val="22"/>
                <w:szCs w:val="22"/>
              </w:rPr>
              <w:t>g</w:t>
            </w:r>
            <w:r w:rsidRPr="002976C4">
              <w:rPr>
                <w:rFonts w:ascii="Segoe UI" w:eastAsia="Segoe UI" w:hAnsi="Segoe UI" w:cs="Segoe UI"/>
                <w:sz w:val="22"/>
                <w:szCs w:val="22"/>
              </w:rPr>
              <w:t>he</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(ph</w:t>
            </w:r>
            <w:r w:rsidRPr="002976C4">
              <w:rPr>
                <w:rFonts w:ascii="Segoe UI" w:eastAsia="Segoe UI" w:hAnsi="Segoe UI" w:cs="Segoe UI"/>
                <w:spacing w:val="-2"/>
                <w:sz w:val="22"/>
                <w:szCs w:val="22"/>
              </w:rPr>
              <w:t>â</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l</w:t>
            </w:r>
            <w:r w:rsidRPr="002976C4">
              <w:rPr>
                <w:rFonts w:ascii="Segoe UI" w:eastAsia="Segoe UI" w:hAnsi="Segoe UI" w:cs="Segoe UI"/>
                <w:spacing w:val="1"/>
                <w:sz w:val="22"/>
                <w:szCs w:val="22"/>
              </w:rPr>
              <w:t>o</w:t>
            </w:r>
            <w:r w:rsidRPr="002976C4">
              <w:rPr>
                <w:rFonts w:ascii="Segoe UI" w:eastAsia="Segoe UI" w:hAnsi="Segoe UI" w:cs="Segoe UI"/>
                <w:spacing w:val="-2"/>
                <w:sz w:val="22"/>
                <w:szCs w:val="22"/>
              </w:rPr>
              <w:t>ạ</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heo d</w:t>
            </w:r>
            <w:r w:rsidRPr="002976C4">
              <w:rPr>
                <w:rFonts w:ascii="Segoe UI" w:eastAsia="Segoe UI" w:hAnsi="Segoe UI" w:cs="Segoe UI"/>
                <w:spacing w:val="-2"/>
                <w:sz w:val="22"/>
                <w:szCs w:val="22"/>
              </w:rPr>
              <w:t>a</w:t>
            </w:r>
            <w:r w:rsidRPr="002976C4">
              <w:rPr>
                <w:rFonts w:ascii="Segoe UI" w:eastAsia="Segoe UI" w:hAnsi="Segoe UI" w:cs="Segoe UI"/>
                <w:sz w:val="22"/>
                <w:szCs w:val="22"/>
              </w:rPr>
              <w:t>nh</w:t>
            </w:r>
            <w:r w:rsidRPr="002976C4">
              <w:rPr>
                <w:rFonts w:ascii="Segoe UI" w:eastAsia="Segoe UI" w:hAnsi="Segoe UI" w:cs="Segoe UI"/>
                <w:spacing w:val="2"/>
                <w:sz w:val="22"/>
                <w:szCs w:val="22"/>
              </w:rPr>
              <w:t xml:space="preserve"> m</w:t>
            </w:r>
            <w:r w:rsidRPr="002976C4">
              <w:rPr>
                <w:rFonts w:ascii="Segoe UI" w:eastAsia="Segoe UI" w:hAnsi="Segoe UI" w:cs="Segoe UI"/>
                <w:sz w:val="22"/>
                <w:szCs w:val="22"/>
              </w:rPr>
              <w:t>ụ</w:t>
            </w:r>
            <w:r w:rsidRPr="002976C4">
              <w:rPr>
                <w:rFonts w:ascii="Segoe UI" w:eastAsia="Segoe UI" w:hAnsi="Segoe UI" w:cs="Segoe UI"/>
                <w:spacing w:val="-1"/>
                <w:sz w:val="22"/>
                <w:szCs w:val="22"/>
              </w:rPr>
              <w:t>c</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 xml:space="preserve">ìm </w:t>
            </w:r>
            <w:r w:rsidRPr="002976C4">
              <w:rPr>
                <w:rFonts w:ascii="Segoe UI" w:eastAsia="Segoe UI" w:hAnsi="Segoe UI" w:cs="Segoe UI"/>
                <w:spacing w:val="1"/>
                <w:sz w:val="22"/>
                <w:szCs w:val="22"/>
              </w:rPr>
              <w:t>k</w:t>
            </w:r>
            <w:r w:rsidRPr="002976C4">
              <w:rPr>
                <w:rFonts w:ascii="Segoe UI" w:eastAsia="Segoe UI" w:hAnsi="Segoe UI" w:cs="Segoe UI"/>
                <w:sz w:val="22"/>
                <w:szCs w:val="22"/>
              </w:rPr>
              <w:t>iếm 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t online, lưu</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l</w:t>
            </w:r>
            <w:r w:rsidRPr="002976C4">
              <w:rPr>
                <w:rFonts w:ascii="Segoe UI" w:eastAsia="Segoe UI" w:hAnsi="Segoe UI" w:cs="Segoe UI"/>
                <w:spacing w:val="-2"/>
                <w:sz w:val="22"/>
                <w:szCs w:val="22"/>
              </w:rPr>
              <w:t>ạ</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hông</w:t>
            </w:r>
            <w:r w:rsidRPr="002976C4">
              <w:rPr>
                <w:rFonts w:ascii="Segoe UI" w:eastAsia="Segoe UI" w:hAnsi="Segoe UI" w:cs="Segoe UI"/>
                <w:spacing w:val="-3"/>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in</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á</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đã ph</w:t>
            </w:r>
            <w:r w:rsidRPr="002976C4">
              <w:rPr>
                <w:rFonts w:ascii="Segoe UI" w:eastAsia="Segoe UI" w:hAnsi="Segoe UI" w:cs="Segoe UI"/>
                <w:spacing w:val="-2"/>
                <w:sz w:val="22"/>
                <w:szCs w:val="22"/>
              </w:rPr>
              <w:t>á</w:t>
            </w:r>
            <w:r w:rsidRPr="002976C4">
              <w:rPr>
                <w:rFonts w:ascii="Segoe UI" w:eastAsia="Segoe UI" w:hAnsi="Segoe UI" w:cs="Segoe UI"/>
                <w:spacing w:val="-3"/>
                <w:sz w:val="22"/>
                <w:szCs w:val="22"/>
              </w:rPr>
              <w:t>t</w:t>
            </w:r>
            <w:r w:rsidRPr="002976C4">
              <w:rPr>
                <w:rFonts w:ascii="Segoe UI" w:eastAsia="Segoe UI" w:hAnsi="Segoe UI" w:cs="Segoe UI"/>
                <w:sz w:val="22"/>
                <w:szCs w:val="22"/>
              </w:rPr>
              <w:t>, b</w:t>
            </w:r>
            <w:r w:rsidRPr="002976C4">
              <w:rPr>
                <w:rFonts w:ascii="Segoe UI" w:eastAsia="Segoe UI" w:hAnsi="Segoe UI" w:cs="Segoe UI"/>
                <w:spacing w:val="-2"/>
                <w:sz w:val="22"/>
                <w:szCs w:val="22"/>
              </w:rPr>
              <w:t>ậ</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z w:val="22"/>
                <w:szCs w:val="22"/>
              </w:rPr>
              <w:t>ở l</w:t>
            </w:r>
            <w:r w:rsidRPr="002976C4">
              <w:rPr>
                <w:rFonts w:ascii="Segoe UI" w:eastAsia="Segoe UI" w:hAnsi="Segoe UI" w:cs="Segoe UI"/>
                <w:spacing w:val="-1"/>
                <w:sz w:val="22"/>
                <w:szCs w:val="22"/>
              </w:rPr>
              <w:t>y</w:t>
            </w:r>
            <w:r w:rsidRPr="002976C4">
              <w:rPr>
                <w:rFonts w:ascii="Segoe UI" w:eastAsia="Segoe UI" w:hAnsi="Segoe UI" w:cs="Segoe UI"/>
                <w:sz w:val="22"/>
                <w:szCs w:val="22"/>
              </w:rPr>
              <w:t>ric</w:t>
            </w:r>
            <w:r w:rsidRPr="002976C4">
              <w:rPr>
                <w:rFonts w:ascii="Segoe UI" w:eastAsia="Segoe UI" w:hAnsi="Segoe UI" w:cs="Segoe UI"/>
                <w:spacing w:val="1"/>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ủa 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6"/>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phục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vụ 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p>
        </w:tc>
        <w:tc>
          <w:tcPr>
            <w:tcW w:w="3254"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4" w:line="260" w:lineRule="exact"/>
              <w:rPr>
                <w:sz w:val="26"/>
                <w:szCs w:val="26"/>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hức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ơ b</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p>
        </w:tc>
      </w:tr>
      <w:tr w:rsidR="002976C4" w:rsidRPr="002976C4" w:rsidTr="00557001">
        <w:trPr>
          <w:trHeight w:hRule="exact" w:val="1670"/>
        </w:trPr>
        <w:tc>
          <w:tcPr>
            <w:tcW w:w="66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18" w:line="260" w:lineRule="exact"/>
              <w:rPr>
                <w:sz w:val="26"/>
                <w:szCs w:val="26"/>
              </w:rPr>
            </w:pPr>
          </w:p>
          <w:p w:rsidR="002976C4" w:rsidRPr="002976C4" w:rsidRDefault="002976C4" w:rsidP="002976C4">
            <w:pPr>
              <w:ind w:left="226" w:right="232"/>
              <w:jc w:val="center"/>
              <w:rPr>
                <w:rFonts w:ascii="Segoe UI" w:eastAsia="Segoe UI" w:hAnsi="Segoe UI" w:cs="Segoe UI"/>
                <w:sz w:val="22"/>
                <w:szCs w:val="22"/>
              </w:rPr>
            </w:pPr>
            <w:r w:rsidRPr="002976C4">
              <w:rPr>
                <w:rFonts w:ascii="Segoe UI" w:eastAsia="Segoe UI" w:hAnsi="Segoe UI" w:cs="Segoe UI"/>
                <w:sz w:val="22"/>
                <w:szCs w:val="22"/>
              </w:rPr>
              <w:t>3</w:t>
            </w:r>
          </w:p>
        </w:tc>
        <w:tc>
          <w:tcPr>
            <w:tcW w:w="25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2"/>
              <w:ind w:left="105" w:right="128"/>
              <w:rPr>
                <w:rFonts w:ascii="Segoe UI" w:eastAsia="Segoe UI" w:hAnsi="Segoe UI" w:cs="Segoe UI"/>
                <w:sz w:val="22"/>
                <w:szCs w:val="22"/>
              </w:rPr>
            </w:pPr>
            <w:r w:rsidRPr="002976C4">
              <w:rPr>
                <w:rFonts w:ascii="Segoe UI" w:eastAsia="Segoe UI" w:hAnsi="Segoe UI" w:cs="Segoe UI"/>
                <w:spacing w:val="2"/>
                <w:sz w:val="22"/>
                <w:szCs w:val="22"/>
              </w:rPr>
              <w:t>L</w:t>
            </w:r>
            <w:r w:rsidRPr="002976C4">
              <w:rPr>
                <w:rFonts w:ascii="Segoe UI" w:eastAsia="Segoe UI" w:hAnsi="Segoe UI" w:cs="Segoe UI"/>
                <w:sz w:val="22"/>
                <w:szCs w:val="22"/>
              </w:rPr>
              <w:t>iên</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k</w:t>
            </w:r>
            <w:r w:rsidRPr="002976C4">
              <w:rPr>
                <w:rFonts w:ascii="Segoe UI" w:eastAsia="Segoe UI" w:hAnsi="Segoe UI" w:cs="Segoe UI"/>
                <w:spacing w:val="-5"/>
                <w:sz w:val="22"/>
                <w:szCs w:val="22"/>
              </w:rPr>
              <w:t>ế</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v</w:t>
            </w:r>
            <w:r w:rsidRPr="002976C4">
              <w:rPr>
                <w:rFonts w:ascii="Segoe UI" w:eastAsia="Segoe UI" w:hAnsi="Segoe UI" w:cs="Segoe UI"/>
                <w:spacing w:val="-2"/>
                <w:sz w:val="22"/>
                <w:szCs w:val="22"/>
              </w:rPr>
              <w:t>ớ</w:t>
            </w:r>
            <w:r w:rsidRPr="002976C4">
              <w:rPr>
                <w:rFonts w:ascii="Segoe UI" w:eastAsia="Segoe UI" w:hAnsi="Segoe UI" w:cs="Segoe UI"/>
                <w:sz w:val="22"/>
                <w:szCs w:val="22"/>
              </w:rPr>
              <w:t>i</w:t>
            </w:r>
            <w:r w:rsidRPr="002976C4">
              <w:rPr>
                <w:rFonts w:ascii="Segoe UI" w:eastAsia="Segoe UI" w:hAnsi="Segoe UI" w:cs="Segoe UI"/>
                <w:spacing w:val="-3"/>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r</w:t>
            </w:r>
            <w:r w:rsidRPr="002976C4">
              <w:rPr>
                <w:rFonts w:ascii="Segoe UI" w:eastAsia="Segoe UI" w:hAnsi="Segoe UI" w:cs="Segoe UI"/>
                <w:spacing w:val="-2"/>
                <w:sz w:val="22"/>
                <w:szCs w:val="22"/>
              </w:rPr>
              <w:t>a</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m</w:t>
            </w:r>
            <w:r w:rsidRPr="002976C4">
              <w:rPr>
                <w:rFonts w:ascii="Segoe UI" w:eastAsia="Segoe UI" w:hAnsi="Segoe UI" w:cs="Segoe UI"/>
                <w:spacing w:val="-2"/>
                <w:sz w:val="22"/>
                <w:szCs w:val="22"/>
              </w:rPr>
              <w:t>ạ</w:t>
            </w:r>
            <w:r w:rsidRPr="002976C4">
              <w:rPr>
                <w:rFonts w:ascii="Segoe UI" w:eastAsia="Segoe UI" w:hAnsi="Segoe UI" w:cs="Segoe UI"/>
                <w:sz w:val="22"/>
                <w:szCs w:val="22"/>
              </w:rPr>
              <w:t>ng xã hội</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Fa</w:t>
            </w:r>
            <w:r w:rsidRPr="002976C4">
              <w:rPr>
                <w:rFonts w:ascii="Segoe UI" w:eastAsia="Segoe UI" w:hAnsi="Segoe UI" w:cs="Segoe UI"/>
                <w:spacing w:val="-1"/>
                <w:sz w:val="22"/>
                <w:szCs w:val="22"/>
              </w:rPr>
              <w:t>c</w:t>
            </w:r>
            <w:r w:rsidRPr="002976C4">
              <w:rPr>
                <w:rFonts w:ascii="Segoe UI" w:eastAsia="Segoe UI" w:hAnsi="Segoe UI" w:cs="Segoe UI"/>
                <w:sz w:val="22"/>
                <w:szCs w:val="22"/>
              </w:rPr>
              <w:t>ebook</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đễ đ</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những</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st</w:t>
            </w:r>
            <w:r w:rsidRPr="002976C4">
              <w:rPr>
                <w:rFonts w:ascii="Segoe UI" w:eastAsia="Segoe UI" w:hAnsi="Segoe UI" w:cs="Segoe UI"/>
                <w:spacing w:val="-2"/>
                <w:sz w:val="22"/>
                <w:szCs w:val="22"/>
              </w:rPr>
              <w:t>a</w:t>
            </w:r>
            <w:r w:rsidRPr="002976C4">
              <w:rPr>
                <w:rFonts w:ascii="Segoe UI" w:eastAsia="Segoe UI" w:hAnsi="Segoe UI" w:cs="Segoe UI"/>
                <w:spacing w:val="2"/>
                <w:sz w:val="22"/>
                <w:szCs w:val="22"/>
              </w:rPr>
              <w:t>t</w:t>
            </w:r>
            <w:r w:rsidRPr="002976C4">
              <w:rPr>
                <w:rFonts w:ascii="Segoe UI" w:eastAsia="Segoe UI" w:hAnsi="Segoe UI" w:cs="Segoe UI"/>
                <w:spacing w:val="-5"/>
                <w:sz w:val="22"/>
                <w:szCs w:val="22"/>
              </w:rPr>
              <w:t>u</w:t>
            </w:r>
            <w:r w:rsidRPr="002976C4">
              <w:rPr>
                <w:rFonts w:ascii="Segoe UI" w:eastAsia="Segoe UI" w:hAnsi="Segoe UI" w:cs="Segoe UI"/>
                <w:sz w:val="22"/>
                <w:szCs w:val="22"/>
              </w:rPr>
              <w:t>s</w:t>
            </w:r>
            <w:r w:rsidRPr="002976C4">
              <w:rPr>
                <w:rFonts w:ascii="Segoe UI" w:eastAsia="Segoe UI" w:hAnsi="Segoe UI" w:cs="Segoe UI"/>
                <w:spacing w:val="5"/>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ả</w:t>
            </w:r>
            <w:r w:rsidRPr="002976C4">
              <w:rPr>
                <w:rFonts w:ascii="Segoe UI" w:eastAsia="Segoe UI" w:hAnsi="Segoe UI" w:cs="Segoe UI"/>
                <w:sz w:val="22"/>
                <w:szCs w:val="22"/>
              </w:rPr>
              <w:t>m nh</w:t>
            </w:r>
            <w:r w:rsidRPr="002976C4">
              <w:rPr>
                <w:rFonts w:ascii="Segoe UI" w:eastAsia="Segoe UI" w:hAnsi="Segoe UI" w:cs="Segoe UI"/>
                <w:spacing w:val="-2"/>
                <w:sz w:val="22"/>
                <w:szCs w:val="22"/>
              </w:rPr>
              <w:t>ậ</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t</w:t>
            </w:r>
            <w:r w:rsidRPr="002976C4">
              <w:rPr>
                <w:rFonts w:ascii="Segoe UI" w:eastAsia="Segoe UI" w:hAnsi="Segoe UI" w:cs="Segoe UI"/>
                <w:sz w:val="22"/>
                <w:szCs w:val="22"/>
              </w:rPr>
              <w:t>rên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đ</w:t>
            </w:r>
            <w:r w:rsidRPr="002976C4">
              <w:rPr>
                <w:rFonts w:ascii="Segoe UI" w:eastAsia="Segoe UI" w:hAnsi="Segoe UI" w:cs="Segoe UI"/>
                <w:spacing w:val="-2"/>
                <w:sz w:val="22"/>
                <w:szCs w:val="22"/>
              </w:rPr>
              <w:t>a</w:t>
            </w:r>
            <w:r w:rsidRPr="002976C4">
              <w:rPr>
                <w:rFonts w:ascii="Segoe UI" w:eastAsia="Segoe UI" w:hAnsi="Segoe UI" w:cs="Segoe UI"/>
                <w:sz w:val="22"/>
                <w:szCs w:val="22"/>
              </w:rPr>
              <w:t>ng đư</w:t>
            </w:r>
            <w:r w:rsidRPr="002976C4">
              <w:rPr>
                <w:rFonts w:ascii="Segoe UI" w:eastAsia="Segoe UI" w:hAnsi="Segoe UI" w:cs="Segoe UI"/>
                <w:spacing w:val="-2"/>
                <w:sz w:val="22"/>
                <w:szCs w:val="22"/>
              </w:rPr>
              <w:t>ợ</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dùng.</w:t>
            </w:r>
          </w:p>
        </w:tc>
        <w:tc>
          <w:tcPr>
            <w:tcW w:w="37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2"/>
              <w:ind w:left="100" w:right="123"/>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ho</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phép</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login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w:t>
            </w:r>
            <w:r w:rsidRPr="002976C4">
              <w:rPr>
                <w:rFonts w:ascii="Segoe UI" w:eastAsia="Segoe UI" w:hAnsi="Segoe UI" w:cs="Segoe UI"/>
                <w:spacing w:val="-2"/>
                <w:sz w:val="22"/>
                <w:szCs w:val="22"/>
              </w:rPr>
              <w:t>à</w:t>
            </w:r>
            <w:r w:rsidRPr="002976C4">
              <w:rPr>
                <w:rFonts w:ascii="Segoe UI" w:eastAsia="Segoe UI" w:hAnsi="Segoe UI" w:cs="Segoe UI"/>
                <w:sz w:val="22"/>
                <w:szCs w:val="22"/>
              </w:rPr>
              <w:t>o</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pacing w:val="-2"/>
                <w:sz w:val="22"/>
                <w:szCs w:val="22"/>
              </w:rPr>
              <w:t>à</w:t>
            </w:r>
            <w:r w:rsidRPr="002976C4">
              <w:rPr>
                <w:rFonts w:ascii="Segoe UI" w:eastAsia="Segoe UI" w:hAnsi="Segoe UI" w:cs="Segoe UI"/>
                <w:sz w:val="22"/>
                <w:szCs w:val="22"/>
              </w:rPr>
              <w:t xml:space="preserve">i </w:t>
            </w:r>
            <w:r w:rsidRPr="002976C4">
              <w:rPr>
                <w:rFonts w:ascii="Segoe UI" w:eastAsia="Segoe UI" w:hAnsi="Segoe UI" w:cs="Segoe UI"/>
                <w:spacing w:val="1"/>
                <w:sz w:val="22"/>
                <w:szCs w:val="22"/>
              </w:rPr>
              <w:t>k</w:t>
            </w:r>
            <w:r w:rsidRPr="002976C4">
              <w:rPr>
                <w:rFonts w:ascii="Segoe UI" w:eastAsia="Segoe UI" w:hAnsi="Segoe UI" w:cs="Segoe UI"/>
                <w:sz w:val="22"/>
                <w:szCs w:val="22"/>
              </w:rPr>
              <w:t>h</w:t>
            </w:r>
            <w:r w:rsidRPr="002976C4">
              <w:rPr>
                <w:rFonts w:ascii="Segoe UI" w:eastAsia="Segoe UI" w:hAnsi="Segoe UI" w:cs="Segoe UI"/>
                <w:spacing w:val="1"/>
                <w:sz w:val="22"/>
                <w:szCs w:val="22"/>
              </w:rPr>
              <w:t>o</w:t>
            </w:r>
            <w:r w:rsidRPr="002976C4">
              <w:rPr>
                <w:rFonts w:ascii="Segoe UI" w:eastAsia="Segoe UI" w:hAnsi="Segoe UI" w:cs="Segoe UI"/>
                <w:spacing w:val="-2"/>
                <w:sz w:val="22"/>
                <w:szCs w:val="22"/>
              </w:rPr>
              <w:t>ả</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fa</w:t>
            </w:r>
            <w:r w:rsidRPr="002976C4">
              <w:rPr>
                <w:rFonts w:ascii="Segoe UI" w:eastAsia="Segoe UI" w:hAnsi="Segoe UI" w:cs="Segoe UI"/>
                <w:spacing w:val="-1"/>
                <w:sz w:val="22"/>
                <w:szCs w:val="22"/>
              </w:rPr>
              <w:t>c</w:t>
            </w:r>
            <w:r w:rsidRPr="002976C4">
              <w:rPr>
                <w:rFonts w:ascii="Segoe UI" w:eastAsia="Segoe UI" w:hAnsi="Segoe UI" w:cs="Segoe UI"/>
                <w:sz w:val="22"/>
                <w:szCs w:val="22"/>
              </w:rPr>
              <w:t>ebook</w:t>
            </w:r>
            <w:r w:rsidRPr="002976C4">
              <w:rPr>
                <w:rFonts w:ascii="Segoe UI" w:eastAsia="Segoe UI" w:hAnsi="Segoe UI" w:cs="Segoe UI"/>
                <w:spacing w:val="3"/>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 xml:space="preserve">ủa </w:t>
            </w:r>
            <w:r w:rsidRPr="002976C4">
              <w:rPr>
                <w:rFonts w:ascii="Segoe UI" w:eastAsia="Segoe UI" w:hAnsi="Segoe UI" w:cs="Segoe UI"/>
                <w:spacing w:val="2"/>
                <w:sz w:val="22"/>
                <w:szCs w:val="22"/>
              </w:rPr>
              <w:t>m</w:t>
            </w:r>
            <w:r w:rsidRPr="002976C4">
              <w:rPr>
                <w:rFonts w:ascii="Segoe UI" w:eastAsia="Segoe UI" w:hAnsi="Segoe UI" w:cs="Segoe UI"/>
                <w:sz w:val="22"/>
                <w:szCs w:val="22"/>
              </w:rPr>
              <w:t>ình</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s</w:t>
            </w:r>
            <w:r w:rsidRPr="002976C4">
              <w:rPr>
                <w:rFonts w:ascii="Segoe UI" w:eastAsia="Segoe UI" w:hAnsi="Segoe UI" w:cs="Segoe UI"/>
                <w:spacing w:val="-2"/>
                <w:sz w:val="22"/>
                <w:szCs w:val="22"/>
              </w:rPr>
              <w:t>a</w:t>
            </w:r>
            <w:r w:rsidRPr="002976C4">
              <w:rPr>
                <w:rFonts w:ascii="Segoe UI" w:eastAsia="Segoe UI" w:hAnsi="Segoe UI" w:cs="Segoe UI"/>
                <w:sz w:val="22"/>
                <w:szCs w:val="22"/>
              </w:rPr>
              <w:t>u</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đó đ</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những</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st</w:t>
            </w:r>
            <w:r w:rsidRPr="002976C4">
              <w:rPr>
                <w:rFonts w:ascii="Segoe UI" w:eastAsia="Segoe UI" w:hAnsi="Segoe UI" w:cs="Segoe UI"/>
                <w:spacing w:val="-2"/>
                <w:sz w:val="22"/>
                <w:szCs w:val="22"/>
              </w:rPr>
              <w:t>a</w:t>
            </w:r>
            <w:r w:rsidRPr="002976C4">
              <w:rPr>
                <w:rFonts w:ascii="Segoe UI" w:eastAsia="Segoe UI" w:hAnsi="Segoe UI" w:cs="Segoe UI"/>
                <w:spacing w:val="2"/>
                <w:sz w:val="22"/>
                <w:szCs w:val="22"/>
              </w:rPr>
              <w:t>t</w:t>
            </w:r>
            <w:r w:rsidRPr="002976C4">
              <w:rPr>
                <w:rFonts w:ascii="Segoe UI" w:eastAsia="Segoe UI" w:hAnsi="Segoe UI" w:cs="Segoe UI"/>
                <w:spacing w:val="-5"/>
                <w:sz w:val="22"/>
                <w:szCs w:val="22"/>
              </w:rPr>
              <w:t>u</w:t>
            </w:r>
            <w:r w:rsidRPr="002976C4">
              <w:rPr>
                <w:rFonts w:ascii="Segoe UI" w:eastAsia="Segoe UI" w:hAnsi="Segoe UI" w:cs="Segoe UI"/>
                <w:spacing w:val="2"/>
                <w:sz w:val="22"/>
                <w:szCs w:val="22"/>
              </w:rPr>
              <w:t>s</w:t>
            </w:r>
            <w:r w:rsidRPr="002976C4">
              <w:rPr>
                <w:rFonts w:ascii="Segoe UI" w:eastAsia="Segoe UI" w:hAnsi="Segoe UI" w:cs="Segoe UI"/>
                <w:sz w:val="22"/>
                <w:szCs w:val="22"/>
              </w:rPr>
              <w:t>,</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ả</w:t>
            </w:r>
            <w:r w:rsidRPr="002976C4">
              <w:rPr>
                <w:rFonts w:ascii="Segoe UI" w:eastAsia="Segoe UI" w:hAnsi="Segoe UI" w:cs="Segoe UI"/>
                <w:sz w:val="22"/>
                <w:szCs w:val="22"/>
              </w:rPr>
              <w:t>m nh</w:t>
            </w:r>
            <w:r w:rsidRPr="002976C4">
              <w:rPr>
                <w:rFonts w:ascii="Segoe UI" w:eastAsia="Segoe UI" w:hAnsi="Segoe UI" w:cs="Segoe UI"/>
                <w:spacing w:val="-2"/>
                <w:sz w:val="22"/>
                <w:szCs w:val="22"/>
              </w:rPr>
              <w:t>ậ</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về</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 h</w:t>
            </w:r>
            <w:r w:rsidRPr="002976C4">
              <w:rPr>
                <w:rFonts w:ascii="Segoe UI" w:eastAsia="Segoe UI" w:hAnsi="Segoe UI" w:cs="Segoe UI"/>
                <w:spacing w:val="-2"/>
                <w:sz w:val="22"/>
                <w:szCs w:val="22"/>
              </w:rPr>
              <w:t>á</w:t>
            </w:r>
            <w:r w:rsidRPr="002976C4">
              <w:rPr>
                <w:rFonts w:ascii="Segoe UI" w:eastAsia="Segoe UI" w:hAnsi="Segoe UI" w:cs="Segoe UI"/>
                <w:sz w:val="22"/>
                <w:szCs w:val="22"/>
              </w:rPr>
              <w:t>t</w:t>
            </w:r>
            <w:r w:rsidRPr="002976C4">
              <w:rPr>
                <w:rFonts w:ascii="Segoe UI" w:eastAsia="Segoe UI" w:hAnsi="Segoe UI" w:cs="Segoe UI"/>
                <w:spacing w:val="4"/>
                <w:sz w:val="22"/>
                <w:szCs w:val="22"/>
              </w:rPr>
              <w:t xml:space="preserve"> </w:t>
            </w:r>
            <w:r w:rsidRPr="002976C4">
              <w:rPr>
                <w:rFonts w:ascii="Segoe UI" w:eastAsia="Segoe UI" w:hAnsi="Segoe UI" w:cs="Segoe UI"/>
                <w:sz w:val="22"/>
                <w:szCs w:val="22"/>
              </w:rPr>
              <w:t>lên</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hính</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r</w:t>
            </w:r>
            <w:r w:rsidRPr="002976C4">
              <w:rPr>
                <w:rFonts w:ascii="Segoe UI" w:eastAsia="Segoe UI" w:hAnsi="Segoe UI" w:cs="Segoe UI"/>
                <w:spacing w:val="-2"/>
                <w:sz w:val="22"/>
                <w:szCs w:val="22"/>
              </w:rPr>
              <w:t>a</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á nh</w:t>
            </w:r>
            <w:r w:rsidRPr="002976C4">
              <w:rPr>
                <w:rFonts w:ascii="Segoe UI" w:eastAsia="Segoe UI" w:hAnsi="Segoe UI" w:cs="Segoe UI"/>
                <w:spacing w:val="-2"/>
                <w:sz w:val="22"/>
                <w:szCs w:val="22"/>
              </w:rPr>
              <w:t>â</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để</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 xml:space="preserve">hia </w:t>
            </w:r>
            <w:r w:rsidRPr="002976C4">
              <w:rPr>
                <w:rFonts w:ascii="Segoe UI" w:eastAsia="Segoe UI" w:hAnsi="Segoe UI" w:cs="Segoe UI"/>
                <w:spacing w:val="3"/>
                <w:sz w:val="22"/>
                <w:szCs w:val="22"/>
              </w:rPr>
              <w:t>s</w:t>
            </w:r>
            <w:r w:rsidRPr="002976C4">
              <w:rPr>
                <w:rFonts w:ascii="Segoe UI" w:eastAsia="Segoe UI" w:hAnsi="Segoe UI" w:cs="Segoe UI"/>
                <w:sz w:val="22"/>
                <w:szCs w:val="22"/>
              </w:rPr>
              <w:t>ẽ</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w:t>
            </w:r>
            <w:r w:rsidRPr="002976C4">
              <w:rPr>
                <w:rFonts w:ascii="Segoe UI" w:eastAsia="Segoe UI" w:hAnsi="Segoe UI" w:cs="Segoe UI"/>
                <w:spacing w:val="-2"/>
                <w:sz w:val="22"/>
                <w:szCs w:val="22"/>
              </w:rPr>
              <w:t>ớ</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ạ</w:t>
            </w:r>
            <w:r w:rsidRPr="002976C4">
              <w:rPr>
                <w:rFonts w:ascii="Segoe UI" w:eastAsia="Segoe UI" w:hAnsi="Segoe UI" w:cs="Segoe UI"/>
                <w:sz w:val="22"/>
                <w:szCs w:val="22"/>
              </w:rPr>
              <w:t>n</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bè</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và</w:t>
            </w:r>
            <w:r w:rsidRPr="002976C4">
              <w:rPr>
                <w:rFonts w:ascii="Segoe UI" w:eastAsia="Segoe UI" w:hAnsi="Segoe UI" w:cs="Segoe UI"/>
                <w:spacing w:val="-4"/>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z w:val="22"/>
                <w:szCs w:val="22"/>
              </w:rPr>
              <w:t>ọi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p>
        </w:tc>
        <w:tc>
          <w:tcPr>
            <w:tcW w:w="3254"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line="200" w:lineRule="exact"/>
              <w:rPr>
                <w:sz w:val="20"/>
              </w:rPr>
            </w:pPr>
          </w:p>
          <w:p w:rsidR="002976C4" w:rsidRPr="002976C4" w:rsidRDefault="002976C4" w:rsidP="002976C4">
            <w:pPr>
              <w:spacing w:line="200" w:lineRule="exact"/>
              <w:rPr>
                <w:sz w:val="20"/>
              </w:rPr>
            </w:pPr>
          </w:p>
          <w:p w:rsidR="002976C4" w:rsidRPr="002976C4" w:rsidRDefault="002976C4" w:rsidP="002976C4">
            <w:pPr>
              <w:spacing w:before="18" w:line="260" w:lineRule="exact"/>
              <w:rPr>
                <w:sz w:val="26"/>
                <w:szCs w:val="26"/>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hức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â</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a</w:t>
            </w:r>
            <w:r w:rsidRPr="002976C4">
              <w:rPr>
                <w:rFonts w:ascii="Segoe UI" w:eastAsia="Segoe UI" w:hAnsi="Segoe UI" w:cs="Segoe UI"/>
                <w:sz w:val="22"/>
                <w:szCs w:val="22"/>
              </w:rPr>
              <w:t>o</w:t>
            </w:r>
          </w:p>
        </w:tc>
      </w:tr>
      <w:tr w:rsidR="002976C4" w:rsidRPr="002976C4" w:rsidTr="00557001">
        <w:trPr>
          <w:trHeight w:hRule="exact" w:val="696"/>
        </w:trPr>
        <w:tc>
          <w:tcPr>
            <w:tcW w:w="66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4" w:line="180" w:lineRule="exact"/>
              <w:rPr>
                <w:sz w:val="19"/>
                <w:szCs w:val="19"/>
              </w:rPr>
            </w:pPr>
          </w:p>
          <w:p w:rsidR="002976C4" w:rsidRPr="002976C4" w:rsidRDefault="002976C4" w:rsidP="002976C4">
            <w:pPr>
              <w:ind w:left="226" w:right="232"/>
              <w:jc w:val="center"/>
              <w:rPr>
                <w:rFonts w:ascii="Segoe UI" w:eastAsia="Segoe UI" w:hAnsi="Segoe UI" w:cs="Segoe UI"/>
                <w:sz w:val="22"/>
                <w:szCs w:val="22"/>
              </w:rPr>
            </w:pPr>
            <w:r w:rsidRPr="002976C4">
              <w:rPr>
                <w:rFonts w:ascii="Segoe UI" w:eastAsia="Segoe UI" w:hAnsi="Segoe UI" w:cs="Segoe UI"/>
                <w:sz w:val="22"/>
                <w:szCs w:val="22"/>
              </w:rPr>
              <w:t>4</w:t>
            </w:r>
          </w:p>
        </w:tc>
        <w:tc>
          <w:tcPr>
            <w:tcW w:w="25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2"/>
              <w:ind w:left="105" w:right="169"/>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ho</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phép</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do</w:t>
            </w:r>
            <w:r w:rsidRPr="002976C4">
              <w:rPr>
                <w:rFonts w:ascii="Segoe UI" w:eastAsia="Segoe UI" w:hAnsi="Segoe UI" w:cs="Segoe UI"/>
                <w:spacing w:val="-1"/>
                <w:sz w:val="22"/>
                <w:szCs w:val="22"/>
              </w:rPr>
              <w:t>w</w:t>
            </w:r>
            <w:r w:rsidRPr="002976C4">
              <w:rPr>
                <w:rFonts w:ascii="Segoe UI" w:eastAsia="Segoe UI" w:hAnsi="Segoe UI" w:cs="Segoe UI"/>
                <w:sz w:val="22"/>
                <w:szCs w:val="22"/>
              </w:rPr>
              <w:t>nlo</w:t>
            </w:r>
            <w:r w:rsidRPr="002976C4">
              <w:rPr>
                <w:rFonts w:ascii="Segoe UI" w:eastAsia="Segoe UI" w:hAnsi="Segoe UI" w:cs="Segoe UI"/>
                <w:spacing w:val="-2"/>
                <w:sz w:val="22"/>
                <w:szCs w:val="22"/>
              </w:rPr>
              <w:t>a</w:t>
            </w:r>
            <w:r w:rsidRPr="002976C4">
              <w:rPr>
                <w:rFonts w:ascii="Segoe UI" w:eastAsia="Segoe UI" w:hAnsi="Segoe UI" w:cs="Segoe UI"/>
                <w:sz w:val="22"/>
                <w:szCs w:val="22"/>
              </w:rPr>
              <w:t>d những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b</w:t>
            </w:r>
            <w:r w:rsidRPr="002976C4">
              <w:rPr>
                <w:rFonts w:ascii="Segoe UI" w:eastAsia="Segoe UI" w:hAnsi="Segoe UI" w:cs="Segoe UI"/>
                <w:spacing w:val="-2"/>
                <w:sz w:val="22"/>
                <w:szCs w:val="22"/>
              </w:rPr>
              <w:t>à</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h</w:t>
            </w:r>
            <w:r w:rsidRPr="002976C4">
              <w:rPr>
                <w:rFonts w:ascii="Segoe UI" w:eastAsia="Segoe UI" w:hAnsi="Segoe UI" w:cs="Segoe UI"/>
                <w:spacing w:val="-2"/>
                <w:sz w:val="22"/>
                <w:szCs w:val="22"/>
              </w:rPr>
              <w:t>á</w:t>
            </w:r>
            <w:r w:rsidRPr="002976C4">
              <w:rPr>
                <w:rFonts w:ascii="Segoe UI" w:eastAsia="Segoe UI" w:hAnsi="Segoe UI" w:cs="Segoe UI"/>
                <w:sz w:val="22"/>
                <w:szCs w:val="22"/>
              </w:rPr>
              <w:t xml:space="preserve">t </w:t>
            </w:r>
            <w:r w:rsidRPr="002976C4">
              <w:rPr>
                <w:rFonts w:ascii="Segoe UI" w:eastAsia="Segoe UI" w:hAnsi="Segoe UI" w:cs="Segoe UI"/>
                <w:spacing w:val="2"/>
                <w:sz w:val="22"/>
                <w:szCs w:val="22"/>
              </w:rPr>
              <w:t>t</w:t>
            </w:r>
            <w:r w:rsidRPr="002976C4">
              <w:rPr>
                <w:rFonts w:ascii="Segoe UI" w:eastAsia="Segoe UI" w:hAnsi="Segoe UI" w:cs="Segoe UI"/>
                <w:sz w:val="22"/>
                <w:szCs w:val="22"/>
              </w:rPr>
              <w:t xml:space="preserve">ìm </w:t>
            </w:r>
            <w:r w:rsidRPr="002976C4">
              <w:rPr>
                <w:rFonts w:ascii="Segoe UI" w:eastAsia="Segoe UI" w:hAnsi="Segoe UI" w:cs="Segoe UI"/>
                <w:spacing w:val="1"/>
                <w:sz w:val="22"/>
                <w:szCs w:val="22"/>
              </w:rPr>
              <w:t>k</w:t>
            </w:r>
            <w:r w:rsidRPr="002976C4">
              <w:rPr>
                <w:rFonts w:ascii="Segoe UI" w:eastAsia="Segoe UI" w:hAnsi="Segoe UI" w:cs="Segoe UI"/>
                <w:spacing w:val="-1"/>
                <w:sz w:val="22"/>
                <w:szCs w:val="22"/>
              </w:rPr>
              <w:t>i</w:t>
            </w:r>
            <w:r w:rsidRPr="002976C4">
              <w:rPr>
                <w:rFonts w:ascii="Segoe UI" w:eastAsia="Segoe UI" w:hAnsi="Segoe UI" w:cs="Segoe UI"/>
                <w:spacing w:val="-5"/>
                <w:sz w:val="22"/>
                <w:szCs w:val="22"/>
              </w:rPr>
              <w:t>ế</w:t>
            </w:r>
            <w:r w:rsidRPr="002976C4">
              <w:rPr>
                <w:rFonts w:ascii="Segoe UI" w:eastAsia="Segoe UI" w:hAnsi="Segoe UI" w:cs="Segoe UI"/>
                <w:sz w:val="22"/>
                <w:szCs w:val="22"/>
              </w:rPr>
              <w:t>m</w:t>
            </w:r>
          </w:p>
        </w:tc>
        <w:tc>
          <w:tcPr>
            <w:tcW w:w="3792"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2"/>
              <w:ind w:left="100"/>
              <w:rPr>
                <w:rFonts w:ascii="Segoe UI" w:eastAsia="Segoe UI" w:hAnsi="Segoe UI" w:cs="Segoe UI"/>
                <w:sz w:val="22"/>
                <w:szCs w:val="22"/>
              </w:rPr>
            </w:pPr>
            <w:r w:rsidRPr="002976C4">
              <w:rPr>
                <w:rFonts w:ascii="Segoe UI" w:eastAsia="Segoe UI" w:hAnsi="Segoe UI" w:cs="Segoe UI"/>
                <w:spacing w:val="2"/>
                <w:sz w:val="22"/>
                <w:szCs w:val="22"/>
              </w:rPr>
              <w:t>K</w:t>
            </w:r>
            <w:r w:rsidRPr="002976C4">
              <w:rPr>
                <w:rFonts w:ascii="Segoe UI" w:eastAsia="Segoe UI" w:hAnsi="Segoe UI" w:cs="Segoe UI"/>
                <w:sz w:val="22"/>
                <w:szCs w:val="22"/>
              </w:rPr>
              <w:t>hi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ngư</w:t>
            </w:r>
            <w:r w:rsidRPr="002976C4">
              <w:rPr>
                <w:rFonts w:ascii="Segoe UI" w:eastAsia="Segoe UI" w:hAnsi="Segoe UI" w:cs="Segoe UI"/>
                <w:spacing w:val="-2"/>
                <w:sz w:val="22"/>
                <w:szCs w:val="22"/>
              </w:rPr>
              <w:t>ờ</w:t>
            </w:r>
            <w:r w:rsidRPr="002976C4">
              <w:rPr>
                <w:rFonts w:ascii="Segoe UI" w:eastAsia="Segoe UI" w:hAnsi="Segoe UI" w:cs="Segoe UI"/>
                <w:sz w:val="22"/>
                <w:szCs w:val="22"/>
              </w:rPr>
              <w:t>i</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dùng</w:t>
            </w:r>
            <w:r w:rsidRPr="002976C4">
              <w:rPr>
                <w:rFonts w:ascii="Segoe UI" w:eastAsia="Segoe UI" w:hAnsi="Segoe UI" w:cs="Segoe UI"/>
                <w:spacing w:val="-3"/>
                <w:sz w:val="22"/>
                <w:szCs w:val="22"/>
              </w:rPr>
              <w:t xml:space="preserve"> </w:t>
            </w:r>
            <w:r w:rsidRPr="002976C4">
              <w:rPr>
                <w:rFonts w:ascii="Segoe UI" w:eastAsia="Segoe UI" w:hAnsi="Segoe UI" w:cs="Segoe UI"/>
                <w:sz w:val="22"/>
                <w:szCs w:val="22"/>
              </w:rPr>
              <w:t>online</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z w:val="22"/>
                <w:szCs w:val="22"/>
              </w:rPr>
              <w:t>ó</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hể</w:t>
            </w:r>
          </w:p>
          <w:p w:rsidR="002976C4" w:rsidRPr="002976C4" w:rsidRDefault="002976C4" w:rsidP="002976C4">
            <w:pPr>
              <w:ind w:left="100"/>
              <w:rPr>
                <w:rFonts w:ascii="Segoe UI" w:eastAsia="Segoe UI" w:hAnsi="Segoe UI" w:cs="Segoe UI"/>
                <w:sz w:val="22"/>
                <w:szCs w:val="22"/>
              </w:rPr>
            </w:pPr>
            <w:r w:rsidRPr="002976C4">
              <w:rPr>
                <w:rFonts w:ascii="Segoe UI" w:eastAsia="Segoe UI" w:hAnsi="Segoe UI" w:cs="Segoe UI"/>
                <w:sz w:val="22"/>
                <w:szCs w:val="22"/>
              </w:rPr>
              <w:t>do</w:t>
            </w:r>
            <w:r w:rsidRPr="002976C4">
              <w:rPr>
                <w:rFonts w:ascii="Segoe UI" w:eastAsia="Segoe UI" w:hAnsi="Segoe UI" w:cs="Segoe UI"/>
                <w:spacing w:val="-1"/>
                <w:sz w:val="22"/>
                <w:szCs w:val="22"/>
              </w:rPr>
              <w:t>w</w:t>
            </w:r>
            <w:r w:rsidRPr="002976C4">
              <w:rPr>
                <w:rFonts w:ascii="Segoe UI" w:eastAsia="Segoe UI" w:hAnsi="Segoe UI" w:cs="Segoe UI"/>
                <w:sz w:val="22"/>
                <w:szCs w:val="22"/>
              </w:rPr>
              <w:t>nlo</w:t>
            </w:r>
            <w:r w:rsidRPr="002976C4">
              <w:rPr>
                <w:rFonts w:ascii="Segoe UI" w:eastAsia="Segoe UI" w:hAnsi="Segoe UI" w:cs="Segoe UI"/>
                <w:spacing w:val="-2"/>
                <w:sz w:val="22"/>
                <w:szCs w:val="22"/>
              </w:rPr>
              <w:t>a</w:t>
            </w:r>
            <w:r w:rsidRPr="002976C4">
              <w:rPr>
                <w:rFonts w:ascii="Segoe UI" w:eastAsia="Segoe UI" w:hAnsi="Segoe UI" w:cs="Segoe UI"/>
                <w:sz w:val="22"/>
                <w:szCs w:val="22"/>
              </w:rPr>
              <w:t>d</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nh</w:t>
            </w:r>
            <w:r w:rsidRPr="002976C4">
              <w:rPr>
                <w:rFonts w:ascii="Segoe UI" w:eastAsia="Segoe UI" w:hAnsi="Segoe UI" w:cs="Segoe UI"/>
                <w:spacing w:val="-2"/>
                <w:sz w:val="22"/>
                <w:szCs w:val="22"/>
              </w:rPr>
              <w:t>ạ</w:t>
            </w:r>
            <w:r w:rsidRPr="002976C4">
              <w:rPr>
                <w:rFonts w:ascii="Segoe UI" w:eastAsia="Segoe UI" w:hAnsi="Segoe UI" w:cs="Segoe UI"/>
                <w:sz w:val="22"/>
                <w:szCs w:val="22"/>
              </w:rPr>
              <w:t>c</w:t>
            </w:r>
            <w:r w:rsidRPr="002976C4">
              <w:rPr>
                <w:rFonts w:ascii="Segoe UI" w:eastAsia="Segoe UI" w:hAnsi="Segoe UI" w:cs="Segoe UI"/>
                <w:spacing w:val="1"/>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z w:val="22"/>
                <w:szCs w:val="22"/>
              </w:rPr>
              <w:t>ình</w:t>
            </w:r>
            <w:r w:rsidRPr="002976C4">
              <w:rPr>
                <w:rFonts w:ascii="Segoe UI" w:eastAsia="Segoe UI" w:hAnsi="Segoe UI" w:cs="Segoe UI"/>
                <w:spacing w:val="-2"/>
                <w:sz w:val="22"/>
                <w:szCs w:val="22"/>
              </w:rPr>
              <w:t xml:space="preserve"> </w:t>
            </w:r>
            <w:r w:rsidRPr="002976C4">
              <w:rPr>
                <w:rFonts w:ascii="Segoe UI" w:eastAsia="Segoe UI" w:hAnsi="Segoe UI" w:cs="Segoe UI"/>
                <w:spacing w:val="2"/>
                <w:sz w:val="22"/>
                <w:szCs w:val="22"/>
              </w:rPr>
              <w:t>t</w:t>
            </w:r>
            <w:r w:rsidRPr="002976C4">
              <w:rPr>
                <w:rFonts w:ascii="Segoe UI" w:eastAsia="Segoe UI" w:hAnsi="Segoe UI" w:cs="Segoe UI"/>
                <w:sz w:val="22"/>
                <w:szCs w:val="22"/>
              </w:rPr>
              <w:t>hí</w:t>
            </w:r>
            <w:r w:rsidRPr="002976C4">
              <w:rPr>
                <w:rFonts w:ascii="Segoe UI" w:eastAsia="Segoe UI" w:hAnsi="Segoe UI" w:cs="Segoe UI"/>
                <w:spacing w:val="-1"/>
                <w:sz w:val="22"/>
                <w:szCs w:val="22"/>
              </w:rPr>
              <w:t>c</w:t>
            </w:r>
            <w:r w:rsidRPr="002976C4">
              <w:rPr>
                <w:rFonts w:ascii="Segoe UI" w:eastAsia="Segoe UI" w:hAnsi="Segoe UI" w:cs="Segoe UI"/>
                <w:sz w:val="22"/>
                <w:szCs w:val="22"/>
              </w:rPr>
              <w:t>h</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về</w:t>
            </w:r>
            <w:r w:rsidRPr="002976C4">
              <w:rPr>
                <w:rFonts w:ascii="Segoe UI" w:eastAsia="Segoe UI" w:hAnsi="Segoe UI" w:cs="Segoe UI"/>
                <w:spacing w:val="-3"/>
                <w:sz w:val="22"/>
                <w:szCs w:val="22"/>
              </w:rPr>
              <w:t xml:space="preserve"> </w:t>
            </w:r>
            <w:r w:rsidRPr="002976C4">
              <w:rPr>
                <w:rFonts w:ascii="Segoe UI" w:eastAsia="Segoe UI" w:hAnsi="Segoe UI" w:cs="Segoe UI"/>
                <w:spacing w:val="2"/>
                <w:sz w:val="22"/>
                <w:szCs w:val="22"/>
              </w:rPr>
              <w:t>m</w:t>
            </w:r>
            <w:r w:rsidRPr="002976C4">
              <w:rPr>
                <w:rFonts w:ascii="Segoe UI" w:eastAsia="Segoe UI" w:hAnsi="Segoe UI" w:cs="Segoe UI"/>
                <w:spacing w:val="-2"/>
                <w:sz w:val="22"/>
                <w:szCs w:val="22"/>
              </w:rPr>
              <w:t>á</w:t>
            </w:r>
            <w:r w:rsidRPr="002976C4">
              <w:rPr>
                <w:rFonts w:ascii="Segoe UI" w:eastAsia="Segoe UI" w:hAnsi="Segoe UI" w:cs="Segoe UI"/>
                <w:sz w:val="22"/>
                <w:szCs w:val="22"/>
              </w:rPr>
              <w:t>y</w:t>
            </w:r>
          </w:p>
        </w:tc>
        <w:tc>
          <w:tcPr>
            <w:tcW w:w="3254" w:type="dxa"/>
            <w:tcBorders>
              <w:top w:val="single" w:sz="5" w:space="0" w:color="000000"/>
              <w:left w:val="single" w:sz="5" w:space="0" w:color="000000"/>
              <w:bottom w:val="single" w:sz="5" w:space="0" w:color="000000"/>
              <w:right w:val="single" w:sz="5" w:space="0" w:color="000000"/>
            </w:tcBorders>
          </w:tcPr>
          <w:p w:rsidR="002976C4" w:rsidRPr="002976C4" w:rsidRDefault="002976C4" w:rsidP="002976C4">
            <w:pPr>
              <w:spacing w:before="9" w:line="180" w:lineRule="exact"/>
              <w:rPr>
                <w:sz w:val="18"/>
                <w:szCs w:val="18"/>
              </w:rPr>
            </w:pPr>
          </w:p>
          <w:p w:rsidR="002976C4" w:rsidRPr="002976C4" w:rsidRDefault="002976C4" w:rsidP="002976C4">
            <w:pPr>
              <w:ind w:left="105"/>
              <w:rPr>
                <w:rFonts w:ascii="Segoe UI" w:eastAsia="Segoe UI" w:hAnsi="Segoe UI" w:cs="Segoe UI"/>
                <w:sz w:val="22"/>
                <w:szCs w:val="22"/>
              </w:rPr>
            </w:pPr>
            <w:r w:rsidRPr="002976C4">
              <w:rPr>
                <w:rFonts w:ascii="Segoe UI" w:eastAsia="Segoe UI" w:hAnsi="Segoe UI" w:cs="Segoe UI"/>
                <w:spacing w:val="-2"/>
                <w:sz w:val="22"/>
                <w:szCs w:val="22"/>
              </w:rPr>
              <w:t>C</w:t>
            </w:r>
            <w:r w:rsidRPr="002976C4">
              <w:rPr>
                <w:rFonts w:ascii="Segoe UI" w:eastAsia="Segoe UI" w:hAnsi="Segoe UI" w:cs="Segoe UI"/>
                <w:sz w:val="22"/>
                <w:szCs w:val="22"/>
              </w:rPr>
              <w:t>hức</w:t>
            </w:r>
            <w:r w:rsidRPr="002976C4">
              <w:rPr>
                <w:rFonts w:ascii="Segoe UI" w:eastAsia="Segoe UI" w:hAnsi="Segoe UI" w:cs="Segoe UI"/>
                <w:spacing w:val="1"/>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ă</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z w:val="22"/>
                <w:szCs w:val="22"/>
              </w:rPr>
              <w:t>n</w:t>
            </w:r>
            <w:r w:rsidRPr="002976C4">
              <w:rPr>
                <w:rFonts w:ascii="Segoe UI" w:eastAsia="Segoe UI" w:hAnsi="Segoe UI" w:cs="Segoe UI"/>
                <w:spacing w:val="-2"/>
                <w:sz w:val="22"/>
                <w:szCs w:val="22"/>
              </w:rPr>
              <w:t>â</w:t>
            </w:r>
            <w:r w:rsidRPr="002976C4">
              <w:rPr>
                <w:rFonts w:ascii="Segoe UI" w:eastAsia="Segoe UI" w:hAnsi="Segoe UI" w:cs="Segoe UI"/>
                <w:sz w:val="22"/>
                <w:szCs w:val="22"/>
              </w:rPr>
              <w:t>ng</w:t>
            </w:r>
            <w:r w:rsidRPr="002976C4">
              <w:rPr>
                <w:rFonts w:ascii="Segoe UI" w:eastAsia="Segoe UI" w:hAnsi="Segoe UI" w:cs="Segoe UI"/>
                <w:spacing w:val="2"/>
                <w:sz w:val="22"/>
                <w:szCs w:val="22"/>
              </w:rPr>
              <w:t xml:space="preserve"> </w:t>
            </w:r>
            <w:r w:rsidRPr="002976C4">
              <w:rPr>
                <w:rFonts w:ascii="Segoe UI" w:eastAsia="Segoe UI" w:hAnsi="Segoe UI" w:cs="Segoe UI"/>
                <w:spacing w:val="-1"/>
                <w:sz w:val="22"/>
                <w:szCs w:val="22"/>
              </w:rPr>
              <w:t>c</w:t>
            </w:r>
            <w:r w:rsidRPr="002976C4">
              <w:rPr>
                <w:rFonts w:ascii="Segoe UI" w:eastAsia="Segoe UI" w:hAnsi="Segoe UI" w:cs="Segoe UI"/>
                <w:spacing w:val="-2"/>
                <w:sz w:val="22"/>
                <w:szCs w:val="22"/>
              </w:rPr>
              <w:t>a</w:t>
            </w:r>
            <w:r w:rsidRPr="002976C4">
              <w:rPr>
                <w:rFonts w:ascii="Segoe UI" w:eastAsia="Segoe UI" w:hAnsi="Segoe UI" w:cs="Segoe UI"/>
                <w:sz w:val="22"/>
                <w:szCs w:val="22"/>
              </w:rPr>
              <w:t>o</w:t>
            </w:r>
          </w:p>
        </w:tc>
      </w:tr>
    </w:tbl>
    <w:p w:rsidR="002976C4" w:rsidRDefault="002976C4" w:rsidP="002976C4">
      <w:pPr>
        <w:pStyle w:val="Heading20"/>
        <w:ind w:firstLine="720"/>
      </w:pPr>
    </w:p>
    <w:p w:rsidR="002976C4" w:rsidRDefault="002976C4" w:rsidP="002976C4">
      <w:pPr>
        <w:pStyle w:val="Heading20"/>
        <w:ind w:firstLine="720"/>
      </w:pPr>
    </w:p>
    <w:p w:rsidR="002976C4" w:rsidRDefault="002976C4" w:rsidP="002976C4">
      <w:pPr>
        <w:pStyle w:val="Heading20"/>
        <w:ind w:firstLine="720"/>
        <w:outlineLvl w:val="1"/>
      </w:pPr>
      <w:r>
        <w:t>4.2 Giao diện</w:t>
      </w:r>
    </w:p>
    <w:p w:rsidR="002976C4" w:rsidRPr="00DF313F" w:rsidRDefault="002976C4" w:rsidP="002976C4">
      <w:pPr>
        <w:rPr>
          <w:szCs w:val="28"/>
        </w:rPr>
      </w:pPr>
      <w:r w:rsidRPr="00DF313F">
        <w:rPr>
          <w:szCs w:val="28"/>
        </w:rPr>
        <w:br/>
        <w:t>1. Giao diện chính của chương trình có luôn thanh điều chỉnh âm nhạc tích hợp play, pause, next, back, repeat và shuffe cho người dùng tiện hơn trong việc sử dụng</w:t>
      </w:r>
    </w:p>
    <w:p w:rsidR="002976C4" w:rsidRPr="00DF313F" w:rsidRDefault="002976C4" w:rsidP="002976C4">
      <w:pPr>
        <w:jc w:val="center"/>
        <w:rPr>
          <w:szCs w:val="28"/>
        </w:rPr>
      </w:pPr>
      <w:r>
        <w:rPr>
          <w:noProof/>
          <w:szCs w:val="28"/>
        </w:rPr>
        <w:drawing>
          <wp:inline distT="0" distB="0" distL="0" distR="0">
            <wp:extent cx="2876550" cy="581025"/>
            <wp:effectExtent l="0" t="0" r="0" b="9525"/>
            <wp:docPr id="114" name="Picture 1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550" cy="581025"/>
                    </a:xfrm>
                    <a:prstGeom prst="rect">
                      <a:avLst/>
                    </a:prstGeom>
                    <a:noFill/>
                    <a:ln>
                      <a:noFill/>
                    </a:ln>
                  </pic:spPr>
                </pic:pic>
              </a:graphicData>
            </a:graphic>
          </wp:inline>
        </w:drawing>
      </w:r>
    </w:p>
    <w:p w:rsidR="002976C4" w:rsidRDefault="002976C4" w:rsidP="002976C4">
      <w:pPr>
        <w:jc w:val="center"/>
        <w:rPr>
          <w:szCs w:val="28"/>
        </w:rPr>
      </w:pPr>
    </w:p>
    <w:p w:rsidR="002976C4" w:rsidRPr="00DF313F" w:rsidRDefault="002976C4" w:rsidP="002976C4">
      <w:pPr>
        <w:jc w:val="center"/>
        <w:rPr>
          <w:szCs w:val="28"/>
        </w:rPr>
      </w:pPr>
    </w:p>
    <w:p w:rsidR="002976C4" w:rsidRDefault="002976C4" w:rsidP="002976C4">
      <w:r w:rsidRPr="00DF313F">
        <w:rPr>
          <w:szCs w:val="28"/>
        </w:rPr>
        <w:lastRenderedPageBreak/>
        <w:t>2. Thanh chạy đoạn nhạc lớn hơn giúp người dùng chọn kéo đến khúc nhạc muốn nghe dễ dàng hơn</w:t>
      </w:r>
      <w:r>
        <w:br/>
      </w:r>
    </w:p>
    <w:p w:rsidR="002976C4" w:rsidRDefault="002976C4" w:rsidP="002976C4">
      <w:pPr>
        <w:jc w:val="center"/>
      </w:pPr>
      <w:r>
        <w:rPr>
          <w:noProof/>
        </w:rPr>
        <w:drawing>
          <wp:inline distT="0" distB="0" distL="0" distR="0">
            <wp:extent cx="3171825" cy="342900"/>
            <wp:effectExtent l="0" t="0" r="9525" b="0"/>
            <wp:docPr id="113" name="Picture 11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1825" cy="342900"/>
                    </a:xfrm>
                    <a:prstGeom prst="rect">
                      <a:avLst/>
                    </a:prstGeom>
                    <a:noFill/>
                    <a:ln>
                      <a:noFill/>
                    </a:ln>
                  </pic:spPr>
                </pic:pic>
              </a:graphicData>
            </a:graphic>
          </wp:inline>
        </w:drawing>
      </w:r>
    </w:p>
    <w:p w:rsidR="002976C4" w:rsidRDefault="002976C4" w:rsidP="002976C4">
      <w:pPr>
        <w:jc w:val="center"/>
      </w:pPr>
    </w:p>
    <w:p w:rsidR="002976C4" w:rsidRDefault="002976C4" w:rsidP="002976C4">
      <w:pPr>
        <w:rPr>
          <w:szCs w:val="28"/>
        </w:rPr>
      </w:pPr>
      <w:r w:rsidRPr="002D1DEB">
        <w:rPr>
          <w:szCs w:val="28"/>
        </w:rPr>
        <w:t>3. Toàn bộ chương trình là một panorama người dùng chỉ cần lướt qua lướt lại là chuyển sang library music dễ dàng hơn để xem danh sách các bài hát mà không cần phải bấm button nào cả và chuyển lại now playing. Đây là điểm mà hầu như các chương trình nghe hiện có rất ít dùng.</w:t>
      </w:r>
    </w:p>
    <w:p w:rsidR="002976C4" w:rsidRDefault="002976C4" w:rsidP="002976C4">
      <w:pPr>
        <w:rPr>
          <w:szCs w:val="28"/>
        </w:rPr>
      </w:pPr>
    </w:p>
    <w:p w:rsidR="002976C4" w:rsidRDefault="002976C4" w:rsidP="002976C4">
      <w:pPr>
        <w:rPr>
          <w:szCs w:val="28"/>
        </w:rPr>
      </w:pPr>
      <w:r>
        <w:rPr>
          <w:szCs w:val="28"/>
        </w:rPr>
        <w:t xml:space="preserve">4. Hỗ trợ thanh tìm kiếm các bản nhạc ngay trên danh sách các bài hát người dùng muốn nghe bài hát nào chỉ cần nhập vào tên là hiển thị ra ngay không cần phải lướt từ trên xuống như hai phần mềm ở mục 1. </w:t>
      </w:r>
    </w:p>
    <w:p w:rsidR="002976C4" w:rsidRDefault="002976C4" w:rsidP="002976C4">
      <w:pPr>
        <w:jc w:val="center"/>
        <w:rPr>
          <w:szCs w:val="28"/>
        </w:rPr>
      </w:pPr>
      <w:r>
        <w:rPr>
          <w:noProof/>
          <w:szCs w:val="28"/>
        </w:rPr>
        <w:drawing>
          <wp:inline distT="0" distB="0" distL="0" distR="0">
            <wp:extent cx="3038475" cy="590550"/>
            <wp:effectExtent l="0" t="0" r="9525" b="0"/>
            <wp:docPr id="115" name="Picture 115"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590550"/>
                    </a:xfrm>
                    <a:prstGeom prst="rect">
                      <a:avLst/>
                    </a:prstGeom>
                    <a:noFill/>
                    <a:ln>
                      <a:noFill/>
                    </a:ln>
                  </pic:spPr>
                </pic:pic>
              </a:graphicData>
            </a:graphic>
          </wp:inline>
        </w:drawing>
      </w:r>
    </w:p>
    <w:p w:rsidR="00A24136" w:rsidRDefault="00A24136" w:rsidP="002976C4">
      <w:pPr>
        <w:pStyle w:val="Heading20"/>
        <w:jc w:val="center"/>
      </w:pPr>
      <w:r>
        <w:br w:type="page"/>
      </w:r>
    </w:p>
    <w:p w:rsidR="002976C4" w:rsidRDefault="002976C4" w:rsidP="002976C4">
      <w:pPr>
        <w:rPr>
          <w:rFonts w:eastAsia="Segoe UI"/>
        </w:rPr>
      </w:pPr>
    </w:p>
    <w:p w:rsidR="00EC5860" w:rsidRPr="0027726F" w:rsidRDefault="00F91750" w:rsidP="0027726F">
      <w:pPr>
        <w:pStyle w:val="Heading1"/>
        <w:outlineLvl w:val="0"/>
      </w:pPr>
      <w:bookmarkStart w:id="11" w:name="_Toc383735799"/>
      <w:r>
        <w:rPr>
          <w:noProof/>
        </w:rPr>
        <w:drawing>
          <wp:anchor distT="0" distB="0" distL="114300" distR="114300" simplePos="0" relativeHeight="251658240" behindDoc="1" locked="0" layoutInCell="1" allowOverlap="1" wp14:anchorId="0C588BB7" wp14:editId="3BF4B2E3">
            <wp:simplePos x="0" y="0"/>
            <wp:positionH relativeFrom="page">
              <wp:posOffset>4351020</wp:posOffset>
            </wp:positionH>
            <wp:positionV relativeFrom="page">
              <wp:posOffset>432435</wp:posOffset>
            </wp:positionV>
            <wp:extent cx="3020695" cy="2621280"/>
            <wp:effectExtent l="0" t="0" r="8255" b="7620"/>
            <wp:wrapNone/>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0695" cy="2621280"/>
                    </a:xfrm>
                    <a:prstGeom prst="rect">
                      <a:avLst/>
                    </a:prstGeom>
                    <a:noFill/>
                  </pic:spPr>
                </pic:pic>
              </a:graphicData>
            </a:graphic>
            <wp14:sizeRelH relativeFrom="page">
              <wp14:pctWidth>0</wp14:pctWidth>
            </wp14:sizeRelH>
            <wp14:sizeRelV relativeFrom="page">
              <wp14:pctHeight>0</wp14:pctHeight>
            </wp14:sizeRelV>
          </wp:anchor>
        </w:drawing>
      </w:r>
      <w:r w:rsidR="005A2D15" w:rsidRPr="0027726F">
        <w:rPr>
          <w:b/>
          <w:color w:val="006FBF"/>
          <w:spacing w:val="2"/>
          <w:position w:val="-3"/>
          <w:sz w:val="40"/>
          <w:szCs w:val="40"/>
        </w:rPr>
        <w:t>TH</w:t>
      </w:r>
      <w:r w:rsidR="005A2D15" w:rsidRPr="0027726F">
        <w:rPr>
          <w:b/>
          <w:color w:val="006FBF"/>
          <w:spacing w:val="1"/>
          <w:position w:val="-3"/>
          <w:sz w:val="40"/>
          <w:szCs w:val="40"/>
        </w:rPr>
        <w:t>Ô</w:t>
      </w:r>
      <w:r w:rsidR="005A2D15" w:rsidRPr="0027726F">
        <w:rPr>
          <w:b/>
          <w:color w:val="006FBF"/>
          <w:spacing w:val="2"/>
          <w:position w:val="-3"/>
          <w:sz w:val="40"/>
          <w:szCs w:val="40"/>
        </w:rPr>
        <w:t>N</w:t>
      </w:r>
      <w:r w:rsidR="005A2D15" w:rsidRPr="0027726F">
        <w:rPr>
          <w:b/>
          <w:color w:val="006FBF"/>
          <w:position w:val="-3"/>
          <w:sz w:val="40"/>
          <w:szCs w:val="40"/>
        </w:rPr>
        <w:t>G</w:t>
      </w:r>
      <w:r w:rsidR="005A2D15" w:rsidRPr="0027726F">
        <w:rPr>
          <w:b/>
          <w:color w:val="006FBF"/>
          <w:spacing w:val="-14"/>
          <w:position w:val="-3"/>
          <w:sz w:val="40"/>
          <w:szCs w:val="40"/>
        </w:rPr>
        <w:t xml:space="preserve"> </w:t>
      </w:r>
      <w:r w:rsidR="005A2D15" w:rsidRPr="0027726F">
        <w:rPr>
          <w:b/>
          <w:color w:val="006FBF"/>
          <w:spacing w:val="2"/>
          <w:position w:val="-3"/>
          <w:sz w:val="40"/>
          <w:szCs w:val="40"/>
        </w:rPr>
        <w:t>T</w:t>
      </w:r>
      <w:r w:rsidR="005A2D15" w:rsidRPr="0027726F">
        <w:rPr>
          <w:b/>
          <w:color w:val="006FBF"/>
          <w:spacing w:val="-1"/>
          <w:position w:val="-3"/>
          <w:sz w:val="40"/>
          <w:szCs w:val="40"/>
        </w:rPr>
        <w:t>I</w:t>
      </w:r>
      <w:r w:rsidR="005A2D15" w:rsidRPr="0027726F">
        <w:rPr>
          <w:b/>
          <w:color w:val="006FBF"/>
          <w:position w:val="-3"/>
          <w:sz w:val="40"/>
          <w:szCs w:val="40"/>
        </w:rPr>
        <w:t>N</w:t>
      </w:r>
      <w:r w:rsidR="005A2D15" w:rsidRPr="0027726F">
        <w:rPr>
          <w:b/>
          <w:color w:val="006FBF"/>
          <w:spacing w:val="-4"/>
          <w:position w:val="-3"/>
          <w:sz w:val="40"/>
          <w:szCs w:val="40"/>
        </w:rPr>
        <w:t xml:space="preserve"> </w:t>
      </w:r>
      <w:r w:rsidR="005A2D15" w:rsidRPr="0027726F">
        <w:rPr>
          <w:b/>
          <w:color w:val="006FBF"/>
          <w:spacing w:val="3"/>
          <w:position w:val="-3"/>
          <w:sz w:val="40"/>
          <w:szCs w:val="40"/>
        </w:rPr>
        <w:t>C</w:t>
      </w:r>
      <w:r w:rsidR="005A2D15" w:rsidRPr="0027726F">
        <w:rPr>
          <w:b/>
          <w:color w:val="006FBF"/>
          <w:spacing w:val="1"/>
          <w:position w:val="-3"/>
          <w:sz w:val="40"/>
          <w:szCs w:val="40"/>
        </w:rPr>
        <w:t>Ủ</w:t>
      </w:r>
      <w:r w:rsidR="005A2D15" w:rsidRPr="0027726F">
        <w:rPr>
          <w:b/>
          <w:color w:val="006FBF"/>
          <w:position w:val="-3"/>
          <w:sz w:val="40"/>
          <w:szCs w:val="40"/>
        </w:rPr>
        <w:t>A</w:t>
      </w:r>
      <w:r w:rsidR="005A2D15" w:rsidRPr="0027726F">
        <w:rPr>
          <w:b/>
          <w:color w:val="006FBF"/>
          <w:spacing w:val="-8"/>
          <w:position w:val="-3"/>
          <w:sz w:val="40"/>
          <w:szCs w:val="40"/>
        </w:rPr>
        <w:t xml:space="preserve"> </w:t>
      </w:r>
      <w:r w:rsidR="005A2D15" w:rsidRPr="0027726F">
        <w:rPr>
          <w:b/>
          <w:color w:val="006FBF"/>
          <w:spacing w:val="2"/>
          <w:position w:val="-3"/>
          <w:sz w:val="40"/>
          <w:szCs w:val="40"/>
        </w:rPr>
        <w:t>NH</w:t>
      </w:r>
      <w:r w:rsidR="005A2D15" w:rsidRPr="0027726F">
        <w:rPr>
          <w:b/>
          <w:color w:val="006FBF"/>
          <w:spacing w:val="1"/>
          <w:position w:val="-3"/>
          <w:sz w:val="40"/>
          <w:szCs w:val="40"/>
        </w:rPr>
        <w:t>Ó</w:t>
      </w:r>
      <w:r w:rsidR="005A2D15" w:rsidRPr="0027726F">
        <w:rPr>
          <w:b/>
          <w:color w:val="006FBF"/>
          <w:position w:val="-3"/>
          <w:sz w:val="40"/>
          <w:szCs w:val="40"/>
        </w:rPr>
        <w:t>M</w:t>
      </w:r>
      <w:bookmarkEnd w:id="11"/>
    </w:p>
    <w:p w:rsidR="00EC5860" w:rsidRDefault="00EC5860">
      <w:pPr>
        <w:spacing w:line="200" w:lineRule="exact"/>
      </w:pPr>
    </w:p>
    <w:p w:rsidR="00EC5860" w:rsidRDefault="00EC5860">
      <w:pPr>
        <w:spacing w:line="200" w:lineRule="exact"/>
      </w:pPr>
    </w:p>
    <w:p w:rsidR="00EC5860" w:rsidRDefault="00EC5860">
      <w:pPr>
        <w:spacing w:line="200" w:lineRule="exact"/>
      </w:pPr>
    </w:p>
    <w:p w:rsidR="00EC5860" w:rsidRDefault="00EC5860">
      <w:pPr>
        <w:spacing w:line="200" w:lineRule="exact"/>
      </w:pPr>
    </w:p>
    <w:p w:rsidR="00F91750" w:rsidRDefault="00F91750">
      <w:pPr>
        <w:spacing w:line="200" w:lineRule="exact"/>
      </w:pPr>
    </w:p>
    <w:p w:rsidR="00F91750" w:rsidRDefault="00F91750">
      <w:pPr>
        <w:spacing w:line="200" w:lineRule="exact"/>
      </w:pPr>
    </w:p>
    <w:p w:rsidR="00F91750" w:rsidRDefault="00F91750">
      <w:pPr>
        <w:spacing w:line="200" w:lineRule="exact"/>
      </w:pPr>
    </w:p>
    <w:p w:rsidR="00F91750" w:rsidRDefault="00F91750">
      <w:pPr>
        <w:spacing w:line="200" w:lineRule="exact"/>
      </w:pPr>
    </w:p>
    <w:p w:rsidR="00F91750" w:rsidRDefault="00F91750">
      <w:pPr>
        <w:spacing w:line="200" w:lineRule="exact"/>
      </w:pPr>
    </w:p>
    <w:p w:rsidR="00EC5860" w:rsidRDefault="00EC5860">
      <w:pPr>
        <w:spacing w:line="200" w:lineRule="exact"/>
      </w:pPr>
    </w:p>
    <w:p w:rsidR="00EC5860" w:rsidRDefault="00EC5860">
      <w:pPr>
        <w:spacing w:before="9" w:line="220" w:lineRule="exact"/>
        <w:rPr>
          <w:sz w:val="22"/>
          <w:szCs w:val="22"/>
        </w:rPr>
      </w:pPr>
    </w:p>
    <w:tbl>
      <w:tblPr>
        <w:tblW w:w="0" w:type="auto"/>
        <w:tblInd w:w="143" w:type="dxa"/>
        <w:tblLayout w:type="fixed"/>
        <w:tblCellMar>
          <w:left w:w="0" w:type="dxa"/>
          <w:right w:w="0" w:type="dxa"/>
        </w:tblCellMar>
        <w:tblLook w:val="01E0" w:firstRow="1" w:lastRow="1" w:firstColumn="1" w:lastColumn="1" w:noHBand="0" w:noVBand="0"/>
      </w:tblPr>
      <w:tblGrid>
        <w:gridCol w:w="600"/>
        <w:gridCol w:w="1282"/>
        <w:gridCol w:w="2323"/>
        <w:gridCol w:w="3173"/>
        <w:gridCol w:w="1728"/>
        <w:gridCol w:w="1685"/>
      </w:tblGrid>
      <w:tr w:rsidR="00C95782" w:rsidRPr="00C95782">
        <w:trPr>
          <w:trHeight w:hRule="exact" w:val="490"/>
        </w:trPr>
        <w:tc>
          <w:tcPr>
            <w:tcW w:w="600"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8"/>
              <w:ind w:left="105"/>
              <w:rPr>
                <w:rFonts w:eastAsia="Segoe UI"/>
                <w:sz w:val="24"/>
                <w:szCs w:val="24"/>
              </w:rPr>
            </w:pPr>
            <w:r w:rsidRPr="00C95782">
              <w:rPr>
                <w:rFonts w:eastAsia="Segoe UI"/>
                <w:b/>
                <w:spacing w:val="1"/>
                <w:sz w:val="24"/>
                <w:szCs w:val="24"/>
              </w:rPr>
              <w:t>S</w:t>
            </w:r>
            <w:r w:rsidRPr="00C95782">
              <w:rPr>
                <w:rFonts w:eastAsia="Segoe UI"/>
                <w:b/>
                <w:sz w:val="24"/>
                <w:szCs w:val="24"/>
              </w:rPr>
              <w:t>TT</w:t>
            </w:r>
          </w:p>
        </w:tc>
        <w:tc>
          <w:tcPr>
            <w:tcW w:w="1282"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8"/>
              <w:ind w:left="335"/>
              <w:rPr>
                <w:rFonts w:eastAsia="Segoe UI"/>
                <w:sz w:val="24"/>
                <w:szCs w:val="24"/>
              </w:rPr>
            </w:pPr>
            <w:r w:rsidRPr="00C95782">
              <w:rPr>
                <w:rFonts w:eastAsia="Segoe UI"/>
                <w:b/>
                <w:sz w:val="24"/>
                <w:szCs w:val="24"/>
              </w:rPr>
              <w:t>M</w:t>
            </w:r>
            <w:r w:rsidRPr="00C95782">
              <w:rPr>
                <w:rFonts w:eastAsia="Segoe UI"/>
                <w:b/>
                <w:spacing w:val="1"/>
                <w:sz w:val="24"/>
                <w:szCs w:val="24"/>
              </w:rPr>
              <w:t>SS</w:t>
            </w:r>
            <w:r w:rsidRPr="00C95782">
              <w:rPr>
                <w:rFonts w:eastAsia="Segoe UI"/>
                <w:b/>
                <w:sz w:val="24"/>
                <w:szCs w:val="24"/>
              </w:rPr>
              <w:t>V</w:t>
            </w:r>
          </w:p>
        </w:tc>
        <w:tc>
          <w:tcPr>
            <w:tcW w:w="2323"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8"/>
              <w:ind w:left="657"/>
              <w:rPr>
                <w:rFonts w:eastAsia="Segoe UI"/>
                <w:sz w:val="24"/>
                <w:szCs w:val="24"/>
              </w:rPr>
            </w:pPr>
            <w:r w:rsidRPr="00C95782">
              <w:rPr>
                <w:rFonts w:eastAsia="Segoe UI"/>
                <w:b/>
                <w:spacing w:val="-1"/>
                <w:sz w:val="24"/>
                <w:szCs w:val="24"/>
              </w:rPr>
              <w:t>H</w:t>
            </w:r>
            <w:r w:rsidRPr="00C95782">
              <w:rPr>
                <w:rFonts w:eastAsia="Segoe UI"/>
                <w:b/>
                <w:sz w:val="24"/>
                <w:szCs w:val="24"/>
              </w:rPr>
              <w:t>ọ</w:t>
            </w:r>
            <w:r w:rsidRPr="00C95782">
              <w:rPr>
                <w:rFonts w:eastAsia="Segoe UI"/>
                <w:b/>
                <w:spacing w:val="2"/>
                <w:sz w:val="24"/>
                <w:szCs w:val="24"/>
              </w:rPr>
              <w:t xml:space="preserve"> </w:t>
            </w:r>
            <w:r w:rsidRPr="00C95782">
              <w:rPr>
                <w:rFonts w:eastAsia="Segoe UI"/>
                <w:b/>
                <w:sz w:val="24"/>
                <w:szCs w:val="24"/>
              </w:rPr>
              <w:t>và</w:t>
            </w:r>
            <w:r w:rsidRPr="00C95782">
              <w:rPr>
                <w:rFonts w:eastAsia="Segoe UI"/>
                <w:b/>
                <w:spacing w:val="3"/>
                <w:sz w:val="24"/>
                <w:szCs w:val="24"/>
              </w:rPr>
              <w:t xml:space="preserve"> </w:t>
            </w:r>
            <w:r w:rsidRPr="00C95782">
              <w:rPr>
                <w:rFonts w:eastAsia="Segoe UI"/>
                <w:b/>
                <w:spacing w:val="1"/>
                <w:sz w:val="24"/>
                <w:szCs w:val="24"/>
              </w:rPr>
              <w:t>t</w:t>
            </w:r>
            <w:r w:rsidRPr="00C95782">
              <w:rPr>
                <w:rFonts w:eastAsia="Segoe UI"/>
                <w:b/>
                <w:spacing w:val="-4"/>
                <w:sz w:val="24"/>
                <w:szCs w:val="24"/>
              </w:rPr>
              <w:t>ê</w:t>
            </w:r>
            <w:r w:rsidRPr="00C95782">
              <w:rPr>
                <w:rFonts w:eastAsia="Segoe UI"/>
                <w:b/>
                <w:sz w:val="24"/>
                <w:szCs w:val="24"/>
              </w:rPr>
              <w:t>n</w:t>
            </w:r>
          </w:p>
        </w:tc>
        <w:tc>
          <w:tcPr>
            <w:tcW w:w="3173"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8"/>
              <w:ind w:left="1263" w:right="1263"/>
              <w:jc w:val="center"/>
              <w:rPr>
                <w:rFonts w:eastAsia="Segoe UI"/>
                <w:sz w:val="24"/>
                <w:szCs w:val="24"/>
              </w:rPr>
            </w:pPr>
            <w:r w:rsidRPr="00C95782">
              <w:rPr>
                <w:rFonts w:eastAsia="Segoe UI"/>
                <w:b/>
                <w:spacing w:val="-2"/>
                <w:sz w:val="24"/>
                <w:szCs w:val="24"/>
              </w:rPr>
              <w:t>E</w:t>
            </w:r>
            <w:r w:rsidRPr="00C95782">
              <w:rPr>
                <w:rFonts w:eastAsia="Segoe UI"/>
                <w:b/>
                <w:sz w:val="24"/>
                <w:szCs w:val="24"/>
              </w:rPr>
              <w:t>m</w:t>
            </w:r>
            <w:r w:rsidRPr="00C95782">
              <w:rPr>
                <w:rFonts w:eastAsia="Segoe UI"/>
                <w:b/>
                <w:spacing w:val="1"/>
                <w:sz w:val="24"/>
                <w:szCs w:val="24"/>
              </w:rPr>
              <w:t>a</w:t>
            </w:r>
            <w:r w:rsidRPr="00C95782">
              <w:rPr>
                <w:rFonts w:eastAsia="Segoe UI"/>
                <w:b/>
                <w:sz w:val="24"/>
                <w:szCs w:val="24"/>
              </w:rPr>
              <w:t>il</w:t>
            </w:r>
          </w:p>
        </w:tc>
        <w:tc>
          <w:tcPr>
            <w:tcW w:w="1728"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3"/>
              <w:ind w:left="177"/>
              <w:rPr>
                <w:rFonts w:eastAsia="Segoe UI"/>
                <w:sz w:val="24"/>
                <w:szCs w:val="24"/>
              </w:rPr>
            </w:pPr>
            <w:r w:rsidRPr="00C95782">
              <w:rPr>
                <w:rFonts w:eastAsia="Segoe UI"/>
                <w:b/>
                <w:spacing w:val="1"/>
                <w:sz w:val="24"/>
                <w:szCs w:val="24"/>
              </w:rPr>
              <w:t>S</w:t>
            </w:r>
            <w:r w:rsidRPr="00C95782">
              <w:rPr>
                <w:rFonts w:eastAsia="Segoe UI"/>
                <w:b/>
                <w:sz w:val="24"/>
                <w:szCs w:val="24"/>
              </w:rPr>
              <w:t>ố</w:t>
            </w:r>
            <w:r w:rsidRPr="00C95782">
              <w:rPr>
                <w:rFonts w:eastAsia="Segoe UI"/>
                <w:b/>
                <w:spacing w:val="2"/>
                <w:sz w:val="24"/>
                <w:szCs w:val="24"/>
              </w:rPr>
              <w:t xml:space="preserve"> </w:t>
            </w:r>
            <w:r w:rsidRPr="00C95782">
              <w:rPr>
                <w:rFonts w:eastAsia="Segoe UI"/>
                <w:b/>
                <w:sz w:val="24"/>
                <w:szCs w:val="24"/>
              </w:rPr>
              <w:t>đi</w:t>
            </w:r>
            <w:r w:rsidRPr="00C95782">
              <w:rPr>
                <w:rFonts w:eastAsia="Segoe UI"/>
                <w:b/>
                <w:spacing w:val="1"/>
                <w:sz w:val="24"/>
                <w:szCs w:val="24"/>
              </w:rPr>
              <w:t>ệ</w:t>
            </w:r>
            <w:r w:rsidRPr="00C95782">
              <w:rPr>
                <w:rFonts w:eastAsia="Segoe UI"/>
                <w:b/>
                <w:sz w:val="24"/>
                <w:szCs w:val="24"/>
              </w:rPr>
              <w:t>n</w:t>
            </w:r>
            <w:r w:rsidRPr="00C95782">
              <w:rPr>
                <w:rFonts w:eastAsia="Segoe UI"/>
                <w:b/>
                <w:spacing w:val="-2"/>
                <w:sz w:val="24"/>
                <w:szCs w:val="24"/>
              </w:rPr>
              <w:t xml:space="preserve"> </w:t>
            </w:r>
            <w:r w:rsidRPr="00C95782">
              <w:rPr>
                <w:rFonts w:eastAsia="Segoe UI"/>
                <w:b/>
                <w:spacing w:val="1"/>
                <w:sz w:val="24"/>
                <w:szCs w:val="24"/>
              </w:rPr>
              <w:t>t</w:t>
            </w:r>
            <w:r w:rsidRPr="00C95782">
              <w:rPr>
                <w:rFonts w:eastAsia="Segoe UI"/>
                <w:b/>
                <w:spacing w:val="2"/>
                <w:sz w:val="24"/>
                <w:szCs w:val="24"/>
              </w:rPr>
              <w:t>h</w:t>
            </w:r>
            <w:r w:rsidRPr="00C95782">
              <w:rPr>
                <w:rFonts w:eastAsia="Segoe UI"/>
                <w:b/>
                <w:sz w:val="24"/>
                <w:szCs w:val="24"/>
              </w:rPr>
              <w:t>o</w:t>
            </w:r>
            <w:r w:rsidRPr="00C95782">
              <w:rPr>
                <w:rFonts w:eastAsia="Segoe UI"/>
                <w:b/>
                <w:spacing w:val="1"/>
                <w:sz w:val="24"/>
                <w:szCs w:val="24"/>
              </w:rPr>
              <w:t>ạ</w:t>
            </w:r>
            <w:r w:rsidRPr="00C95782">
              <w:rPr>
                <w:rFonts w:eastAsia="Segoe UI"/>
                <w:b/>
                <w:sz w:val="24"/>
                <w:szCs w:val="24"/>
              </w:rPr>
              <w:t>i</w:t>
            </w:r>
          </w:p>
        </w:tc>
        <w:tc>
          <w:tcPr>
            <w:tcW w:w="1685" w:type="dxa"/>
            <w:tcBorders>
              <w:top w:val="single" w:sz="5" w:space="0" w:color="000000"/>
              <w:left w:val="single" w:sz="5" w:space="0" w:color="000000"/>
              <w:bottom w:val="single" w:sz="5" w:space="0" w:color="000000"/>
              <w:right w:val="single" w:sz="5" w:space="0" w:color="000000"/>
            </w:tcBorders>
            <w:shd w:val="clear" w:color="auto" w:fill="000000"/>
          </w:tcPr>
          <w:p w:rsidR="00EC5860" w:rsidRPr="00C95782" w:rsidRDefault="005A2D15">
            <w:pPr>
              <w:spacing w:before="83"/>
              <w:ind w:left="445"/>
              <w:rPr>
                <w:rFonts w:eastAsia="Segoe UI"/>
                <w:sz w:val="24"/>
                <w:szCs w:val="24"/>
              </w:rPr>
            </w:pPr>
            <w:r w:rsidRPr="00C95782">
              <w:rPr>
                <w:rFonts w:eastAsia="Segoe UI"/>
                <w:b/>
                <w:spacing w:val="2"/>
                <w:sz w:val="24"/>
                <w:szCs w:val="24"/>
              </w:rPr>
              <w:t>Gh</w:t>
            </w:r>
            <w:r w:rsidRPr="00C95782">
              <w:rPr>
                <w:rFonts w:eastAsia="Segoe UI"/>
                <w:b/>
                <w:sz w:val="24"/>
                <w:szCs w:val="24"/>
              </w:rPr>
              <w:t>i</w:t>
            </w:r>
            <w:r w:rsidRPr="00C95782">
              <w:rPr>
                <w:rFonts w:eastAsia="Segoe UI"/>
                <w:b/>
                <w:spacing w:val="2"/>
                <w:sz w:val="24"/>
                <w:szCs w:val="24"/>
              </w:rPr>
              <w:t xml:space="preserve"> </w:t>
            </w:r>
            <w:r w:rsidRPr="00C95782">
              <w:rPr>
                <w:rFonts w:eastAsia="Segoe UI"/>
                <w:b/>
                <w:spacing w:val="-5"/>
                <w:sz w:val="24"/>
                <w:szCs w:val="24"/>
              </w:rPr>
              <w:t>c</w:t>
            </w:r>
            <w:r w:rsidRPr="00C95782">
              <w:rPr>
                <w:rFonts w:eastAsia="Segoe UI"/>
                <w:b/>
                <w:spacing w:val="2"/>
                <w:sz w:val="24"/>
                <w:szCs w:val="24"/>
              </w:rPr>
              <w:t>h</w:t>
            </w:r>
            <w:r w:rsidRPr="00C95782">
              <w:rPr>
                <w:rFonts w:eastAsia="Segoe UI"/>
                <w:b/>
                <w:sz w:val="24"/>
                <w:szCs w:val="24"/>
              </w:rPr>
              <w:t>ú</w:t>
            </w:r>
          </w:p>
        </w:tc>
      </w:tr>
      <w:tr w:rsidR="00C95782" w:rsidRPr="00C95782">
        <w:trPr>
          <w:trHeight w:hRule="exact" w:val="509"/>
        </w:trPr>
        <w:tc>
          <w:tcPr>
            <w:tcW w:w="600"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98" w:right="199"/>
              <w:jc w:val="center"/>
              <w:rPr>
                <w:rFonts w:eastAsia="Segoe UI"/>
                <w:sz w:val="24"/>
                <w:szCs w:val="24"/>
              </w:rPr>
            </w:pPr>
            <w:r w:rsidRPr="00C95782">
              <w:rPr>
                <w:rFonts w:eastAsia="Segoe UI"/>
                <w:sz w:val="24"/>
                <w:szCs w:val="24"/>
              </w:rPr>
              <w:t>1</w:t>
            </w:r>
          </w:p>
        </w:tc>
        <w:tc>
          <w:tcPr>
            <w:tcW w:w="1282"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05"/>
              <w:rPr>
                <w:rFonts w:eastAsia="Segoe UI"/>
                <w:sz w:val="24"/>
                <w:szCs w:val="24"/>
              </w:rPr>
            </w:pPr>
            <w:r w:rsidRPr="00C95782">
              <w:rPr>
                <w:rFonts w:eastAsia="Segoe UI"/>
                <w:spacing w:val="1"/>
                <w:sz w:val="24"/>
                <w:szCs w:val="24"/>
              </w:rPr>
              <w:t>1112</w:t>
            </w:r>
            <w:r w:rsidRPr="00C95782">
              <w:rPr>
                <w:rFonts w:eastAsia="Segoe UI"/>
                <w:spacing w:val="-4"/>
                <w:sz w:val="24"/>
                <w:szCs w:val="24"/>
              </w:rPr>
              <w:t>1</w:t>
            </w:r>
            <w:r w:rsidRPr="00C95782">
              <w:rPr>
                <w:rFonts w:eastAsia="Segoe UI"/>
                <w:spacing w:val="1"/>
                <w:sz w:val="24"/>
                <w:szCs w:val="24"/>
              </w:rPr>
              <w:t>9</w:t>
            </w:r>
            <w:r w:rsidRPr="00C95782">
              <w:rPr>
                <w:rFonts w:eastAsia="Segoe UI"/>
                <w:sz w:val="24"/>
                <w:szCs w:val="24"/>
              </w:rPr>
              <w:t>9</w:t>
            </w:r>
          </w:p>
        </w:tc>
        <w:tc>
          <w:tcPr>
            <w:tcW w:w="2323"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05"/>
              <w:rPr>
                <w:rFonts w:eastAsia="Segoe UI"/>
                <w:sz w:val="24"/>
                <w:szCs w:val="24"/>
              </w:rPr>
            </w:pPr>
            <w:r w:rsidRPr="00C95782">
              <w:rPr>
                <w:rFonts w:eastAsia="Segoe UI"/>
                <w:spacing w:val="-2"/>
                <w:sz w:val="24"/>
                <w:szCs w:val="24"/>
              </w:rPr>
              <w:t>N</w:t>
            </w:r>
            <w:r w:rsidRPr="00C95782">
              <w:rPr>
                <w:rFonts w:eastAsia="Segoe UI"/>
                <w:sz w:val="24"/>
                <w:szCs w:val="24"/>
              </w:rPr>
              <w:t>gu</w:t>
            </w:r>
            <w:r w:rsidRPr="00C95782">
              <w:rPr>
                <w:rFonts w:eastAsia="Segoe UI"/>
                <w:spacing w:val="-1"/>
                <w:sz w:val="24"/>
                <w:szCs w:val="24"/>
              </w:rPr>
              <w:t>y</w:t>
            </w:r>
            <w:r w:rsidRPr="00C95782">
              <w:rPr>
                <w:rFonts w:eastAsia="Segoe UI"/>
                <w:sz w:val="24"/>
                <w:szCs w:val="24"/>
              </w:rPr>
              <w:t>ễn</w:t>
            </w:r>
            <w:r w:rsidRPr="00C95782">
              <w:rPr>
                <w:rFonts w:eastAsia="Segoe UI"/>
                <w:spacing w:val="2"/>
                <w:sz w:val="24"/>
                <w:szCs w:val="24"/>
              </w:rPr>
              <w:t xml:space="preserve"> </w:t>
            </w:r>
            <w:r w:rsidRPr="00C95782">
              <w:rPr>
                <w:rFonts w:eastAsia="Segoe UI"/>
                <w:spacing w:val="-1"/>
                <w:sz w:val="24"/>
                <w:szCs w:val="24"/>
              </w:rPr>
              <w:t>D</w:t>
            </w:r>
            <w:r w:rsidRPr="00C95782">
              <w:rPr>
                <w:rFonts w:eastAsia="Segoe UI"/>
                <w:sz w:val="24"/>
                <w:szCs w:val="24"/>
              </w:rPr>
              <w:t>uy</w:t>
            </w:r>
            <w:r w:rsidRPr="00C95782">
              <w:rPr>
                <w:rFonts w:eastAsia="Segoe UI"/>
                <w:spacing w:val="1"/>
                <w:sz w:val="24"/>
                <w:szCs w:val="24"/>
              </w:rPr>
              <w:t xml:space="preserve"> </w:t>
            </w:r>
            <w:r w:rsidRPr="00C95782">
              <w:rPr>
                <w:rFonts w:eastAsia="Segoe UI"/>
                <w:spacing w:val="-2"/>
                <w:sz w:val="24"/>
                <w:szCs w:val="24"/>
              </w:rPr>
              <w:t>N</w:t>
            </w:r>
            <w:r w:rsidRPr="00C95782">
              <w:rPr>
                <w:rFonts w:eastAsia="Segoe UI"/>
                <w:sz w:val="24"/>
                <w:szCs w:val="24"/>
              </w:rPr>
              <w:t>gu</w:t>
            </w:r>
            <w:r w:rsidRPr="00C95782">
              <w:rPr>
                <w:rFonts w:eastAsia="Segoe UI"/>
                <w:spacing w:val="-1"/>
                <w:sz w:val="24"/>
                <w:szCs w:val="24"/>
              </w:rPr>
              <w:t>y</w:t>
            </w:r>
            <w:r w:rsidRPr="00C95782">
              <w:rPr>
                <w:rFonts w:eastAsia="Segoe UI"/>
                <w:sz w:val="24"/>
                <w:szCs w:val="24"/>
              </w:rPr>
              <w:t>ên</w:t>
            </w:r>
          </w:p>
        </w:tc>
        <w:tc>
          <w:tcPr>
            <w:tcW w:w="3173"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05"/>
              <w:rPr>
                <w:rFonts w:eastAsia="Segoe UI"/>
                <w:sz w:val="24"/>
                <w:szCs w:val="24"/>
              </w:rPr>
            </w:pPr>
            <w:r w:rsidRPr="00C95782">
              <w:rPr>
                <w:rFonts w:eastAsia="Segoe UI"/>
                <w:sz w:val="24"/>
                <w:szCs w:val="24"/>
              </w:rPr>
              <w:t>du</w:t>
            </w:r>
            <w:r w:rsidRPr="00C95782">
              <w:rPr>
                <w:rFonts w:eastAsia="Segoe UI"/>
                <w:spacing w:val="-1"/>
                <w:sz w:val="24"/>
                <w:szCs w:val="24"/>
              </w:rPr>
              <w:t>y</w:t>
            </w:r>
            <w:r w:rsidRPr="00C95782">
              <w:rPr>
                <w:rFonts w:eastAsia="Segoe UI"/>
                <w:sz w:val="24"/>
                <w:szCs w:val="24"/>
              </w:rPr>
              <w:t>ngu</w:t>
            </w:r>
            <w:r w:rsidRPr="00C95782">
              <w:rPr>
                <w:rFonts w:eastAsia="Segoe UI"/>
                <w:spacing w:val="-1"/>
                <w:sz w:val="24"/>
                <w:szCs w:val="24"/>
              </w:rPr>
              <w:t>ye</w:t>
            </w:r>
            <w:r w:rsidRPr="00C95782">
              <w:rPr>
                <w:rFonts w:eastAsia="Segoe UI"/>
                <w:sz w:val="24"/>
                <w:szCs w:val="24"/>
              </w:rPr>
              <w:t>n.i</w:t>
            </w:r>
            <w:r w:rsidRPr="00C95782">
              <w:rPr>
                <w:rFonts w:eastAsia="Segoe UI"/>
                <w:spacing w:val="2"/>
                <w:sz w:val="24"/>
                <w:szCs w:val="24"/>
              </w:rPr>
              <w:t>t</w:t>
            </w:r>
            <w:hyperlink r:id="rId26">
              <w:r w:rsidRPr="00C95782">
                <w:rPr>
                  <w:rFonts w:eastAsia="Segoe UI"/>
                  <w:sz w:val="24"/>
                  <w:szCs w:val="24"/>
                </w:rPr>
                <w:t>.</w:t>
              </w:r>
              <w:r w:rsidRPr="00C95782">
                <w:rPr>
                  <w:rFonts w:eastAsia="Segoe UI"/>
                  <w:spacing w:val="1"/>
                  <w:sz w:val="24"/>
                  <w:szCs w:val="24"/>
                </w:rPr>
                <w:t>k</w:t>
              </w:r>
              <w:r w:rsidRPr="00C95782">
                <w:rPr>
                  <w:rFonts w:eastAsia="Segoe UI"/>
                  <w:sz w:val="24"/>
                  <w:szCs w:val="24"/>
                </w:rPr>
                <w:t>h</w:t>
              </w:r>
              <w:r w:rsidRPr="00C95782">
                <w:rPr>
                  <w:rFonts w:eastAsia="Segoe UI"/>
                  <w:spacing w:val="2"/>
                  <w:sz w:val="24"/>
                  <w:szCs w:val="24"/>
                </w:rPr>
                <w:t>t</w:t>
              </w:r>
              <w:r w:rsidRPr="00C95782">
                <w:rPr>
                  <w:rFonts w:eastAsia="Segoe UI"/>
                  <w:spacing w:val="-5"/>
                  <w:sz w:val="24"/>
                  <w:szCs w:val="24"/>
                </w:rPr>
                <w:t>n</w:t>
              </w:r>
              <w:r w:rsidRPr="00C95782">
                <w:rPr>
                  <w:rFonts w:eastAsia="Segoe UI"/>
                  <w:spacing w:val="1"/>
                  <w:sz w:val="24"/>
                  <w:szCs w:val="24"/>
                </w:rPr>
                <w:t>@</w:t>
              </w:r>
              <w:r w:rsidRPr="00C95782">
                <w:rPr>
                  <w:rFonts w:eastAsia="Segoe UI"/>
                  <w:sz w:val="24"/>
                  <w:szCs w:val="24"/>
                </w:rPr>
                <w:t>g</w:t>
              </w:r>
              <w:r w:rsidRPr="00C95782">
                <w:rPr>
                  <w:rFonts w:eastAsia="Segoe UI"/>
                  <w:spacing w:val="2"/>
                  <w:sz w:val="24"/>
                  <w:szCs w:val="24"/>
                </w:rPr>
                <w:t>m</w:t>
              </w:r>
              <w:r w:rsidRPr="00C95782">
                <w:rPr>
                  <w:rFonts w:eastAsia="Segoe UI"/>
                  <w:spacing w:val="-2"/>
                  <w:sz w:val="24"/>
                  <w:szCs w:val="24"/>
                </w:rPr>
                <w:t>a</w:t>
              </w:r>
              <w:r w:rsidRPr="00C95782">
                <w:rPr>
                  <w:rFonts w:eastAsia="Segoe UI"/>
                  <w:sz w:val="24"/>
                  <w:szCs w:val="24"/>
                </w:rPr>
                <w:t>il.</w:t>
              </w:r>
              <w:r w:rsidRPr="00C95782">
                <w:rPr>
                  <w:rFonts w:eastAsia="Segoe UI"/>
                  <w:spacing w:val="-1"/>
                  <w:sz w:val="24"/>
                  <w:szCs w:val="24"/>
                </w:rPr>
                <w:t>c</w:t>
              </w:r>
            </w:hyperlink>
            <w:hyperlink>
              <w:r w:rsidRPr="00C95782">
                <w:rPr>
                  <w:rFonts w:eastAsia="Segoe UI"/>
                  <w:sz w:val="24"/>
                  <w:szCs w:val="24"/>
                </w:rPr>
                <w:t>om</w:t>
              </w:r>
            </w:hyperlink>
          </w:p>
        </w:tc>
        <w:tc>
          <w:tcPr>
            <w:tcW w:w="1728"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48"/>
              <w:rPr>
                <w:rFonts w:eastAsia="Segoe UI"/>
                <w:sz w:val="24"/>
                <w:szCs w:val="24"/>
              </w:rPr>
            </w:pPr>
            <w:r w:rsidRPr="00C95782">
              <w:rPr>
                <w:rFonts w:eastAsia="Segoe UI"/>
                <w:spacing w:val="1"/>
                <w:sz w:val="24"/>
                <w:szCs w:val="24"/>
              </w:rPr>
              <w:t>0164</w:t>
            </w:r>
            <w:r w:rsidRPr="00C95782">
              <w:rPr>
                <w:rFonts w:eastAsia="Segoe UI"/>
                <w:sz w:val="24"/>
                <w:szCs w:val="24"/>
              </w:rPr>
              <w:t>7</w:t>
            </w:r>
            <w:r w:rsidRPr="00C95782">
              <w:rPr>
                <w:rFonts w:eastAsia="Segoe UI"/>
                <w:spacing w:val="-1"/>
                <w:sz w:val="24"/>
                <w:szCs w:val="24"/>
              </w:rPr>
              <w:t xml:space="preserve"> </w:t>
            </w:r>
            <w:r w:rsidRPr="00C95782">
              <w:rPr>
                <w:rFonts w:eastAsia="Segoe UI"/>
                <w:spacing w:val="-4"/>
                <w:sz w:val="24"/>
                <w:szCs w:val="24"/>
              </w:rPr>
              <w:t>5</w:t>
            </w:r>
            <w:r w:rsidRPr="00C95782">
              <w:rPr>
                <w:rFonts w:eastAsia="Segoe UI"/>
                <w:spacing w:val="1"/>
                <w:sz w:val="24"/>
                <w:szCs w:val="24"/>
              </w:rPr>
              <w:t>3</w:t>
            </w:r>
            <w:r w:rsidRPr="00C95782">
              <w:rPr>
                <w:rFonts w:eastAsia="Segoe UI"/>
                <w:sz w:val="24"/>
                <w:szCs w:val="24"/>
              </w:rPr>
              <w:t>0</w:t>
            </w:r>
            <w:r w:rsidRPr="00C95782">
              <w:rPr>
                <w:rFonts w:eastAsia="Segoe UI"/>
                <w:spacing w:val="-1"/>
                <w:sz w:val="24"/>
                <w:szCs w:val="24"/>
              </w:rPr>
              <w:t xml:space="preserve"> </w:t>
            </w:r>
            <w:r w:rsidRPr="00C95782">
              <w:rPr>
                <w:rFonts w:eastAsia="Segoe UI"/>
                <w:spacing w:val="1"/>
                <w:sz w:val="24"/>
                <w:szCs w:val="24"/>
              </w:rPr>
              <w:t>43</w:t>
            </w:r>
            <w:r w:rsidRPr="00C95782">
              <w:rPr>
                <w:rFonts w:eastAsia="Segoe UI"/>
                <w:sz w:val="24"/>
                <w:szCs w:val="24"/>
              </w:rPr>
              <w:t>0</w:t>
            </w:r>
          </w:p>
        </w:tc>
        <w:tc>
          <w:tcPr>
            <w:tcW w:w="1685"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7"/>
              <w:ind w:left="105"/>
              <w:rPr>
                <w:rFonts w:eastAsia="Segoe UI"/>
                <w:sz w:val="24"/>
                <w:szCs w:val="24"/>
              </w:rPr>
            </w:pPr>
            <w:r w:rsidRPr="00C95782">
              <w:rPr>
                <w:rFonts w:eastAsia="Segoe UI"/>
                <w:spacing w:val="-2"/>
                <w:sz w:val="24"/>
                <w:szCs w:val="24"/>
              </w:rPr>
              <w:t>N</w:t>
            </w:r>
            <w:r w:rsidRPr="00C95782">
              <w:rPr>
                <w:rFonts w:eastAsia="Segoe UI"/>
                <w:sz w:val="24"/>
                <w:szCs w:val="24"/>
              </w:rPr>
              <w:t>hóm</w:t>
            </w:r>
            <w:r w:rsidRPr="00C95782">
              <w:rPr>
                <w:rFonts w:eastAsia="Segoe UI"/>
                <w:spacing w:val="5"/>
                <w:sz w:val="24"/>
                <w:szCs w:val="24"/>
              </w:rPr>
              <w:t xml:space="preserve"> </w:t>
            </w:r>
            <w:r w:rsidRPr="00C95782">
              <w:rPr>
                <w:rFonts w:eastAsia="Segoe UI"/>
                <w:sz w:val="24"/>
                <w:szCs w:val="24"/>
              </w:rPr>
              <w:t>Trư</w:t>
            </w:r>
            <w:r w:rsidRPr="00C95782">
              <w:rPr>
                <w:rFonts w:eastAsia="Segoe UI"/>
                <w:spacing w:val="-2"/>
                <w:sz w:val="24"/>
                <w:szCs w:val="24"/>
              </w:rPr>
              <w:t>ở</w:t>
            </w:r>
            <w:r w:rsidRPr="00C95782">
              <w:rPr>
                <w:rFonts w:eastAsia="Segoe UI"/>
                <w:sz w:val="24"/>
                <w:szCs w:val="24"/>
              </w:rPr>
              <w:t>ng</w:t>
            </w:r>
          </w:p>
        </w:tc>
      </w:tr>
      <w:tr w:rsidR="00C95782" w:rsidRPr="00C95782">
        <w:trPr>
          <w:trHeight w:hRule="exact" w:val="504"/>
        </w:trPr>
        <w:tc>
          <w:tcPr>
            <w:tcW w:w="600"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98" w:right="199"/>
              <w:jc w:val="center"/>
              <w:rPr>
                <w:rFonts w:eastAsia="Segoe UI"/>
                <w:sz w:val="24"/>
                <w:szCs w:val="24"/>
              </w:rPr>
            </w:pPr>
            <w:r w:rsidRPr="00C95782">
              <w:rPr>
                <w:rFonts w:eastAsia="Segoe UI"/>
                <w:sz w:val="24"/>
                <w:szCs w:val="24"/>
              </w:rPr>
              <w:t>2</w:t>
            </w:r>
          </w:p>
        </w:tc>
        <w:tc>
          <w:tcPr>
            <w:tcW w:w="1282"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05"/>
              <w:rPr>
                <w:rFonts w:eastAsia="Segoe UI"/>
                <w:sz w:val="24"/>
                <w:szCs w:val="24"/>
              </w:rPr>
            </w:pPr>
            <w:r w:rsidRPr="00C95782">
              <w:rPr>
                <w:rFonts w:eastAsia="Segoe UI"/>
                <w:spacing w:val="1"/>
                <w:sz w:val="24"/>
                <w:szCs w:val="24"/>
              </w:rPr>
              <w:t>1112</w:t>
            </w:r>
            <w:r w:rsidRPr="00C95782">
              <w:rPr>
                <w:rFonts w:eastAsia="Segoe UI"/>
                <w:spacing w:val="-4"/>
                <w:sz w:val="24"/>
                <w:szCs w:val="24"/>
              </w:rPr>
              <w:t>0</w:t>
            </w:r>
            <w:r w:rsidRPr="00C95782">
              <w:rPr>
                <w:rFonts w:eastAsia="Segoe UI"/>
                <w:spacing w:val="1"/>
                <w:sz w:val="24"/>
                <w:szCs w:val="24"/>
              </w:rPr>
              <w:t>1</w:t>
            </w:r>
            <w:r w:rsidRPr="00C95782">
              <w:rPr>
                <w:rFonts w:eastAsia="Segoe UI"/>
                <w:sz w:val="24"/>
                <w:szCs w:val="24"/>
              </w:rPr>
              <w:t>5</w:t>
            </w:r>
          </w:p>
        </w:tc>
        <w:tc>
          <w:tcPr>
            <w:tcW w:w="2323"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05"/>
              <w:rPr>
                <w:rFonts w:eastAsia="Segoe UI"/>
                <w:sz w:val="24"/>
                <w:szCs w:val="24"/>
              </w:rPr>
            </w:pPr>
            <w:r w:rsidRPr="00C95782">
              <w:rPr>
                <w:rFonts w:eastAsia="Segoe UI"/>
                <w:spacing w:val="-1"/>
                <w:sz w:val="24"/>
                <w:szCs w:val="24"/>
              </w:rPr>
              <w:t>B</w:t>
            </w:r>
            <w:r w:rsidRPr="00C95782">
              <w:rPr>
                <w:rFonts w:eastAsia="Segoe UI"/>
                <w:sz w:val="24"/>
                <w:szCs w:val="24"/>
              </w:rPr>
              <w:t>ùi</w:t>
            </w:r>
            <w:r w:rsidRPr="00C95782">
              <w:rPr>
                <w:rFonts w:eastAsia="Segoe UI"/>
                <w:spacing w:val="2"/>
                <w:sz w:val="24"/>
                <w:szCs w:val="24"/>
              </w:rPr>
              <w:t xml:space="preserve"> </w:t>
            </w:r>
            <w:r w:rsidRPr="00C95782">
              <w:rPr>
                <w:rFonts w:eastAsia="Segoe UI"/>
                <w:spacing w:val="-2"/>
                <w:sz w:val="24"/>
                <w:szCs w:val="24"/>
              </w:rPr>
              <w:t>Bả</w:t>
            </w:r>
            <w:r w:rsidRPr="00C95782">
              <w:rPr>
                <w:rFonts w:eastAsia="Segoe UI"/>
                <w:sz w:val="24"/>
                <w:szCs w:val="24"/>
              </w:rPr>
              <w:t>o</w:t>
            </w:r>
            <w:r w:rsidRPr="00C95782">
              <w:rPr>
                <w:rFonts w:eastAsia="Segoe UI"/>
                <w:spacing w:val="3"/>
                <w:sz w:val="24"/>
                <w:szCs w:val="24"/>
              </w:rPr>
              <w:t xml:space="preserve"> </w:t>
            </w:r>
            <w:r w:rsidRPr="00C95782">
              <w:rPr>
                <w:rFonts w:eastAsia="Segoe UI"/>
                <w:spacing w:val="-1"/>
                <w:sz w:val="24"/>
                <w:szCs w:val="24"/>
              </w:rPr>
              <w:t>B</w:t>
            </w:r>
            <w:r w:rsidRPr="00C95782">
              <w:rPr>
                <w:rFonts w:eastAsia="Segoe UI"/>
                <w:spacing w:val="-2"/>
                <w:sz w:val="24"/>
                <w:szCs w:val="24"/>
              </w:rPr>
              <w:t>ả</w:t>
            </w:r>
            <w:r w:rsidRPr="00C95782">
              <w:rPr>
                <w:rFonts w:eastAsia="Segoe UI"/>
                <w:sz w:val="24"/>
                <w:szCs w:val="24"/>
              </w:rPr>
              <w:t>o</w:t>
            </w:r>
          </w:p>
        </w:tc>
        <w:tc>
          <w:tcPr>
            <w:tcW w:w="317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6" w:line="100" w:lineRule="exact"/>
              <w:rPr>
                <w:sz w:val="24"/>
                <w:szCs w:val="24"/>
              </w:rPr>
            </w:pPr>
          </w:p>
          <w:p w:rsidR="00EC5860" w:rsidRPr="00C95782" w:rsidRDefault="00F221EB">
            <w:pPr>
              <w:ind w:left="105"/>
              <w:rPr>
                <w:rFonts w:eastAsia="Tahoma"/>
                <w:sz w:val="24"/>
                <w:szCs w:val="24"/>
              </w:rPr>
            </w:pPr>
            <w:hyperlink r:id="rId27">
              <w:r w:rsidR="005A2D15" w:rsidRPr="00C95782">
                <w:rPr>
                  <w:rFonts w:eastAsia="Tahoma"/>
                  <w:spacing w:val="-1"/>
                  <w:sz w:val="24"/>
                  <w:szCs w:val="24"/>
                </w:rPr>
                <w:t>f</w:t>
              </w:r>
              <w:r w:rsidR="005A2D15" w:rsidRPr="00C95782">
                <w:rPr>
                  <w:rFonts w:eastAsia="Tahoma"/>
                  <w:sz w:val="24"/>
                  <w:szCs w:val="24"/>
                </w:rPr>
                <w:t>a</w:t>
              </w:r>
              <w:r w:rsidR="005A2D15" w:rsidRPr="00C95782">
                <w:rPr>
                  <w:rFonts w:eastAsia="Tahoma"/>
                  <w:spacing w:val="-2"/>
                  <w:sz w:val="24"/>
                  <w:szCs w:val="24"/>
                </w:rPr>
                <w:t>n</w:t>
              </w:r>
              <w:r w:rsidR="005A2D15" w:rsidRPr="00C95782">
                <w:rPr>
                  <w:rFonts w:eastAsia="Tahoma"/>
                  <w:spacing w:val="2"/>
                  <w:w w:val="101"/>
                  <w:sz w:val="24"/>
                  <w:szCs w:val="24"/>
                </w:rPr>
                <w:t>l</w:t>
              </w:r>
              <w:r w:rsidR="005A2D15" w:rsidRPr="00C95782">
                <w:rPr>
                  <w:rFonts w:eastAsia="Tahoma"/>
                  <w:sz w:val="24"/>
                  <w:szCs w:val="24"/>
                </w:rPr>
                <w:t>a1709@</w:t>
              </w:r>
              <w:r w:rsidR="005A2D15" w:rsidRPr="00C95782">
                <w:rPr>
                  <w:rFonts w:eastAsia="Tahoma"/>
                  <w:spacing w:val="-1"/>
                  <w:sz w:val="24"/>
                  <w:szCs w:val="24"/>
                </w:rPr>
                <w:t>g</w:t>
              </w:r>
              <w:r w:rsidR="005A2D15" w:rsidRPr="00C95782">
                <w:rPr>
                  <w:rFonts w:eastAsia="Tahoma"/>
                  <w:spacing w:val="-6"/>
                  <w:sz w:val="24"/>
                  <w:szCs w:val="24"/>
                </w:rPr>
                <w:t>m</w:t>
              </w:r>
              <w:r w:rsidR="005A2D15" w:rsidRPr="00C95782">
                <w:rPr>
                  <w:rFonts w:eastAsia="Tahoma"/>
                  <w:sz w:val="24"/>
                  <w:szCs w:val="24"/>
                </w:rPr>
                <w:t>a</w:t>
              </w:r>
              <w:r w:rsidR="005A2D15" w:rsidRPr="00C95782">
                <w:rPr>
                  <w:rFonts w:eastAsia="Tahoma"/>
                  <w:spacing w:val="2"/>
                  <w:sz w:val="24"/>
                  <w:szCs w:val="24"/>
                </w:rPr>
                <w:t>i</w:t>
              </w:r>
              <w:r w:rsidR="005A2D15" w:rsidRPr="00C95782">
                <w:rPr>
                  <w:rFonts w:eastAsia="Tahoma"/>
                  <w:spacing w:val="-3"/>
                  <w:w w:val="101"/>
                  <w:sz w:val="24"/>
                  <w:szCs w:val="24"/>
                </w:rPr>
                <w:t>l</w:t>
              </w:r>
              <w:r w:rsidR="005A2D15" w:rsidRPr="00C95782">
                <w:rPr>
                  <w:rFonts w:eastAsia="Tahoma"/>
                  <w:spacing w:val="1"/>
                  <w:sz w:val="24"/>
                  <w:szCs w:val="24"/>
                </w:rPr>
                <w:t>.</w:t>
              </w:r>
              <w:r w:rsidR="005A2D15" w:rsidRPr="00C95782">
                <w:rPr>
                  <w:rFonts w:eastAsia="Tahoma"/>
                  <w:spacing w:val="-1"/>
                  <w:sz w:val="24"/>
                  <w:szCs w:val="24"/>
                </w:rPr>
                <w:t>c</w:t>
              </w:r>
              <w:r w:rsidR="005A2D15" w:rsidRPr="00C95782">
                <w:rPr>
                  <w:rFonts w:eastAsia="Tahoma"/>
                  <w:spacing w:val="1"/>
                  <w:sz w:val="24"/>
                  <w:szCs w:val="24"/>
                </w:rPr>
                <w:t>o</w:t>
              </w:r>
            </w:hyperlink>
            <w:hyperlink>
              <w:r w:rsidR="005A2D15" w:rsidRPr="00C95782">
                <w:rPr>
                  <w:rFonts w:eastAsia="Tahoma"/>
                  <w:sz w:val="24"/>
                  <w:szCs w:val="24"/>
                </w:rPr>
                <w:t>m</w:t>
              </w:r>
            </w:hyperlink>
          </w:p>
        </w:tc>
        <w:tc>
          <w:tcPr>
            <w:tcW w:w="1728"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773" w:right="766"/>
              <w:jc w:val="center"/>
              <w:rPr>
                <w:rFonts w:eastAsia="Segoe UI"/>
                <w:sz w:val="24"/>
                <w:szCs w:val="24"/>
              </w:rPr>
            </w:pPr>
            <w:r w:rsidRPr="00C95782">
              <w:rPr>
                <w:rFonts w:eastAsia="Segoe UI"/>
                <w:spacing w:val="2"/>
                <w:sz w:val="24"/>
                <w:szCs w:val="24"/>
              </w:rPr>
              <w:t>‘</w:t>
            </w:r>
            <w:r w:rsidRPr="00C95782">
              <w:rPr>
                <w:rFonts w:eastAsia="Segoe UI"/>
                <w:sz w:val="24"/>
                <w:szCs w:val="24"/>
              </w:rPr>
              <w:t>’</w:t>
            </w:r>
          </w:p>
        </w:tc>
        <w:tc>
          <w:tcPr>
            <w:tcW w:w="1685" w:type="dxa"/>
            <w:tcBorders>
              <w:top w:val="single" w:sz="5" w:space="0" w:color="000000"/>
              <w:left w:val="single" w:sz="5" w:space="0" w:color="000000"/>
              <w:bottom w:val="single" w:sz="5" w:space="0" w:color="000000"/>
              <w:right w:val="single" w:sz="5" w:space="0" w:color="000000"/>
            </w:tcBorders>
          </w:tcPr>
          <w:p w:rsidR="00EC5860" w:rsidRPr="00C95782" w:rsidRDefault="00EC5860">
            <w:pPr>
              <w:rPr>
                <w:sz w:val="24"/>
                <w:szCs w:val="24"/>
              </w:rPr>
            </w:pPr>
          </w:p>
        </w:tc>
      </w:tr>
      <w:tr w:rsidR="00C95782" w:rsidRPr="00C95782">
        <w:trPr>
          <w:trHeight w:hRule="exact" w:val="499"/>
        </w:trPr>
        <w:tc>
          <w:tcPr>
            <w:tcW w:w="600"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98" w:right="199"/>
              <w:jc w:val="center"/>
              <w:rPr>
                <w:rFonts w:eastAsia="Segoe UI"/>
                <w:sz w:val="24"/>
                <w:szCs w:val="24"/>
              </w:rPr>
            </w:pPr>
            <w:r w:rsidRPr="00C95782">
              <w:rPr>
                <w:rFonts w:eastAsia="Segoe UI"/>
                <w:sz w:val="24"/>
                <w:szCs w:val="24"/>
              </w:rPr>
              <w:t>3</w:t>
            </w:r>
          </w:p>
        </w:tc>
        <w:tc>
          <w:tcPr>
            <w:tcW w:w="1282"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6" w:line="100" w:lineRule="exact"/>
              <w:rPr>
                <w:sz w:val="24"/>
                <w:szCs w:val="24"/>
              </w:rPr>
            </w:pPr>
          </w:p>
          <w:p w:rsidR="00EC5860" w:rsidRPr="00C95782" w:rsidRDefault="005A2D15">
            <w:pPr>
              <w:ind w:left="105"/>
              <w:rPr>
                <w:rFonts w:eastAsia="Tahoma"/>
                <w:sz w:val="24"/>
                <w:szCs w:val="24"/>
              </w:rPr>
            </w:pPr>
            <w:r w:rsidRPr="00C95782">
              <w:rPr>
                <w:rFonts w:eastAsia="Tahoma"/>
                <w:sz w:val="24"/>
                <w:szCs w:val="24"/>
              </w:rPr>
              <w:t>1112</w:t>
            </w:r>
            <w:r w:rsidRPr="00C95782">
              <w:rPr>
                <w:rFonts w:eastAsia="Tahoma"/>
                <w:spacing w:val="-4"/>
                <w:sz w:val="24"/>
                <w:szCs w:val="24"/>
              </w:rPr>
              <w:t>1</w:t>
            </w:r>
            <w:r w:rsidRPr="00C95782">
              <w:rPr>
                <w:rFonts w:eastAsia="Tahoma"/>
                <w:sz w:val="24"/>
                <w:szCs w:val="24"/>
              </w:rPr>
              <w:t>98</w:t>
            </w:r>
          </w:p>
        </w:tc>
        <w:tc>
          <w:tcPr>
            <w:tcW w:w="232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6" w:line="100" w:lineRule="exact"/>
              <w:rPr>
                <w:sz w:val="24"/>
                <w:szCs w:val="24"/>
              </w:rPr>
            </w:pPr>
          </w:p>
          <w:p w:rsidR="00EC5860" w:rsidRPr="00C95782" w:rsidRDefault="005A2D15">
            <w:pPr>
              <w:ind w:left="105"/>
              <w:rPr>
                <w:rFonts w:eastAsia="Tahoma"/>
                <w:sz w:val="24"/>
                <w:szCs w:val="24"/>
              </w:rPr>
            </w:pPr>
            <w:r w:rsidRPr="00C95782">
              <w:rPr>
                <w:rFonts w:eastAsia="Tahoma"/>
                <w:sz w:val="24"/>
                <w:szCs w:val="24"/>
              </w:rPr>
              <w:t>P</w:t>
            </w:r>
            <w:r w:rsidRPr="00C95782">
              <w:rPr>
                <w:rFonts w:eastAsia="Tahoma"/>
                <w:spacing w:val="-2"/>
                <w:sz w:val="24"/>
                <w:szCs w:val="24"/>
              </w:rPr>
              <w:t>hùn</w:t>
            </w:r>
            <w:r w:rsidRPr="00C95782">
              <w:rPr>
                <w:rFonts w:eastAsia="Tahoma"/>
                <w:sz w:val="24"/>
                <w:szCs w:val="24"/>
              </w:rPr>
              <w:t>g</w:t>
            </w:r>
            <w:r w:rsidRPr="00C95782">
              <w:rPr>
                <w:rFonts w:eastAsia="Tahoma"/>
                <w:spacing w:val="-1"/>
                <w:sz w:val="24"/>
                <w:szCs w:val="24"/>
              </w:rPr>
              <w:t xml:space="preserve"> </w:t>
            </w:r>
            <w:r w:rsidRPr="00C95782">
              <w:rPr>
                <w:rFonts w:eastAsia="Tahoma"/>
                <w:spacing w:val="1"/>
                <w:sz w:val="24"/>
                <w:szCs w:val="24"/>
              </w:rPr>
              <w:t>B</w:t>
            </w:r>
            <w:r w:rsidRPr="00C95782">
              <w:rPr>
                <w:rFonts w:eastAsia="Tahoma"/>
                <w:sz w:val="24"/>
                <w:szCs w:val="24"/>
              </w:rPr>
              <w:t>á N</w:t>
            </w:r>
            <w:r w:rsidRPr="00C95782">
              <w:rPr>
                <w:rFonts w:eastAsia="Tahoma"/>
                <w:spacing w:val="-1"/>
                <w:sz w:val="24"/>
                <w:szCs w:val="24"/>
              </w:rPr>
              <w:t>g</w:t>
            </w:r>
            <w:r w:rsidRPr="00C95782">
              <w:rPr>
                <w:rFonts w:eastAsia="Tahoma"/>
                <w:spacing w:val="1"/>
                <w:sz w:val="24"/>
                <w:szCs w:val="24"/>
              </w:rPr>
              <w:t>ọ</w:t>
            </w:r>
            <w:r w:rsidRPr="00C95782">
              <w:rPr>
                <w:rFonts w:eastAsia="Tahoma"/>
                <w:sz w:val="24"/>
                <w:szCs w:val="24"/>
              </w:rPr>
              <w:t>c</w:t>
            </w:r>
          </w:p>
        </w:tc>
        <w:tc>
          <w:tcPr>
            <w:tcW w:w="317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6" w:line="100" w:lineRule="exact"/>
              <w:rPr>
                <w:sz w:val="24"/>
                <w:szCs w:val="24"/>
              </w:rPr>
            </w:pPr>
          </w:p>
          <w:p w:rsidR="00EC5860" w:rsidRPr="00C95782" w:rsidRDefault="00F221EB">
            <w:pPr>
              <w:ind w:left="105"/>
              <w:rPr>
                <w:rFonts w:eastAsia="Tahoma"/>
                <w:sz w:val="24"/>
                <w:szCs w:val="24"/>
              </w:rPr>
            </w:pPr>
            <w:hyperlink r:id="rId28">
              <w:r w:rsidR="005A2D15" w:rsidRPr="00C95782">
                <w:rPr>
                  <w:rFonts w:eastAsia="Tahoma"/>
                  <w:spacing w:val="-1"/>
                  <w:sz w:val="24"/>
                  <w:szCs w:val="24"/>
                </w:rPr>
                <w:t>m</w:t>
              </w:r>
              <w:r w:rsidR="005A2D15" w:rsidRPr="00C95782">
                <w:rPr>
                  <w:rFonts w:eastAsia="Tahoma"/>
                  <w:sz w:val="24"/>
                  <w:szCs w:val="24"/>
                </w:rPr>
                <w:t>a</w:t>
              </w:r>
              <w:r w:rsidR="005A2D15" w:rsidRPr="00C95782">
                <w:rPr>
                  <w:rFonts w:eastAsia="Tahoma"/>
                  <w:spacing w:val="2"/>
                  <w:sz w:val="24"/>
                  <w:szCs w:val="24"/>
                </w:rPr>
                <w:t>i</w:t>
              </w:r>
              <w:r w:rsidR="005A2D15" w:rsidRPr="00C95782">
                <w:rPr>
                  <w:rFonts w:eastAsia="Tahoma"/>
                  <w:spacing w:val="2"/>
                  <w:w w:val="101"/>
                  <w:sz w:val="24"/>
                  <w:szCs w:val="24"/>
                </w:rPr>
                <w:t>l</w:t>
              </w:r>
              <w:r w:rsidR="005A2D15" w:rsidRPr="00C95782">
                <w:rPr>
                  <w:rFonts w:eastAsia="Tahoma"/>
                  <w:spacing w:val="1"/>
                  <w:sz w:val="24"/>
                  <w:szCs w:val="24"/>
                </w:rPr>
                <w:t>o</w:t>
              </w:r>
              <w:r w:rsidR="005A2D15" w:rsidRPr="00C95782">
                <w:rPr>
                  <w:rFonts w:eastAsia="Tahoma"/>
                  <w:spacing w:val="-1"/>
                  <w:sz w:val="24"/>
                  <w:szCs w:val="24"/>
                </w:rPr>
                <w:t>f</w:t>
              </w:r>
              <w:r w:rsidR="005A2D15" w:rsidRPr="00C95782">
                <w:rPr>
                  <w:rFonts w:eastAsia="Tahoma"/>
                  <w:spacing w:val="-2"/>
                  <w:sz w:val="24"/>
                  <w:szCs w:val="24"/>
                </w:rPr>
                <w:t>n</w:t>
              </w:r>
              <w:r w:rsidR="005A2D15" w:rsidRPr="00C95782">
                <w:rPr>
                  <w:rFonts w:eastAsia="Tahoma"/>
                  <w:spacing w:val="-1"/>
                  <w:sz w:val="24"/>
                  <w:szCs w:val="24"/>
                </w:rPr>
                <w:t>g</w:t>
              </w:r>
              <w:r w:rsidR="005A2D15" w:rsidRPr="00C95782">
                <w:rPr>
                  <w:rFonts w:eastAsia="Tahoma"/>
                  <w:spacing w:val="1"/>
                  <w:sz w:val="24"/>
                  <w:szCs w:val="24"/>
                </w:rPr>
                <w:t>o</w:t>
              </w:r>
              <w:r w:rsidR="005A2D15" w:rsidRPr="00C95782">
                <w:rPr>
                  <w:rFonts w:eastAsia="Tahoma"/>
                  <w:spacing w:val="-1"/>
                  <w:sz w:val="24"/>
                  <w:szCs w:val="24"/>
                </w:rPr>
                <w:t>c</w:t>
              </w:r>
              <w:r w:rsidR="005A2D15" w:rsidRPr="00C95782">
                <w:rPr>
                  <w:rFonts w:eastAsia="Tahoma"/>
                  <w:sz w:val="24"/>
                  <w:szCs w:val="24"/>
                </w:rPr>
                <w:t>@</w:t>
              </w:r>
              <w:r w:rsidR="005A2D15" w:rsidRPr="00C95782">
                <w:rPr>
                  <w:rFonts w:eastAsia="Tahoma"/>
                  <w:spacing w:val="-1"/>
                  <w:sz w:val="24"/>
                  <w:szCs w:val="24"/>
                </w:rPr>
                <w:t>gm</w:t>
              </w:r>
              <w:r w:rsidR="005A2D15" w:rsidRPr="00C95782">
                <w:rPr>
                  <w:rFonts w:eastAsia="Tahoma"/>
                  <w:spacing w:val="-5"/>
                  <w:sz w:val="24"/>
                  <w:szCs w:val="24"/>
                </w:rPr>
                <w:t>a</w:t>
              </w:r>
              <w:r w:rsidR="005A2D15" w:rsidRPr="00C95782">
                <w:rPr>
                  <w:rFonts w:eastAsia="Tahoma"/>
                  <w:spacing w:val="2"/>
                  <w:w w:val="101"/>
                  <w:sz w:val="24"/>
                  <w:szCs w:val="24"/>
                </w:rPr>
                <w:t>i</w:t>
              </w:r>
              <w:r w:rsidR="005A2D15" w:rsidRPr="00C95782">
                <w:rPr>
                  <w:rFonts w:eastAsia="Tahoma"/>
                  <w:spacing w:val="-3"/>
                  <w:w w:val="101"/>
                  <w:sz w:val="24"/>
                  <w:szCs w:val="24"/>
                </w:rPr>
                <w:t>l</w:t>
              </w:r>
              <w:r w:rsidR="005A2D15" w:rsidRPr="00C95782">
                <w:rPr>
                  <w:rFonts w:eastAsia="Tahoma"/>
                  <w:spacing w:val="1"/>
                  <w:sz w:val="24"/>
                  <w:szCs w:val="24"/>
                </w:rPr>
                <w:t>.</w:t>
              </w:r>
              <w:r w:rsidR="005A2D15" w:rsidRPr="00C95782">
                <w:rPr>
                  <w:rFonts w:eastAsia="Tahoma"/>
                  <w:spacing w:val="-1"/>
                  <w:sz w:val="24"/>
                  <w:szCs w:val="24"/>
                </w:rPr>
                <w:t>c</w:t>
              </w:r>
              <w:r w:rsidR="005A2D15" w:rsidRPr="00C95782">
                <w:rPr>
                  <w:rFonts w:eastAsia="Tahoma"/>
                  <w:spacing w:val="1"/>
                  <w:sz w:val="24"/>
                  <w:szCs w:val="24"/>
                </w:rPr>
                <w:t>o</w:t>
              </w:r>
            </w:hyperlink>
            <w:hyperlink>
              <w:r w:rsidR="005A2D15" w:rsidRPr="00C95782">
                <w:rPr>
                  <w:rFonts w:eastAsia="Tahoma"/>
                  <w:sz w:val="24"/>
                  <w:szCs w:val="24"/>
                </w:rPr>
                <w:t>m</w:t>
              </w:r>
            </w:hyperlink>
          </w:p>
        </w:tc>
        <w:tc>
          <w:tcPr>
            <w:tcW w:w="1728"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773" w:right="766"/>
              <w:jc w:val="center"/>
              <w:rPr>
                <w:rFonts w:eastAsia="Segoe UI"/>
                <w:sz w:val="24"/>
                <w:szCs w:val="24"/>
              </w:rPr>
            </w:pPr>
            <w:r w:rsidRPr="00C95782">
              <w:rPr>
                <w:rFonts w:eastAsia="Segoe UI"/>
                <w:spacing w:val="2"/>
                <w:sz w:val="24"/>
                <w:szCs w:val="24"/>
              </w:rPr>
              <w:t>‘</w:t>
            </w:r>
            <w:r w:rsidRPr="00C95782">
              <w:rPr>
                <w:rFonts w:eastAsia="Segoe UI"/>
                <w:sz w:val="24"/>
                <w:szCs w:val="24"/>
              </w:rPr>
              <w:t>’</w:t>
            </w:r>
          </w:p>
        </w:tc>
        <w:tc>
          <w:tcPr>
            <w:tcW w:w="1685" w:type="dxa"/>
            <w:tcBorders>
              <w:top w:val="single" w:sz="5" w:space="0" w:color="000000"/>
              <w:left w:val="single" w:sz="5" w:space="0" w:color="000000"/>
              <w:bottom w:val="single" w:sz="5" w:space="0" w:color="000000"/>
              <w:right w:val="single" w:sz="5" w:space="0" w:color="000000"/>
            </w:tcBorders>
          </w:tcPr>
          <w:p w:rsidR="00EC5860" w:rsidRPr="00C95782" w:rsidRDefault="00EC5860">
            <w:pPr>
              <w:rPr>
                <w:sz w:val="24"/>
                <w:szCs w:val="24"/>
              </w:rPr>
            </w:pPr>
          </w:p>
        </w:tc>
      </w:tr>
      <w:tr w:rsidR="00C95782" w:rsidRPr="00C95782">
        <w:trPr>
          <w:trHeight w:hRule="exact" w:val="504"/>
        </w:trPr>
        <w:tc>
          <w:tcPr>
            <w:tcW w:w="600"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198" w:right="199"/>
              <w:jc w:val="center"/>
              <w:rPr>
                <w:rFonts w:eastAsia="Segoe UI"/>
                <w:sz w:val="24"/>
                <w:szCs w:val="24"/>
              </w:rPr>
            </w:pPr>
            <w:r w:rsidRPr="00C95782">
              <w:rPr>
                <w:rFonts w:eastAsia="Segoe UI"/>
                <w:sz w:val="24"/>
                <w:szCs w:val="24"/>
              </w:rPr>
              <w:t>4</w:t>
            </w:r>
          </w:p>
        </w:tc>
        <w:tc>
          <w:tcPr>
            <w:tcW w:w="1282"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1" w:line="120" w:lineRule="exact"/>
              <w:rPr>
                <w:sz w:val="24"/>
                <w:szCs w:val="24"/>
              </w:rPr>
            </w:pPr>
          </w:p>
          <w:p w:rsidR="00EC5860" w:rsidRPr="00C95782" w:rsidRDefault="005A2D15">
            <w:pPr>
              <w:ind w:left="105"/>
              <w:rPr>
                <w:rFonts w:eastAsia="Tahoma"/>
                <w:sz w:val="24"/>
                <w:szCs w:val="24"/>
              </w:rPr>
            </w:pPr>
            <w:r w:rsidRPr="00C95782">
              <w:rPr>
                <w:rFonts w:eastAsia="Tahoma"/>
                <w:sz w:val="24"/>
                <w:szCs w:val="24"/>
              </w:rPr>
              <w:t>0912</w:t>
            </w:r>
            <w:r w:rsidRPr="00C95782">
              <w:rPr>
                <w:rFonts w:eastAsia="Tahoma"/>
                <w:spacing w:val="-4"/>
                <w:sz w:val="24"/>
                <w:szCs w:val="24"/>
              </w:rPr>
              <w:t>0</w:t>
            </w:r>
            <w:r w:rsidRPr="00C95782">
              <w:rPr>
                <w:rFonts w:eastAsia="Tahoma"/>
                <w:sz w:val="24"/>
                <w:szCs w:val="24"/>
              </w:rPr>
              <w:t>85</w:t>
            </w:r>
          </w:p>
        </w:tc>
        <w:tc>
          <w:tcPr>
            <w:tcW w:w="232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1" w:line="120" w:lineRule="exact"/>
              <w:rPr>
                <w:sz w:val="24"/>
                <w:szCs w:val="24"/>
              </w:rPr>
            </w:pPr>
          </w:p>
          <w:p w:rsidR="00EC5860" w:rsidRPr="00C95782" w:rsidRDefault="005A2D15">
            <w:pPr>
              <w:ind w:left="105"/>
              <w:rPr>
                <w:rFonts w:eastAsia="Tahoma"/>
                <w:sz w:val="24"/>
                <w:szCs w:val="24"/>
              </w:rPr>
            </w:pPr>
            <w:r w:rsidRPr="00C95782">
              <w:rPr>
                <w:rFonts w:eastAsia="Tahoma"/>
                <w:sz w:val="24"/>
                <w:szCs w:val="24"/>
              </w:rPr>
              <w:t>P</w:t>
            </w:r>
            <w:r w:rsidRPr="00C95782">
              <w:rPr>
                <w:rFonts w:eastAsia="Tahoma"/>
                <w:spacing w:val="-2"/>
                <w:sz w:val="24"/>
                <w:szCs w:val="24"/>
              </w:rPr>
              <w:t>h</w:t>
            </w:r>
            <w:r w:rsidRPr="00C95782">
              <w:rPr>
                <w:rFonts w:eastAsia="Tahoma"/>
                <w:sz w:val="24"/>
                <w:szCs w:val="24"/>
              </w:rPr>
              <w:t>ạm</w:t>
            </w:r>
            <w:r w:rsidRPr="00C95782">
              <w:rPr>
                <w:rFonts w:eastAsia="Tahoma"/>
                <w:spacing w:val="-1"/>
                <w:sz w:val="24"/>
                <w:szCs w:val="24"/>
              </w:rPr>
              <w:t xml:space="preserve"> </w:t>
            </w:r>
            <w:r w:rsidRPr="00C95782">
              <w:rPr>
                <w:rFonts w:eastAsia="Tahoma"/>
                <w:spacing w:val="1"/>
                <w:sz w:val="24"/>
                <w:szCs w:val="24"/>
              </w:rPr>
              <w:t>Q</w:t>
            </w:r>
            <w:r w:rsidRPr="00C95782">
              <w:rPr>
                <w:rFonts w:eastAsia="Tahoma"/>
                <w:spacing w:val="-2"/>
                <w:sz w:val="24"/>
                <w:szCs w:val="24"/>
              </w:rPr>
              <w:t>u</w:t>
            </w:r>
            <w:r w:rsidRPr="00C95782">
              <w:rPr>
                <w:rFonts w:eastAsia="Tahoma"/>
                <w:spacing w:val="1"/>
                <w:sz w:val="24"/>
                <w:szCs w:val="24"/>
              </w:rPr>
              <w:t>ố</w:t>
            </w:r>
            <w:r w:rsidRPr="00C95782">
              <w:rPr>
                <w:rFonts w:eastAsia="Tahoma"/>
                <w:sz w:val="24"/>
                <w:szCs w:val="24"/>
              </w:rPr>
              <w:t>c</w:t>
            </w:r>
            <w:r w:rsidRPr="00C95782">
              <w:rPr>
                <w:rFonts w:eastAsia="Tahoma"/>
                <w:spacing w:val="-1"/>
                <w:sz w:val="24"/>
                <w:szCs w:val="24"/>
              </w:rPr>
              <w:t xml:space="preserve"> </w:t>
            </w:r>
            <w:r w:rsidRPr="00C95782">
              <w:rPr>
                <w:rFonts w:eastAsia="Tahoma"/>
                <w:spacing w:val="-2"/>
                <w:sz w:val="24"/>
                <w:szCs w:val="24"/>
              </w:rPr>
              <w:t>Dũn</w:t>
            </w:r>
            <w:r w:rsidRPr="00C95782">
              <w:rPr>
                <w:rFonts w:eastAsia="Tahoma"/>
                <w:sz w:val="24"/>
                <w:szCs w:val="24"/>
              </w:rPr>
              <w:t>g</w:t>
            </w:r>
          </w:p>
        </w:tc>
        <w:tc>
          <w:tcPr>
            <w:tcW w:w="3173" w:type="dxa"/>
            <w:tcBorders>
              <w:top w:val="single" w:sz="5" w:space="0" w:color="000000"/>
              <w:left w:val="single" w:sz="5" w:space="0" w:color="000000"/>
              <w:bottom w:val="single" w:sz="5" w:space="0" w:color="000000"/>
              <w:right w:val="single" w:sz="5" w:space="0" w:color="000000"/>
            </w:tcBorders>
          </w:tcPr>
          <w:p w:rsidR="00EC5860" w:rsidRPr="00C95782" w:rsidRDefault="00EC5860">
            <w:pPr>
              <w:spacing w:before="1" w:line="120" w:lineRule="exact"/>
              <w:rPr>
                <w:sz w:val="24"/>
                <w:szCs w:val="24"/>
              </w:rPr>
            </w:pPr>
          </w:p>
          <w:p w:rsidR="00EC5860" w:rsidRPr="00C95782" w:rsidRDefault="00F221EB">
            <w:pPr>
              <w:ind w:left="105"/>
              <w:rPr>
                <w:rFonts w:eastAsia="Tahoma"/>
                <w:sz w:val="24"/>
                <w:szCs w:val="24"/>
              </w:rPr>
            </w:pPr>
            <w:hyperlink r:id="rId29">
              <w:r w:rsidR="005A2D15" w:rsidRPr="00C95782">
                <w:rPr>
                  <w:rFonts w:eastAsia="Tahoma"/>
                  <w:spacing w:val="-1"/>
                  <w:sz w:val="24"/>
                  <w:szCs w:val="24"/>
                </w:rPr>
                <w:t>pqd</w:t>
              </w:r>
              <w:r w:rsidR="005A2D15" w:rsidRPr="00C95782">
                <w:rPr>
                  <w:rFonts w:eastAsia="Tahoma"/>
                  <w:spacing w:val="-2"/>
                  <w:sz w:val="24"/>
                  <w:szCs w:val="24"/>
                </w:rPr>
                <w:t>un</w:t>
              </w:r>
              <w:r w:rsidR="005A2D15" w:rsidRPr="00C95782">
                <w:rPr>
                  <w:rFonts w:eastAsia="Tahoma"/>
                  <w:spacing w:val="-1"/>
                  <w:sz w:val="24"/>
                  <w:szCs w:val="24"/>
                </w:rPr>
                <w:t>g</w:t>
              </w:r>
              <w:r w:rsidR="005A2D15" w:rsidRPr="00C95782">
                <w:rPr>
                  <w:rFonts w:eastAsia="Tahoma"/>
                  <w:sz w:val="24"/>
                  <w:szCs w:val="24"/>
                </w:rPr>
                <w:t>1991@ya</w:t>
              </w:r>
              <w:r w:rsidR="005A2D15" w:rsidRPr="00C95782">
                <w:rPr>
                  <w:rFonts w:eastAsia="Tahoma"/>
                  <w:spacing w:val="-2"/>
                  <w:sz w:val="24"/>
                  <w:szCs w:val="24"/>
                </w:rPr>
                <w:t>h</w:t>
              </w:r>
              <w:r w:rsidR="005A2D15" w:rsidRPr="00C95782">
                <w:rPr>
                  <w:rFonts w:eastAsia="Tahoma"/>
                  <w:spacing w:val="1"/>
                  <w:sz w:val="24"/>
                  <w:szCs w:val="24"/>
                </w:rPr>
                <w:t>o</w:t>
              </w:r>
              <w:r w:rsidR="005A2D15" w:rsidRPr="00C95782">
                <w:rPr>
                  <w:rFonts w:eastAsia="Tahoma"/>
                  <w:spacing w:val="-4"/>
                  <w:sz w:val="24"/>
                  <w:szCs w:val="24"/>
                </w:rPr>
                <w:t>o</w:t>
              </w:r>
              <w:r w:rsidR="005A2D15" w:rsidRPr="00C95782">
                <w:rPr>
                  <w:rFonts w:eastAsia="Tahoma"/>
                  <w:spacing w:val="1"/>
                  <w:sz w:val="24"/>
                  <w:szCs w:val="24"/>
                </w:rPr>
                <w:t>.</w:t>
              </w:r>
              <w:r w:rsidR="005A2D15" w:rsidRPr="00C95782">
                <w:rPr>
                  <w:rFonts w:eastAsia="Tahoma"/>
                  <w:spacing w:val="-1"/>
                  <w:sz w:val="24"/>
                  <w:szCs w:val="24"/>
                </w:rPr>
                <w:t>c</w:t>
              </w:r>
              <w:r w:rsidR="005A2D15" w:rsidRPr="00C95782">
                <w:rPr>
                  <w:rFonts w:eastAsia="Tahoma"/>
                  <w:spacing w:val="2"/>
                  <w:sz w:val="24"/>
                  <w:szCs w:val="24"/>
                </w:rPr>
                <w:t>o</w:t>
              </w:r>
            </w:hyperlink>
            <w:hyperlink>
              <w:r w:rsidR="005A2D15" w:rsidRPr="00C95782">
                <w:rPr>
                  <w:rFonts w:eastAsia="Tahoma"/>
                  <w:sz w:val="24"/>
                  <w:szCs w:val="24"/>
                </w:rPr>
                <w:t>m</w:t>
              </w:r>
            </w:hyperlink>
          </w:p>
        </w:tc>
        <w:tc>
          <w:tcPr>
            <w:tcW w:w="1728" w:type="dxa"/>
            <w:tcBorders>
              <w:top w:val="single" w:sz="5" w:space="0" w:color="000000"/>
              <w:left w:val="single" w:sz="5" w:space="0" w:color="000000"/>
              <w:bottom w:val="single" w:sz="5" w:space="0" w:color="000000"/>
              <w:right w:val="single" w:sz="5" w:space="0" w:color="000000"/>
            </w:tcBorders>
          </w:tcPr>
          <w:p w:rsidR="00EC5860" w:rsidRPr="00C95782" w:rsidRDefault="005A2D15">
            <w:pPr>
              <w:spacing w:before="92"/>
              <w:ind w:left="774" w:right="766"/>
              <w:jc w:val="center"/>
              <w:rPr>
                <w:rFonts w:eastAsia="Segoe UI"/>
                <w:sz w:val="24"/>
                <w:szCs w:val="24"/>
              </w:rPr>
            </w:pPr>
            <w:r w:rsidRPr="00C95782">
              <w:rPr>
                <w:rFonts w:eastAsia="Segoe UI"/>
                <w:spacing w:val="2"/>
                <w:sz w:val="24"/>
                <w:szCs w:val="24"/>
              </w:rPr>
              <w:t>‘</w:t>
            </w:r>
            <w:r w:rsidRPr="00C95782">
              <w:rPr>
                <w:rFonts w:eastAsia="Segoe UI"/>
                <w:sz w:val="24"/>
                <w:szCs w:val="24"/>
              </w:rPr>
              <w:t>’</w:t>
            </w:r>
          </w:p>
        </w:tc>
        <w:tc>
          <w:tcPr>
            <w:tcW w:w="1685" w:type="dxa"/>
            <w:tcBorders>
              <w:top w:val="single" w:sz="5" w:space="0" w:color="000000"/>
              <w:left w:val="single" w:sz="5" w:space="0" w:color="000000"/>
              <w:bottom w:val="single" w:sz="5" w:space="0" w:color="000000"/>
              <w:right w:val="single" w:sz="5" w:space="0" w:color="000000"/>
            </w:tcBorders>
          </w:tcPr>
          <w:p w:rsidR="00EC5860" w:rsidRPr="00C95782" w:rsidRDefault="00EC5860">
            <w:pPr>
              <w:rPr>
                <w:sz w:val="24"/>
                <w:szCs w:val="24"/>
              </w:rPr>
            </w:pPr>
          </w:p>
        </w:tc>
      </w:tr>
    </w:tbl>
    <w:p w:rsidR="00EC5860" w:rsidRDefault="00EC5860">
      <w:pPr>
        <w:spacing w:before="3" w:line="120" w:lineRule="exact"/>
        <w:rPr>
          <w:sz w:val="12"/>
          <w:szCs w:val="12"/>
        </w:rPr>
      </w:pPr>
    </w:p>
    <w:p w:rsidR="00EC5860" w:rsidRDefault="00EC5860">
      <w:pPr>
        <w:spacing w:line="200" w:lineRule="exact"/>
      </w:pPr>
    </w:p>
    <w:p w:rsidR="00EC5860" w:rsidRDefault="00EC5860">
      <w:pPr>
        <w:spacing w:line="200" w:lineRule="exact"/>
      </w:pPr>
    </w:p>
    <w:p w:rsidR="00EC5860" w:rsidRDefault="005A2D15">
      <w:pPr>
        <w:spacing w:before="1"/>
        <w:ind w:left="260"/>
        <w:rPr>
          <w:rFonts w:ascii="Segoe UI" w:eastAsia="Segoe UI" w:hAnsi="Segoe UI" w:cs="Segoe UI"/>
          <w:sz w:val="22"/>
          <w:szCs w:val="22"/>
        </w:rPr>
      </w:pPr>
      <w:r>
        <w:rPr>
          <w:rFonts w:ascii="Segoe UI" w:eastAsia="Segoe UI" w:hAnsi="Segoe UI" w:cs="Segoe UI"/>
          <w:i/>
          <w:sz w:val="22"/>
          <w:szCs w:val="22"/>
        </w:rPr>
        <w:t>*</w:t>
      </w:r>
      <w:r>
        <w:rPr>
          <w:rFonts w:ascii="Segoe UI" w:eastAsia="Segoe UI" w:hAnsi="Segoe UI" w:cs="Segoe UI"/>
          <w:i/>
          <w:spacing w:val="1"/>
          <w:sz w:val="22"/>
          <w:szCs w:val="22"/>
        </w:rPr>
        <w:t xml:space="preserve"> </w:t>
      </w:r>
      <w:r>
        <w:rPr>
          <w:rFonts w:ascii="Segoe UI" w:eastAsia="Segoe UI" w:hAnsi="Segoe UI" w:cs="Segoe UI"/>
          <w:i/>
          <w:spacing w:val="2"/>
          <w:sz w:val="22"/>
          <w:szCs w:val="22"/>
        </w:rPr>
        <w:t>N</w:t>
      </w:r>
      <w:r>
        <w:rPr>
          <w:rFonts w:ascii="Segoe UI" w:eastAsia="Segoe UI" w:hAnsi="Segoe UI" w:cs="Segoe UI"/>
          <w:i/>
          <w:spacing w:val="-3"/>
          <w:sz w:val="22"/>
          <w:szCs w:val="22"/>
        </w:rPr>
        <w:t>h</w:t>
      </w:r>
      <w:r>
        <w:rPr>
          <w:rFonts w:ascii="Segoe UI" w:eastAsia="Segoe UI" w:hAnsi="Segoe UI" w:cs="Segoe UI"/>
          <w:i/>
          <w:spacing w:val="2"/>
          <w:sz w:val="22"/>
          <w:szCs w:val="22"/>
        </w:rPr>
        <w:t>ó</w:t>
      </w:r>
      <w:r>
        <w:rPr>
          <w:rFonts w:ascii="Segoe UI" w:eastAsia="Segoe UI" w:hAnsi="Segoe UI" w:cs="Segoe UI"/>
          <w:i/>
          <w:sz w:val="22"/>
          <w:szCs w:val="22"/>
        </w:rPr>
        <w:t xml:space="preserve">m </w:t>
      </w:r>
      <w:r>
        <w:rPr>
          <w:rFonts w:ascii="Segoe UI" w:eastAsia="Segoe UI" w:hAnsi="Segoe UI" w:cs="Segoe UI"/>
          <w:i/>
          <w:spacing w:val="-1"/>
          <w:sz w:val="22"/>
          <w:szCs w:val="22"/>
        </w:rPr>
        <w:t>s</w:t>
      </w:r>
      <w:r>
        <w:rPr>
          <w:rFonts w:ascii="Segoe UI" w:eastAsia="Segoe UI" w:hAnsi="Segoe UI" w:cs="Segoe UI"/>
          <w:i/>
          <w:sz w:val="22"/>
          <w:szCs w:val="22"/>
        </w:rPr>
        <w:t xml:space="preserve">ẽ </w:t>
      </w:r>
      <w:r>
        <w:rPr>
          <w:rFonts w:ascii="Segoe UI" w:eastAsia="Segoe UI" w:hAnsi="Segoe UI" w:cs="Segoe UI"/>
          <w:i/>
          <w:spacing w:val="1"/>
          <w:sz w:val="22"/>
          <w:szCs w:val="22"/>
        </w:rPr>
        <w:t>ti</w:t>
      </w:r>
      <w:r>
        <w:rPr>
          <w:rFonts w:ascii="Segoe UI" w:eastAsia="Segoe UI" w:hAnsi="Segoe UI" w:cs="Segoe UI"/>
          <w:i/>
          <w:spacing w:val="-2"/>
          <w:sz w:val="22"/>
          <w:szCs w:val="22"/>
        </w:rPr>
        <w:t>ế</w:t>
      </w:r>
      <w:r>
        <w:rPr>
          <w:rFonts w:ascii="Segoe UI" w:eastAsia="Segoe UI" w:hAnsi="Segoe UI" w:cs="Segoe UI"/>
          <w:i/>
          <w:sz w:val="22"/>
          <w:szCs w:val="22"/>
        </w:rPr>
        <w:t>p</w:t>
      </w:r>
      <w:r>
        <w:rPr>
          <w:rFonts w:ascii="Segoe UI" w:eastAsia="Segoe UI" w:hAnsi="Segoe UI" w:cs="Segoe UI"/>
          <w:i/>
          <w:spacing w:val="-2"/>
          <w:sz w:val="22"/>
          <w:szCs w:val="22"/>
        </w:rPr>
        <w:t xml:space="preserve"> </w:t>
      </w:r>
      <w:r>
        <w:rPr>
          <w:rFonts w:ascii="Segoe UI" w:eastAsia="Segoe UI" w:hAnsi="Segoe UI" w:cs="Segoe UI"/>
          <w:i/>
          <w:spacing w:val="1"/>
          <w:sz w:val="22"/>
          <w:szCs w:val="22"/>
        </w:rPr>
        <w:t>t</w:t>
      </w:r>
      <w:r>
        <w:rPr>
          <w:rFonts w:ascii="Segoe UI" w:eastAsia="Segoe UI" w:hAnsi="Segoe UI" w:cs="Segoe UI"/>
          <w:i/>
          <w:spacing w:val="2"/>
          <w:sz w:val="22"/>
          <w:szCs w:val="22"/>
        </w:rPr>
        <w:t>ụ</w:t>
      </w:r>
      <w:r>
        <w:rPr>
          <w:rFonts w:ascii="Segoe UI" w:eastAsia="Segoe UI" w:hAnsi="Segoe UI" w:cs="Segoe UI"/>
          <w:i/>
          <w:sz w:val="22"/>
          <w:szCs w:val="22"/>
        </w:rPr>
        <w:t>c</w:t>
      </w:r>
      <w:r>
        <w:rPr>
          <w:rFonts w:ascii="Segoe UI" w:eastAsia="Segoe UI" w:hAnsi="Segoe UI" w:cs="Segoe UI"/>
          <w:i/>
          <w:spacing w:val="-3"/>
          <w:sz w:val="22"/>
          <w:szCs w:val="22"/>
        </w:rPr>
        <w:t xml:space="preserve"> </w:t>
      </w:r>
      <w:r>
        <w:rPr>
          <w:rFonts w:ascii="Segoe UI" w:eastAsia="Segoe UI" w:hAnsi="Segoe UI" w:cs="Segoe UI"/>
          <w:i/>
          <w:spacing w:val="1"/>
          <w:sz w:val="22"/>
          <w:szCs w:val="22"/>
        </w:rPr>
        <w:t>t</w:t>
      </w:r>
      <w:r>
        <w:rPr>
          <w:rFonts w:ascii="Segoe UI" w:eastAsia="Segoe UI" w:hAnsi="Segoe UI" w:cs="Segoe UI"/>
          <w:i/>
          <w:sz w:val="22"/>
          <w:szCs w:val="22"/>
        </w:rPr>
        <w:t xml:space="preserve">ìm </w:t>
      </w:r>
      <w:r>
        <w:rPr>
          <w:rFonts w:ascii="Segoe UI" w:eastAsia="Segoe UI" w:hAnsi="Segoe UI" w:cs="Segoe UI"/>
          <w:i/>
          <w:spacing w:val="2"/>
          <w:sz w:val="22"/>
          <w:szCs w:val="22"/>
        </w:rPr>
        <w:t>h</w:t>
      </w:r>
      <w:r>
        <w:rPr>
          <w:rFonts w:ascii="Segoe UI" w:eastAsia="Segoe UI" w:hAnsi="Segoe UI" w:cs="Segoe UI"/>
          <w:i/>
          <w:spacing w:val="1"/>
          <w:sz w:val="22"/>
          <w:szCs w:val="22"/>
        </w:rPr>
        <w:t>i</w:t>
      </w:r>
      <w:r>
        <w:rPr>
          <w:rFonts w:ascii="Segoe UI" w:eastAsia="Segoe UI" w:hAnsi="Segoe UI" w:cs="Segoe UI"/>
          <w:i/>
          <w:spacing w:val="-7"/>
          <w:sz w:val="22"/>
          <w:szCs w:val="22"/>
        </w:rPr>
        <w:t>ể</w:t>
      </w:r>
      <w:r>
        <w:rPr>
          <w:rFonts w:ascii="Segoe UI" w:eastAsia="Segoe UI" w:hAnsi="Segoe UI" w:cs="Segoe UI"/>
          <w:i/>
          <w:sz w:val="22"/>
          <w:szCs w:val="22"/>
        </w:rPr>
        <w:t>u</w:t>
      </w:r>
      <w:r>
        <w:rPr>
          <w:rFonts w:ascii="Segoe UI" w:eastAsia="Segoe UI" w:hAnsi="Segoe UI" w:cs="Segoe UI"/>
          <w:i/>
          <w:spacing w:val="4"/>
          <w:sz w:val="22"/>
          <w:szCs w:val="22"/>
        </w:rPr>
        <w:t xml:space="preserve"> </w:t>
      </w:r>
      <w:r>
        <w:rPr>
          <w:rFonts w:ascii="Segoe UI" w:eastAsia="Segoe UI" w:hAnsi="Segoe UI" w:cs="Segoe UI"/>
          <w:i/>
          <w:spacing w:val="-4"/>
          <w:sz w:val="22"/>
          <w:szCs w:val="22"/>
        </w:rPr>
        <w:t>t</w:t>
      </w:r>
      <w:r>
        <w:rPr>
          <w:rFonts w:ascii="Segoe UI" w:eastAsia="Segoe UI" w:hAnsi="Segoe UI" w:cs="Segoe UI"/>
          <w:i/>
          <w:spacing w:val="2"/>
          <w:sz w:val="22"/>
          <w:szCs w:val="22"/>
        </w:rPr>
        <w:t>h</w:t>
      </w:r>
      <w:r>
        <w:rPr>
          <w:rFonts w:ascii="Segoe UI" w:eastAsia="Segoe UI" w:hAnsi="Segoe UI" w:cs="Segoe UI"/>
          <w:i/>
          <w:spacing w:val="-2"/>
          <w:sz w:val="22"/>
          <w:szCs w:val="22"/>
        </w:rPr>
        <w:t>ê</w:t>
      </w:r>
      <w:r>
        <w:rPr>
          <w:rFonts w:ascii="Segoe UI" w:eastAsia="Segoe UI" w:hAnsi="Segoe UI" w:cs="Segoe UI"/>
          <w:i/>
          <w:sz w:val="22"/>
          <w:szCs w:val="22"/>
        </w:rPr>
        <w:t>m các</w:t>
      </w:r>
      <w:r>
        <w:rPr>
          <w:rFonts w:ascii="Segoe UI" w:eastAsia="Segoe UI" w:hAnsi="Segoe UI" w:cs="Segoe UI"/>
          <w:i/>
          <w:spacing w:val="2"/>
          <w:sz w:val="22"/>
          <w:szCs w:val="22"/>
        </w:rPr>
        <w:t xml:space="preserve"> </w:t>
      </w:r>
      <w:r>
        <w:rPr>
          <w:rFonts w:ascii="Segoe UI" w:eastAsia="Segoe UI" w:hAnsi="Segoe UI" w:cs="Segoe UI"/>
          <w:i/>
          <w:spacing w:val="-5"/>
          <w:sz w:val="22"/>
          <w:szCs w:val="22"/>
        </w:rPr>
        <w:t>c</w:t>
      </w:r>
      <w:r>
        <w:rPr>
          <w:rFonts w:ascii="Segoe UI" w:eastAsia="Segoe UI" w:hAnsi="Segoe UI" w:cs="Segoe UI"/>
          <w:i/>
          <w:spacing w:val="2"/>
          <w:sz w:val="22"/>
          <w:szCs w:val="22"/>
        </w:rPr>
        <w:t>hứ</w:t>
      </w:r>
      <w:r>
        <w:rPr>
          <w:rFonts w:ascii="Segoe UI" w:eastAsia="Segoe UI" w:hAnsi="Segoe UI" w:cs="Segoe UI"/>
          <w:i/>
          <w:sz w:val="22"/>
          <w:szCs w:val="22"/>
        </w:rPr>
        <w:t>c</w:t>
      </w:r>
      <w:r>
        <w:rPr>
          <w:rFonts w:ascii="Segoe UI" w:eastAsia="Segoe UI" w:hAnsi="Segoe UI" w:cs="Segoe UI"/>
          <w:i/>
          <w:spacing w:val="-3"/>
          <w:sz w:val="22"/>
          <w:szCs w:val="22"/>
        </w:rPr>
        <w:t xml:space="preserve"> </w:t>
      </w:r>
      <w:r>
        <w:rPr>
          <w:rFonts w:ascii="Segoe UI" w:eastAsia="Segoe UI" w:hAnsi="Segoe UI" w:cs="Segoe UI"/>
          <w:i/>
          <w:spacing w:val="1"/>
          <w:sz w:val="22"/>
          <w:szCs w:val="22"/>
        </w:rPr>
        <w:t>n</w:t>
      </w:r>
      <w:r>
        <w:rPr>
          <w:rFonts w:ascii="Segoe UI" w:eastAsia="Segoe UI" w:hAnsi="Segoe UI" w:cs="Segoe UI"/>
          <w:i/>
          <w:sz w:val="22"/>
          <w:szCs w:val="22"/>
        </w:rPr>
        <w:t>ă</w:t>
      </w:r>
      <w:r>
        <w:rPr>
          <w:rFonts w:ascii="Segoe UI" w:eastAsia="Segoe UI" w:hAnsi="Segoe UI" w:cs="Segoe UI"/>
          <w:i/>
          <w:spacing w:val="1"/>
          <w:sz w:val="22"/>
          <w:szCs w:val="22"/>
        </w:rPr>
        <w:t>n</w:t>
      </w:r>
      <w:r>
        <w:rPr>
          <w:rFonts w:ascii="Segoe UI" w:eastAsia="Segoe UI" w:hAnsi="Segoe UI" w:cs="Segoe UI"/>
          <w:i/>
          <w:sz w:val="22"/>
          <w:szCs w:val="22"/>
        </w:rPr>
        <w:t>g</w:t>
      </w:r>
      <w:r>
        <w:rPr>
          <w:rFonts w:ascii="Segoe UI" w:eastAsia="Segoe UI" w:hAnsi="Segoe UI" w:cs="Segoe UI"/>
          <w:i/>
          <w:spacing w:val="-2"/>
          <w:sz w:val="22"/>
          <w:szCs w:val="22"/>
        </w:rPr>
        <w:t xml:space="preserve"> k</w:t>
      </w:r>
      <w:r>
        <w:rPr>
          <w:rFonts w:ascii="Segoe UI" w:eastAsia="Segoe UI" w:hAnsi="Segoe UI" w:cs="Segoe UI"/>
          <w:i/>
          <w:spacing w:val="-3"/>
          <w:sz w:val="22"/>
          <w:szCs w:val="22"/>
        </w:rPr>
        <w:t>h</w:t>
      </w:r>
      <w:r>
        <w:rPr>
          <w:rFonts w:ascii="Segoe UI" w:eastAsia="Segoe UI" w:hAnsi="Segoe UI" w:cs="Segoe UI"/>
          <w:i/>
          <w:sz w:val="22"/>
          <w:szCs w:val="22"/>
        </w:rPr>
        <w:t>ác</w:t>
      </w:r>
      <w:r>
        <w:rPr>
          <w:rFonts w:ascii="Segoe UI" w:eastAsia="Segoe UI" w:hAnsi="Segoe UI" w:cs="Segoe UI"/>
          <w:i/>
          <w:spacing w:val="2"/>
          <w:sz w:val="22"/>
          <w:szCs w:val="22"/>
        </w:rPr>
        <w:t xml:space="preserve"> </w:t>
      </w:r>
      <w:r>
        <w:rPr>
          <w:rFonts w:ascii="Segoe UI" w:eastAsia="Segoe UI" w:hAnsi="Segoe UI" w:cs="Segoe UI"/>
          <w:i/>
          <w:spacing w:val="1"/>
          <w:sz w:val="22"/>
          <w:szCs w:val="22"/>
        </w:rPr>
        <w:t>n</w:t>
      </w:r>
      <w:r>
        <w:rPr>
          <w:rFonts w:ascii="Segoe UI" w:eastAsia="Segoe UI" w:hAnsi="Segoe UI" w:cs="Segoe UI"/>
          <w:i/>
          <w:spacing w:val="2"/>
          <w:sz w:val="22"/>
          <w:szCs w:val="22"/>
        </w:rPr>
        <w:t>ữ</w:t>
      </w:r>
      <w:r>
        <w:rPr>
          <w:rFonts w:ascii="Segoe UI" w:eastAsia="Segoe UI" w:hAnsi="Segoe UI" w:cs="Segoe UI"/>
          <w:i/>
          <w:sz w:val="22"/>
          <w:szCs w:val="22"/>
        </w:rPr>
        <w:t>a</w:t>
      </w:r>
      <w:r>
        <w:rPr>
          <w:rFonts w:ascii="Segoe UI" w:eastAsia="Segoe UI" w:hAnsi="Segoe UI" w:cs="Segoe UI"/>
          <w:i/>
          <w:spacing w:val="-2"/>
          <w:sz w:val="22"/>
          <w:szCs w:val="22"/>
        </w:rPr>
        <w:t xml:space="preserve"> </w:t>
      </w:r>
      <w:r>
        <w:rPr>
          <w:rFonts w:ascii="Segoe UI" w:eastAsia="Segoe UI" w:hAnsi="Segoe UI" w:cs="Segoe UI"/>
          <w:i/>
          <w:spacing w:val="1"/>
          <w:sz w:val="22"/>
          <w:szCs w:val="22"/>
        </w:rPr>
        <w:t>đ</w:t>
      </w:r>
      <w:r>
        <w:rPr>
          <w:rFonts w:ascii="Segoe UI" w:eastAsia="Segoe UI" w:hAnsi="Segoe UI" w:cs="Segoe UI"/>
          <w:i/>
          <w:sz w:val="22"/>
          <w:szCs w:val="22"/>
        </w:rPr>
        <w:t>ể</w:t>
      </w:r>
      <w:r>
        <w:rPr>
          <w:rFonts w:ascii="Segoe UI" w:eastAsia="Segoe UI" w:hAnsi="Segoe UI" w:cs="Segoe UI"/>
          <w:i/>
          <w:spacing w:val="-4"/>
          <w:sz w:val="22"/>
          <w:szCs w:val="22"/>
        </w:rPr>
        <w:t xml:space="preserve"> </w:t>
      </w:r>
      <w:r>
        <w:rPr>
          <w:rFonts w:ascii="Segoe UI" w:eastAsia="Segoe UI" w:hAnsi="Segoe UI" w:cs="Segoe UI"/>
          <w:i/>
          <w:spacing w:val="2"/>
          <w:sz w:val="22"/>
          <w:szCs w:val="22"/>
        </w:rPr>
        <w:t>ho</w:t>
      </w:r>
      <w:r>
        <w:rPr>
          <w:rFonts w:ascii="Segoe UI" w:eastAsia="Segoe UI" w:hAnsi="Segoe UI" w:cs="Segoe UI"/>
          <w:i/>
          <w:sz w:val="22"/>
          <w:szCs w:val="22"/>
        </w:rPr>
        <w:t>àn</w:t>
      </w:r>
      <w:r>
        <w:rPr>
          <w:rFonts w:ascii="Segoe UI" w:eastAsia="Segoe UI" w:hAnsi="Segoe UI" w:cs="Segoe UI"/>
          <w:i/>
          <w:spacing w:val="-2"/>
          <w:sz w:val="22"/>
          <w:szCs w:val="22"/>
        </w:rPr>
        <w:t xml:space="preserve"> </w:t>
      </w:r>
      <w:r>
        <w:rPr>
          <w:rFonts w:ascii="Segoe UI" w:eastAsia="Segoe UI" w:hAnsi="Segoe UI" w:cs="Segoe UI"/>
          <w:i/>
          <w:spacing w:val="1"/>
          <w:sz w:val="22"/>
          <w:szCs w:val="22"/>
        </w:rPr>
        <w:t>t</w:t>
      </w:r>
      <w:r>
        <w:rPr>
          <w:rFonts w:ascii="Segoe UI" w:eastAsia="Segoe UI" w:hAnsi="Segoe UI" w:cs="Segoe UI"/>
          <w:i/>
          <w:spacing w:val="-3"/>
          <w:sz w:val="22"/>
          <w:szCs w:val="22"/>
        </w:rPr>
        <w:t>h</w:t>
      </w:r>
      <w:r>
        <w:rPr>
          <w:rFonts w:ascii="Segoe UI" w:eastAsia="Segoe UI" w:hAnsi="Segoe UI" w:cs="Segoe UI"/>
          <w:i/>
          <w:spacing w:val="1"/>
          <w:sz w:val="22"/>
          <w:szCs w:val="22"/>
        </w:rPr>
        <w:t>i</w:t>
      </w:r>
      <w:r>
        <w:rPr>
          <w:rFonts w:ascii="Segoe UI" w:eastAsia="Segoe UI" w:hAnsi="Segoe UI" w:cs="Segoe UI"/>
          <w:i/>
          <w:spacing w:val="-2"/>
          <w:sz w:val="22"/>
          <w:szCs w:val="22"/>
        </w:rPr>
        <w:t>ệ</w:t>
      </w:r>
      <w:r>
        <w:rPr>
          <w:rFonts w:ascii="Segoe UI" w:eastAsia="Segoe UI" w:hAnsi="Segoe UI" w:cs="Segoe UI"/>
          <w:i/>
          <w:sz w:val="22"/>
          <w:szCs w:val="22"/>
        </w:rPr>
        <w:t>n</w:t>
      </w:r>
      <w:r>
        <w:rPr>
          <w:rFonts w:ascii="Segoe UI" w:eastAsia="Segoe UI" w:hAnsi="Segoe UI" w:cs="Segoe UI"/>
          <w:i/>
          <w:spacing w:val="3"/>
          <w:sz w:val="22"/>
          <w:szCs w:val="22"/>
        </w:rPr>
        <w:t xml:space="preserve"> </w:t>
      </w:r>
      <w:r>
        <w:rPr>
          <w:rFonts w:ascii="Segoe UI" w:eastAsia="Segoe UI" w:hAnsi="Segoe UI" w:cs="Segoe UI"/>
          <w:i/>
          <w:spacing w:val="-1"/>
          <w:sz w:val="22"/>
          <w:szCs w:val="22"/>
        </w:rPr>
        <w:t>s</w:t>
      </w:r>
      <w:r>
        <w:rPr>
          <w:rFonts w:ascii="Segoe UI" w:eastAsia="Segoe UI" w:hAnsi="Segoe UI" w:cs="Segoe UI"/>
          <w:i/>
          <w:spacing w:val="1"/>
          <w:sz w:val="22"/>
          <w:szCs w:val="22"/>
        </w:rPr>
        <w:t>ả</w:t>
      </w:r>
      <w:r>
        <w:rPr>
          <w:rFonts w:ascii="Segoe UI" w:eastAsia="Segoe UI" w:hAnsi="Segoe UI" w:cs="Segoe UI"/>
          <w:i/>
          <w:sz w:val="22"/>
          <w:szCs w:val="22"/>
        </w:rPr>
        <w:t>n</w:t>
      </w:r>
      <w:r>
        <w:rPr>
          <w:rFonts w:ascii="Segoe UI" w:eastAsia="Segoe UI" w:hAnsi="Segoe UI" w:cs="Segoe UI"/>
          <w:i/>
          <w:spacing w:val="-2"/>
          <w:sz w:val="22"/>
          <w:szCs w:val="22"/>
        </w:rPr>
        <w:t xml:space="preserve"> </w:t>
      </w:r>
      <w:r>
        <w:rPr>
          <w:rFonts w:ascii="Segoe UI" w:eastAsia="Segoe UI" w:hAnsi="Segoe UI" w:cs="Segoe UI"/>
          <w:i/>
          <w:sz w:val="22"/>
          <w:szCs w:val="22"/>
        </w:rPr>
        <w:t>p</w:t>
      </w:r>
      <w:r>
        <w:rPr>
          <w:rFonts w:ascii="Segoe UI" w:eastAsia="Segoe UI" w:hAnsi="Segoe UI" w:cs="Segoe UI"/>
          <w:i/>
          <w:spacing w:val="2"/>
          <w:sz w:val="22"/>
          <w:szCs w:val="22"/>
        </w:rPr>
        <w:t>h</w:t>
      </w:r>
      <w:r>
        <w:rPr>
          <w:rFonts w:ascii="Segoe UI" w:eastAsia="Segoe UI" w:hAnsi="Segoe UI" w:cs="Segoe UI"/>
          <w:i/>
          <w:spacing w:val="1"/>
          <w:sz w:val="22"/>
          <w:szCs w:val="22"/>
        </w:rPr>
        <w:t>ẩ</w:t>
      </w:r>
      <w:r>
        <w:rPr>
          <w:rFonts w:ascii="Segoe UI" w:eastAsia="Segoe UI" w:hAnsi="Segoe UI" w:cs="Segoe UI"/>
          <w:i/>
          <w:spacing w:val="-2"/>
          <w:sz w:val="22"/>
          <w:szCs w:val="22"/>
        </w:rPr>
        <w:t>m</w:t>
      </w:r>
      <w:r>
        <w:rPr>
          <w:rFonts w:ascii="Segoe UI" w:eastAsia="Segoe UI" w:hAnsi="Segoe UI" w:cs="Segoe UI"/>
          <w:i/>
          <w:sz w:val="22"/>
          <w:szCs w:val="22"/>
        </w:rPr>
        <w:t>.</w:t>
      </w:r>
    </w:p>
    <w:sectPr w:rsidR="00EC5860" w:rsidSect="0027726F">
      <w:headerReference w:type="default" r:id="rId30"/>
      <w:footerReference w:type="default" r:id="rId31"/>
      <w:pgSz w:w="12240" w:h="15840"/>
      <w:pgMar w:top="1220" w:right="380" w:bottom="280" w:left="820" w:header="710" w:footer="80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1EB" w:rsidRDefault="00F221EB">
      <w:r>
        <w:separator/>
      </w:r>
    </w:p>
  </w:endnote>
  <w:endnote w:type="continuationSeparator" w:id="0">
    <w:p w:rsidR="00F221EB" w:rsidRDefault="00F22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860" w:rsidRDefault="00DE39FD">
    <w:pPr>
      <w:spacing w:line="200" w:lineRule="exact"/>
    </w:pPr>
    <w:r>
      <w:rPr>
        <w:noProof/>
      </w:rPr>
      <mc:AlternateContent>
        <mc:Choice Requires="wpg">
          <w:drawing>
            <wp:anchor distT="0" distB="0" distL="114300" distR="114300" simplePos="0" relativeHeight="251663360" behindDoc="1" locked="0" layoutInCell="1" allowOverlap="1" wp14:anchorId="14B1F328" wp14:editId="09C9F710">
              <wp:simplePos x="0" y="0"/>
              <wp:positionH relativeFrom="page">
                <wp:posOffset>608965</wp:posOffset>
              </wp:positionH>
              <wp:positionV relativeFrom="page">
                <wp:posOffset>9034780</wp:posOffset>
              </wp:positionV>
              <wp:extent cx="6574155" cy="323215"/>
              <wp:effectExtent l="8890" t="0" r="825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155" cy="323215"/>
                        <a:chOff x="959" y="14228"/>
                        <a:chExt cx="10353" cy="509"/>
                      </a:xfrm>
                    </wpg:grpSpPr>
                    <wpg:grpSp>
                      <wpg:cNvPr id="4" name="Group 4"/>
                      <wpg:cNvGrpSpPr>
                        <a:grpSpLocks/>
                      </wpg:cNvGrpSpPr>
                      <wpg:grpSpPr bwMode="auto">
                        <a:xfrm>
                          <a:off x="10243" y="14266"/>
                          <a:ext cx="1032" cy="461"/>
                          <a:chOff x="10243" y="14266"/>
                          <a:chExt cx="1032" cy="461"/>
                        </a:xfrm>
                      </wpg:grpSpPr>
                      <wps:wsp>
                        <wps:cNvPr id="5" name="Freeform 22"/>
                        <wps:cNvSpPr>
                          <a:spLocks/>
                        </wps:cNvSpPr>
                        <wps:spPr bwMode="auto">
                          <a:xfrm>
                            <a:off x="10243" y="14266"/>
                            <a:ext cx="1032" cy="461"/>
                          </a:xfrm>
                          <a:custGeom>
                            <a:avLst/>
                            <a:gdLst>
                              <a:gd name="T0" fmla="+- 0 10243 10243"/>
                              <a:gd name="T1" fmla="*/ T0 w 1032"/>
                              <a:gd name="T2" fmla="+- 0 14266 14266"/>
                              <a:gd name="T3" fmla="*/ 14266 h 461"/>
                              <a:gd name="T4" fmla="+- 0 10243 10243"/>
                              <a:gd name="T5" fmla="*/ T4 w 1032"/>
                              <a:gd name="T6" fmla="+- 0 14338 14266"/>
                              <a:gd name="T7" fmla="*/ 14338 h 461"/>
                              <a:gd name="T8" fmla="+- 0 11275 10243"/>
                              <a:gd name="T9" fmla="*/ T8 w 1032"/>
                              <a:gd name="T10" fmla="+- 0 14338 14266"/>
                              <a:gd name="T11" fmla="*/ 14338 h 461"/>
                              <a:gd name="T12" fmla="+- 0 11275 10243"/>
                              <a:gd name="T13" fmla="*/ T12 w 1032"/>
                              <a:gd name="T14" fmla="+- 0 14266 14266"/>
                              <a:gd name="T15" fmla="*/ 14266 h 461"/>
                              <a:gd name="T16" fmla="+- 0 10243 10243"/>
                              <a:gd name="T17" fmla="*/ T16 w 1032"/>
                              <a:gd name="T18" fmla="+- 0 14266 14266"/>
                              <a:gd name="T19" fmla="*/ 14266 h 461"/>
                            </a:gdLst>
                            <a:ahLst/>
                            <a:cxnLst>
                              <a:cxn ang="0">
                                <a:pos x="T1" y="T3"/>
                              </a:cxn>
                              <a:cxn ang="0">
                                <a:pos x="T5" y="T7"/>
                              </a:cxn>
                              <a:cxn ang="0">
                                <a:pos x="T9" y="T11"/>
                              </a:cxn>
                              <a:cxn ang="0">
                                <a:pos x="T13" y="T15"/>
                              </a:cxn>
                              <a:cxn ang="0">
                                <a:pos x="T17" y="T19"/>
                              </a:cxn>
                            </a:cxnLst>
                            <a:rect l="0" t="0" r="r" b="b"/>
                            <a:pathLst>
                              <a:path w="1032" h="461">
                                <a:moveTo>
                                  <a:pt x="0" y="0"/>
                                </a:moveTo>
                                <a:lnTo>
                                  <a:pt x="0" y="72"/>
                                </a:lnTo>
                                <a:lnTo>
                                  <a:pt x="1032" y="72"/>
                                </a:lnTo>
                                <a:lnTo>
                                  <a:pt x="1032" y="0"/>
                                </a:lnTo>
                                <a:lnTo>
                                  <a:pt x="0" y="0"/>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21"/>
                        <wps:cNvSpPr>
                          <a:spLocks/>
                        </wps:cNvSpPr>
                        <wps:spPr bwMode="auto">
                          <a:xfrm>
                            <a:off x="10243" y="14266"/>
                            <a:ext cx="1032" cy="461"/>
                          </a:xfrm>
                          <a:custGeom>
                            <a:avLst/>
                            <a:gdLst>
                              <a:gd name="T0" fmla="+- 0 10243 10243"/>
                              <a:gd name="T1" fmla="*/ T0 w 1032"/>
                              <a:gd name="T2" fmla="+- 0 14338 14266"/>
                              <a:gd name="T3" fmla="*/ 14338 h 461"/>
                              <a:gd name="T4" fmla="+- 0 10243 10243"/>
                              <a:gd name="T5" fmla="*/ T4 w 1032"/>
                              <a:gd name="T6" fmla="+- 0 14654 14266"/>
                              <a:gd name="T7" fmla="*/ 14654 h 461"/>
                              <a:gd name="T8" fmla="+- 0 10358 10243"/>
                              <a:gd name="T9" fmla="*/ T8 w 1032"/>
                              <a:gd name="T10" fmla="+- 0 14654 14266"/>
                              <a:gd name="T11" fmla="*/ 14654 h 461"/>
                              <a:gd name="T12" fmla="+- 0 10358 10243"/>
                              <a:gd name="T13" fmla="*/ T12 w 1032"/>
                              <a:gd name="T14" fmla="+- 0 14338 14266"/>
                              <a:gd name="T15" fmla="*/ 14338 h 461"/>
                            </a:gdLst>
                            <a:ahLst/>
                            <a:cxnLst>
                              <a:cxn ang="0">
                                <a:pos x="T1" y="T3"/>
                              </a:cxn>
                              <a:cxn ang="0">
                                <a:pos x="T5" y="T7"/>
                              </a:cxn>
                              <a:cxn ang="0">
                                <a:pos x="T9" y="T11"/>
                              </a:cxn>
                              <a:cxn ang="0">
                                <a:pos x="T13" y="T15"/>
                              </a:cxn>
                            </a:cxnLst>
                            <a:rect l="0" t="0" r="r" b="b"/>
                            <a:pathLst>
                              <a:path w="1032" h="461">
                                <a:moveTo>
                                  <a:pt x="0" y="72"/>
                                </a:moveTo>
                                <a:lnTo>
                                  <a:pt x="0" y="388"/>
                                </a:lnTo>
                                <a:lnTo>
                                  <a:pt x="115" y="388"/>
                                </a:lnTo>
                                <a:lnTo>
                                  <a:pt x="115" y="72"/>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20"/>
                        <wps:cNvSpPr>
                          <a:spLocks/>
                        </wps:cNvSpPr>
                        <wps:spPr bwMode="auto">
                          <a:xfrm>
                            <a:off x="10243" y="14266"/>
                            <a:ext cx="1032" cy="461"/>
                          </a:xfrm>
                          <a:custGeom>
                            <a:avLst/>
                            <a:gdLst>
                              <a:gd name="T0" fmla="+- 0 11160 10243"/>
                              <a:gd name="T1" fmla="*/ T0 w 1032"/>
                              <a:gd name="T2" fmla="+- 0 14338 14266"/>
                              <a:gd name="T3" fmla="*/ 14338 h 461"/>
                              <a:gd name="T4" fmla="+- 0 11160 10243"/>
                              <a:gd name="T5" fmla="*/ T4 w 1032"/>
                              <a:gd name="T6" fmla="+- 0 14654 14266"/>
                              <a:gd name="T7" fmla="*/ 14654 h 461"/>
                              <a:gd name="T8" fmla="+- 0 11275 10243"/>
                              <a:gd name="T9" fmla="*/ T8 w 1032"/>
                              <a:gd name="T10" fmla="+- 0 14654 14266"/>
                              <a:gd name="T11" fmla="*/ 14654 h 461"/>
                              <a:gd name="T12" fmla="+- 0 11275 10243"/>
                              <a:gd name="T13" fmla="*/ T12 w 1032"/>
                              <a:gd name="T14" fmla="+- 0 14338 14266"/>
                              <a:gd name="T15" fmla="*/ 14338 h 461"/>
                            </a:gdLst>
                            <a:ahLst/>
                            <a:cxnLst>
                              <a:cxn ang="0">
                                <a:pos x="T1" y="T3"/>
                              </a:cxn>
                              <a:cxn ang="0">
                                <a:pos x="T5" y="T7"/>
                              </a:cxn>
                              <a:cxn ang="0">
                                <a:pos x="T9" y="T11"/>
                              </a:cxn>
                              <a:cxn ang="0">
                                <a:pos x="T13" y="T15"/>
                              </a:cxn>
                            </a:cxnLst>
                            <a:rect l="0" t="0" r="r" b="b"/>
                            <a:pathLst>
                              <a:path w="1032" h="461">
                                <a:moveTo>
                                  <a:pt x="917" y="72"/>
                                </a:moveTo>
                                <a:lnTo>
                                  <a:pt x="917" y="388"/>
                                </a:lnTo>
                                <a:lnTo>
                                  <a:pt x="1032" y="388"/>
                                </a:lnTo>
                                <a:lnTo>
                                  <a:pt x="1032" y="72"/>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9"/>
                        <wps:cNvSpPr>
                          <a:spLocks/>
                        </wps:cNvSpPr>
                        <wps:spPr bwMode="auto">
                          <a:xfrm>
                            <a:off x="10243" y="14266"/>
                            <a:ext cx="1032" cy="461"/>
                          </a:xfrm>
                          <a:custGeom>
                            <a:avLst/>
                            <a:gdLst>
                              <a:gd name="T0" fmla="+- 0 10243 10243"/>
                              <a:gd name="T1" fmla="*/ T0 w 1032"/>
                              <a:gd name="T2" fmla="+- 0 14654 14266"/>
                              <a:gd name="T3" fmla="*/ 14654 h 461"/>
                              <a:gd name="T4" fmla="+- 0 10243 10243"/>
                              <a:gd name="T5" fmla="*/ T4 w 1032"/>
                              <a:gd name="T6" fmla="+- 0 14726 14266"/>
                              <a:gd name="T7" fmla="*/ 14726 h 461"/>
                              <a:gd name="T8" fmla="+- 0 11275 10243"/>
                              <a:gd name="T9" fmla="*/ T8 w 1032"/>
                              <a:gd name="T10" fmla="+- 0 14726 14266"/>
                              <a:gd name="T11" fmla="*/ 14726 h 461"/>
                              <a:gd name="T12" fmla="+- 0 11275 10243"/>
                              <a:gd name="T13" fmla="*/ T12 w 1032"/>
                              <a:gd name="T14" fmla="+- 0 14654 14266"/>
                              <a:gd name="T15" fmla="*/ 14654 h 461"/>
                            </a:gdLst>
                            <a:ahLst/>
                            <a:cxnLst>
                              <a:cxn ang="0">
                                <a:pos x="T1" y="T3"/>
                              </a:cxn>
                              <a:cxn ang="0">
                                <a:pos x="T5" y="T7"/>
                              </a:cxn>
                              <a:cxn ang="0">
                                <a:pos x="T9" y="T11"/>
                              </a:cxn>
                              <a:cxn ang="0">
                                <a:pos x="T13" y="T15"/>
                              </a:cxn>
                            </a:cxnLst>
                            <a:rect l="0" t="0" r="r" b="b"/>
                            <a:pathLst>
                              <a:path w="1032" h="461">
                                <a:moveTo>
                                  <a:pt x="0" y="388"/>
                                </a:moveTo>
                                <a:lnTo>
                                  <a:pt x="0" y="460"/>
                                </a:lnTo>
                                <a:lnTo>
                                  <a:pt x="1032" y="460"/>
                                </a:lnTo>
                                <a:lnTo>
                                  <a:pt x="1032" y="388"/>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 name="Group 5"/>
                        <wpg:cNvGrpSpPr>
                          <a:grpSpLocks/>
                        </wpg:cNvGrpSpPr>
                        <wpg:grpSpPr bwMode="auto">
                          <a:xfrm>
                            <a:off x="10358" y="14338"/>
                            <a:ext cx="802" cy="317"/>
                            <a:chOff x="10358" y="14338"/>
                            <a:chExt cx="802" cy="317"/>
                          </a:xfrm>
                        </wpg:grpSpPr>
                        <wps:wsp>
                          <wps:cNvPr id="10" name="Freeform 18"/>
                          <wps:cNvSpPr>
                            <a:spLocks/>
                          </wps:cNvSpPr>
                          <wps:spPr bwMode="auto">
                            <a:xfrm>
                              <a:off x="10358" y="14338"/>
                              <a:ext cx="802" cy="317"/>
                            </a:xfrm>
                            <a:custGeom>
                              <a:avLst/>
                              <a:gdLst>
                                <a:gd name="T0" fmla="+- 0 10358 10358"/>
                                <a:gd name="T1" fmla="*/ T0 w 802"/>
                                <a:gd name="T2" fmla="+- 0 14654 14338"/>
                                <a:gd name="T3" fmla="*/ 14654 h 317"/>
                                <a:gd name="T4" fmla="+- 0 11160 10358"/>
                                <a:gd name="T5" fmla="*/ T4 w 802"/>
                                <a:gd name="T6" fmla="+- 0 14654 14338"/>
                                <a:gd name="T7" fmla="*/ 14654 h 317"/>
                                <a:gd name="T8" fmla="+- 0 11160 10358"/>
                                <a:gd name="T9" fmla="*/ T8 w 802"/>
                                <a:gd name="T10" fmla="+- 0 14338 14338"/>
                                <a:gd name="T11" fmla="*/ 14338 h 317"/>
                                <a:gd name="T12" fmla="+- 0 10358 10358"/>
                                <a:gd name="T13" fmla="*/ T12 w 802"/>
                                <a:gd name="T14" fmla="+- 0 14338 14338"/>
                                <a:gd name="T15" fmla="*/ 14338 h 317"/>
                                <a:gd name="T16" fmla="+- 0 10358 10358"/>
                                <a:gd name="T17" fmla="*/ T16 w 802"/>
                                <a:gd name="T18" fmla="+- 0 14654 14338"/>
                                <a:gd name="T19" fmla="*/ 14654 h 317"/>
                              </a:gdLst>
                              <a:ahLst/>
                              <a:cxnLst>
                                <a:cxn ang="0">
                                  <a:pos x="T1" y="T3"/>
                                </a:cxn>
                                <a:cxn ang="0">
                                  <a:pos x="T5" y="T7"/>
                                </a:cxn>
                                <a:cxn ang="0">
                                  <a:pos x="T9" y="T11"/>
                                </a:cxn>
                                <a:cxn ang="0">
                                  <a:pos x="T13" y="T15"/>
                                </a:cxn>
                                <a:cxn ang="0">
                                  <a:pos x="T17" y="T19"/>
                                </a:cxn>
                              </a:cxnLst>
                              <a:rect l="0" t="0" r="r" b="b"/>
                              <a:pathLst>
                                <a:path w="802" h="317">
                                  <a:moveTo>
                                    <a:pt x="0" y="316"/>
                                  </a:moveTo>
                                  <a:lnTo>
                                    <a:pt x="802" y="316"/>
                                  </a:lnTo>
                                  <a:lnTo>
                                    <a:pt x="802" y="0"/>
                                  </a:lnTo>
                                  <a:lnTo>
                                    <a:pt x="0" y="0"/>
                                  </a:lnTo>
                                  <a:lnTo>
                                    <a:pt x="0" y="316"/>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 name="Group 6"/>
                          <wpg:cNvGrpSpPr>
                            <a:grpSpLocks/>
                          </wpg:cNvGrpSpPr>
                          <wpg:grpSpPr bwMode="auto">
                            <a:xfrm>
                              <a:off x="965" y="14261"/>
                              <a:ext cx="9278" cy="0"/>
                              <a:chOff x="965" y="14261"/>
                              <a:chExt cx="9278" cy="0"/>
                            </a:xfrm>
                          </wpg:grpSpPr>
                          <wps:wsp>
                            <wps:cNvPr id="12" name="Freeform 17"/>
                            <wps:cNvSpPr>
                              <a:spLocks/>
                            </wps:cNvSpPr>
                            <wps:spPr bwMode="auto">
                              <a:xfrm>
                                <a:off x="965" y="14261"/>
                                <a:ext cx="9278" cy="0"/>
                              </a:xfrm>
                              <a:custGeom>
                                <a:avLst/>
                                <a:gdLst>
                                  <a:gd name="T0" fmla="+- 0 965 965"/>
                                  <a:gd name="T1" fmla="*/ T0 w 9278"/>
                                  <a:gd name="T2" fmla="+- 0 10243 965"/>
                                  <a:gd name="T3" fmla="*/ T2 w 9278"/>
                                </a:gdLst>
                                <a:ahLst/>
                                <a:cxnLst>
                                  <a:cxn ang="0">
                                    <a:pos x="T1" y="0"/>
                                  </a:cxn>
                                  <a:cxn ang="0">
                                    <a:pos x="T3" y="0"/>
                                  </a:cxn>
                                </a:cxnLst>
                                <a:rect l="0" t="0" r="r" b="b"/>
                                <a:pathLst>
                                  <a:path w="9278">
                                    <a:moveTo>
                                      <a:pt x="0" y="0"/>
                                    </a:moveTo>
                                    <a:lnTo>
                                      <a:pt x="9278" y="0"/>
                                    </a:lnTo>
                                  </a:path>
                                </a:pathLst>
                              </a:custGeom>
                              <a:noFill/>
                              <a:ln w="7366">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 name="Group 7"/>
                            <wpg:cNvGrpSpPr>
                              <a:grpSpLocks/>
                            </wpg:cNvGrpSpPr>
                            <wpg:grpSpPr bwMode="auto">
                              <a:xfrm>
                                <a:off x="10243" y="14265"/>
                                <a:ext cx="10" cy="74"/>
                                <a:chOff x="10243" y="14265"/>
                                <a:chExt cx="10" cy="74"/>
                              </a:xfrm>
                            </wpg:grpSpPr>
                            <wps:wsp>
                              <wps:cNvPr id="14" name="Freeform 16"/>
                              <wps:cNvSpPr>
                                <a:spLocks/>
                              </wps:cNvSpPr>
                              <wps:spPr bwMode="auto">
                                <a:xfrm>
                                  <a:off x="10243" y="14265"/>
                                  <a:ext cx="10" cy="74"/>
                                </a:xfrm>
                                <a:custGeom>
                                  <a:avLst/>
                                  <a:gdLst>
                                    <a:gd name="T0" fmla="+- 0 10243 10243"/>
                                    <a:gd name="T1" fmla="*/ T0 w 10"/>
                                    <a:gd name="T2" fmla="+- 0 14339 14265"/>
                                    <a:gd name="T3" fmla="*/ 14339 h 74"/>
                                    <a:gd name="T4" fmla="+- 0 10253 10243"/>
                                    <a:gd name="T5" fmla="*/ T4 w 10"/>
                                    <a:gd name="T6" fmla="+- 0 14339 14265"/>
                                    <a:gd name="T7" fmla="*/ 14339 h 74"/>
                                    <a:gd name="T8" fmla="+- 0 10253 10243"/>
                                    <a:gd name="T9" fmla="*/ T8 w 10"/>
                                    <a:gd name="T10" fmla="+- 0 14265 14265"/>
                                    <a:gd name="T11" fmla="*/ 14265 h 74"/>
                                    <a:gd name="T12" fmla="+- 0 10243 10243"/>
                                    <a:gd name="T13" fmla="*/ T12 w 10"/>
                                    <a:gd name="T14" fmla="+- 0 14265 14265"/>
                                    <a:gd name="T15" fmla="*/ 14265 h 74"/>
                                    <a:gd name="T16" fmla="+- 0 10243 10243"/>
                                    <a:gd name="T17" fmla="*/ T16 w 10"/>
                                    <a:gd name="T18" fmla="+- 0 14339 14265"/>
                                    <a:gd name="T19" fmla="*/ 14339 h 74"/>
                                  </a:gdLst>
                                  <a:ahLst/>
                                  <a:cxnLst>
                                    <a:cxn ang="0">
                                      <a:pos x="T1" y="T3"/>
                                    </a:cxn>
                                    <a:cxn ang="0">
                                      <a:pos x="T5" y="T7"/>
                                    </a:cxn>
                                    <a:cxn ang="0">
                                      <a:pos x="T9" y="T11"/>
                                    </a:cxn>
                                    <a:cxn ang="0">
                                      <a:pos x="T13" y="T15"/>
                                    </a:cxn>
                                    <a:cxn ang="0">
                                      <a:pos x="T17" y="T19"/>
                                    </a:cxn>
                                  </a:cxnLst>
                                  <a:rect l="0" t="0" r="r" b="b"/>
                                  <a:pathLst>
                                    <a:path w="10" h="74">
                                      <a:moveTo>
                                        <a:pt x="0" y="74"/>
                                      </a:moveTo>
                                      <a:lnTo>
                                        <a:pt x="10" y="74"/>
                                      </a:lnTo>
                                      <a:lnTo>
                                        <a:pt x="10" y="0"/>
                                      </a:lnTo>
                                      <a:lnTo>
                                        <a:pt x="0" y="0"/>
                                      </a:lnTo>
                                      <a:lnTo>
                                        <a:pt x="0" y="74"/>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5" name="Group 8"/>
                              <wpg:cNvGrpSpPr>
                                <a:grpSpLocks/>
                              </wpg:cNvGrpSpPr>
                              <wpg:grpSpPr bwMode="auto">
                                <a:xfrm>
                                  <a:off x="10243" y="14255"/>
                                  <a:ext cx="10" cy="12"/>
                                  <a:chOff x="10243" y="14255"/>
                                  <a:chExt cx="10" cy="12"/>
                                </a:xfrm>
                              </wpg:grpSpPr>
                              <wps:wsp>
                                <wps:cNvPr id="16" name="Freeform 15"/>
                                <wps:cNvSpPr>
                                  <a:spLocks/>
                                </wps:cNvSpPr>
                                <wps:spPr bwMode="auto">
                                  <a:xfrm>
                                    <a:off x="10243" y="14255"/>
                                    <a:ext cx="10" cy="12"/>
                                  </a:xfrm>
                                  <a:custGeom>
                                    <a:avLst/>
                                    <a:gdLst>
                                      <a:gd name="T0" fmla="+- 0 10243 10243"/>
                                      <a:gd name="T1" fmla="*/ T0 w 10"/>
                                      <a:gd name="T2" fmla="+- 0 14267 14255"/>
                                      <a:gd name="T3" fmla="*/ 14267 h 12"/>
                                      <a:gd name="T4" fmla="+- 0 10253 10243"/>
                                      <a:gd name="T5" fmla="*/ T4 w 10"/>
                                      <a:gd name="T6" fmla="+- 0 14267 14255"/>
                                      <a:gd name="T7" fmla="*/ 14267 h 12"/>
                                      <a:gd name="T8" fmla="+- 0 10253 10243"/>
                                      <a:gd name="T9" fmla="*/ T8 w 10"/>
                                      <a:gd name="T10" fmla="+- 0 14255 14255"/>
                                      <a:gd name="T11" fmla="*/ 14255 h 12"/>
                                      <a:gd name="T12" fmla="+- 0 10243 10243"/>
                                      <a:gd name="T13" fmla="*/ T12 w 10"/>
                                      <a:gd name="T14" fmla="+- 0 14255 14255"/>
                                      <a:gd name="T15" fmla="*/ 14255 h 12"/>
                                      <a:gd name="T16" fmla="+- 0 10243 10243"/>
                                      <a:gd name="T17" fmla="*/ T16 w 10"/>
                                      <a:gd name="T18" fmla="+- 0 14267 14255"/>
                                      <a:gd name="T19" fmla="*/ 14267 h 12"/>
                                    </a:gdLst>
                                    <a:ahLst/>
                                    <a:cxnLst>
                                      <a:cxn ang="0">
                                        <a:pos x="T1" y="T3"/>
                                      </a:cxn>
                                      <a:cxn ang="0">
                                        <a:pos x="T5" y="T7"/>
                                      </a:cxn>
                                      <a:cxn ang="0">
                                        <a:pos x="T9" y="T11"/>
                                      </a:cxn>
                                      <a:cxn ang="0">
                                        <a:pos x="T13" y="T15"/>
                                      </a:cxn>
                                      <a:cxn ang="0">
                                        <a:pos x="T17" y="T19"/>
                                      </a:cxn>
                                    </a:cxnLst>
                                    <a:rect l="0" t="0" r="r" b="b"/>
                                    <a:pathLst>
                                      <a:path w="10" h="12">
                                        <a:moveTo>
                                          <a:pt x="0" y="12"/>
                                        </a:moveTo>
                                        <a:lnTo>
                                          <a:pt x="10" y="12"/>
                                        </a:lnTo>
                                        <a:lnTo>
                                          <a:pt x="10" y="0"/>
                                        </a:lnTo>
                                        <a:lnTo>
                                          <a:pt x="0" y="0"/>
                                        </a:lnTo>
                                        <a:lnTo>
                                          <a:pt x="0" y="12"/>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7" name="Group 9"/>
                                <wpg:cNvGrpSpPr>
                                  <a:grpSpLocks/>
                                </wpg:cNvGrpSpPr>
                                <wpg:grpSpPr bwMode="auto">
                                  <a:xfrm>
                                    <a:off x="10253" y="14261"/>
                                    <a:ext cx="1022" cy="0"/>
                                    <a:chOff x="10253" y="14261"/>
                                    <a:chExt cx="1022" cy="0"/>
                                  </a:xfrm>
                                </wpg:grpSpPr>
                                <wps:wsp>
                                  <wps:cNvPr id="18" name="Freeform 14"/>
                                  <wps:cNvSpPr>
                                    <a:spLocks/>
                                  </wps:cNvSpPr>
                                  <wps:spPr bwMode="auto">
                                    <a:xfrm>
                                      <a:off x="10253" y="14261"/>
                                      <a:ext cx="1022" cy="0"/>
                                    </a:xfrm>
                                    <a:custGeom>
                                      <a:avLst/>
                                      <a:gdLst>
                                        <a:gd name="T0" fmla="+- 0 10253 10253"/>
                                        <a:gd name="T1" fmla="*/ T0 w 1022"/>
                                        <a:gd name="T2" fmla="+- 0 11275 10253"/>
                                        <a:gd name="T3" fmla="*/ T2 w 1022"/>
                                      </a:gdLst>
                                      <a:ahLst/>
                                      <a:cxnLst>
                                        <a:cxn ang="0">
                                          <a:pos x="T1" y="0"/>
                                        </a:cxn>
                                        <a:cxn ang="0">
                                          <a:pos x="T3" y="0"/>
                                        </a:cxn>
                                      </a:cxnLst>
                                      <a:rect l="0" t="0" r="r" b="b"/>
                                      <a:pathLst>
                                        <a:path w="1022">
                                          <a:moveTo>
                                            <a:pt x="0" y="0"/>
                                          </a:moveTo>
                                          <a:lnTo>
                                            <a:pt x="1022" y="0"/>
                                          </a:lnTo>
                                        </a:path>
                                      </a:pathLst>
                                    </a:custGeom>
                                    <a:noFill/>
                                    <a:ln w="7366">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9" name="Group 10"/>
                                  <wpg:cNvGrpSpPr>
                                    <a:grpSpLocks/>
                                  </wpg:cNvGrpSpPr>
                                  <wpg:grpSpPr bwMode="auto">
                                    <a:xfrm>
                                      <a:off x="10253" y="14302"/>
                                      <a:ext cx="1022" cy="0"/>
                                      <a:chOff x="10253" y="14302"/>
                                      <a:chExt cx="1022" cy="0"/>
                                    </a:xfrm>
                                  </wpg:grpSpPr>
                                  <wps:wsp>
                                    <wps:cNvPr id="20" name="Freeform 13"/>
                                    <wps:cNvSpPr>
                                      <a:spLocks/>
                                    </wps:cNvSpPr>
                                    <wps:spPr bwMode="auto">
                                      <a:xfrm>
                                        <a:off x="10253" y="14302"/>
                                        <a:ext cx="1022" cy="0"/>
                                      </a:xfrm>
                                      <a:custGeom>
                                        <a:avLst/>
                                        <a:gdLst>
                                          <a:gd name="T0" fmla="+- 0 10253 10253"/>
                                          <a:gd name="T1" fmla="*/ T0 w 1022"/>
                                          <a:gd name="T2" fmla="+- 0 11275 10253"/>
                                          <a:gd name="T3" fmla="*/ T2 w 1022"/>
                                        </a:gdLst>
                                        <a:ahLst/>
                                        <a:cxnLst>
                                          <a:cxn ang="0">
                                            <a:pos x="T1" y="0"/>
                                          </a:cxn>
                                          <a:cxn ang="0">
                                            <a:pos x="T3" y="0"/>
                                          </a:cxn>
                                        </a:cxnLst>
                                        <a:rect l="0" t="0" r="r" b="b"/>
                                        <a:pathLst>
                                          <a:path w="1022">
                                            <a:moveTo>
                                              <a:pt x="0" y="0"/>
                                            </a:moveTo>
                                            <a:lnTo>
                                              <a:pt x="1022" y="0"/>
                                            </a:lnTo>
                                          </a:path>
                                        </a:pathLst>
                                      </a:custGeom>
                                      <a:noFill/>
                                      <a:ln w="46990">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 name="Group 11"/>
                                    <wpg:cNvGrpSpPr>
                                      <a:grpSpLocks/>
                                    </wpg:cNvGrpSpPr>
                                    <wpg:grpSpPr bwMode="auto">
                                      <a:xfrm>
                                        <a:off x="10243" y="14690"/>
                                        <a:ext cx="1032" cy="0"/>
                                        <a:chOff x="10243" y="14690"/>
                                        <a:chExt cx="1032" cy="0"/>
                                      </a:xfrm>
                                    </wpg:grpSpPr>
                                    <wps:wsp>
                                      <wps:cNvPr id="22" name="Freeform 12"/>
                                      <wps:cNvSpPr>
                                        <a:spLocks/>
                                      </wps:cNvSpPr>
                                      <wps:spPr bwMode="auto">
                                        <a:xfrm>
                                          <a:off x="10243" y="14690"/>
                                          <a:ext cx="1032" cy="0"/>
                                        </a:xfrm>
                                        <a:custGeom>
                                          <a:avLst/>
                                          <a:gdLst>
                                            <a:gd name="T0" fmla="+- 0 10243 10243"/>
                                            <a:gd name="T1" fmla="*/ T0 w 1032"/>
                                            <a:gd name="T2" fmla="+- 0 11275 10243"/>
                                            <a:gd name="T3" fmla="*/ T2 w 1032"/>
                                          </a:gdLst>
                                          <a:ahLst/>
                                          <a:cxnLst>
                                            <a:cxn ang="0">
                                              <a:pos x="T1" y="0"/>
                                            </a:cxn>
                                            <a:cxn ang="0">
                                              <a:pos x="T3" y="0"/>
                                            </a:cxn>
                                          </a:cxnLst>
                                          <a:rect l="0" t="0" r="r" b="b"/>
                                          <a:pathLst>
                                            <a:path w="1032">
                                              <a:moveTo>
                                                <a:pt x="0" y="0"/>
                                              </a:moveTo>
                                              <a:lnTo>
                                                <a:pt x="1032" y="0"/>
                                              </a:lnTo>
                                            </a:path>
                                          </a:pathLst>
                                        </a:custGeom>
                                        <a:noFill/>
                                        <a:ln w="46990">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483C6C03" id="Group 3" o:spid="_x0000_s1026" style="position:absolute;margin-left:47.95pt;margin-top:711.4pt;width:517.65pt;height:25.45pt;z-index:-251653120;mso-position-horizontal-relative:page;mso-position-vertical-relative:page" coordorigin="959,14228" coordsize="10353,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">
              <v:group id="Group 4" o:spid="_x0000_s1027" style="position:absolute;left:10243;top:14266;width:1032;height:461" coordorigin="10243,14266" coordsize="1032,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22" o:spid="_x0000_s1028"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7ssQA&#10;AADaAAAADwAAAGRycy9kb3ducmV2LnhtbESPQWvCQBSE74L/YXlCL1I3SmsldRUrFHqwgtGLt0f2&#10;mQ3Nvg3Z1aT+elcQPA4z8w0zX3a2EhdqfOlYwXiUgCDOnS65UHDYf7/OQPiArLFyTAr+ycNy0e/N&#10;MdWu5R1dslCICGGfogITQp1K6XNDFv3I1cTRO7nGYoiyKaRusI1wW8lJkkylxZLjgsGa1obyv+xs&#10;FUyO7dtX+DCbq3czMqff7Xm/Hir1MuhWnyACdeEZfrR/tIJ3uF+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Le7LEAAAA2gAAAA8AAAAAAAAAAAAAAAAAmAIAAGRycy9k&#10;b3ducmV2LnhtbFBLBQYAAAAABAAEAPUAAACJAwAAAAA=&#10;" path="m,l,72r1032,l1032,,,xe" fillcolor="#006fbf" stroked="f">
                  <v:path arrowok="t" o:connecttype="custom" o:connectlocs="0,14266;0,14338;1032,14338;1032,14266;0,14266" o:connectangles="0,0,0,0,0"/>
                </v:shape>
                <v:shape id="Freeform 21" o:spid="_x0000_s1029"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GI8AA&#10;AADaAAAADwAAAGRycy9kb3ducmV2LnhtbESPQWvCQBSE74L/YXlCb7pRqpXUVUpBaL2p6f2RfU2C&#10;2bdh31ajv74rCB6HmfmGWW1616ozBWk8G5hOMlDEpbcNVwaK43a8BCUR2WLrmQxcSWCzHg5WmFt/&#10;4T2dD7FSCcKSo4E6xi7XWsqaHMrEd8TJ+/XBYUwyVNoGvCS4a/UsyxbaYcNpocaOPmsqT4c/Z2Cb&#10;7arjbC631+L7jYrAyx+R0piXUf/xDipSH5/hR/vLGljA/Uq6AXr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wGI8AAAADaAAAADwAAAAAAAAAAAAAAAACYAgAAZHJzL2Rvd25y&#10;ZXYueG1sUEsFBgAAAAAEAAQA9QAAAIUDAAAAAA==&#10;" path="m,72l,388r115,l115,72e" fillcolor="#006fbf" stroked="f">
                  <v:path arrowok="t" o:connecttype="custom" o:connectlocs="0,14338;0,14654;115,14654;115,14338" o:connectangles="0,0,0,0"/>
                </v:shape>
                <v:shape id="Freeform 20" o:spid="_x0000_s1030"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CjuMEA&#10;AADaAAAADwAAAGRycy9kb3ducmV2LnhtbESPQWvCQBSE70L/w/IKvemmYqvEbKQUBPVWTe+P7GsS&#10;zL4N+7aa+uvdQqHHYWa+YYrN6Hp1oSCdZwPPswwUce1tx42B6rSdrkBJRLbYeyYDPySwKR8mBebW&#10;X/mDLsfYqARhydFAG+OQay11Sw5l5gfi5H354DAmGRptA14T3PV6nmWv2mHHaaHFgd5bqs/Hb2dg&#10;mx2a0/xFbotqv6Qq8OpTpDbm6XF8W4OKNMb/8F97Zw0s4fdKugG6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Qo7jBAAAA2gAAAA8AAAAAAAAAAAAAAAAAmAIAAGRycy9kb3du&#10;cmV2LnhtbFBLBQYAAAAABAAEAPUAAACGAwAAAAA=&#10;" path="m917,72r,316l1032,388r,-316e" fillcolor="#006fbf" stroked="f">
                  <v:path arrowok="t" o:connecttype="custom" o:connectlocs="917,14338;917,14654;1032,14654;1032,14338" o:connectangles="0,0,0,0"/>
                </v:shape>
                <v:shape id="Freeform 19" o:spid="_x0000_s1031"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83yr0A&#10;AADaAAAADwAAAGRycy9kb3ducmV2LnhtbERPS2vCQBC+F/wPywje6qbii9RVRBCsNzXeh+w0Cc3O&#10;hp1V0/767kHw+PG9V5vetepOQRrPBj7GGSji0tuGKwPFZf++BCUR2WLrmQz8ksBmPXhbYW79g090&#10;P8dKpRCWHA3UMXa51lLW5FDGviNO3LcPDmOCodI24COFu1ZPsmyuHTacGmrsaFdT+XO+OQP77Fhd&#10;JjP5mxZfCyoCL68ipTGjYb/9BBWpjy/x032wBtLWdCXdAL3+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883yr0AAADaAAAADwAAAAAAAAAAAAAAAACYAgAAZHJzL2Rvd25yZXYu&#10;eG1sUEsFBgAAAAAEAAQA9QAAAIIDAAAAAA==&#10;" path="m,388r,72l1032,460r,-72e" fillcolor="#006fbf" stroked="f">
                  <v:path arrowok="t" o:connecttype="custom" o:connectlocs="0,14654;0,14726;1032,14726;1032,14654" o:connectangles="0,0,0,0"/>
                </v:shape>
                <v:group id="Group 5" o:spid="_x0000_s1032" style="position:absolute;left:10358;top:14338;width:802;height:317" coordorigin="10358,14338" coordsize="802,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18" o:spid="_x0000_s1033" style="position:absolute;left:10358;top:14338;width:802;height:317;visibility:visible;mso-wrap-style:square;v-text-anchor:top" coordsize="80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poMYA&#10;AADbAAAADwAAAGRycy9kb3ducmV2LnhtbESPS2/CMBCE75X6H6yt1FtxyoFHwCBUtWoL7YHXgdsS&#10;L3HUeB3FLoR/zx4q9barmZ35djrvfK3O1MYqsIHnXgaKuAi24tLAbvv2NAIVE7LFOjAZuFKE+ez+&#10;boq5DRde03mTSiUhHHM04FJqcq1j4chj7IWGWLRTaD0mWdtS2xYvEu5r3c+ygfZYsTQ4bOjFUfGz&#10;+fUGxp/99+X36354KK+Z++pWg2VzRGMeH7rFBFSiLv2b/64/rOALvfwiA+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8poMYAAADbAAAADwAAAAAAAAAAAAAAAACYAgAAZHJz&#10;L2Rvd25yZXYueG1sUEsFBgAAAAAEAAQA9QAAAIsDAAAAAA==&#10;" path="m,316r802,l802,,,,,316xe" fillcolor="#006fbf" stroked="f">
                    <v:path arrowok="t" o:connecttype="custom" o:connectlocs="0,14654;802,14654;802,14338;0,14338;0,14654" o:connectangles="0,0,0,0,0"/>
                  </v:shape>
                  <v:group id="Group 6" o:spid="_x0000_s1034" style="position:absolute;left:965;top:14261;width:9278;height:0" coordorigin="965,14261" coordsize="9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17" o:spid="_x0000_s1035" style="position:absolute;left:965;top:14261;width:9278;height:0;visibility:visible;mso-wrap-style:square;v-text-anchor:top" coordsize="9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dBi8EA&#10;AADbAAAADwAAAGRycy9kb3ducmV2LnhtbERPS4vCMBC+L/gfwgheljX1tSzVKKIIXu3uod6GZraN&#10;NpPSRK3+eiMs7G0+vucsVp2txZVabxwrGA0TEMSF04ZLBT/fu48vED4ga6wdk4I7eVgte28LTLW7&#10;8YGuWShFDGGfooIqhCaV0hcVWfRD1xBH7te1FkOEbSl1i7cYbms5TpJPadFwbKiwoU1FxTm7WAXm&#10;cZpN3zNpdnqy1ZTneX3spkoN+t16DiJQF/7Ff+69jvPH8PolH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XQYvBAAAA2wAAAA8AAAAAAAAAAAAAAAAAmAIAAGRycy9kb3du&#10;cmV2LnhtbFBLBQYAAAAABAAEAPUAAACGAwAAAAA=&#10;" path="m,l9278,e" filled="f" strokecolor="#006fbf" strokeweight=".58pt">
                      <v:path arrowok="t" o:connecttype="custom" o:connectlocs="0,0;9278,0" o:connectangles="0,0"/>
                    </v:shape>
                    <v:group id="Group 7" o:spid="_x0000_s1036" style="position:absolute;left:10243;top:14265;width:10;height:74" coordorigin="10243,14265" coordsize="1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16" o:spid="_x0000_s1037" style="position:absolute;left:10243;top:14265;width:10;height:74;visibility:visible;mso-wrap-style:square;v-text-anchor:top" coordsize="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HsIA&#10;AADbAAAADwAAAGRycy9kb3ducmV2LnhtbERPS2vCQBC+C/6HZQremk2LiKSuIQq2Xjz4oL1Os9Ns&#10;aHY2Zrcx9td3hYK3+fies8gH24ieOl87VvCUpCCIS6drrhScjpvHOQgfkDU2jknBlTzky/FogZl2&#10;F95TfwiViCHsM1RgQmgzKX1pyKJPXEscuS/XWQwRdpXUHV5iuG3kc5rOpMWaY4PBltaGyu/Dj1Ww&#10;a4uP6erdfP7Or+jeVsGe+/5VqcnDULyACDSEu/jfvdVx/hRuv8Q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ZFQewgAAANsAAAAPAAAAAAAAAAAAAAAAAJgCAABkcnMvZG93&#10;bnJldi54bWxQSwUGAAAAAAQABAD1AAAAhwMAAAAA&#10;" path="m,74r10,l10,,,,,74xe" fillcolor="#006fbf" stroked="f">
                        <v:path arrowok="t" o:connecttype="custom" o:connectlocs="0,14339;10,14339;10,14265;0,14265;0,14339" o:connectangles="0,0,0,0,0"/>
                      </v:shape>
                      <v:group id="Group 8" o:spid="_x0000_s1038" style="position:absolute;left:10243;top:14255;width:10;height:12" coordorigin="10243,14255" coordsize="1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5" o:spid="_x0000_s1039" style="position:absolute;left:10243;top:14255;width:10;height:12;visibility:visible;mso-wrap-style:square;v-text-anchor:top" coordsize="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4HIMMA&#10;AADbAAAADwAAAGRycy9kb3ducmV2LnhtbERPS2vCQBC+F/wPywi91Y2FSonZiChtbQ+KD8TjkB03&#10;0exsyG41/feuUPA2H99zsklna3Gh1leOFQwHCQjiwumKjYLd9uPlHYQPyBprx6TgjzxM8t5Thql2&#10;V17TZROMiCHsU1RQhtCkUvqiJIt+4BriyB1dazFE2BqpW7zGcFvL1yQZSYsVx4YSG5qVVJw3v1bB&#10;0ixW9dv33jXzbfdZLA8n8/VzUuq5303HIAJ14SH+dy90nD+C+y/xA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4HIMMAAADbAAAADwAAAAAAAAAAAAAAAACYAgAAZHJzL2Rv&#10;d25yZXYueG1sUEsFBgAAAAAEAAQA9QAAAIgDAAAAAA==&#10;" path="m,12r10,l10,,,,,12xe" fillcolor="#006fbf" stroked="f">
                          <v:path arrowok="t" o:connecttype="custom" o:connectlocs="0,14267;10,14267;10,14255;0,14255;0,14267" o:connectangles="0,0,0,0,0"/>
                        </v:shape>
                        <v:group id="Group 9" o:spid="_x0000_s1040" style="position:absolute;left:10253;top:14261;width:1022;height:0" coordorigin="10253,14261" coordsize="10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14" o:spid="_x0000_s1041" style="position:absolute;left:10253;top:14261;width:1022;height:0;visibility:visible;mso-wrap-style:square;v-text-anchor:top" coordsize="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xccUA&#10;AADbAAAADwAAAGRycy9kb3ducmV2LnhtbESPQWvCQBCF74L/YRnBW91YQdrUVSQgFKVK1Ra8Ddlp&#10;EszOhuxW4793DoK3Gd6b976ZLTpXqwu1ofJsYDxKQBHn3lZcGDgeVi9voEJEtlh7JgM3CrCY93sz&#10;TK2/8jdd9rFQEsIhRQNljE2qdchLchhGviEW7c+3DqOsbaFti1cJd7V+TZKpdlixNJTYUFZSft7/&#10;OwOn33We3ei0fY/1z26y+9p062xjzHDQLT9AReri0/y4/rSCL7Dyiwy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HFxxQAAANsAAAAPAAAAAAAAAAAAAAAAAJgCAABkcnMv&#10;ZG93bnJldi54bWxQSwUGAAAAAAQABAD1AAAAigMAAAAA&#10;" path="m,l1022,e" filled="f" strokecolor="#006fbf" strokeweight=".58pt">
                            <v:path arrowok="t" o:connecttype="custom" o:connectlocs="0,0;1022,0" o:connectangles="0,0"/>
                          </v:shape>
                          <v:group id="Group 10" o:spid="_x0000_s1042" style="position:absolute;left:10253;top:14302;width:1022;height:0" coordorigin="10253,14302" coordsize="10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13" o:spid="_x0000_s1043" style="position:absolute;left:10253;top:14302;width:1022;height:0;visibility:visible;mso-wrap-style:square;v-text-anchor:top" coordsize="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8q74A&#10;AADbAAAADwAAAGRycy9kb3ducmV2LnhtbERPy4rCMBTdC/5DuAPuNJ0KPjpGEUFwoYJV95fm2pZp&#10;bkqT1vr3ZiG4PJz3atObSnTUuNKygt9JBII4s7rkXMHtuh8vQDiPrLGyTApe5GCzHg5WmGj75At1&#10;qc9FCGGXoILC+zqR0mUFGXQTWxMH7mEbgz7AJpe6wWcIN5WMo2gmDZYcGgqsaVdQ9p+2RsHycWyn&#10;XUxtZbr56S4vZ69jUmr002//QHjq/Vf8cR+0gjisD1/CD5D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cDfKu+AAAA2wAAAA8AAAAAAAAAAAAAAAAAmAIAAGRycy9kb3ducmV2&#10;LnhtbFBLBQYAAAAABAAEAPUAAACDAwAAAAA=&#10;" path="m,l1022,e" filled="f" strokecolor="#006fbf" strokeweight="3.7pt">
                              <v:path arrowok="t" o:connecttype="custom" o:connectlocs="0,0;1022,0" o:connectangles="0,0"/>
                            </v:shape>
                            <v:group id="Group 11" o:spid="_x0000_s1044" style="position:absolute;left:10243;top:14690;width:1032;height:0" coordorigin="10243,14690" coordsize="10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2" o:spid="_x0000_s1045" style="position:absolute;left:10243;top:14690;width:1032;height:0;visibility:visible;mso-wrap-style:square;v-text-anchor:top" coordsize="1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ZkMEA&#10;AADbAAAADwAAAGRycy9kb3ducmV2LnhtbESP0YrCMBRE3xf8h3CFfVsTC4pUo4i4sOAiWP2Aa3Nt&#10;i81NSVKtf79ZWNjHYWbOMKvNYFvxIB8axxqmEwWCuHSm4UrD5fz5sQARIrLB1jFpeFGAzXr0tsLc&#10;uCef6FHESiQIhxw11DF2uZShrMlimLiOOHk35y3GJH0ljcdngttWZkrNpcWG00KNHe1qKu9FbzXs&#10;6ZUd1aw/cPm9K5pp76+orlq/j4ftEkSkIf6H/9pfRkOWwe+X9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02ZDBAAAA2wAAAA8AAAAAAAAAAAAAAAAAmAIAAGRycy9kb3du&#10;cmV2LnhtbFBLBQYAAAAABAAEAPUAAACGAwAAAAA=&#10;" path="m,l1032,e" filled="f" strokecolor="#006fbf" strokeweight="3.7pt">
                                <v:path arrowok="t" o:connecttype="custom" o:connectlocs="0,0;1032,0" o:connectangles="0,0"/>
                              </v:shape>
                            </v:group>
                          </v:group>
                        </v:group>
                      </v:group>
                    </v:group>
                  </v:group>
                </v:group>
              </v:group>
              <w10:wrap anchorx="page" anchory="page"/>
            </v:group>
          </w:pict>
        </mc:Fallback>
      </mc:AlternateContent>
    </w:r>
    <w:r>
      <w:rPr>
        <w:noProof/>
      </w:rPr>
      <mc:AlternateContent>
        <mc:Choice Requires="wps">
          <w:drawing>
            <wp:anchor distT="0" distB="0" distL="114300" distR="114300" simplePos="0" relativeHeight="251664384" behindDoc="1" locked="0" layoutInCell="1" allowOverlap="1" wp14:anchorId="2417D6C3" wp14:editId="4196C84A">
              <wp:simplePos x="0" y="0"/>
              <wp:positionH relativeFrom="page">
                <wp:posOffset>673100</wp:posOffset>
              </wp:positionH>
              <wp:positionV relativeFrom="page">
                <wp:posOffset>9124315</wp:posOffset>
              </wp:positionV>
              <wp:extent cx="394081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5860" w:rsidRDefault="005A2D15">
                          <w:pPr>
                            <w:spacing w:line="240" w:lineRule="exact"/>
                            <w:ind w:left="20" w:right="-33"/>
                            <w:rPr>
                              <w:rFonts w:ascii="Segoe UI" w:eastAsia="Segoe UI" w:hAnsi="Segoe UI" w:cs="Segoe UI"/>
                              <w:sz w:val="22"/>
                              <w:szCs w:val="22"/>
                            </w:rPr>
                          </w:pPr>
                          <w:r>
                            <w:rPr>
                              <w:rFonts w:ascii="Segoe UI" w:eastAsia="Segoe UI" w:hAnsi="Segoe UI" w:cs="Segoe UI"/>
                              <w:spacing w:val="-1"/>
                              <w:sz w:val="22"/>
                              <w:szCs w:val="22"/>
                            </w:rPr>
                            <w:t>Đ</w:t>
                          </w:r>
                          <w:r>
                            <w:rPr>
                              <w:rFonts w:ascii="Segoe UI" w:eastAsia="Segoe UI" w:hAnsi="Segoe UI" w:cs="Segoe UI"/>
                              <w:sz w:val="22"/>
                              <w:szCs w:val="22"/>
                            </w:rPr>
                            <w:t>H</w:t>
                          </w:r>
                          <w:r>
                            <w:rPr>
                              <w:rFonts w:ascii="Segoe UI" w:eastAsia="Segoe UI" w:hAnsi="Segoe UI" w:cs="Segoe UI"/>
                              <w:spacing w:val="4"/>
                              <w:sz w:val="22"/>
                              <w:szCs w:val="22"/>
                            </w:rPr>
                            <w:t xml:space="preserve"> </w:t>
                          </w:r>
                          <w:r>
                            <w:rPr>
                              <w:rFonts w:ascii="Segoe UI" w:eastAsia="Segoe UI" w:hAnsi="Segoe UI" w:cs="Segoe UI"/>
                              <w:spacing w:val="2"/>
                              <w:sz w:val="22"/>
                              <w:szCs w:val="22"/>
                            </w:rPr>
                            <w:t>K</w:t>
                          </w:r>
                          <w:r>
                            <w:rPr>
                              <w:rFonts w:ascii="Segoe UI" w:eastAsia="Segoe UI" w:hAnsi="Segoe UI" w:cs="Segoe UI"/>
                              <w:sz w:val="22"/>
                              <w:szCs w:val="22"/>
                            </w:rPr>
                            <w:t>hoa</w:t>
                          </w:r>
                          <w:r>
                            <w:rPr>
                              <w:rFonts w:ascii="Segoe UI" w:eastAsia="Segoe UI" w:hAnsi="Segoe UI" w:cs="Segoe UI"/>
                              <w:spacing w:val="-4"/>
                              <w:sz w:val="22"/>
                              <w:szCs w:val="22"/>
                            </w:rPr>
                            <w:t xml:space="preserve"> </w:t>
                          </w:r>
                          <w:r>
                            <w:rPr>
                              <w:rFonts w:ascii="Segoe UI" w:eastAsia="Segoe UI" w:hAnsi="Segoe UI" w:cs="Segoe UI"/>
                              <w:sz w:val="22"/>
                              <w:szCs w:val="22"/>
                            </w:rPr>
                            <w:t>học</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ự</w:t>
                          </w:r>
                          <w:r>
                            <w:rPr>
                              <w:rFonts w:ascii="Segoe UI" w:eastAsia="Segoe UI" w:hAnsi="Segoe UI" w:cs="Segoe UI"/>
                              <w:spacing w:val="2"/>
                              <w:sz w:val="22"/>
                              <w:szCs w:val="22"/>
                            </w:rPr>
                            <w:t xml:space="preserve"> </w:t>
                          </w:r>
                          <w:r>
                            <w:rPr>
                              <w:rFonts w:ascii="Segoe UI" w:eastAsia="Segoe UI" w:hAnsi="Segoe UI" w:cs="Segoe UI"/>
                              <w:sz w:val="22"/>
                              <w:szCs w:val="22"/>
                            </w:rPr>
                            <w:t>nhiên</w:t>
                          </w:r>
                          <w:r>
                            <w:rPr>
                              <w:rFonts w:ascii="Segoe UI" w:eastAsia="Segoe UI" w:hAnsi="Segoe UI" w:cs="Segoe UI"/>
                              <w:spacing w:val="-2"/>
                              <w:sz w:val="22"/>
                              <w:szCs w:val="22"/>
                            </w:rPr>
                            <w:t xml:space="preserve"> </w:t>
                          </w:r>
                          <w:r>
                            <w:rPr>
                              <w:rFonts w:ascii="Segoe UI" w:eastAsia="Segoe UI" w:hAnsi="Segoe UI" w:cs="Segoe UI"/>
                              <w:sz w:val="22"/>
                              <w:szCs w:val="22"/>
                            </w:rPr>
                            <w:t>TP</w:t>
                          </w:r>
                          <w:r>
                            <w:rPr>
                              <w:rFonts w:ascii="Segoe UI" w:eastAsia="Segoe UI" w:hAnsi="Segoe UI" w:cs="Segoe UI"/>
                              <w:spacing w:val="-1"/>
                              <w:sz w:val="22"/>
                              <w:szCs w:val="22"/>
                            </w:rPr>
                            <w:t xml:space="preserve"> </w:t>
                          </w:r>
                          <w:r>
                            <w:rPr>
                              <w:rFonts w:ascii="Segoe UI" w:eastAsia="Segoe UI" w:hAnsi="Segoe UI" w:cs="Segoe UI"/>
                              <w:spacing w:val="2"/>
                              <w:sz w:val="22"/>
                              <w:szCs w:val="22"/>
                            </w:rPr>
                            <w:t>H</w:t>
                          </w:r>
                          <w:r>
                            <w:rPr>
                              <w:rFonts w:ascii="Segoe UI" w:eastAsia="Segoe UI" w:hAnsi="Segoe UI" w:cs="Segoe UI"/>
                              <w:spacing w:val="-2"/>
                              <w:sz w:val="22"/>
                              <w:szCs w:val="22"/>
                            </w:rPr>
                            <w:t>C</w:t>
                          </w:r>
                          <w:r>
                            <w:rPr>
                              <w:rFonts w:ascii="Segoe UI" w:eastAsia="Segoe UI" w:hAnsi="Segoe UI" w:cs="Segoe UI"/>
                              <w:sz w:val="22"/>
                              <w:szCs w:val="22"/>
                            </w:rPr>
                            <w:t>M</w:t>
                          </w:r>
                          <w:r>
                            <w:rPr>
                              <w:rFonts w:ascii="Segoe UI" w:eastAsia="Segoe UI" w:hAnsi="Segoe UI" w:cs="Segoe UI"/>
                              <w:spacing w:val="1"/>
                              <w:sz w:val="22"/>
                              <w:szCs w:val="22"/>
                            </w:rPr>
                            <w:t xml:space="preserve"> </w:t>
                          </w:r>
                          <w:r>
                            <w:rPr>
                              <w:rFonts w:ascii="Segoe UI" w:eastAsia="Segoe UI" w:hAnsi="Segoe UI" w:cs="Segoe UI"/>
                              <w:sz w:val="22"/>
                              <w:szCs w:val="22"/>
                            </w:rPr>
                            <w:t>|</w:t>
                          </w:r>
                          <w:r>
                            <w:rPr>
                              <w:rFonts w:ascii="Segoe UI" w:eastAsia="Segoe UI" w:hAnsi="Segoe UI" w:cs="Segoe UI"/>
                              <w:spacing w:val="2"/>
                              <w:sz w:val="22"/>
                              <w:szCs w:val="22"/>
                            </w:rPr>
                            <w:t xml:space="preserve"> </w:t>
                          </w:r>
                          <w:r>
                            <w:rPr>
                              <w:rFonts w:ascii="Segoe UI" w:eastAsia="Segoe UI" w:hAnsi="Segoe UI" w:cs="Segoe UI"/>
                              <w:spacing w:val="-1"/>
                              <w:sz w:val="22"/>
                              <w:szCs w:val="22"/>
                            </w:rPr>
                            <w:t>B</w:t>
                          </w:r>
                          <w:r>
                            <w:rPr>
                              <w:rFonts w:ascii="Segoe UI" w:eastAsia="Segoe UI" w:hAnsi="Segoe UI" w:cs="Segoe UI"/>
                              <w:sz w:val="22"/>
                              <w:szCs w:val="22"/>
                            </w:rPr>
                            <w:t>ộ</w:t>
                          </w:r>
                          <w:r>
                            <w:rPr>
                              <w:rFonts w:ascii="Segoe UI" w:eastAsia="Segoe UI" w:hAnsi="Segoe UI" w:cs="Segoe UI"/>
                              <w:spacing w:val="-2"/>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2"/>
                              <w:sz w:val="22"/>
                              <w:szCs w:val="22"/>
                            </w:rPr>
                            <w:t xml:space="preserve"> 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w:t>
                          </w:r>
                          <w:r>
                            <w:rPr>
                              <w:rFonts w:ascii="Segoe UI" w:eastAsia="Segoe UI" w:hAnsi="Segoe UI" w:cs="Segoe UI"/>
                              <w:spacing w:val="-5"/>
                              <w:sz w:val="22"/>
                              <w:szCs w:val="22"/>
                            </w:rPr>
                            <w:t>g</w:t>
                          </w:r>
                          <w:r>
                            <w:rPr>
                              <w:rFonts w:ascii="Segoe UI" w:eastAsia="Segoe UI" w:hAnsi="Segoe UI" w:cs="Segoe UI"/>
                              <w:sz w:val="22"/>
                              <w:szCs w:val="22"/>
                            </w:rPr>
                            <w:t>hệ</w:t>
                          </w:r>
                          <w:r>
                            <w:rPr>
                              <w:rFonts w:ascii="Segoe UI" w:eastAsia="Segoe UI" w:hAnsi="Segoe UI" w:cs="Segoe UI"/>
                              <w:spacing w:val="2"/>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17D6C3" id="_x0000_t202" coordsize="21600,21600" o:spt="202" path="m,l,21600r21600,l21600,xe">
              <v:stroke joinstyle="miter"/>
              <v:path gradientshapeok="t" o:connecttype="rect"/>
            </v:shapetype>
            <v:shape id="Text Box 2" o:spid="_x0000_s1026" type="#_x0000_t202" style="position:absolute;margin-left:53pt;margin-top:718.45pt;width:310.3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ivrAIAAKk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" filled="f" stroked="f">
              <v:textbox inset="0,0,0,0">
                <w:txbxContent>
                  <w:p w:rsidR="00EC5860" w:rsidRDefault="005A2D15">
                    <w:pPr>
                      <w:spacing w:line="240" w:lineRule="exact"/>
                      <w:ind w:left="20" w:right="-33"/>
                      <w:rPr>
                        <w:rFonts w:ascii="Segoe UI" w:eastAsia="Segoe UI" w:hAnsi="Segoe UI" w:cs="Segoe UI"/>
                        <w:sz w:val="22"/>
                        <w:szCs w:val="22"/>
                      </w:rPr>
                    </w:pPr>
                    <w:r>
                      <w:rPr>
                        <w:rFonts w:ascii="Segoe UI" w:eastAsia="Segoe UI" w:hAnsi="Segoe UI" w:cs="Segoe UI"/>
                        <w:spacing w:val="-1"/>
                        <w:sz w:val="22"/>
                        <w:szCs w:val="22"/>
                      </w:rPr>
                      <w:t>Đ</w:t>
                    </w:r>
                    <w:r>
                      <w:rPr>
                        <w:rFonts w:ascii="Segoe UI" w:eastAsia="Segoe UI" w:hAnsi="Segoe UI" w:cs="Segoe UI"/>
                        <w:sz w:val="22"/>
                        <w:szCs w:val="22"/>
                      </w:rPr>
                      <w:t>H</w:t>
                    </w:r>
                    <w:r>
                      <w:rPr>
                        <w:rFonts w:ascii="Segoe UI" w:eastAsia="Segoe UI" w:hAnsi="Segoe UI" w:cs="Segoe UI"/>
                        <w:spacing w:val="4"/>
                        <w:sz w:val="22"/>
                        <w:szCs w:val="22"/>
                      </w:rPr>
                      <w:t xml:space="preserve"> </w:t>
                    </w:r>
                    <w:r>
                      <w:rPr>
                        <w:rFonts w:ascii="Segoe UI" w:eastAsia="Segoe UI" w:hAnsi="Segoe UI" w:cs="Segoe UI"/>
                        <w:spacing w:val="2"/>
                        <w:sz w:val="22"/>
                        <w:szCs w:val="22"/>
                      </w:rPr>
                      <w:t>K</w:t>
                    </w:r>
                    <w:r>
                      <w:rPr>
                        <w:rFonts w:ascii="Segoe UI" w:eastAsia="Segoe UI" w:hAnsi="Segoe UI" w:cs="Segoe UI"/>
                        <w:sz w:val="22"/>
                        <w:szCs w:val="22"/>
                      </w:rPr>
                      <w:t>hoa</w:t>
                    </w:r>
                    <w:r>
                      <w:rPr>
                        <w:rFonts w:ascii="Segoe UI" w:eastAsia="Segoe UI" w:hAnsi="Segoe UI" w:cs="Segoe UI"/>
                        <w:spacing w:val="-4"/>
                        <w:sz w:val="22"/>
                        <w:szCs w:val="22"/>
                      </w:rPr>
                      <w:t xml:space="preserve"> </w:t>
                    </w:r>
                    <w:r>
                      <w:rPr>
                        <w:rFonts w:ascii="Segoe UI" w:eastAsia="Segoe UI" w:hAnsi="Segoe UI" w:cs="Segoe UI"/>
                        <w:sz w:val="22"/>
                        <w:szCs w:val="22"/>
                      </w:rPr>
                      <w:t>học</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ự</w:t>
                    </w:r>
                    <w:r>
                      <w:rPr>
                        <w:rFonts w:ascii="Segoe UI" w:eastAsia="Segoe UI" w:hAnsi="Segoe UI" w:cs="Segoe UI"/>
                        <w:spacing w:val="2"/>
                        <w:sz w:val="22"/>
                        <w:szCs w:val="22"/>
                      </w:rPr>
                      <w:t xml:space="preserve"> </w:t>
                    </w:r>
                    <w:r>
                      <w:rPr>
                        <w:rFonts w:ascii="Segoe UI" w:eastAsia="Segoe UI" w:hAnsi="Segoe UI" w:cs="Segoe UI"/>
                        <w:sz w:val="22"/>
                        <w:szCs w:val="22"/>
                      </w:rPr>
                      <w:t>nhiên</w:t>
                    </w:r>
                    <w:r>
                      <w:rPr>
                        <w:rFonts w:ascii="Segoe UI" w:eastAsia="Segoe UI" w:hAnsi="Segoe UI" w:cs="Segoe UI"/>
                        <w:spacing w:val="-2"/>
                        <w:sz w:val="22"/>
                        <w:szCs w:val="22"/>
                      </w:rPr>
                      <w:t xml:space="preserve"> </w:t>
                    </w:r>
                    <w:r>
                      <w:rPr>
                        <w:rFonts w:ascii="Segoe UI" w:eastAsia="Segoe UI" w:hAnsi="Segoe UI" w:cs="Segoe UI"/>
                        <w:sz w:val="22"/>
                        <w:szCs w:val="22"/>
                      </w:rPr>
                      <w:t>TP</w:t>
                    </w:r>
                    <w:r>
                      <w:rPr>
                        <w:rFonts w:ascii="Segoe UI" w:eastAsia="Segoe UI" w:hAnsi="Segoe UI" w:cs="Segoe UI"/>
                        <w:spacing w:val="-1"/>
                        <w:sz w:val="22"/>
                        <w:szCs w:val="22"/>
                      </w:rPr>
                      <w:t xml:space="preserve"> </w:t>
                    </w:r>
                    <w:r>
                      <w:rPr>
                        <w:rFonts w:ascii="Segoe UI" w:eastAsia="Segoe UI" w:hAnsi="Segoe UI" w:cs="Segoe UI"/>
                        <w:spacing w:val="2"/>
                        <w:sz w:val="22"/>
                        <w:szCs w:val="22"/>
                      </w:rPr>
                      <w:t>H</w:t>
                    </w:r>
                    <w:r>
                      <w:rPr>
                        <w:rFonts w:ascii="Segoe UI" w:eastAsia="Segoe UI" w:hAnsi="Segoe UI" w:cs="Segoe UI"/>
                        <w:spacing w:val="-2"/>
                        <w:sz w:val="22"/>
                        <w:szCs w:val="22"/>
                      </w:rPr>
                      <w:t>C</w:t>
                    </w:r>
                    <w:r>
                      <w:rPr>
                        <w:rFonts w:ascii="Segoe UI" w:eastAsia="Segoe UI" w:hAnsi="Segoe UI" w:cs="Segoe UI"/>
                        <w:sz w:val="22"/>
                        <w:szCs w:val="22"/>
                      </w:rPr>
                      <w:t>M</w:t>
                    </w:r>
                    <w:r>
                      <w:rPr>
                        <w:rFonts w:ascii="Segoe UI" w:eastAsia="Segoe UI" w:hAnsi="Segoe UI" w:cs="Segoe UI"/>
                        <w:spacing w:val="1"/>
                        <w:sz w:val="22"/>
                        <w:szCs w:val="22"/>
                      </w:rPr>
                      <w:t xml:space="preserve"> </w:t>
                    </w:r>
                    <w:r>
                      <w:rPr>
                        <w:rFonts w:ascii="Segoe UI" w:eastAsia="Segoe UI" w:hAnsi="Segoe UI" w:cs="Segoe UI"/>
                        <w:sz w:val="22"/>
                        <w:szCs w:val="22"/>
                      </w:rPr>
                      <w:t>|</w:t>
                    </w:r>
                    <w:r>
                      <w:rPr>
                        <w:rFonts w:ascii="Segoe UI" w:eastAsia="Segoe UI" w:hAnsi="Segoe UI" w:cs="Segoe UI"/>
                        <w:spacing w:val="2"/>
                        <w:sz w:val="22"/>
                        <w:szCs w:val="22"/>
                      </w:rPr>
                      <w:t xml:space="preserve"> </w:t>
                    </w:r>
                    <w:r>
                      <w:rPr>
                        <w:rFonts w:ascii="Segoe UI" w:eastAsia="Segoe UI" w:hAnsi="Segoe UI" w:cs="Segoe UI"/>
                        <w:spacing w:val="-1"/>
                        <w:sz w:val="22"/>
                        <w:szCs w:val="22"/>
                      </w:rPr>
                      <w:t>B</w:t>
                    </w:r>
                    <w:r>
                      <w:rPr>
                        <w:rFonts w:ascii="Segoe UI" w:eastAsia="Segoe UI" w:hAnsi="Segoe UI" w:cs="Segoe UI"/>
                        <w:sz w:val="22"/>
                        <w:szCs w:val="22"/>
                      </w:rPr>
                      <w:t>ộ</w:t>
                    </w:r>
                    <w:r>
                      <w:rPr>
                        <w:rFonts w:ascii="Segoe UI" w:eastAsia="Segoe UI" w:hAnsi="Segoe UI" w:cs="Segoe UI"/>
                        <w:spacing w:val="-2"/>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2"/>
                        <w:sz w:val="22"/>
                        <w:szCs w:val="22"/>
                      </w:rPr>
                      <w:t xml:space="preserve"> 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w:t>
                    </w:r>
                    <w:r>
                      <w:rPr>
                        <w:rFonts w:ascii="Segoe UI" w:eastAsia="Segoe UI" w:hAnsi="Segoe UI" w:cs="Segoe UI"/>
                        <w:spacing w:val="-5"/>
                        <w:sz w:val="22"/>
                        <w:szCs w:val="22"/>
                      </w:rPr>
                      <w:t>g</w:t>
                    </w:r>
                    <w:r>
                      <w:rPr>
                        <w:rFonts w:ascii="Segoe UI" w:eastAsia="Segoe UI" w:hAnsi="Segoe UI" w:cs="Segoe UI"/>
                        <w:sz w:val="22"/>
                        <w:szCs w:val="22"/>
                      </w:rPr>
                      <w:t>hệ</w:t>
                    </w:r>
                    <w:r>
                      <w:rPr>
                        <w:rFonts w:ascii="Segoe UI" w:eastAsia="Segoe UI" w:hAnsi="Segoe UI" w:cs="Segoe UI"/>
                        <w:spacing w:val="2"/>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508E835E" wp14:editId="065287BE">
              <wp:simplePos x="0" y="0"/>
              <wp:positionH relativeFrom="page">
                <wp:posOffset>6762750</wp:posOffset>
              </wp:positionH>
              <wp:positionV relativeFrom="page">
                <wp:posOffset>9129395</wp:posOffset>
              </wp:positionV>
              <wp:extent cx="138430" cy="177800"/>
              <wp:effectExtent l="0" t="4445"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5860" w:rsidRDefault="005A2D15">
                          <w:pPr>
                            <w:spacing w:line="260" w:lineRule="exact"/>
                            <w:ind w:left="40"/>
                            <w:rPr>
                              <w:rFonts w:ascii="Segoe UI" w:eastAsia="Segoe UI" w:hAnsi="Segoe UI" w:cs="Segoe UI"/>
                              <w:sz w:val="24"/>
                              <w:szCs w:val="24"/>
                            </w:rPr>
                          </w:pPr>
                          <w:r>
                            <w:fldChar w:fldCharType="begin"/>
                          </w:r>
                          <w:r>
                            <w:rPr>
                              <w:rFonts w:ascii="Segoe UI" w:eastAsia="Segoe UI" w:hAnsi="Segoe UI" w:cs="Segoe UI"/>
                              <w:b/>
                              <w:color w:val="FFFFFF"/>
                              <w:position w:val="1"/>
                              <w:sz w:val="24"/>
                              <w:szCs w:val="24"/>
                            </w:rPr>
                            <w:instrText xml:space="preserve"> PAGE </w:instrText>
                          </w:r>
                          <w:r>
                            <w:fldChar w:fldCharType="separate"/>
                          </w:r>
                          <w:r w:rsidR="00F954E6">
                            <w:rPr>
                              <w:rFonts w:ascii="Segoe UI" w:eastAsia="Segoe UI" w:hAnsi="Segoe UI" w:cs="Segoe UI"/>
                              <w:b/>
                              <w:noProof/>
                              <w:color w:val="FFFFFF"/>
                              <w:position w:val="1"/>
                              <w:sz w:val="24"/>
                              <w:szCs w:val="24"/>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835E" id="Text Box 1" o:spid="_x0000_s1027" type="#_x0000_t202" style="position:absolute;margin-left:532.5pt;margin-top:718.85pt;width:10.9pt;height:1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" filled="f" stroked="f">
              <v:textbox inset="0,0,0,0">
                <w:txbxContent>
                  <w:p w:rsidR="00EC5860" w:rsidRDefault="005A2D15">
                    <w:pPr>
                      <w:spacing w:line="260" w:lineRule="exact"/>
                      <w:ind w:left="40"/>
                      <w:rPr>
                        <w:rFonts w:ascii="Segoe UI" w:eastAsia="Segoe UI" w:hAnsi="Segoe UI" w:cs="Segoe UI"/>
                        <w:sz w:val="24"/>
                        <w:szCs w:val="24"/>
                      </w:rPr>
                    </w:pPr>
                    <w:r>
                      <w:fldChar w:fldCharType="begin"/>
                    </w:r>
                    <w:r>
                      <w:rPr>
                        <w:rFonts w:ascii="Segoe UI" w:eastAsia="Segoe UI" w:hAnsi="Segoe UI" w:cs="Segoe UI"/>
                        <w:b/>
                        <w:color w:val="FFFFFF"/>
                        <w:position w:val="1"/>
                        <w:sz w:val="24"/>
                        <w:szCs w:val="24"/>
                      </w:rPr>
                      <w:instrText xml:space="preserve"> PAGE </w:instrText>
                    </w:r>
                    <w:r>
                      <w:fldChar w:fldCharType="separate"/>
                    </w:r>
                    <w:r w:rsidR="00F954E6">
                      <w:rPr>
                        <w:rFonts w:ascii="Segoe UI" w:eastAsia="Segoe UI" w:hAnsi="Segoe UI" w:cs="Segoe UI"/>
                        <w:b/>
                        <w:noProof/>
                        <w:color w:val="FFFFFF"/>
                        <w:position w:val="1"/>
                        <w:sz w:val="24"/>
                        <w:szCs w:val="24"/>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26F" w:rsidRDefault="0027726F">
    <w:pPr>
      <w:spacing w:line="200" w:lineRule="exact"/>
    </w:pPr>
    <w:r>
      <w:rPr>
        <w:noProof/>
      </w:rPr>
      <mc:AlternateContent>
        <mc:Choice Requires="wpg">
          <w:drawing>
            <wp:anchor distT="0" distB="0" distL="114300" distR="114300" simplePos="0" relativeHeight="251667456" behindDoc="1" locked="0" layoutInCell="1" allowOverlap="1" wp14:anchorId="16A31EC6" wp14:editId="0AE03D51">
              <wp:simplePos x="0" y="0"/>
              <wp:positionH relativeFrom="page">
                <wp:posOffset>608965</wp:posOffset>
              </wp:positionH>
              <wp:positionV relativeFrom="page">
                <wp:posOffset>9034780</wp:posOffset>
              </wp:positionV>
              <wp:extent cx="6574155" cy="323215"/>
              <wp:effectExtent l="8890" t="0" r="8255"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155" cy="323215"/>
                        <a:chOff x="959" y="14228"/>
                        <a:chExt cx="10353" cy="509"/>
                      </a:xfrm>
                    </wpg:grpSpPr>
                    <wpg:grpSp>
                      <wpg:cNvPr id="24" name="Group 24"/>
                      <wpg:cNvGrpSpPr>
                        <a:grpSpLocks/>
                      </wpg:cNvGrpSpPr>
                      <wpg:grpSpPr bwMode="auto">
                        <a:xfrm>
                          <a:off x="10243" y="14266"/>
                          <a:ext cx="1032" cy="461"/>
                          <a:chOff x="10243" y="14266"/>
                          <a:chExt cx="1032" cy="461"/>
                        </a:xfrm>
                      </wpg:grpSpPr>
                      <wps:wsp>
                        <wps:cNvPr id="25" name="Freeform 22"/>
                        <wps:cNvSpPr>
                          <a:spLocks/>
                        </wps:cNvSpPr>
                        <wps:spPr bwMode="auto">
                          <a:xfrm>
                            <a:off x="10243" y="14266"/>
                            <a:ext cx="1032" cy="461"/>
                          </a:xfrm>
                          <a:custGeom>
                            <a:avLst/>
                            <a:gdLst>
                              <a:gd name="T0" fmla="+- 0 10243 10243"/>
                              <a:gd name="T1" fmla="*/ T0 w 1032"/>
                              <a:gd name="T2" fmla="+- 0 14266 14266"/>
                              <a:gd name="T3" fmla="*/ 14266 h 461"/>
                              <a:gd name="T4" fmla="+- 0 10243 10243"/>
                              <a:gd name="T5" fmla="*/ T4 w 1032"/>
                              <a:gd name="T6" fmla="+- 0 14338 14266"/>
                              <a:gd name="T7" fmla="*/ 14338 h 461"/>
                              <a:gd name="T8" fmla="+- 0 11275 10243"/>
                              <a:gd name="T9" fmla="*/ T8 w 1032"/>
                              <a:gd name="T10" fmla="+- 0 14338 14266"/>
                              <a:gd name="T11" fmla="*/ 14338 h 461"/>
                              <a:gd name="T12" fmla="+- 0 11275 10243"/>
                              <a:gd name="T13" fmla="*/ T12 w 1032"/>
                              <a:gd name="T14" fmla="+- 0 14266 14266"/>
                              <a:gd name="T15" fmla="*/ 14266 h 461"/>
                              <a:gd name="T16" fmla="+- 0 10243 10243"/>
                              <a:gd name="T17" fmla="*/ T16 w 1032"/>
                              <a:gd name="T18" fmla="+- 0 14266 14266"/>
                              <a:gd name="T19" fmla="*/ 14266 h 461"/>
                            </a:gdLst>
                            <a:ahLst/>
                            <a:cxnLst>
                              <a:cxn ang="0">
                                <a:pos x="T1" y="T3"/>
                              </a:cxn>
                              <a:cxn ang="0">
                                <a:pos x="T5" y="T7"/>
                              </a:cxn>
                              <a:cxn ang="0">
                                <a:pos x="T9" y="T11"/>
                              </a:cxn>
                              <a:cxn ang="0">
                                <a:pos x="T13" y="T15"/>
                              </a:cxn>
                              <a:cxn ang="0">
                                <a:pos x="T17" y="T19"/>
                              </a:cxn>
                            </a:cxnLst>
                            <a:rect l="0" t="0" r="r" b="b"/>
                            <a:pathLst>
                              <a:path w="1032" h="461">
                                <a:moveTo>
                                  <a:pt x="0" y="0"/>
                                </a:moveTo>
                                <a:lnTo>
                                  <a:pt x="0" y="72"/>
                                </a:lnTo>
                                <a:lnTo>
                                  <a:pt x="1032" y="72"/>
                                </a:lnTo>
                                <a:lnTo>
                                  <a:pt x="1032" y="0"/>
                                </a:lnTo>
                                <a:lnTo>
                                  <a:pt x="0" y="0"/>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10243" y="14266"/>
                            <a:ext cx="1032" cy="461"/>
                          </a:xfrm>
                          <a:custGeom>
                            <a:avLst/>
                            <a:gdLst>
                              <a:gd name="T0" fmla="+- 0 10243 10243"/>
                              <a:gd name="T1" fmla="*/ T0 w 1032"/>
                              <a:gd name="T2" fmla="+- 0 14338 14266"/>
                              <a:gd name="T3" fmla="*/ 14338 h 461"/>
                              <a:gd name="T4" fmla="+- 0 10243 10243"/>
                              <a:gd name="T5" fmla="*/ T4 w 1032"/>
                              <a:gd name="T6" fmla="+- 0 14654 14266"/>
                              <a:gd name="T7" fmla="*/ 14654 h 461"/>
                              <a:gd name="T8" fmla="+- 0 10358 10243"/>
                              <a:gd name="T9" fmla="*/ T8 w 1032"/>
                              <a:gd name="T10" fmla="+- 0 14654 14266"/>
                              <a:gd name="T11" fmla="*/ 14654 h 461"/>
                              <a:gd name="T12" fmla="+- 0 10358 10243"/>
                              <a:gd name="T13" fmla="*/ T12 w 1032"/>
                              <a:gd name="T14" fmla="+- 0 14338 14266"/>
                              <a:gd name="T15" fmla="*/ 14338 h 461"/>
                            </a:gdLst>
                            <a:ahLst/>
                            <a:cxnLst>
                              <a:cxn ang="0">
                                <a:pos x="T1" y="T3"/>
                              </a:cxn>
                              <a:cxn ang="0">
                                <a:pos x="T5" y="T7"/>
                              </a:cxn>
                              <a:cxn ang="0">
                                <a:pos x="T9" y="T11"/>
                              </a:cxn>
                              <a:cxn ang="0">
                                <a:pos x="T13" y="T15"/>
                              </a:cxn>
                            </a:cxnLst>
                            <a:rect l="0" t="0" r="r" b="b"/>
                            <a:pathLst>
                              <a:path w="1032" h="461">
                                <a:moveTo>
                                  <a:pt x="0" y="72"/>
                                </a:moveTo>
                                <a:lnTo>
                                  <a:pt x="0" y="388"/>
                                </a:lnTo>
                                <a:lnTo>
                                  <a:pt x="115" y="388"/>
                                </a:lnTo>
                                <a:lnTo>
                                  <a:pt x="115" y="72"/>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0"/>
                        <wps:cNvSpPr>
                          <a:spLocks/>
                        </wps:cNvSpPr>
                        <wps:spPr bwMode="auto">
                          <a:xfrm>
                            <a:off x="10243" y="14266"/>
                            <a:ext cx="1032" cy="461"/>
                          </a:xfrm>
                          <a:custGeom>
                            <a:avLst/>
                            <a:gdLst>
                              <a:gd name="T0" fmla="+- 0 11160 10243"/>
                              <a:gd name="T1" fmla="*/ T0 w 1032"/>
                              <a:gd name="T2" fmla="+- 0 14338 14266"/>
                              <a:gd name="T3" fmla="*/ 14338 h 461"/>
                              <a:gd name="T4" fmla="+- 0 11160 10243"/>
                              <a:gd name="T5" fmla="*/ T4 w 1032"/>
                              <a:gd name="T6" fmla="+- 0 14654 14266"/>
                              <a:gd name="T7" fmla="*/ 14654 h 461"/>
                              <a:gd name="T8" fmla="+- 0 11275 10243"/>
                              <a:gd name="T9" fmla="*/ T8 w 1032"/>
                              <a:gd name="T10" fmla="+- 0 14654 14266"/>
                              <a:gd name="T11" fmla="*/ 14654 h 461"/>
                              <a:gd name="T12" fmla="+- 0 11275 10243"/>
                              <a:gd name="T13" fmla="*/ T12 w 1032"/>
                              <a:gd name="T14" fmla="+- 0 14338 14266"/>
                              <a:gd name="T15" fmla="*/ 14338 h 461"/>
                            </a:gdLst>
                            <a:ahLst/>
                            <a:cxnLst>
                              <a:cxn ang="0">
                                <a:pos x="T1" y="T3"/>
                              </a:cxn>
                              <a:cxn ang="0">
                                <a:pos x="T5" y="T7"/>
                              </a:cxn>
                              <a:cxn ang="0">
                                <a:pos x="T9" y="T11"/>
                              </a:cxn>
                              <a:cxn ang="0">
                                <a:pos x="T13" y="T15"/>
                              </a:cxn>
                            </a:cxnLst>
                            <a:rect l="0" t="0" r="r" b="b"/>
                            <a:pathLst>
                              <a:path w="1032" h="461">
                                <a:moveTo>
                                  <a:pt x="917" y="72"/>
                                </a:moveTo>
                                <a:lnTo>
                                  <a:pt x="917" y="388"/>
                                </a:lnTo>
                                <a:lnTo>
                                  <a:pt x="1032" y="388"/>
                                </a:lnTo>
                                <a:lnTo>
                                  <a:pt x="1032" y="72"/>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9"/>
                        <wps:cNvSpPr>
                          <a:spLocks/>
                        </wps:cNvSpPr>
                        <wps:spPr bwMode="auto">
                          <a:xfrm>
                            <a:off x="10243" y="14266"/>
                            <a:ext cx="1032" cy="461"/>
                          </a:xfrm>
                          <a:custGeom>
                            <a:avLst/>
                            <a:gdLst>
                              <a:gd name="T0" fmla="+- 0 10243 10243"/>
                              <a:gd name="T1" fmla="*/ T0 w 1032"/>
                              <a:gd name="T2" fmla="+- 0 14654 14266"/>
                              <a:gd name="T3" fmla="*/ 14654 h 461"/>
                              <a:gd name="T4" fmla="+- 0 10243 10243"/>
                              <a:gd name="T5" fmla="*/ T4 w 1032"/>
                              <a:gd name="T6" fmla="+- 0 14726 14266"/>
                              <a:gd name="T7" fmla="*/ 14726 h 461"/>
                              <a:gd name="T8" fmla="+- 0 11275 10243"/>
                              <a:gd name="T9" fmla="*/ T8 w 1032"/>
                              <a:gd name="T10" fmla="+- 0 14726 14266"/>
                              <a:gd name="T11" fmla="*/ 14726 h 461"/>
                              <a:gd name="T12" fmla="+- 0 11275 10243"/>
                              <a:gd name="T13" fmla="*/ T12 w 1032"/>
                              <a:gd name="T14" fmla="+- 0 14654 14266"/>
                              <a:gd name="T15" fmla="*/ 14654 h 461"/>
                            </a:gdLst>
                            <a:ahLst/>
                            <a:cxnLst>
                              <a:cxn ang="0">
                                <a:pos x="T1" y="T3"/>
                              </a:cxn>
                              <a:cxn ang="0">
                                <a:pos x="T5" y="T7"/>
                              </a:cxn>
                              <a:cxn ang="0">
                                <a:pos x="T9" y="T11"/>
                              </a:cxn>
                              <a:cxn ang="0">
                                <a:pos x="T13" y="T15"/>
                              </a:cxn>
                            </a:cxnLst>
                            <a:rect l="0" t="0" r="r" b="b"/>
                            <a:pathLst>
                              <a:path w="1032" h="461">
                                <a:moveTo>
                                  <a:pt x="0" y="388"/>
                                </a:moveTo>
                                <a:lnTo>
                                  <a:pt x="0" y="460"/>
                                </a:lnTo>
                                <a:lnTo>
                                  <a:pt x="1032" y="460"/>
                                </a:lnTo>
                                <a:lnTo>
                                  <a:pt x="1032" y="388"/>
                                </a:lnTo>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9" name="Group 5"/>
                        <wpg:cNvGrpSpPr>
                          <a:grpSpLocks/>
                        </wpg:cNvGrpSpPr>
                        <wpg:grpSpPr bwMode="auto">
                          <a:xfrm>
                            <a:off x="10358" y="14338"/>
                            <a:ext cx="802" cy="317"/>
                            <a:chOff x="10358" y="14338"/>
                            <a:chExt cx="802" cy="317"/>
                          </a:xfrm>
                        </wpg:grpSpPr>
                        <wps:wsp>
                          <wps:cNvPr id="30" name="Freeform 18"/>
                          <wps:cNvSpPr>
                            <a:spLocks/>
                          </wps:cNvSpPr>
                          <wps:spPr bwMode="auto">
                            <a:xfrm>
                              <a:off x="10358" y="14338"/>
                              <a:ext cx="802" cy="317"/>
                            </a:xfrm>
                            <a:custGeom>
                              <a:avLst/>
                              <a:gdLst>
                                <a:gd name="T0" fmla="+- 0 10358 10358"/>
                                <a:gd name="T1" fmla="*/ T0 w 802"/>
                                <a:gd name="T2" fmla="+- 0 14654 14338"/>
                                <a:gd name="T3" fmla="*/ 14654 h 317"/>
                                <a:gd name="T4" fmla="+- 0 11160 10358"/>
                                <a:gd name="T5" fmla="*/ T4 w 802"/>
                                <a:gd name="T6" fmla="+- 0 14654 14338"/>
                                <a:gd name="T7" fmla="*/ 14654 h 317"/>
                                <a:gd name="T8" fmla="+- 0 11160 10358"/>
                                <a:gd name="T9" fmla="*/ T8 w 802"/>
                                <a:gd name="T10" fmla="+- 0 14338 14338"/>
                                <a:gd name="T11" fmla="*/ 14338 h 317"/>
                                <a:gd name="T12" fmla="+- 0 10358 10358"/>
                                <a:gd name="T13" fmla="*/ T12 w 802"/>
                                <a:gd name="T14" fmla="+- 0 14338 14338"/>
                                <a:gd name="T15" fmla="*/ 14338 h 317"/>
                                <a:gd name="T16" fmla="+- 0 10358 10358"/>
                                <a:gd name="T17" fmla="*/ T16 w 802"/>
                                <a:gd name="T18" fmla="+- 0 14654 14338"/>
                                <a:gd name="T19" fmla="*/ 14654 h 317"/>
                              </a:gdLst>
                              <a:ahLst/>
                              <a:cxnLst>
                                <a:cxn ang="0">
                                  <a:pos x="T1" y="T3"/>
                                </a:cxn>
                                <a:cxn ang="0">
                                  <a:pos x="T5" y="T7"/>
                                </a:cxn>
                                <a:cxn ang="0">
                                  <a:pos x="T9" y="T11"/>
                                </a:cxn>
                                <a:cxn ang="0">
                                  <a:pos x="T13" y="T15"/>
                                </a:cxn>
                                <a:cxn ang="0">
                                  <a:pos x="T17" y="T19"/>
                                </a:cxn>
                              </a:cxnLst>
                              <a:rect l="0" t="0" r="r" b="b"/>
                              <a:pathLst>
                                <a:path w="802" h="317">
                                  <a:moveTo>
                                    <a:pt x="0" y="316"/>
                                  </a:moveTo>
                                  <a:lnTo>
                                    <a:pt x="802" y="316"/>
                                  </a:lnTo>
                                  <a:lnTo>
                                    <a:pt x="802" y="0"/>
                                  </a:lnTo>
                                  <a:lnTo>
                                    <a:pt x="0" y="0"/>
                                  </a:lnTo>
                                  <a:lnTo>
                                    <a:pt x="0" y="316"/>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1" name="Group 6"/>
                          <wpg:cNvGrpSpPr>
                            <a:grpSpLocks/>
                          </wpg:cNvGrpSpPr>
                          <wpg:grpSpPr bwMode="auto">
                            <a:xfrm>
                              <a:off x="965" y="14261"/>
                              <a:ext cx="9278" cy="0"/>
                              <a:chOff x="965" y="14261"/>
                              <a:chExt cx="9278" cy="0"/>
                            </a:xfrm>
                          </wpg:grpSpPr>
                          <wps:wsp>
                            <wps:cNvPr id="96" name="Freeform 17"/>
                            <wps:cNvSpPr>
                              <a:spLocks/>
                            </wps:cNvSpPr>
                            <wps:spPr bwMode="auto">
                              <a:xfrm>
                                <a:off x="965" y="14261"/>
                                <a:ext cx="9278" cy="0"/>
                              </a:xfrm>
                              <a:custGeom>
                                <a:avLst/>
                                <a:gdLst>
                                  <a:gd name="T0" fmla="+- 0 965 965"/>
                                  <a:gd name="T1" fmla="*/ T0 w 9278"/>
                                  <a:gd name="T2" fmla="+- 0 10243 965"/>
                                  <a:gd name="T3" fmla="*/ T2 w 9278"/>
                                </a:gdLst>
                                <a:ahLst/>
                                <a:cxnLst>
                                  <a:cxn ang="0">
                                    <a:pos x="T1" y="0"/>
                                  </a:cxn>
                                  <a:cxn ang="0">
                                    <a:pos x="T3" y="0"/>
                                  </a:cxn>
                                </a:cxnLst>
                                <a:rect l="0" t="0" r="r" b="b"/>
                                <a:pathLst>
                                  <a:path w="9278">
                                    <a:moveTo>
                                      <a:pt x="0" y="0"/>
                                    </a:moveTo>
                                    <a:lnTo>
                                      <a:pt x="9278" y="0"/>
                                    </a:lnTo>
                                  </a:path>
                                </a:pathLst>
                              </a:custGeom>
                              <a:noFill/>
                              <a:ln w="7366">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7" name="Group 7"/>
                            <wpg:cNvGrpSpPr>
                              <a:grpSpLocks/>
                            </wpg:cNvGrpSpPr>
                            <wpg:grpSpPr bwMode="auto">
                              <a:xfrm>
                                <a:off x="10243" y="14265"/>
                                <a:ext cx="10" cy="74"/>
                                <a:chOff x="10243" y="14265"/>
                                <a:chExt cx="10" cy="74"/>
                              </a:xfrm>
                            </wpg:grpSpPr>
                            <wps:wsp>
                              <wps:cNvPr id="98" name="Freeform 16"/>
                              <wps:cNvSpPr>
                                <a:spLocks/>
                              </wps:cNvSpPr>
                              <wps:spPr bwMode="auto">
                                <a:xfrm>
                                  <a:off x="10243" y="14265"/>
                                  <a:ext cx="10" cy="74"/>
                                </a:xfrm>
                                <a:custGeom>
                                  <a:avLst/>
                                  <a:gdLst>
                                    <a:gd name="T0" fmla="+- 0 10243 10243"/>
                                    <a:gd name="T1" fmla="*/ T0 w 10"/>
                                    <a:gd name="T2" fmla="+- 0 14339 14265"/>
                                    <a:gd name="T3" fmla="*/ 14339 h 74"/>
                                    <a:gd name="T4" fmla="+- 0 10253 10243"/>
                                    <a:gd name="T5" fmla="*/ T4 w 10"/>
                                    <a:gd name="T6" fmla="+- 0 14339 14265"/>
                                    <a:gd name="T7" fmla="*/ 14339 h 74"/>
                                    <a:gd name="T8" fmla="+- 0 10253 10243"/>
                                    <a:gd name="T9" fmla="*/ T8 w 10"/>
                                    <a:gd name="T10" fmla="+- 0 14265 14265"/>
                                    <a:gd name="T11" fmla="*/ 14265 h 74"/>
                                    <a:gd name="T12" fmla="+- 0 10243 10243"/>
                                    <a:gd name="T13" fmla="*/ T12 w 10"/>
                                    <a:gd name="T14" fmla="+- 0 14265 14265"/>
                                    <a:gd name="T15" fmla="*/ 14265 h 74"/>
                                    <a:gd name="T16" fmla="+- 0 10243 10243"/>
                                    <a:gd name="T17" fmla="*/ T16 w 10"/>
                                    <a:gd name="T18" fmla="+- 0 14339 14265"/>
                                    <a:gd name="T19" fmla="*/ 14339 h 74"/>
                                  </a:gdLst>
                                  <a:ahLst/>
                                  <a:cxnLst>
                                    <a:cxn ang="0">
                                      <a:pos x="T1" y="T3"/>
                                    </a:cxn>
                                    <a:cxn ang="0">
                                      <a:pos x="T5" y="T7"/>
                                    </a:cxn>
                                    <a:cxn ang="0">
                                      <a:pos x="T9" y="T11"/>
                                    </a:cxn>
                                    <a:cxn ang="0">
                                      <a:pos x="T13" y="T15"/>
                                    </a:cxn>
                                    <a:cxn ang="0">
                                      <a:pos x="T17" y="T19"/>
                                    </a:cxn>
                                  </a:cxnLst>
                                  <a:rect l="0" t="0" r="r" b="b"/>
                                  <a:pathLst>
                                    <a:path w="10" h="74">
                                      <a:moveTo>
                                        <a:pt x="0" y="74"/>
                                      </a:moveTo>
                                      <a:lnTo>
                                        <a:pt x="10" y="74"/>
                                      </a:lnTo>
                                      <a:lnTo>
                                        <a:pt x="10" y="0"/>
                                      </a:lnTo>
                                      <a:lnTo>
                                        <a:pt x="0" y="0"/>
                                      </a:lnTo>
                                      <a:lnTo>
                                        <a:pt x="0" y="74"/>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9" name="Group 8"/>
                              <wpg:cNvGrpSpPr>
                                <a:grpSpLocks/>
                              </wpg:cNvGrpSpPr>
                              <wpg:grpSpPr bwMode="auto">
                                <a:xfrm>
                                  <a:off x="10243" y="14255"/>
                                  <a:ext cx="10" cy="12"/>
                                  <a:chOff x="10243" y="14255"/>
                                  <a:chExt cx="10" cy="12"/>
                                </a:xfrm>
                              </wpg:grpSpPr>
                              <wps:wsp>
                                <wps:cNvPr id="100" name="Freeform 15"/>
                                <wps:cNvSpPr>
                                  <a:spLocks/>
                                </wps:cNvSpPr>
                                <wps:spPr bwMode="auto">
                                  <a:xfrm>
                                    <a:off x="10243" y="14255"/>
                                    <a:ext cx="10" cy="12"/>
                                  </a:xfrm>
                                  <a:custGeom>
                                    <a:avLst/>
                                    <a:gdLst>
                                      <a:gd name="T0" fmla="+- 0 10243 10243"/>
                                      <a:gd name="T1" fmla="*/ T0 w 10"/>
                                      <a:gd name="T2" fmla="+- 0 14267 14255"/>
                                      <a:gd name="T3" fmla="*/ 14267 h 12"/>
                                      <a:gd name="T4" fmla="+- 0 10253 10243"/>
                                      <a:gd name="T5" fmla="*/ T4 w 10"/>
                                      <a:gd name="T6" fmla="+- 0 14267 14255"/>
                                      <a:gd name="T7" fmla="*/ 14267 h 12"/>
                                      <a:gd name="T8" fmla="+- 0 10253 10243"/>
                                      <a:gd name="T9" fmla="*/ T8 w 10"/>
                                      <a:gd name="T10" fmla="+- 0 14255 14255"/>
                                      <a:gd name="T11" fmla="*/ 14255 h 12"/>
                                      <a:gd name="T12" fmla="+- 0 10243 10243"/>
                                      <a:gd name="T13" fmla="*/ T12 w 10"/>
                                      <a:gd name="T14" fmla="+- 0 14255 14255"/>
                                      <a:gd name="T15" fmla="*/ 14255 h 12"/>
                                      <a:gd name="T16" fmla="+- 0 10243 10243"/>
                                      <a:gd name="T17" fmla="*/ T16 w 10"/>
                                      <a:gd name="T18" fmla="+- 0 14267 14255"/>
                                      <a:gd name="T19" fmla="*/ 14267 h 12"/>
                                    </a:gdLst>
                                    <a:ahLst/>
                                    <a:cxnLst>
                                      <a:cxn ang="0">
                                        <a:pos x="T1" y="T3"/>
                                      </a:cxn>
                                      <a:cxn ang="0">
                                        <a:pos x="T5" y="T7"/>
                                      </a:cxn>
                                      <a:cxn ang="0">
                                        <a:pos x="T9" y="T11"/>
                                      </a:cxn>
                                      <a:cxn ang="0">
                                        <a:pos x="T13" y="T15"/>
                                      </a:cxn>
                                      <a:cxn ang="0">
                                        <a:pos x="T17" y="T19"/>
                                      </a:cxn>
                                    </a:cxnLst>
                                    <a:rect l="0" t="0" r="r" b="b"/>
                                    <a:pathLst>
                                      <a:path w="10" h="12">
                                        <a:moveTo>
                                          <a:pt x="0" y="12"/>
                                        </a:moveTo>
                                        <a:lnTo>
                                          <a:pt x="10" y="12"/>
                                        </a:lnTo>
                                        <a:lnTo>
                                          <a:pt x="10" y="0"/>
                                        </a:lnTo>
                                        <a:lnTo>
                                          <a:pt x="0" y="0"/>
                                        </a:lnTo>
                                        <a:lnTo>
                                          <a:pt x="0" y="12"/>
                                        </a:lnTo>
                                        <a:close/>
                                      </a:path>
                                    </a:pathLst>
                                  </a:custGeom>
                                  <a:solidFill>
                                    <a:srgbClr val="006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01" name="Group 9"/>
                                <wpg:cNvGrpSpPr>
                                  <a:grpSpLocks/>
                                </wpg:cNvGrpSpPr>
                                <wpg:grpSpPr bwMode="auto">
                                  <a:xfrm>
                                    <a:off x="10253" y="14261"/>
                                    <a:ext cx="1022" cy="0"/>
                                    <a:chOff x="10253" y="14261"/>
                                    <a:chExt cx="1022" cy="0"/>
                                  </a:xfrm>
                                </wpg:grpSpPr>
                                <wps:wsp>
                                  <wps:cNvPr id="102" name="Freeform 14"/>
                                  <wps:cNvSpPr>
                                    <a:spLocks/>
                                  </wps:cNvSpPr>
                                  <wps:spPr bwMode="auto">
                                    <a:xfrm>
                                      <a:off x="10253" y="14261"/>
                                      <a:ext cx="1022" cy="0"/>
                                    </a:xfrm>
                                    <a:custGeom>
                                      <a:avLst/>
                                      <a:gdLst>
                                        <a:gd name="T0" fmla="+- 0 10253 10253"/>
                                        <a:gd name="T1" fmla="*/ T0 w 1022"/>
                                        <a:gd name="T2" fmla="+- 0 11275 10253"/>
                                        <a:gd name="T3" fmla="*/ T2 w 1022"/>
                                      </a:gdLst>
                                      <a:ahLst/>
                                      <a:cxnLst>
                                        <a:cxn ang="0">
                                          <a:pos x="T1" y="0"/>
                                        </a:cxn>
                                        <a:cxn ang="0">
                                          <a:pos x="T3" y="0"/>
                                        </a:cxn>
                                      </a:cxnLst>
                                      <a:rect l="0" t="0" r="r" b="b"/>
                                      <a:pathLst>
                                        <a:path w="1022">
                                          <a:moveTo>
                                            <a:pt x="0" y="0"/>
                                          </a:moveTo>
                                          <a:lnTo>
                                            <a:pt x="1022" y="0"/>
                                          </a:lnTo>
                                        </a:path>
                                      </a:pathLst>
                                    </a:custGeom>
                                    <a:noFill/>
                                    <a:ln w="7366">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3" name="Group 10"/>
                                  <wpg:cNvGrpSpPr>
                                    <a:grpSpLocks/>
                                  </wpg:cNvGrpSpPr>
                                  <wpg:grpSpPr bwMode="auto">
                                    <a:xfrm>
                                      <a:off x="10253" y="14302"/>
                                      <a:ext cx="1022" cy="0"/>
                                      <a:chOff x="10253" y="14302"/>
                                      <a:chExt cx="1022" cy="0"/>
                                    </a:xfrm>
                                  </wpg:grpSpPr>
                                  <wps:wsp>
                                    <wps:cNvPr id="104" name="Freeform 13"/>
                                    <wps:cNvSpPr>
                                      <a:spLocks/>
                                    </wps:cNvSpPr>
                                    <wps:spPr bwMode="auto">
                                      <a:xfrm>
                                        <a:off x="10253" y="14302"/>
                                        <a:ext cx="1022" cy="0"/>
                                      </a:xfrm>
                                      <a:custGeom>
                                        <a:avLst/>
                                        <a:gdLst>
                                          <a:gd name="T0" fmla="+- 0 10253 10253"/>
                                          <a:gd name="T1" fmla="*/ T0 w 1022"/>
                                          <a:gd name="T2" fmla="+- 0 11275 10253"/>
                                          <a:gd name="T3" fmla="*/ T2 w 1022"/>
                                        </a:gdLst>
                                        <a:ahLst/>
                                        <a:cxnLst>
                                          <a:cxn ang="0">
                                            <a:pos x="T1" y="0"/>
                                          </a:cxn>
                                          <a:cxn ang="0">
                                            <a:pos x="T3" y="0"/>
                                          </a:cxn>
                                        </a:cxnLst>
                                        <a:rect l="0" t="0" r="r" b="b"/>
                                        <a:pathLst>
                                          <a:path w="1022">
                                            <a:moveTo>
                                              <a:pt x="0" y="0"/>
                                            </a:moveTo>
                                            <a:lnTo>
                                              <a:pt x="1022" y="0"/>
                                            </a:lnTo>
                                          </a:path>
                                        </a:pathLst>
                                      </a:custGeom>
                                      <a:noFill/>
                                      <a:ln w="46990">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5" name="Group 11"/>
                                    <wpg:cNvGrpSpPr>
                                      <a:grpSpLocks/>
                                    </wpg:cNvGrpSpPr>
                                    <wpg:grpSpPr bwMode="auto">
                                      <a:xfrm>
                                        <a:off x="10243" y="14690"/>
                                        <a:ext cx="1032" cy="0"/>
                                        <a:chOff x="10243" y="14690"/>
                                        <a:chExt cx="1032" cy="0"/>
                                      </a:xfrm>
                                    </wpg:grpSpPr>
                                    <wps:wsp>
                                      <wps:cNvPr id="106" name="Freeform 12"/>
                                      <wps:cNvSpPr>
                                        <a:spLocks/>
                                      </wps:cNvSpPr>
                                      <wps:spPr bwMode="auto">
                                        <a:xfrm>
                                          <a:off x="10243" y="14690"/>
                                          <a:ext cx="1032" cy="0"/>
                                        </a:xfrm>
                                        <a:custGeom>
                                          <a:avLst/>
                                          <a:gdLst>
                                            <a:gd name="T0" fmla="+- 0 10243 10243"/>
                                            <a:gd name="T1" fmla="*/ T0 w 1032"/>
                                            <a:gd name="T2" fmla="+- 0 11275 10243"/>
                                            <a:gd name="T3" fmla="*/ T2 w 1032"/>
                                          </a:gdLst>
                                          <a:ahLst/>
                                          <a:cxnLst>
                                            <a:cxn ang="0">
                                              <a:pos x="T1" y="0"/>
                                            </a:cxn>
                                            <a:cxn ang="0">
                                              <a:pos x="T3" y="0"/>
                                            </a:cxn>
                                          </a:cxnLst>
                                          <a:rect l="0" t="0" r="r" b="b"/>
                                          <a:pathLst>
                                            <a:path w="1032">
                                              <a:moveTo>
                                                <a:pt x="0" y="0"/>
                                              </a:moveTo>
                                              <a:lnTo>
                                                <a:pt x="1032" y="0"/>
                                              </a:lnTo>
                                            </a:path>
                                          </a:pathLst>
                                        </a:custGeom>
                                        <a:noFill/>
                                        <a:ln w="46990">
                                          <a:solidFill>
                                            <a:srgbClr val="006FB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34D9DA34" id="Group 23" o:spid="_x0000_s1026" style="position:absolute;margin-left:47.95pt;margin-top:711.4pt;width:517.65pt;height:25.45pt;z-index:-251649024;mso-position-horizontal-relative:page;mso-position-vertical-relative:page" coordorigin="959,14228" coordsize="10353,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">
              <v:group id="Group 24" o:spid="_x0000_s1027" style="position:absolute;left:10243;top:14266;width:1032;height:461" coordorigin="10243,14266" coordsize="1032,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2" o:spid="_x0000_s1028"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84sQA&#10;AADbAAAADwAAAGRycy9kb3ducmV2LnhtbESPQWvCQBSE74L/YXlCL1I3SmsldRUrFHqwgtGLt0f2&#10;mQ3Nvg3Z1aT+elcQPA4z3wwzX3a2EhdqfOlYwXiUgCDOnS65UHDYf7/OQPiArLFyTAr+ycNy0e/N&#10;MdWu5R1dslCIWMI+RQUmhDqV0ueGLPqRq4mjd3KNxRBlU0jdYBvLbSUnSTKVFkuOCwZrWhvK/7Kz&#10;VTA5tm9f4cNsrt7NyJx+t+f9eqjUy6BbfYII1IVn+EH/6Mi9w/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iPOLEAAAA2wAAAA8AAAAAAAAAAAAAAAAAmAIAAGRycy9k&#10;b3ducmV2LnhtbFBLBQYAAAAABAAEAPUAAACJAwAAAAA=&#10;" path="m,l,72r1032,l1032,,,xe" fillcolor="#006fbf" stroked="f">
                  <v:path arrowok="t" o:connecttype="custom" o:connectlocs="0,14266;0,14338;1032,14338;1032,14266;0,14266" o:connectangles="0,0,0,0,0"/>
                </v:shape>
                <v:shape id="Freeform 21" o:spid="_x0000_s1029"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qq8EA&#10;AADbAAAADwAAAGRycy9kb3ducmV2LnhtbESPQWvCQBSE74L/YXlCb7oxVCvRVUQQWm/V9P7IPpNg&#10;9m3Yt9W0v75bKPQ4zMw3zGY3uE7dKUjr2cB8loEirrxtuTZQXo7TFSiJyBY7z2TgiwR22/Fog4X1&#10;D36n+znWKkFYCjTQxNgXWkvVkEOZ+Z44eVcfHMYkQ61twEeCu07nWbbUDltOCw32dGioup0/nYFj&#10;dqov+UK+n8u3FyoDrz5EKmOeJsN+DSrSEP/Df+1XayBfwu+X9AP0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kKqvBAAAA2wAAAA8AAAAAAAAAAAAAAAAAmAIAAGRycy9kb3du&#10;cmV2LnhtbFBLBQYAAAAABAAEAPUAAACGAwAAAAA=&#10;" path="m,72l,388r115,l115,72e" fillcolor="#006fbf" stroked="f">
                  <v:path arrowok="t" o:connecttype="custom" o:connectlocs="0,14338;0,14654;115,14654;115,14338" o:connectangles="0,0,0,0"/>
                </v:shape>
                <v:shape id="Freeform 20" o:spid="_x0000_s1030"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PMMIA&#10;AADbAAAADwAAAGRycy9kb3ducmV2LnhtbESPQWvCQBSE74L/YXmF3nTT0KqkriKCUHurSe+P7GsS&#10;mn0b9q2a+uu7hYLHYWa+Ydbb0fXqQkE6zwae5hko4trbjhsDVXmYrUBJRLbYeyYDPySw3Uwnayys&#10;v/IHXU6xUQnCUqCBNsah0FrqlhzK3A/EyfvywWFMMjTaBrwmuOt1nmUL7bDjtNDiQPuW6u/T2Rk4&#10;ZO9Nmb/I7bk6LqkKvPoUqY15fBh3r6AijfEe/m+/WQP5Ev6+pB+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I8wwgAAANsAAAAPAAAAAAAAAAAAAAAAAJgCAABkcnMvZG93&#10;bnJldi54bWxQSwUGAAAAAAQABAD1AAAAhwMAAAAA&#10;" path="m917,72r,316l1032,388r,-316e" fillcolor="#006fbf" stroked="f">
                  <v:path arrowok="t" o:connecttype="custom" o:connectlocs="917,14338;917,14654;1032,14654;1032,14338" o:connectangles="0,0,0,0"/>
                </v:shape>
                <v:shape id="Freeform 19" o:spid="_x0000_s1031" style="position:absolute;left:10243;top:14266;width:1032;height:461;visibility:visible;mso-wrap-style:square;v-text-anchor:top" coordsize="103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bQr4A&#10;AADbAAAADwAAAGRycy9kb3ducmV2LnhtbERPS2vCQBC+F/oflil4qxuDL6KrlIJgvanxPmTHJJid&#10;DTurpv313UOhx4/vvd4OrlMPCtJ6NjAZZ6CIK29brg2U5937EpREZIudZzLwTQLbzevLGgvrn3yk&#10;xynWKoWwFGigibEvtJaqIYcy9j1x4q4+OIwJhlrbgM8U7jqdZ9lcO2w5NTTY02dD1e10dwZ22aE+&#10;5zP5mZZfCyoDLy8ilTGjt+FjBSrSEP/Ff+69NZCnselL+gF68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g3G0K+AAAA2wAAAA8AAAAAAAAAAAAAAAAAmAIAAGRycy9kb3ducmV2&#10;LnhtbFBLBQYAAAAABAAEAPUAAACDAwAAAAA=&#10;" path="m,388r,72l1032,460r,-72e" fillcolor="#006fbf" stroked="f">
                  <v:path arrowok="t" o:connecttype="custom" o:connectlocs="0,14654;0,14726;1032,14726;1032,14654" o:connectangles="0,0,0,0"/>
                </v:shape>
                <v:group id="Group 5" o:spid="_x0000_s1032" style="position:absolute;left:10358;top:14338;width:802;height:317" coordorigin="10358,14338" coordsize="802,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Freeform 18" o:spid="_x0000_s1033" style="position:absolute;left:10358;top:14338;width:802;height:317;visibility:visible;mso-wrap-style:square;v-text-anchor:top" coordsize="802,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1wMMA&#10;AADbAAAADwAAAGRycy9kb3ducmV2LnhtbERPu27CMBTdkfgH6yJ1AwcqQUkxCKFWFGiH8hi6XeJL&#10;HBFfR7GB8Pf1gMR4dN6TWWNLcaXaF44V9HsJCOLM6YJzBfvdZ/cNhA/IGkvHpOBOHmbTdmuCqXY3&#10;/qXrNuQihrBPUYEJoUql9Jkhi77nKuLInVxtMURY51LXeIvhtpSDJBlKiwXHBoMVLQxl5+3FKhiv&#10;Bsv1z8dh9JffE/PdbIbr6ohKvXSa+TuIQE14ih/uL63gNa6PX+IP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p1wMMAAADbAAAADwAAAAAAAAAAAAAAAACYAgAAZHJzL2Rv&#10;d25yZXYueG1sUEsFBgAAAAAEAAQA9QAAAIgDAAAAAA==&#10;" path="m,316r802,l802,,,,,316xe" fillcolor="#006fbf" stroked="f">
                    <v:path arrowok="t" o:connecttype="custom" o:connectlocs="0,14654;802,14654;802,14338;0,14338;0,14654" o:connectangles="0,0,0,0,0"/>
                  </v:shape>
                  <v:group id="Group 6" o:spid="_x0000_s1034" style="position:absolute;left:965;top:14261;width:9278;height:0" coordorigin="965,14261" coordsize="92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17" o:spid="_x0000_s1035" style="position:absolute;left:965;top:14261;width:9278;height:0;visibility:visible;mso-wrap-style:square;v-text-anchor:top" coordsize="9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9E0sQA&#10;AADbAAAADwAAAGRycy9kb3ducmV2LnhtbESPQWvCQBSE7wX/w/IEL6VurFZszEakIvTatId4e2Rf&#10;k9Xs25BdNfbXdwsFj8PMfMNkm8G24kK9N44VzKYJCOLKacO1gq/P/dMKhA/IGlvHpOBGHjb56CHD&#10;VLsrf9ClCLWIEPYpKmhC6FIpfdWQRT91HXH0vl1vMUTZ11L3eI1w28rnJFlKi4bjQoMdvTVUnYqz&#10;VWB+ji+Lx0KavZ7vNJVl2R6GhVKT8bBdgwg0hHv4v/2uFbwu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NLEAAAA2wAAAA8AAAAAAAAAAAAAAAAAmAIAAGRycy9k&#10;b3ducmV2LnhtbFBLBQYAAAAABAAEAPUAAACJAwAAAAA=&#10;" path="m,l9278,e" filled="f" strokecolor="#006fbf" strokeweight=".58pt">
                      <v:path arrowok="t" o:connecttype="custom" o:connectlocs="0,0;9278,0" o:connectangles="0,0"/>
                    </v:shape>
                    <v:group id="Group 7" o:spid="_x0000_s1036" style="position:absolute;left:10243;top:14265;width:10;height:74" coordorigin="10243,14265" coordsize="1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Freeform 16" o:spid="_x0000_s1037" style="position:absolute;left:10243;top:14265;width:10;height:74;visibility:visible;mso-wrap-style:square;v-text-anchor:top" coordsize="1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pdQcEA&#10;AADbAAAADwAAAGRycy9kb3ducmV2LnhtbERPPW/CMBDdK/EfrEPqVhwQQpBiECBBuzAUEF2P+Igj&#10;4nOI3RD49XioxPj0vqfz1paiodoXjhX0ewkI4szpgnMFh/36YwzCB2SNpWNScCcP81nnbYqpdjf+&#10;oWYXchFD2KeowIRQpVL6zJBF33MVceTOrrYYIqxzqWu8xXBbykGSjKTFgmODwYpWhrLL7s8q2FaL&#10;3+HyaE6P8R3d1zLYa9NslHrvtotPEIHa8BL/u7+1gkkcG7/EHy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6XUHBAAAA2wAAAA8AAAAAAAAAAAAAAAAAmAIAAGRycy9kb3du&#10;cmV2LnhtbFBLBQYAAAAABAAEAPUAAACGAwAAAAA=&#10;" path="m,74r10,l10,,,,,74xe" fillcolor="#006fbf" stroked="f">
                        <v:path arrowok="t" o:connecttype="custom" o:connectlocs="0,14339;10,14339;10,14265;0,14265;0,14339" o:connectangles="0,0,0,0,0"/>
                      </v:shape>
                      <v:group id="Group 8" o:spid="_x0000_s1038" style="position:absolute;left:10243;top:14255;width:10;height:12" coordorigin="10243,14255" coordsize="1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Freeform 15" o:spid="_x0000_s1039" style="position:absolute;left:10243;top:14255;width:10;height:12;visibility:visible;mso-wrap-style:square;v-text-anchor:top" coordsize="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IJMcA&#10;AADcAAAADwAAAGRycy9kb3ducmV2LnhtbESPT2sCQQzF74V+hyGCtzproaWsjiKKre1B8Q/iMezE&#10;2bU7mWVn1O23bw6F3hLey3u/jKedr9WN2lgFNjAcZKCIi2ArdgYO++XTG6iYkC3WgcnAD0WYTh4f&#10;xpjbcOct3XbJKQnhmKOBMqUm1zoWJXmMg9AQi3YOrccka+u0bfEu4b7Wz1n2qj1WLA0lNjQvqfje&#10;Xb2BtVtt6pfPY2gW++69WJ8u7uPrYky/181GoBJ16d/8d72ygp8JvjwjE+j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SCTHAAAA3AAAAA8AAAAAAAAAAAAAAAAAmAIAAGRy&#10;cy9kb3ducmV2LnhtbFBLBQYAAAAABAAEAPUAAACMAwAAAAA=&#10;" path="m,12r10,l10,,,,,12xe" fillcolor="#006fbf" stroked="f">
                          <v:path arrowok="t" o:connecttype="custom" o:connectlocs="0,14267;10,14267;10,14255;0,14255;0,14267" o:connectangles="0,0,0,0,0"/>
                        </v:shape>
                        <v:group id="Group 9" o:spid="_x0000_s1040" style="position:absolute;left:10253;top:14261;width:1022;height:0" coordorigin="10253,14261" coordsize="10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Freeform 14" o:spid="_x0000_s1041" style="position:absolute;left:10253;top:14261;width:1022;height:0;visibility:visible;mso-wrap-style:square;v-text-anchor:top" coordsize="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zL8QA&#10;AADcAAAADwAAAGRycy9kb3ducmV2LnhtbERP22rCQBB9F/oPywh9azZGKG3qKiVQkEiVxgvkbchO&#10;k9DsbMhuNf69Wyj4NodzncVqNJ040+BaywpmUQyCuLK65VrBYf/x9ALCeWSNnWVScCUHq+XDZIGp&#10;thf+onPhaxFC2KWooPG+T6V0VUMGXWR74sB928GgD3CopR7wEsJNJ5M4fpYGWw4NDfaUNVT9FL9G&#10;QXnKq+xK5fbVd8fdfPe5GfNso9TjdHx/A+Fp9Hfxv3utw/w4gb9nw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Bcy/EAAAA3AAAAA8AAAAAAAAAAAAAAAAAmAIAAGRycy9k&#10;b3ducmV2LnhtbFBLBQYAAAAABAAEAPUAAACJAwAAAAA=&#10;" path="m,l1022,e" filled="f" strokecolor="#006fbf" strokeweight=".58pt">
                            <v:path arrowok="t" o:connecttype="custom" o:connectlocs="0,0;1022,0" o:connectangles="0,0"/>
                          </v:shape>
                          <v:group id="Group 10" o:spid="_x0000_s1042" style="position:absolute;left:10253;top:14302;width:1022;height:0" coordorigin="10253,14302" coordsize="10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Freeform 13" o:spid="_x0000_s1043" style="position:absolute;left:10253;top:14302;width:1022;height:0;visibility:visible;mso-wrap-style:square;v-text-anchor:top" coordsize="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4CMEA&#10;AADcAAAADwAAAGRycy9kb3ducmV2LnhtbERPTWvCQBC9F/wPywjemk2j1BpdpRQED7ZgtPchOyah&#10;2dmwu4nx37uFQm/zeJ+z2Y2mFQM531hW8JKkIIhLqxuuFFzO++c3ED4ga2wtk4I7edhtJ08bzLW9&#10;8YmGIlQihrDPUUEdQpdL6cuaDPrEdsSRu1pnMEToKqkd3mK4aWWWpq/SYMOxocaOPmoqf4reKFhd&#10;j/18yKhvzbD8/Janr6AzUmo2Hd/XIAKN4V/85z7oOD9dwO8z8QK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AjBAAAA3AAAAA8AAAAAAAAAAAAAAAAAmAIAAGRycy9kb3du&#10;cmV2LnhtbFBLBQYAAAAABAAEAPUAAACGAwAAAAA=&#10;" path="m,l1022,e" filled="f" strokecolor="#006fbf" strokeweight="3.7pt">
                              <v:path arrowok="t" o:connecttype="custom" o:connectlocs="0,0;1022,0" o:connectangles="0,0"/>
                            </v:shape>
                            <v:group id="Group 11" o:spid="_x0000_s1044" style="position:absolute;left:10243;top:14690;width:1032;height:0" coordorigin="10243,14690" coordsize="10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Freeform 12" o:spid="_x0000_s1045" style="position:absolute;left:10243;top:14690;width:1032;height:0;visibility:visible;mso-wrap-style:square;v-text-anchor:top" coordsize="1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P4MEA&#10;AADcAAAADwAAAGRycy9kb3ducmV2LnhtbERP3WrCMBS+F/YO4Qx2p4mFldEZZZQNBMdg1Qc4Nmdt&#10;WXNSklTbt18Ggnfn4/s9m91ke3EhHzrHGtYrBYK4dqbjRsPp+LF8AREissHeMWmYKcBu+7DYYGHc&#10;lb/pUsVGpBAOBWpoYxwKKUPdksWwcgNx4n6ctxgT9I00Hq8p3PYyUyqXFjtODS0OVLZU/1aj1fBO&#10;c/alnscD159l1a1Hf0Z11vrpcXp7BRFpinfxzb03ab7K4f+ZdIH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Yz+DBAAAA3AAAAA8AAAAAAAAAAAAAAAAAmAIAAGRycy9kb3du&#10;cmV2LnhtbFBLBQYAAAAABAAEAPUAAACGAwAAAAA=&#10;" path="m,l1032,e" filled="f" strokecolor="#006fbf" strokeweight="3.7pt">
                                <v:path arrowok="t" o:connecttype="custom" o:connectlocs="0,0;1032,0" o:connectangles="0,0"/>
                              </v:shape>
                            </v:group>
                          </v:group>
                        </v:group>
                      </v:group>
                    </v:group>
                  </v:group>
                </v:group>
              </v:group>
              <w10:wrap anchorx="page" anchory="page"/>
            </v:group>
          </w:pict>
        </mc:Fallback>
      </mc:AlternateContent>
    </w:r>
    <w:r>
      <w:rPr>
        <w:noProof/>
      </w:rPr>
      <mc:AlternateContent>
        <mc:Choice Requires="wps">
          <w:drawing>
            <wp:anchor distT="0" distB="0" distL="114300" distR="114300" simplePos="0" relativeHeight="251668480" behindDoc="1" locked="0" layoutInCell="1" allowOverlap="1" wp14:anchorId="579D066B" wp14:editId="3E0C2757">
              <wp:simplePos x="0" y="0"/>
              <wp:positionH relativeFrom="page">
                <wp:posOffset>673100</wp:posOffset>
              </wp:positionH>
              <wp:positionV relativeFrom="page">
                <wp:posOffset>9124315</wp:posOffset>
              </wp:positionV>
              <wp:extent cx="3940810" cy="165735"/>
              <wp:effectExtent l="0" t="0" r="0" b="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8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26F" w:rsidRDefault="0027726F">
                          <w:pPr>
                            <w:spacing w:line="240" w:lineRule="exact"/>
                            <w:ind w:left="20" w:right="-33"/>
                            <w:rPr>
                              <w:rFonts w:ascii="Segoe UI" w:eastAsia="Segoe UI" w:hAnsi="Segoe UI" w:cs="Segoe UI"/>
                              <w:sz w:val="22"/>
                              <w:szCs w:val="22"/>
                            </w:rPr>
                          </w:pPr>
                          <w:r>
                            <w:rPr>
                              <w:rFonts w:ascii="Segoe UI" w:eastAsia="Segoe UI" w:hAnsi="Segoe UI" w:cs="Segoe UI"/>
                              <w:spacing w:val="-1"/>
                              <w:sz w:val="22"/>
                              <w:szCs w:val="22"/>
                            </w:rPr>
                            <w:t>Đ</w:t>
                          </w:r>
                          <w:r>
                            <w:rPr>
                              <w:rFonts w:ascii="Segoe UI" w:eastAsia="Segoe UI" w:hAnsi="Segoe UI" w:cs="Segoe UI"/>
                              <w:sz w:val="22"/>
                              <w:szCs w:val="22"/>
                            </w:rPr>
                            <w:t>H</w:t>
                          </w:r>
                          <w:r>
                            <w:rPr>
                              <w:rFonts w:ascii="Segoe UI" w:eastAsia="Segoe UI" w:hAnsi="Segoe UI" w:cs="Segoe UI"/>
                              <w:spacing w:val="4"/>
                              <w:sz w:val="22"/>
                              <w:szCs w:val="22"/>
                            </w:rPr>
                            <w:t xml:space="preserve"> </w:t>
                          </w:r>
                          <w:r>
                            <w:rPr>
                              <w:rFonts w:ascii="Segoe UI" w:eastAsia="Segoe UI" w:hAnsi="Segoe UI" w:cs="Segoe UI"/>
                              <w:spacing w:val="2"/>
                              <w:sz w:val="22"/>
                              <w:szCs w:val="22"/>
                            </w:rPr>
                            <w:t>K</w:t>
                          </w:r>
                          <w:r>
                            <w:rPr>
                              <w:rFonts w:ascii="Segoe UI" w:eastAsia="Segoe UI" w:hAnsi="Segoe UI" w:cs="Segoe UI"/>
                              <w:sz w:val="22"/>
                              <w:szCs w:val="22"/>
                            </w:rPr>
                            <w:t>hoa</w:t>
                          </w:r>
                          <w:r>
                            <w:rPr>
                              <w:rFonts w:ascii="Segoe UI" w:eastAsia="Segoe UI" w:hAnsi="Segoe UI" w:cs="Segoe UI"/>
                              <w:spacing w:val="-4"/>
                              <w:sz w:val="22"/>
                              <w:szCs w:val="22"/>
                            </w:rPr>
                            <w:t xml:space="preserve"> </w:t>
                          </w:r>
                          <w:r>
                            <w:rPr>
                              <w:rFonts w:ascii="Segoe UI" w:eastAsia="Segoe UI" w:hAnsi="Segoe UI" w:cs="Segoe UI"/>
                              <w:sz w:val="22"/>
                              <w:szCs w:val="22"/>
                            </w:rPr>
                            <w:t>học</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ự</w:t>
                          </w:r>
                          <w:r>
                            <w:rPr>
                              <w:rFonts w:ascii="Segoe UI" w:eastAsia="Segoe UI" w:hAnsi="Segoe UI" w:cs="Segoe UI"/>
                              <w:spacing w:val="2"/>
                              <w:sz w:val="22"/>
                              <w:szCs w:val="22"/>
                            </w:rPr>
                            <w:t xml:space="preserve"> </w:t>
                          </w:r>
                          <w:r>
                            <w:rPr>
                              <w:rFonts w:ascii="Segoe UI" w:eastAsia="Segoe UI" w:hAnsi="Segoe UI" w:cs="Segoe UI"/>
                              <w:sz w:val="22"/>
                              <w:szCs w:val="22"/>
                            </w:rPr>
                            <w:t>nhiên</w:t>
                          </w:r>
                          <w:r>
                            <w:rPr>
                              <w:rFonts w:ascii="Segoe UI" w:eastAsia="Segoe UI" w:hAnsi="Segoe UI" w:cs="Segoe UI"/>
                              <w:spacing w:val="-2"/>
                              <w:sz w:val="22"/>
                              <w:szCs w:val="22"/>
                            </w:rPr>
                            <w:t xml:space="preserve"> </w:t>
                          </w:r>
                          <w:r>
                            <w:rPr>
                              <w:rFonts w:ascii="Segoe UI" w:eastAsia="Segoe UI" w:hAnsi="Segoe UI" w:cs="Segoe UI"/>
                              <w:sz w:val="22"/>
                              <w:szCs w:val="22"/>
                            </w:rPr>
                            <w:t>TP</w:t>
                          </w:r>
                          <w:r>
                            <w:rPr>
                              <w:rFonts w:ascii="Segoe UI" w:eastAsia="Segoe UI" w:hAnsi="Segoe UI" w:cs="Segoe UI"/>
                              <w:spacing w:val="-1"/>
                              <w:sz w:val="22"/>
                              <w:szCs w:val="22"/>
                            </w:rPr>
                            <w:t xml:space="preserve"> </w:t>
                          </w:r>
                          <w:r>
                            <w:rPr>
                              <w:rFonts w:ascii="Segoe UI" w:eastAsia="Segoe UI" w:hAnsi="Segoe UI" w:cs="Segoe UI"/>
                              <w:spacing w:val="2"/>
                              <w:sz w:val="22"/>
                              <w:szCs w:val="22"/>
                            </w:rPr>
                            <w:t>H</w:t>
                          </w:r>
                          <w:r>
                            <w:rPr>
                              <w:rFonts w:ascii="Segoe UI" w:eastAsia="Segoe UI" w:hAnsi="Segoe UI" w:cs="Segoe UI"/>
                              <w:spacing w:val="-2"/>
                              <w:sz w:val="22"/>
                              <w:szCs w:val="22"/>
                            </w:rPr>
                            <w:t>C</w:t>
                          </w:r>
                          <w:r>
                            <w:rPr>
                              <w:rFonts w:ascii="Segoe UI" w:eastAsia="Segoe UI" w:hAnsi="Segoe UI" w:cs="Segoe UI"/>
                              <w:sz w:val="22"/>
                              <w:szCs w:val="22"/>
                            </w:rPr>
                            <w:t>M</w:t>
                          </w:r>
                          <w:r>
                            <w:rPr>
                              <w:rFonts w:ascii="Segoe UI" w:eastAsia="Segoe UI" w:hAnsi="Segoe UI" w:cs="Segoe UI"/>
                              <w:spacing w:val="1"/>
                              <w:sz w:val="22"/>
                              <w:szCs w:val="22"/>
                            </w:rPr>
                            <w:t xml:space="preserve"> </w:t>
                          </w:r>
                          <w:r>
                            <w:rPr>
                              <w:rFonts w:ascii="Segoe UI" w:eastAsia="Segoe UI" w:hAnsi="Segoe UI" w:cs="Segoe UI"/>
                              <w:sz w:val="22"/>
                              <w:szCs w:val="22"/>
                            </w:rPr>
                            <w:t>|</w:t>
                          </w:r>
                          <w:r>
                            <w:rPr>
                              <w:rFonts w:ascii="Segoe UI" w:eastAsia="Segoe UI" w:hAnsi="Segoe UI" w:cs="Segoe UI"/>
                              <w:spacing w:val="2"/>
                              <w:sz w:val="22"/>
                              <w:szCs w:val="22"/>
                            </w:rPr>
                            <w:t xml:space="preserve"> </w:t>
                          </w:r>
                          <w:r>
                            <w:rPr>
                              <w:rFonts w:ascii="Segoe UI" w:eastAsia="Segoe UI" w:hAnsi="Segoe UI" w:cs="Segoe UI"/>
                              <w:spacing w:val="-1"/>
                              <w:sz w:val="22"/>
                              <w:szCs w:val="22"/>
                            </w:rPr>
                            <w:t>B</w:t>
                          </w:r>
                          <w:r>
                            <w:rPr>
                              <w:rFonts w:ascii="Segoe UI" w:eastAsia="Segoe UI" w:hAnsi="Segoe UI" w:cs="Segoe UI"/>
                              <w:sz w:val="22"/>
                              <w:szCs w:val="22"/>
                            </w:rPr>
                            <w:t>ộ</w:t>
                          </w:r>
                          <w:r>
                            <w:rPr>
                              <w:rFonts w:ascii="Segoe UI" w:eastAsia="Segoe UI" w:hAnsi="Segoe UI" w:cs="Segoe UI"/>
                              <w:spacing w:val="-2"/>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2"/>
                              <w:sz w:val="22"/>
                              <w:szCs w:val="22"/>
                            </w:rPr>
                            <w:t xml:space="preserve"> 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w:t>
                          </w:r>
                          <w:r>
                            <w:rPr>
                              <w:rFonts w:ascii="Segoe UI" w:eastAsia="Segoe UI" w:hAnsi="Segoe UI" w:cs="Segoe UI"/>
                              <w:spacing w:val="-5"/>
                              <w:sz w:val="22"/>
                              <w:szCs w:val="22"/>
                            </w:rPr>
                            <w:t>g</w:t>
                          </w:r>
                          <w:r>
                            <w:rPr>
                              <w:rFonts w:ascii="Segoe UI" w:eastAsia="Segoe UI" w:hAnsi="Segoe UI" w:cs="Segoe UI"/>
                              <w:sz w:val="22"/>
                              <w:szCs w:val="22"/>
                            </w:rPr>
                            <w:t>hệ</w:t>
                          </w:r>
                          <w:r>
                            <w:rPr>
                              <w:rFonts w:ascii="Segoe UI" w:eastAsia="Segoe UI" w:hAnsi="Segoe UI" w:cs="Segoe UI"/>
                              <w:spacing w:val="2"/>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9D066B" id="_x0000_t202" coordsize="21600,21600" o:spt="202" path="m,l,21600r21600,l21600,xe">
              <v:stroke joinstyle="miter"/>
              <v:path gradientshapeok="t" o:connecttype="rect"/>
            </v:shapetype>
            <v:shape id="Text Box 107" o:spid="_x0000_s1028" type="#_x0000_t202" style="position:absolute;margin-left:53pt;margin-top:718.45pt;width:310.3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lsg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" filled="f" stroked="f">
              <v:textbox inset="0,0,0,0">
                <w:txbxContent>
                  <w:p w:rsidR="0027726F" w:rsidRDefault="0027726F">
                    <w:pPr>
                      <w:spacing w:line="240" w:lineRule="exact"/>
                      <w:ind w:left="20" w:right="-33"/>
                      <w:rPr>
                        <w:rFonts w:ascii="Segoe UI" w:eastAsia="Segoe UI" w:hAnsi="Segoe UI" w:cs="Segoe UI"/>
                        <w:sz w:val="22"/>
                        <w:szCs w:val="22"/>
                      </w:rPr>
                    </w:pPr>
                    <w:r>
                      <w:rPr>
                        <w:rFonts w:ascii="Segoe UI" w:eastAsia="Segoe UI" w:hAnsi="Segoe UI" w:cs="Segoe UI"/>
                        <w:spacing w:val="-1"/>
                        <w:sz w:val="22"/>
                        <w:szCs w:val="22"/>
                      </w:rPr>
                      <w:t>Đ</w:t>
                    </w:r>
                    <w:r>
                      <w:rPr>
                        <w:rFonts w:ascii="Segoe UI" w:eastAsia="Segoe UI" w:hAnsi="Segoe UI" w:cs="Segoe UI"/>
                        <w:sz w:val="22"/>
                        <w:szCs w:val="22"/>
                      </w:rPr>
                      <w:t>H</w:t>
                    </w:r>
                    <w:r>
                      <w:rPr>
                        <w:rFonts w:ascii="Segoe UI" w:eastAsia="Segoe UI" w:hAnsi="Segoe UI" w:cs="Segoe UI"/>
                        <w:spacing w:val="4"/>
                        <w:sz w:val="22"/>
                        <w:szCs w:val="22"/>
                      </w:rPr>
                      <w:t xml:space="preserve"> </w:t>
                    </w:r>
                    <w:r>
                      <w:rPr>
                        <w:rFonts w:ascii="Segoe UI" w:eastAsia="Segoe UI" w:hAnsi="Segoe UI" w:cs="Segoe UI"/>
                        <w:spacing w:val="2"/>
                        <w:sz w:val="22"/>
                        <w:szCs w:val="22"/>
                      </w:rPr>
                      <w:t>K</w:t>
                    </w:r>
                    <w:r>
                      <w:rPr>
                        <w:rFonts w:ascii="Segoe UI" w:eastAsia="Segoe UI" w:hAnsi="Segoe UI" w:cs="Segoe UI"/>
                        <w:sz w:val="22"/>
                        <w:szCs w:val="22"/>
                      </w:rPr>
                      <w:t>hoa</w:t>
                    </w:r>
                    <w:r>
                      <w:rPr>
                        <w:rFonts w:ascii="Segoe UI" w:eastAsia="Segoe UI" w:hAnsi="Segoe UI" w:cs="Segoe UI"/>
                        <w:spacing w:val="-4"/>
                        <w:sz w:val="22"/>
                        <w:szCs w:val="22"/>
                      </w:rPr>
                      <w:t xml:space="preserve"> </w:t>
                    </w:r>
                    <w:r>
                      <w:rPr>
                        <w:rFonts w:ascii="Segoe UI" w:eastAsia="Segoe UI" w:hAnsi="Segoe UI" w:cs="Segoe UI"/>
                        <w:sz w:val="22"/>
                        <w:szCs w:val="22"/>
                      </w:rPr>
                      <w:t>học</w:t>
                    </w:r>
                    <w:r>
                      <w:rPr>
                        <w:rFonts w:ascii="Segoe UI" w:eastAsia="Segoe UI" w:hAnsi="Segoe UI" w:cs="Segoe UI"/>
                        <w:spacing w:val="-3"/>
                        <w:sz w:val="22"/>
                        <w:szCs w:val="22"/>
                      </w:rPr>
                      <w:t xml:space="preserve"> </w:t>
                    </w:r>
                    <w:r>
                      <w:rPr>
                        <w:rFonts w:ascii="Segoe UI" w:eastAsia="Segoe UI" w:hAnsi="Segoe UI" w:cs="Segoe UI"/>
                        <w:spacing w:val="2"/>
                        <w:sz w:val="22"/>
                        <w:szCs w:val="22"/>
                      </w:rPr>
                      <w:t>t</w:t>
                    </w:r>
                    <w:r>
                      <w:rPr>
                        <w:rFonts w:ascii="Segoe UI" w:eastAsia="Segoe UI" w:hAnsi="Segoe UI" w:cs="Segoe UI"/>
                        <w:sz w:val="22"/>
                        <w:szCs w:val="22"/>
                      </w:rPr>
                      <w:t>ự</w:t>
                    </w:r>
                    <w:r>
                      <w:rPr>
                        <w:rFonts w:ascii="Segoe UI" w:eastAsia="Segoe UI" w:hAnsi="Segoe UI" w:cs="Segoe UI"/>
                        <w:spacing w:val="2"/>
                        <w:sz w:val="22"/>
                        <w:szCs w:val="22"/>
                      </w:rPr>
                      <w:t xml:space="preserve"> </w:t>
                    </w:r>
                    <w:r>
                      <w:rPr>
                        <w:rFonts w:ascii="Segoe UI" w:eastAsia="Segoe UI" w:hAnsi="Segoe UI" w:cs="Segoe UI"/>
                        <w:sz w:val="22"/>
                        <w:szCs w:val="22"/>
                      </w:rPr>
                      <w:t>nhiên</w:t>
                    </w:r>
                    <w:r>
                      <w:rPr>
                        <w:rFonts w:ascii="Segoe UI" w:eastAsia="Segoe UI" w:hAnsi="Segoe UI" w:cs="Segoe UI"/>
                        <w:spacing w:val="-2"/>
                        <w:sz w:val="22"/>
                        <w:szCs w:val="22"/>
                      </w:rPr>
                      <w:t xml:space="preserve"> </w:t>
                    </w:r>
                    <w:r>
                      <w:rPr>
                        <w:rFonts w:ascii="Segoe UI" w:eastAsia="Segoe UI" w:hAnsi="Segoe UI" w:cs="Segoe UI"/>
                        <w:sz w:val="22"/>
                        <w:szCs w:val="22"/>
                      </w:rPr>
                      <w:t>TP</w:t>
                    </w:r>
                    <w:r>
                      <w:rPr>
                        <w:rFonts w:ascii="Segoe UI" w:eastAsia="Segoe UI" w:hAnsi="Segoe UI" w:cs="Segoe UI"/>
                        <w:spacing w:val="-1"/>
                        <w:sz w:val="22"/>
                        <w:szCs w:val="22"/>
                      </w:rPr>
                      <w:t xml:space="preserve"> </w:t>
                    </w:r>
                    <w:r>
                      <w:rPr>
                        <w:rFonts w:ascii="Segoe UI" w:eastAsia="Segoe UI" w:hAnsi="Segoe UI" w:cs="Segoe UI"/>
                        <w:spacing w:val="2"/>
                        <w:sz w:val="22"/>
                        <w:szCs w:val="22"/>
                      </w:rPr>
                      <w:t>H</w:t>
                    </w:r>
                    <w:r>
                      <w:rPr>
                        <w:rFonts w:ascii="Segoe UI" w:eastAsia="Segoe UI" w:hAnsi="Segoe UI" w:cs="Segoe UI"/>
                        <w:spacing w:val="-2"/>
                        <w:sz w:val="22"/>
                        <w:szCs w:val="22"/>
                      </w:rPr>
                      <w:t>C</w:t>
                    </w:r>
                    <w:r>
                      <w:rPr>
                        <w:rFonts w:ascii="Segoe UI" w:eastAsia="Segoe UI" w:hAnsi="Segoe UI" w:cs="Segoe UI"/>
                        <w:sz w:val="22"/>
                        <w:szCs w:val="22"/>
                      </w:rPr>
                      <w:t>M</w:t>
                    </w:r>
                    <w:r>
                      <w:rPr>
                        <w:rFonts w:ascii="Segoe UI" w:eastAsia="Segoe UI" w:hAnsi="Segoe UI" w:cs="Segoe UI"/>
                        <w:spacing w:val="1"/>
                        <w:sz w:val="22"/>
                        <w:szCs w:val="22"/>
                      </w:rPr>
                      <w:t xml:space="preserve"> </w:t>
                    </w:r>
                    <w:r>
                      <w:rPr>
                        <w:rFonts w:ascii="Segoe UI" w:eastAsia="Segoe UI" w:hAnsi="Segoe UI" w:cs="Segoe UI"/>
                        <w:sz w:val="22"/>
                        <w:szCs w:val="22"/>
                      </w:rPr>
                      <w:t>|</w:t>
                    </w:r>
                    <w:r>
                      <w:rPr>
                        <w:rFonts w:ascii="Segoe UI" w:eastAsia="Segoe UI" w:hAnsi="Segoe UI" w:cs="Segoe UI"/>
                        <w:spacing w:val="2"/>
                        <w:sz w:val="22"/>
                        <w:szCs w:val="22"/>
                      </w:rPr>
                      <w:t xml:space="preserve"> </w:t>
                    </w:r>
                    <w:r>
                      <w:rPr>
                        <w:rFonts w:ascii="Segoe UI" w:eastAsia="Segoe UI" w:hAnsi="Segoe UI" w:cs="Segoe UI"/>
                        <w:spacing w:val="-1"/>
                        <w:sz w:val="22"/>
                        <w:szCs w:val="22"/>
                      </w:rPr>
                      <w:t>B</w:t>
                    </w:r>
                    <w:r>
                      <w:rPr>
                        <w:rFonts w:ascii="Segoe UI" w:eastAsia="Segoe UI" w:hAnsi="Segoe UI" w:cs="Segoe UI"/>
                        <w:sz w:val="22"/>
                        <w:szCs w:val="22"/>
                      </w:rPr>
                      <w:t>ộ</w:t>
                    </w:r>
                    <w:r>
                      <w:rPr>
                        <w:rFonts w:ascii="Segoe UI" w:eastAsia="Segoe UI" w:hAnsi="Segoe UI" w:cs="Segoe UI"/>
                        <w:spacing w:val="-2"/>
                        <w:sz w:val="22"/>
                        <w:szCs w:val="22"/>
                      </w:rPr>
                      <w:t xml:space="preserve"> </w:t>
                    </w:r>
                    <w:r>
                      <w:rPr>
                        <w:rFonts w:ascii="Segoe UI" w:eastAsia="Segoe UI" w:hAnsi="Segoe UI" w:cs="Segoe UI"/>
                        <w:spacing w:val="2"/>
                        <w:sz w:val="22"/>
                        <w:szCs w:val="22"/>
                      </w:rPr>
                      <w:t>m</w:t>
                    </w:r>
                    <w:r>
                      <w:rPr>
                        <w:rFonts w:ascii="Segoe UI" w:eastAsia="Segoe UI" w:hAnsi="Segoe UI" w:cs="Segoe UI"/>
                        <w:sz w:val="22"/>
                        <w:szCs w:val="22"/>
                      </w:rPr>
                      <w:t>ôn</w:t>
                    </w:r>
                    <w:r>
                      <w:rPr>
                        <w:rFonts w:ascii="Segoe UI" w:eastAsia="Segoe UI" w:hAnsi="Segoe UI" w:cs="Segoe UI"/>
                        <w:spacing w:val="-2"/>
                        <w:sz w:val="22"/>
                        <w:szCs w:val="22"/>
                      </w:rPr>
                      <w:t xml:space="preserve"> C</w:t>
                    </w:r>
                    <w:r>
                      <w:rPr>
                        <w:rFonts w:ascii="Segoe UI" w:eastAsia="Segoe UI" w:hAnsi="Segoe UI" w:cs="Segoe UI"/>
                        <w:sz w:val="22"/>
                        <w:szCs w:val="22"/>
                      </w:rPr>
                      <w:t>ông</w:t>
                    </w:r>
                    <w:r>
                      <w:rPr>
                        <w:rFonts w:ascii="Segoe UI" w:eastAsia="Segoe UI" w:hAnsi="Segoe UI" w:cs="Segoe UI"/>
                        <w:spacing w:val="2"/>
                        <w:sz w:val="22"/>
                        <w:szCs w:val="22"/>
                      </w:rPr>
                      <w:t xml:space="preserve"> </w:t>
                    </w:r>
                    <w:r>
                      <w:rPr>
                        <w:rFonts w:ascii="Segoe UI" w:eastAsia="Segoe UI" w:hAnsi="Segoe UI" w:cs="Segoe UI"/>
                        <w:sz w:val="22"/>
                        <w:szCs w:val="22"/>
                      </w:rPr>
                      <w:t>n</w:t>
                    </w:r>
                    <w:r>
                      <w:rPr>
                        <w:rFonts w:ascii="Segoe UI" w:eastAsia="Segoe UI" w:hAnsi="Segoe UI" w:cs="Segoe UI"/>
                        <w:spacing w:val="-5"/>
                        <w:sz w:val="22"/>
                        <w:szCs w:val="22"/>
                      </w:rPr>
                      <w:t>g</w:t>
                    </w:r>
                    <w:r>
                      <w:rPr>
                        <w:rFonts w:ascii="Segoe UI" w:eastAsia="Segoe UI" w:hAnsi="Segoe UI" w:cs="Segoe UI"/>
                        <w:sz w:val="22"/>
                        <w:szCs w:val="22"/>
                      </w:rPr>
                      <w:t>hệ</w:t>
                    </w:r>
                    <w:r>
                      <w:rPr>
                        <w:rFonts w:ascii="Segoe UI" w:eastAsia="Segoe UI" w:hAnsi="Segoe UI" w:cs="Segoe UI"/>
                        <w:spacing w:val="2"/>
                        <w:sz w:val="22"/>
                        <w:szCs w:val="22"/>
                      </w:rPr>
                      <w:t xml:space="preserve"> </w:t>
                    </w:r>
                    <w:r>
                      <w:rPr>
                        <w:rFonts w:ascii="Segoe UI" w:eastAsia="Segoe UI" w:hAnsi="Segoe UI" w:cs="Segoe UI"/>
                        <w:sz w:val="22"/>
                        <w:szCs w:val="22"/>
                      </w:rPr>
                      <w:t>ph</w:t>
                    </w:r>
                    <w:r>
                      <w:rPr>
                        <w:rFonts w:ascii="Segoe UI" w:eastAsia="Segoe UI" w:hAnsi="Segoe UI" w:cs="Segoe UI"/>
                        <w:spacing w:val="-2"/>
                        <w:sz w:val="22"/>
                        <w:szCs w:val="22"/>
                      </w:rPr>
                      <w:t>ầ</w:t>
                    </w:r>
                    <w:r>
                      <w:rPr>
                        <w:rFonts w:ascii="Segoe UI" w:eastAsia="Segoe UI" w:hAnsi="Segoe UI" w:cs="Segoe UI"/>
                        <w:sz w:val="22"/>
                        <w:szCs w:val="22"/>
                      </w:rPr>
                      <w:t>n</w:t>
                    </w:r>
                    <w:r>
                      <w:rPr>
                        <w:rFonts w:ascii="Segoe UI" w:eastAsia="Segoe UI" w:hAnsi="Segoe UI" w:cs="Segoe UI"/>
                        <w:spacing w:val="2"/>
                        <w:sz w:val="22"/>
                        <w:szCs w:val="22"/>
                      </w:rPr>
                      <w:t xml:space="preserve"> m</w:t>
                    </w:r>
                    <w:r>
                      <w:rPr>
                        <w:rFonts w:ascii="Segoe UI" w:eastAsia="Segoe UI" w:hAnsi="Segoe UI" w:cs="Segoe UI"/>
                        <w:spacing w:val="-5"/>
                        <w:sz w:val="22"/>
                        <w:szCs w:val="22"/>
                      </w:rPr>
                      <w:t>ề</w:t>
                    </w:r>
                    <w:r>
                      <w:rPr>
                        <w:rFonts w:ascii="Segoe UI" w:eastAsia="Segoe UI" w:hAnsi="Segoe UI" w:cs="Segoe UI"/>
                        <w:sz w:val="22"/>
                        <w:szCs w:val="22"/>
                      </w:rPr>
                      <w:t>m</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734E00BB" wp14:editId="127EF4C1">
              <wp:simplePos x="0" y="0"/>
              <wp:positionH relativeFrom="page">
                <wp:posOffset>6762750</wp:posOffset>
              </wp:positionH>
              <wp:positionV relativeFrom="page">
                <wp:posOffset>9129395</wp:posOffset>
              </wp:positionV>
              <wp:extent cx="138430" cy="177800"/>
              <wp:effectExtent l="0" t="4445" r="4445"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26F" w:rsidRDefault="0027726F">
                          <w:pPr>
                            <w:spacing w:line="260" w:lineRule="exact"/>
                            <w:ind w:left="40"/>
                            <w:rPr>
                              <w:rFonts w:ascii="Segoe UI" w:eastAsia="Segoe UI" w:hAnsi="Segoe UI" w:cs="Segoe UI"/>
                              <w:sz w:val="24"/>
                              <w:szCs w:val="24"/>
                            </w:rPr>
                          </w:pPr>
                          <w:r>
                            <w:fldChar w:fldCharType="begin"/>
                          </w:r>
                          <w:r>
                            <w:rPr>
                              <w:rFonts w:ascii="Segoe UI" w:eastAsia="Segoe UI" w:hAnsi="Segoe UI" w:cs="Segoe UI"/>
                              <w:b/>
                              <w:color w:val="FFFFFF"/>
                              <w:position w:val="1"/>
                              <w:sz w:val="24"/>
                              <w:szCs w:val="24"/>
                            </w:rPr>
                            <w:instrText xml:space="preserve"> PAGE </w:instrText>
                          </w:r>
                          <w:r>
                            <w:fldChar w:fldCharType="separate"/>
                          </w:r>
                          <w:r w:rsidR="00F954E6">
                            <w:rPr>
                              <w:rFonts w:ascii="Segoe UI" w:eastAsia="Segoe UI" w:hAnsi="Segoe UI" w:cs="Segoe UI"/>
                              <w:b/>
                              <w:noProof/>
                              <w:color w:val="FFFFFF"/>
                              <w:position w:val="1"/>
                              <w:sz w:val="24"/>
                              <w:szCs w:val="2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E00BB" id="Text Box 108" o:spid="_x0000_s1029" type="#_x0000_t202" style="position:absolute;margin-left:532.5pt;margin-top:718.85pt;width:10.9pt;height:14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" filled="f" stroked="f">
              <v:textbox inset="0,0,0,0">
                <w:txbxContent>
                  <w:p w:rsidR="0027726F" w:rsidRDefault="0027726F">
                    <w:pPr>
                      <w:spacing w:line="260" w:lineRule="exact"/>
                      <w:ind w:left="40"/>
                      <w:rPr>
                        <w:rFonts w:ascii="Segoe UI" w:eastAsia="Segoe UI" w:hAnsi="Segoe UI" w:cs="Segoe UI"/>
                        <w:sz w:val="24"/>
                        <w:szCs w:val="24"/>
                      </w:rPr>
                    </w:pPr>
                    <w:r>
                      <w:fldChar w:fldCharType="begin"/>
                    </w:r>
                    <w:r>
                      <w:rPr>
                        <w:rFonts w:ascii="Segoe UI" w:eastAsia="Segoe UI" w:hAnsi="Segoe UI" w:cs="Segoe UI"/>
                        <w:b/>
                        <w:color w:val="FFFFFF"/>
                        <w:position w:val="1"/>
                        <w:sz w:val="24"/>
                        <w:szCs w:val="24"/>
                      </w:rPr>
                      <w:instrText xml:space="preserve"> PAGE </w:instrText>
                    </w:r>
                    <w:r>
                      <w:fldChar w:fldCharType="separate"/>
                    </w:r>
                    <w:r w:rsidR="00F954E6">
                      <w:rPr>
                        <w:rFonts w:ascii="Segoe UI" w:eastAsia="Segoe UI" w:hAnsi="Segoe UI" w:cs="Segoe UI"/>
                        <w:b/>
                        <w:noProof/>
                        <w:color w:val="FFFFFF"/>
                        <w:position w:val="1"/>
                        <w:sz w:val="24"/>
                        <w:szCs w:val="24"/>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1EB" w:rsidRDefault="00F221EB">
      <w:r>
        <w:separator/>
      </w:r>
    </w:p>
  </w:footnote>
  <w:footnote w:type="continuationSeparator" w:id="0">
    <w:p w:rsidR="00F221EB" w:rsidRDefault="00F221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26F" w:rsidRDefault="002772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26F" w:rsidRDefault="002772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0C2D"/>
    <w:multiLevelType w:val="hybridMultilevel"/>
    <w:tmpl w:val="0EF41C80"/>
    <w:lvl w:ilvl="0" w:tplc="0798C0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379CE"/>
    <w:multiLevelType w:val="multilevel"/>
    <w:tmpl w:val="A41A1C00"/>
    <w:lvl w:ilvl="0">
      <w:start w:val="1"/>
      <w:numFmt w:val="decimal"/>
      <w:lvlText w:val="%1"/>
      <w:lvlJc w:val="left"/>
      <w:pPr>
        <w:ind w:left="450" w:hanging="450"/>
      </w:pPr>
      <w:rPr>
        <w:rFonts w:hint="default"/>
        <w:b/>
        <w:color w:val="4E80BC"/>
      </w:rPr>
    </w:lvl>
    <w:lvl w:ilvl="1">
      <w:start w:val="1"/>
      <w:numFmt w:val="decimal"/>
      <w:lvlText w:val="3.%2"/>
      <w:lvlJc w:val="left"/>
      <w:pPr>
        <w:ind w:left="980" w:hanging="720"/>
      </w:pPr>
      <w:rPr>
        <w:rFonts w:hint="default"/>
        <w:b/>
        <w:color w:val="006FBF"/>
      </w:rPr>
    </w:lvl>
    <w:lvl w:ilvl="2">
      <w:start w:val="1"/>
      <w:numFmt w:val="decimal"/>
      <w:lvlText w:val="%1.%2.%3"/>
      <w:lvlJc w:val="left"/>
      <w:pPr>
        <w:ind w:left="1240" w:hanging="720"/>
      </w:pPr>
      <w:rPr>
        <w:rFonts w:hint="default"/>
        <w:b/>
        <w:color w:val="4E80BC"/>
      </w:rPr>
    </w:lvl>
    <w:lvl w:ilvl="3">
      <w:start w:val="1"/>
      <w:numFmt w:val="decimal"/>
      <w:lvlText w:val="%1.%2.%3.%4"/>
      <w:lvlJc w:val="left"/>
      <w:pPr>
        <w:ind w:left="1860" w:hanging="1080"/>
      </w:pPr>
      <w:rPr>
        <w:rFonts w:hint="default"/>
        <w:b/>
        <w:color w:val="4E80BC"/>
      </w:rPr>
    </w:lvl>
    <w:lvl w:ilvl="4">
      <w:start w:val="1"/>
      <w:numFmt w:val="decimal"/>
      <w:lvlText w:val="%1.%2.%3.%4.%5"/>
      <w:lvlJc w:val="left"/>
      <w:pPr>
        <w:ind w:left="2480" w:hanging="1440"/>
      </w:pPr>
      <w:rPr>
        <w:rFonts w:hint="default"/>
        <w:b/>
        <w:color w:val="4E80BC"/>
      </w:rPr>
    </w:lvl>
    <w:lvl w:ilvl="5">
      <w:start w:val="1"/>
      <w:numFmt w:val="decimal"/>
      <w:lvlText w:val="%1.%2.%3.%4.%5.%6"/>
      <w:lvlJc w:val="left"/>
      <w:pPr>
        <w:ind w:left="2740" w:hanging="1440"/>
      </w:pPr>
      <w:rPr>
        <w:rFonts w:hint="default"/>
        <w:b/>
        <w:color w:val="4E80BC"/>
      </w:rPr>
    </w:lvl>
    <w:lvl w:ilvl="6">
      <w:start w:val="1"/>
      <w:numFmt w:val="decimal"/>
      <w:lvlText w:val="%1.%2.%3.%4.%5.%6.%7"/>
      <w:lvlJc w:val="left"/>
      <w:pPr>
        <w:ind w:left="3360" w:hanging="1800"/>
      </w:pPr>
      <w:rPr>
        <w:rFonts w:hint="default"/>
        <w:b/>
        <w:color w:val="4E80BC"/>
      </w:rPr>
    </w:lvl>
    <w:lvl w:ilvl="7">
      <w:start w:val="1"/>
      <w:numFmt w:val="decimal"/>
      <w:lvlText w:val="%1.%2.%3.%4.%5.%6.%7.%8"/>
      <w:lvlJc w:val="left"/>
      <w:pPr>
        <w:ind w:left="3980" w:hanging="2160"/>
      </w:pPr>
      <w:rPr>
        <w:rFonts w:hint="default"/>
        <w:b/>
        <w:color w:val="4E80BC"/>
      </w:rPr>
    </w:lvl>
    <w:lvl w:ilvl="8">
      <w:start w:val="1"/>
      <w:numFmt w:val="decimal"/>
      <w:lvlText w:val="%1.%2.%3.%4.%5.%6.%7.%8.%9"/>
      <w:lvlJc w:val="left"/>
      <w:pPr>
        <w:ind w:left="4240" w:hanging="2160"/>
      </w:pPr>
      <w:rPr>
        <w:rFonts w:hint="default"/>
        <w:b/>
        <w:color w:val="4E80BC"/>
      </w:rPr>
    </w:lvl>
  </w:abstractNum>
  <w:abstractNum w:abstractNumId="2">
    <w:nsid w:val="19E223C1"/>
    <w:multiLevelType w:val="multilevel"/>
    <w:tmpl w:val="B156AC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560B1B7B"/>
    <w:multiLevelType w:val="hybridMultilevel"/>
    <w:tmpl w:val="12C69B42"/>
    <w:lvl w:ilvl="0" w:tplc="0914C1A2">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151540"/>
    <w:multiLevelType w:val="hybridMultilevel"/>
    <w:tmpl w:val="75BE5BD2"/>
    <w:lvl w:ilvl="0" w:tplc="A59CBA44">
      <w:numFmt w:val="bullet"/>
      <w:lvlText w:val="-"/>
      <w:lvlJc w:val="left"/>
      <w:pPr>
        <w:ind w:left="1340" w:hanging="360"/>
      </w:pPr>
      <w:rPr>
        <w:rFonts w:ascii="Segoe UI" w:eastAsia="Segoe UI" w:hAnsi="Segoe UI" w:cs="Segoe UI" w:hint="default"/>
      </w:rPr>
    </w:lvl>
    <w:lvl w:ilvl="1" w:tplc="04090003">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5">
    <w:nsid w:val="7ABE1004"/>
    <w:multiLevelType w:val="multilevel"/>
    <w:tmpl w:val="B5B0C8C0"/>
    <w:lvl w:ilvl="0">
      <w:start w:val="1"/>
      <w:numFmt w:val="decimal"/>
      <w:pStyle w:val="Heading1"/>
      <w:lvlText w:val="%1"/>
      <w:lvlJc w:val="left"/>
      <w:pPr>
        <w:ind w:left="1222" w:hanging="1080"/>
      </w:pPr>
      <w:rPr>
        <w:rFonts w:hint="default"/>
        <w:b/>
        <w:color w:val="006FBF"/>
      </w:rPr>
    </w:lvl>
    <w:lvl w:ilvl="1">
      <w:start w:val="3"/>
      <w:numFmt w:val="decimal"/>
      <w:isLgl/>
      <w:lvlText w:val="%1.%2."/>
      <w:lvlJc w:val="left"/>
      <w:pPr>
        <w:ind w:left="980" w:hanging="720"/>
      </w:pPr>
      <w:rPr>
        <w:rFonts w:hint="default"/>
      </w:rPr>
    </w:lvl>
    <w:lvl w:ilvl="2">
      <w:start w:val="1"/>
      <w:numFmt w:val="decimal"/>
      <w:isLgl/>
      <w:lvlText w:val="%1.%2.%3."/>
      <w:lvlJc w:val="left"/>
      <w:pPr>
        <w:ind w:left="1340" w:hanging="1080"/>
      </w:pPr>
      <w:rPr>
        <w:rFonts w:hint="default"/>
      </w:rPr>
    </w:lvl>
    <w:lvl w:ilvl="3">
      <w:start w:val="1"/>
      <w:numFmt w:val="decimal"/>
      <w:isLgl/>
      <w:lvlText w:val="%1.%2.%3.%4."/>
      <w:lvlJc w:val="left"/>
      <w:pPr>
        <w:ind w:left="1700" w:hanging="1440"/>
      </w:pPr>
      <w:rPr>
        <w:rFonts w:hint="default"/>
      </w:rPr>
    </w:lvl>
    <w:lvl w:ilvl="4">
      <w:start w:val="1"/>
      <w:numFmt w:val="decimal"/>
      <w:isLgl/>
      <w:lvlText w:val="%1.%2.%3.%4.%5."/>
      <w:lvlJc w:val="left"/>
      <w:pPr>
        <w:ind w:left="1700" w:hanging="1440"/>
      </w:pPr>
      <w:rPr>
        <w:rFonts w:hint="default"/>
      </w:rPr>
    </w:lvl>
    <w:lvl w:ilvl="5">
      <w:start w:val="1"/>
      <w:numFmt w:val="decimal"/>
      <w:isLgl/>
      <w:lvlText w:val="%1.%2.%3.%4.%5.%6."/>
      <w:lvlJc w:val="left"/>
      <w:pPr>
        <w:ind w:left="2060" w:hanging="1800"/>
      </w:pPr>
      <w:rPr>
        <w:rFonts w:hint="default"/>
      </w:rPr>
    </w:lvl>
    <w:lvl w:ilvl="6">
      <w:start w:val="1"/>
      <w:numFmt w:val="decimal"/>
      <w:isLgl/>
      <w:lvlText w:val="%1.%2.%3.%4.%5.%6.%7."/>
      <w:lvlJc w:val="left"/>
      <w:pPr>
        <w:ind w:left="2420" w:hanging="2160"/>
      </w:pPr>
      <w:rPr>
        <w:rFonts w:hint="default"/>
      </w:rPr>
    </w:lvl>
    <w:lvl w:ilvl="7">
      <w:start w:val="1"/>
      <w:numFmt w:val="decimal"/>
      <w:isLgl/>
      <w:lvlText w:val="%1.%2.%3.%4.%5.%6.%7.%8."/>
      <w:lvlJc w:val="left"/>
      <w:pPr>
        <w:ind w:left="2780" w:hanging="2520"/>
      </w:pPr>
      <w:rPr>
        <w:rFonts w:hint="default"/>
      </w:rPr>
    </w:lvl>
    <w:lvl w:ilvl="8">
      <w:start w:val="1"/>
      <w:numFmt w:val="decimal"/>
      <w:isLgl/>
      <w:lvlText w:val="%1.%2.%3.%4.%5.%6.%7.%8.%9."/>
      <w:lvlJc w:val="left"/>
      <w:pPr>
        <w:ind w:left="2780" w:hanging="2520"/>
      </w:pPr>
      <w:rPr>
        <w:rFonts w:hint="default"/>
      </w:rPr>
    </w:lvl>
  </w:abstractNum>
  <w:num w:numId="1">
    <w:abstractNumId w:val="2"/>
  </w:num>
  <w:num w:numId="2">
    <w:abstractNumId w:val="3"/>
  </w:num>
  <w:num w:numId="3">
    <w:abstractNumId w:val="1"/>
  </w:num>
  <w:num w:numId="4">
    <w:abstractNumId w:val="5"/>
  </w:num>
  <w:num w:numId="5">
    <w:abstractNumId w:val="0"/>
  </w:num>
  <w:num w:numId="6">
    <w:abstractNumId w:val="5"/>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860"/>
    <w:rsid w:val="00137E94"/>
    <w:rsid w:val="001C7D22"/>
    <w:rsid w:val="002039AE"/>
    <w:rsid w:val="0027726F"/>
    <w:rsid w:val="002976C4"/>
    <w:rsid w:val="002A2479"/>
    <w:rsid w:val="002D6F57"/>
    <w:rsid w:val="002E5F34"/>
    <w:rsid w:val="002E6D61"/>
    <w:rsid w:val="00307B77"/>
    <w:rsid w:val="0032619A"/>
    <w:rsid w:val="00376890"/>
    <w:rsid w:val="00393BF0"/>
    <w:rsid w:val="003A0FE7"/>
    <w:rsid w:val="003B02C3"/>
    <w:rsid w:val="004351EE"/>
    <w:rsid w:val="004B67B7"/>
    <w:rsid w:val="004C6A6F"/>
    <w:rsid w:val="004F7C2E"/>
    <w:rsid w:val="0053340F"/>
    <w:rsid w:val="005A2D15"/>
    <w:rsid w:val="005B4E2D"/>
    <w:rsid w:val="005C64F9"/>
    <w:rsid w:val="00653E57"/>
    <w:rsid w:val="006C1466"/>
    <w:rsid w:val="00733D0F"/>
    <w:rsid w:val="007642B5"/>
    <w:rsid w:val="00781CEC"/>
    <w:rsid w:val="007B4D43"/>
    <w:rsid w:val="007F42D7"/>
    <w:rsid w:val="00860F7D"/>
    <w:rsid w:val="00874FCD"/>
    <w:rsid w:val="00932F47"/>
    <w:rsid w:val="00946F14"/>
    <w:rsid w:val="00A24136"/>
    <w:rsid w:val="00A90D86"/>
    <w:rsid w:val="00B25F18"/>
    <w:rsid w:val="00B44710"/>
    <w:rsid w:val="00B51C83"/>
    <w:rsid w:val="00B640BF"/>
    <w:rsid w:val="00B80FBE"/>
    <w:rsid w:val="00BA11DC"/>
    <w:rsid w:val="00BB7034"/>
    <w:rsid w:val="00BE186D"/>
    <w:rsid w:val="00C95782"/>
    <w:rsid w:val="00CB1545"/>
    <w:rsid w:val="00CF045F"/>
    <w:rsid w:val="00D55C0B"/>
    <w:rsid w:val="00D564A7"/>
    <w:rsid w:val="00D6473A"/>
    <w:rsid w:val="00DE39FD"/>
    <w:rsid w:val="00E57CC6"/>
    <w:rsid w:val="00EC5860"/>
    <w:rsid w:val="00F221EB"/>
    <w:rsid w:val="00F72367"/>
    <w:rsid w:val="00F8022E"/>
    <w:rsid w:val="00F91750"/>
    <w:rsid w:val="00F95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E729CB-D92A-4ABD-B4A2-9A1B1AAE7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D43"/>
    <w:rPr>
      <w:sz w:val="28"/>
    </w:rPr>
  </w:style>
  <w:style w:type="paragraph" w:styleId="Heading10">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E57CC6"/>
    <w:rPr>
      <w:rFonts w:ascii="Tahoma" w:hAnsi="Tahoma" w:cs="Tahoma"/>
      <w:sz w:val="16"/>
      <w:szCs w:val="16"/>
    </w:rPr>
  </w:style>
  <w:style w:type="character" w:customStyle="1" w:styleId="BalloonTextChar">
    <w:name w:val="Balloon Text Char"/>
    <w:basedOn w:val="DefaultParagraphFont"/>
    <w:link w:val="BalloonText"/>
    <w:uiPriority w:val="99"/>
    <w:semiHidden/>
    <w:rsid w:val="00E57CC6"/>
    <w:rPr>
      <w:rFonts w:ascii="Tahoma" w:hAnsi="Tahoma" w:cs="Tahoma"/>
      <w:sz w:val="16"/>
      <w:szCs w:val="16"/>
    </w:rPr>
  </w:style>
  <w:style w:type="paragraph" w:styleId="ListParagraph">
    <w:name w:val="List Paragraph"/>
    <w:basedOn w:val="Normal"/>
    <w:link w:val="ListParagraphChar"/>
    <w:uiPriority w:val="34"/>
    <w:qFormat/>
    <w:rsid w:val="0032619A"/>
    <w:pPr>
      <w:ind w:left="720"/>
      <w:contextualSpacing/>
    </w:pPr>
  </w:style>
  <w:style w:type="paragraph" w:customStyle="1" w:styleId="Heading20">
    <w:name w:val="Heading2"/>
    <w:basedOn w:val="ListParagraph"/>
    <w:link w:val="Heading2Char0"/>
    <w:qFormat/>
    <w:rsid w:val="00D564A7"/>
    <w:pPr>
      <w:spacing w:line="400" w:lineRule="exact"/>
      <w:ind w:left="0"/>
    </w:pPr>
    <w:rPr>
      <w:rFonts w:ascii="Segoe UI" w:eastAsia="Segoe UI" w:hAnsi="Segoe UI" w:cs="Segoe UI"/>
      <w:b/>
      <w:color w:val="4E80BC"/>
      <w:position w:val="-2"/>
      <w:sz w:val="32"/>
      <w:szCs w:val="32"/>
    </w:rPr>
  </w:style>
  <w:style w:type="paragraph" w:customStyle="1" w:styleId="Heading1">
    <w:name w:val="Heading1"/>
    <w:basedOn w:val="ListParagraph"/>
    <w:link w:val="Heading1Char0"/>
    <w:qFormat/>
    <w:rsid w:val="00B51C83"/>
    <w:pPr>
      <w:numPr>
        <w:numId w:val="4"/>
      </w:numPr>
    </w:pPr>
    <w:rPr>
      <w:rFonts w:ascii="Segoe UI" w:eastAsia="Segoe UI" w:hAnsi="Segoe UI" w:cs="Segoe UI"/>
      <w:sz w:val="120"/>
      <w:szCs w:val="120"/>
    </w:rPr>
  </w:style>
  <w:style w:type="character" w:customStyle="1" w:styleId="ListParagraphChar">
    <w:name w:val="List Paragraph Char"/>
    <w:basedOn w:val="DefaultParagraphFont"/>
    <w:link w:val="ListParagraph"/>
    <w:uiPriority w:val="34"/>
    <w:rsid w:val="00D564A7"/>
  </w:style>
  <w:style w:type="character" w:customStyle="1" w:styleId="Heading2Char0">
    <w:name w:val="Heading2 Char"/>
    <w:basedOn w:val="ListParagraphChar"/>
    <w:link w:val="Heading20"/>
    <w:rsid w:val="00D564A7"/>
    <w:rPr>
      <w:rFonts w:ascii="Segoe UI" w:eastAsia="Segoe UI" w:hAnsi="Segoe UI" w:cs="Segoe UI"/>
      <w:b/>
      <w:color w:val="4E80BC"/>
      <w:position w:val="-2"/>
      <w:sz w:val="32"/>
      <w:szCs w:val="32"/>
    </w:rPr>
  </w:style>
  <w:style w:type="paragraph" w:customStyle="1" w:styleId="Heading11">
    <w:name w:val="Heading11"/>
    <w:basedOn w:val="Normal"/>
    <w:link w:val="Heading11Char"/>
    <w:qFormat/>
    <w:rsid w:val="00932F47"/>
    <w:pPr>
      <w:spacing w:before="6" w:line="500" w:lineRule="exact"/>
      <w:ind w:left="260"/>
    </w:pPr>
    <w:rPr>
      <w:rFonts w:ascii="Segoe UI" w:eastAsia="Segoe UI" w:hAnsi="Segoe UI" w:cs="Segoe UI"/>
      <w:b/>
      <w:color w:val="006FBF"/>
      <w:spacing w:val="2"/>
      <w:position w:val="-3"/>
      <w:sz w:val="40"/>
      <w:szCs w:val="40"/>
    </w:rPr>
  </w:style>
  <w:style w:type="character" w:customStyle="1" w:styleId="Heading1Char0">
    <w:name w:val="Heading1 Char"/>
    <w:basedOn w:val="ListParagraphChar"/>
    <w:link w:val="Heading1"/>
    <w:rsid w:val="00B51C83"/>
    <w:rPr>
      <w:rFonts w:ascii="Segoe UI" w:eastAsia="Segoe UI" w:hAnsi="Segoe UI" w:cs="Segoe UI"/>
      <w:sz w:val="120"/>
      <w:szCs w:val="120"/>
    </w:rPr>
  </w:style>
  <w:style w:type="character" w:customStyle="1" w:styleId="Heading11Char">
    <w:name w:val="Heading11 Char"/>
    <w:basedOn w:val="DefaultParagraphFont"/>
    <w:link w:val="Heading11"/>
    <w:rsid w:val="00932F47"/>
    <w:rPr>
      <w:rFonts w:ascii="Segoe UI" w:eastAsia="Segoe UI" w:hAnsi="Segoe UI" w:cs="Segoe UI"/>
      <w:b/>
      <w:color w:val="006FBF"/>
      <w:spacing w:val="2"/>
      <w:position w:val="-3"/>
      <w:sz w:val="40"/>
      <w:szCs w:val="40"/>
    </w:rPr>
  </w:style>
  <w:style w:type="paragraph" w:styleId="Title">
    <w:name w:val="Title"/>
    <w:basedOn w:val="Normal"/>
    <w:next w:val="Normal"/>
    <w:link w:val="TitleChar"/>
    <w:qFormat/>
    <w:rsid w:val="0027726F"/>
    <w:pPr>
      <w:widowControl w:val="0"/>
      <w:jc w:val="center"/>
    </w:pPr>
    <w:rPr>
      <w:rFonts w:ascii="Arial" w:hAnsi="Arial"/>
      <w:b/>
      <w:sz w:val="36"/>
    </w:rPr>
  </w:style>
  <w:style w:type="character" w:customStyle="1" w:styleId="TitleChar">
    <w:name w:val="Title Char"/>
    <w:basedOn w:val="DefaultParagraphFont"/>
    <w:link w:val="Title"/>
    <w:rsid w:val="0027726F"/>
    <w:rPr>
      <w:rFonts w:ascii="Arial" w:hAnsi="Arial"/>
      <w:b/>
      <w:sz w:val="36"/>
    </w:rPr>
  </w:style>
  <w:style w:type="paragraph" w:customStyle="1" w:styleId="Tabletext">
    <w:name w:val="Tabletext"/>
    <w:basedOn w:val="Normal"/>
    <w:rsid w:val="0027726F"/>
    <w:pPr>
      <w:keepLines/>
      <w:widowControl w:val="0"/>
      <w:spacing w:after="120" w:line="240" w:lineRule="atLeast"/>
    </w:pPr>
    <w:rPr>
      <w:sz w:val="20"/>
    </w:rPr>
  </w:style>
  <w:style w:type="paragraph" w:styleId="Header">
    <w:name w:val="header"/>
    <w:basedOn w:val="Normal"/>
    <w:link w:val="HeaderChar"/>
    <w:uiPriority w:val="99"/>
    <w:unhideWhenUsed/>
    <w:rsid w:val="0027726F"/>
    <w:pPr>
      <w:tabs>
        <w:tab w:val="center" w:pos="4680"/>
        <w:tab w:val="right" w:pos="9360"/>
      </w:tabs>
    </w:pPr>
  </w:style>
  <w:style w:type="character" w:customStyle="1" w:styleId="HeaderChar">
    <w:name w:val="Header Char"/>
    <w:basedOn w:val="DefaultParagraphFont"/>
    <w:link w:val="Header"/>
    <w:uiPriority w:val="99"/>
    <w:rsid w:val="0027726F"/>
    <w:rPr>
      <w:sz w:val="28"/>
    </w:rPr>
  </w:style>
  <w:style w:type="paragraph" w:styleId="Footer">
    <w:name w:val="footer"/>
    <w:basedOn w:val="Normal"/>
    <w:link w:val="FooterChar"/>
    <w:uiPriority w:val="99"/>
    <w:unhideWhenUsed/>
    <w:rsid w:val="0027726F"/>
    <w:pPr>
      <w:tabs>
        <w:tab w:val="center" w:pos="4680"/>
        <w:tab w:val="right" w:pos="9360"/>
      </w:tabs>
    </w:pPr>
  </w:style>
  <w:style w:type="character" w:customStyle="1" w:styleId="FooterChar">
    <w:name w:val="Footer Char"/>
    <w:basedOn w:val="DefaultParagraphFont"/>
    <w:link w:val="Footer"/>
    <w:uiPriority w:val="99"/>
    <w:rsid w:val="0027726F"/>
    <w:rPr>
      <w:sz w:val="28"/>
    </w:rPr>
  </w:style>
  <w:style w:type="paragraph" w:styleId="TOCHeading">
    <w:name w:val="TOC Heading"/>
    <w:basedOn w:val="Heading10"/>
    <w:next w:val="Normal"/>
    <w:uiPriority w:val="39"/>
    <w:semiHidden/>
    <w:unhideWhenUsed/>
    <w:qFormat/>
    <w:rsid w:val="0027726F"/>
    <w:pPr>
      <w:keepLines/>
      <w:tabs>
        <w:tab w:val="clear" w:pos="720"/>
      </w:tabs>
      <w:spacing w:before="480" w:after="0" w:line="276" w:lineRule="auto"/>
      <w:ind w:left="0" w:firstLine="0"/>
      <w:outlineLvl w:val="9"/>
    </w:pPr>
    <w:rPr>
      <w:color w:val="365F91" w:themeColor="accent1" w:themeShade="BF"/>
      <w:kern w:val="0"/>
      <w:sz w:val="28"/>
      <w:szCs w:val="28"/>
      <w:lang w:eastAsia="ja-JP"/>
    </w:rPr>
  </w:style>
  <w:style w:type="paragraph" w:styleId="TOC1">
    <w:name w:val="toc 1"/>
    <w:basedOn w:val="Normal"/>
    <w:next w:val="Normal"/>
    <w:autoRedefine/>
    <w:uiPriority w:val="39"/>
    <w:unhideWhenUsed/>
    <w:rsid w:val="0027726F"/>
    <w:pPr>
      <w:spacing w:after="100"/>
    </w:pPr>
  </w:style>
  <w:style w:type="paragraph" w:styleId="TOC2">
    <w:name w:val="toc 2"/>
    <w:basedOn w:val="Normal"/>
    <w:next w:val="Normal"/>
    <w:autoRedefine/>
    <w:uiPriority w:val="39"/>
    <w:unhideWhenUsed/>
    <w:rsid w:val="0027726F"/>
    <w:pPr>
      <w:spacing w:after="100"/>
      <w:ind w:left="280"/>
    </w:pPr>
  </w:style>
  <w:style w:type="character" w:styleId="Hyperlink">
    <w:name w:val="Hyperlink"/>
    <w:basedOn w:val="DefaultParagraphFont"/>
    <w:uiPriority w:val="99"/>
    <w:unhideWhenUsed/>
    <w:rsid w:val="0027726F"/>
    <w:rPr>
      <w:color w:val="0000FF" w:themeColor="hyperlink"/>
      <w:u w:val="single"/>
    </w:rPr>
  </w:style>
  <w:style w:type="character" w:customStyle="1" w:styleId="hps">
    <w:name w:val="hps"/>
    <w:basedOn w:val="DefaultParagraphFont"/>
    <w:rsid w:val="00137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hyperlink" Target="mailto:khtn@gmail.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hyperlink" Target="mailto:pqdung1991@yah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mailto:mailofngoc@gmail.com"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mailto:fanla1709@gmail.com"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F5A48-BA43-47EC-8313-3DAE9D7D7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10</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Nguyễn</dc:creator>
  <cp:lastModifiedBy>BB Bui</cp:lastModifiedBy>
  <cp:revision>12</cp:revision>
  <dcterms:created xsi:type="dcterms:W3CDTF">2014-03-20T14:05:00Z</dcterms:created>
  <dcterms:modified xsi:type="dcterms:W3CDTF">2014-03-30T17:26:00Z</dcterms:modified>
</cp:coreProperties>
</file>