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860" w:rsidRDefault="00DE39FD">
      <w:pPr>
        <w:spacing w:line="200" w:lineRule="exact"/>
      </w:pPr>
      <w:r>
        <w:rPr>
          <w:noProof/>
        </w:rPr>
        <mc:AlternateContent>
          <mc:Choice Requires="wpg">
            <w:drawing>
              <wp:anchor distT="0" distB="0" distL="114300" distR="114300" simplePos="0" relativeHeight="251653632" behindDoc="1" locked="0" layoutInCell="1" allowOverlap="1">
                <wp:simplePos x="0" y="0"/>
                <wp:positionH relativeFrom="page">
                  <wp:posOffset>612775</wp:posOffset>
                </wp:positionH>
                <wp:positionV relativeFrom="page">
                  <wp:posOffset>8787130</wp:posOffset>
                </wp:positionV>
                <wp:extent cx="3376930" cy="899160"/>
                <wp:effectExtent l="0" t="0" r="1270" b="635"/>
                <wp:wrapNone/>
                <wp:docPr id="16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6930" cy="899160"/>
                          <a:chOff x="965" y="13838"/>
                          <a:chExt cx="5318" cy="1416"/>
                        </a:xfrm>
                      </wpg:grpSpPr>
                      <pic:pic xmlns:pic="http://schemas.openxmlformats.org/drawingml/2006/picture">
                        <pic:nvPicPr>
                          <pic:cNvPr id="162"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733" y="13838"/>
                            <a:ext cx="4550" cy="1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65" y="13968"/>
                            <a:ext cx="1402" cy="10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C174097" id="Group 55" o:spid="_x0000_s1026" style="position:absolute;margin-left:48.25pt;margin-top:691.9pt;width:265.9pt;height:70.8pt;z-index:-251662848;mso-position-horizontal-relative:page;mso-position-vertical-relative:page" coordorigin="965,13838" coordsize="5318,1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7" type="#_x0000_t75" style="position:absolute;left:1733;top:13838;width:4550;height:1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iW2nCAAAA3AAAAA8AAABkcnMvZG93bnJldi54bWxET8lqwzAQvQf6D2IKvSVyczDFtWJKIDSE&#10;UHAacI+DNfUSa2QsxcvfV4VCb/N466TZbDox0uAaywqeNxEI4tLqhisF18/D+gWE88gaO8ukYCEH&#10;2e5hlWKi7cQ5jRdfiRDCLkEFtfd9IqUrazLoNrYnDty3HQz6AIdK6gGnEG46uY2iWBpsODTU2NO+&#10;pvJ2uRsFUz5icXovFjx9+Vs+tXfZnj+Uenqc315BeJr9v/jPfdRhfryF32fCBXL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oltpwgAAANwAAAAPAAAAAAAAAAAAAAAAAJ8C&#10;AABkcnMvZG93bnJldi54bWxQSwUGAAAAAAQABAD3AAAAjgMAAAAA&#10;">
                  <v:imagedata r:id="rId11" o:title=""/>
                </v:shape>
                <v:shape id="Picture 56" o:spid="_x0000_s1028" type="#_x0000_t75" style="position:absolute;left:965;top:13968;width:1402;height:1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b03/DAAAA3AAAAA8AAABkcnMvZG93bnJldi54bWxEj0FLAzEQhe+C/yGM4M1mbWGRtWnRQqG9&#10;KLYFr8NmmmzdzCxJ2q7/3giCtxnem/e9mS/H0KsLxdQJG3icVKCIW7EdOwOH/frhCVTKyBZ7YTLw&#10;TQmWi9ubOTZWrvxBl112qoRwatCAz3lotE6tp4BpIgNx0Y4SA+ayRqdtxGsJD72eVlWtA3ZcCB4H&#10;Wnlqv3bnUCCV/9y+6Si1f3fx9BrE6akYc383vjyDyjTmf/Pf9caW+vUMfp8pE+jF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NvTf8MAAADcAAAADwAAAAAAAAAAAAAAAACf&#10;AgAAZHJzL2Rvd25yZXYueG1sUEsFBgAAAAAEAAQA9wAAAI8DAAAAAA==&#10;">
                  <v:imagedata r:id="rId12" o:title=""/>
                </v:shape>
                <w10:wrap anchorx="page" anchory="page"/>
              </v:group>
            </w:pict>
          </mc:Fallback>
        </mc:AlternateContent>
      </w:r>
      <w:r>
        <w:rPr>
          <w:noProof/>
        </w:rPr>
        <w:drawing>
          <wp:anchor distT="0" distB="0" distL="114300" distR="114300" simplePos="0" relativeHeight="251652608" behindDoc="1" locked="0" layoutInCell="1" allowOverlap="1" wp14:anchorId="13B208AE" wp14:editId="3003AA0B">
            <wp:simplePos x="0" y="0"/>
            <wp:positionH relativeFrom="page">
              <wp:posOffset>3145790</wp:posOffset>
            </wp:positionH>
            <wp:positionV relativeFrom="page">
              <wp:posOffset>5281930</wp:posOffset>
            </wp:positionV>
            <wp:extent cx="4184650" cy="960120"/>
            <wp:effectExtent l="0" t="0" r="6350" b="0"/>
            <wp:wrapNone/>
            <wp:docPr id="1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4650" cy="9601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0560" behindDoc="1" locked="0" layoutInCell="1" allowOverlap="1" wp14:anchorId="5F7C3E8A" wp14:editId="3C782846">
                <wp:simplePos x="0" y="0"/>
                <wp:positionH relativeFrom="page">
                  <wp:posOffset>0</wp:posOffset>
                </wp:positionH>
                <wp:positionV relativeFrom="page">
                  <wp:posOffset>5715</wp:posOffset>
                </wp:positionV>
                <wp:extent cx="7772400" cy="1359535"/>
                <wp:effectExtent l="0" t="0" r="0" b="6350"/>
                <wp:wrapNone/>
                <wp:docPr id="152"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359535"/>
                          <a:chOff x="0" y="9"/>
                          <a:chExt cx="12240" cy="2141"/>
                        </a:xfrm>
                      </wpg:grpSpPr>
                      <wpg:grpSp>
                        <wpg:cNvPr id="153" name="Group 47"/>
                        <wpg:cNvGrpSpPr>
                          <a:grpSpLocks/>
                        </wpg:cNvGrpSpPr>
                        <wpg:grpSpPr bwMode="auto">
                          <a:xfrm>
                            <a:off x="10" y="19"/>
                            <a:ext cx="12226" cy="1978"/>
                            <a:chOff x="10" y="19"/>
                            <a:chExt cx="12226" cy="1978"/>
                          </a:xfrm>
                        </wpg:grpSpPr>
                        <wps:wsp>
                          <wps:cNvPr id="154" name="Freeform 49"/>
                          <wps:cNvSpPr>
                            <a:spLocks/>
                          </wps:cNvSpPr>
                          <wps:spPr bwMode="auto">
                            <a:xfrm>
                              <a:off x="10" y="19"/>
                              <a:ext cx="12226" cy="1978"/>
                            </a:xfrm>
                            <a:custGeom>
                              <a:avLst/>
                              <a:gdLst>
                                <a:gd name="T0" fmla="+- 0 10 10"/>
                                <a:gd name="T1" fmla="*/ T0 w 12226"/>
                                <a:gd name="T2" fmla="+- 0 19 19"/>
                                <a:gd name="T3" fmla="*/ 19 h 1978"/>
                                <a:gd name="T4" fmla="+- 0 10 10"/>
                                <a:gd name="T5" fmla="*/ T4 w 12226"/>
                                <a:gd name="T6" fmla="+- 0 1930 19"/>
                                <a:gd name="T7" fmla="*/ 1930 h 1978"/>
                                <a:gd name="T8" fmla="+- 0 6058 10"/>
                                <a:gd name="T9" fmla="*/ T8 w 12226"/>
                                <a:gd name="T10" fmla="+- 0 1301 19"/>
                                <a:gd name="T11" fmla="*/ 1301 h 1978"/>
                                <a:gd name="T12" fmla="+- 0 12235 10"/>
                                <a:gd name="T13" fmla="*/ T12 w 12226"/>
                                <a:gd name="T14" fmla="+- 0 1997 19"/>
                                <a:gd name="T15" fmla="*/ 1997 h 1978"/>
                                <a:gd name="T16" fmla="+- 0 12235 10"/>
                                <a:gd name="T17" fmla="*/ T16 w 12226"/>
                                <a:gd name="T18" fmla="+- 0 19 19"/>
                                <a:gd name="T19" fmla="*/ 19 h 1978"/>
                                <a:gd name="T20" fmla="+- 0 10 10"/>
                                <a:gd name="T21" fmla="*/ T20 w 12226"/>
                                <a:gd name="T22" fmla="+- 0 19 19"/>
                                <a:gd name="T23" fmla="*/ 19 h 1978"/>
                              </a:gdLst>
                              <a:ahLst/>
                              <a:cxnLst>
                                <a:cxn ang="0">
                                  <a:pos x="T1" y="T3"/>
                                </a:cxn>
                                <a:cxn ang="0">
                                  <a:pos x="T5" y="T7"/>
                                </a:cxn>
                                <a:cxn ang="0">
                                  <a:pos x="T9" y="T11"/>
                                </a:cxn>
                                <a:cxn ang="0">
                                  <a:pos x="T13" y="T15"/>
                                </a:cxn>
                                <a:cxn ang="0">
                                  <a:pos x="T17" y="T19"/>
                                </a:cxn>
                                <a:cxn ang="0">
                                  <a:pos x="T21" y="T23"/>
                                </a:cxn>
                              </a:cxnLst>
                              <a:rect l="0" t="0" r="r" b="b"/>
                              <a:pathLst>
                                <a:path w="12226" h="1978">
                                  <a:moveTo>
                                    <a:pt x="0" y="0"/>
                                  </a:moveTo>
                                  <a:lnTo>
                                    <a:pt x="0" y="1911"/>
                                  </a:lnTo>
                                  <a:lnTo>
                                    <a:pt x="6048" y="1282"/>
                                  </a:lnTo>
                                  <a:lnTo>
                                    <a:pt x="12225" y="1978"/>
                                  </a:lnTo>
                                  <a:lnTo>
                                    <a:pt x="12225" y="0"/>
                                  </a:lnTo>
                                  <a:lnTo>
                                    <a:pt x="0" y="0"/>
                                  </a:lnTo>
                                  <a:close/>
                                </a:path>
                              </a:pathLst>
                            </a:custGeom>
                            <a:solidFill>
                              <a:srgbClr val="4E80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0"/>
                              <a:ext cx="12235" cy="214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AD2A0A" id="Group 46" o:spid="_x0000_s1026" style="position:absolute;margin-left:0;margin-top:.45pt;width:612pt;height:107.05pt;z-index:-251665920;mso-position-horizontal-relative:page;mso-position-vertical-relative:page" coordorigin=",9" coordsize="12240,2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">
                <v:group id="Group 47" o:spid="_x0000_s1027" style="position:absolute;left:10;top:19;width:12226;height:1978" coordorigin="10,19" coordsize="12226,1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shape id="Freeform 49" o:spid="_x0000_s1028" style="position:absolute;left:10;top:19;width:12226;height:1978;visibility:visible;mso-wrap-style:square;v-text-anchor:top" coordsize="12226,1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ZBcIA&#10;AADcAAAADwAAAGRycy9kb3ducmV2LnhtbERPTWvCQBC9C/0PyxS8mU1FpaRuQisIngpVC+1tmh2T&#10;0OxszI4a/71bKHibx/ucZTG4Vp2pD41nA09JCoq49LbhysB+t548gwqCbLH1TAauFKDIH0ZLzKy/&#10;8Aedt1KpGMIhQwO1SJdpHcqaHIbEd8SRO/jeoUTYV9r2eInhrtXTNF1ohw3Hhho7WtVU/m5PzsDq&#10;DeXg1779vEpz3E/fZz/y/WXM+HF4fQElNMhd/O/e2Dh/PoO/Z+IFO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NNkFwgAAANwAAAAPAAAAAAAAAAAAAAAAAJgCAABkcnMvZG93&#10;bnJldi54bWxQSwUGAAAAAAQABAD1AAAAhwMAAAAA&#10;" path="m,l,1911,6048,1282r6177,696l12225,,,xe" fillcolor="#4e80bc" stroked="f">
                    <v:path arrowok="t" o:connecttype="custom" o:connectlocs="0,19;0,1930;6048,1301;12225,1997;12225,19;0,19" o:connectangles="0,0,0,0,0,0"/>
                  </v:shape>
                  <v:shape id="Picture 48" o:spid="_x0000_s1029" type="#_x0000_t75" style="position:absolute;top:10;width:12235;height:2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4gz7CAAAA3AAAAA8AAABkcnMvZG93bnJldi54bWxET9tqAjEQfS/4D2GEvhTNVlBkNYpYChYW&#10;pF7wddiM2cXNZElSXf/eCELf5nCuM192thFX8qF2rOBzmIEgLp2u2Sg47L8HUxAhImtsHJOCOwVY&#10;Lnpvc8y1u/EvXXfRiBTCIUcFVYxtLmUoK7IYhq4lTtzZeYsxQW+k9nhL4baRoyybSIs1p4YKW1pX&#10;VF52f1bB0XxM78UJt/6r+GnMxIbL+VQo9d7vVjMQkbr4L365NzrNH4/h+Uy6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OIM+wgAAANwAAAAPAAAAAAAAAAAAAAAAAJ8C&#10;AABkcnMvZG93bnJldi54bWxQSwUGAAAAAAQABAD3AAAAjgMAAAAA&#10;">
                    <v:imagedata r:id="rId15" o:title=""/>
                  </v:shape>
                </v:group>
                <w10:wrap anchorx="page" anchory="page"/>
              </v:group>
            </w:pict>
          </mc:Fallback>
        </mc:AlternateContent>
      </w:r>
    </w:p>
    <w:p w:rsidR="00EC5860" w:rsidRDefault="00EC5860">
      <w:pPr>
        <w:spacing w:line="200" w:lineRule="exact"/>
      </w:pPr>
    </w:p>
    <w:p w:rsidR="00EC5860" w:rsidRDefault="00EC5860">
      <w:pPr>
        <w:spacing w:line="200" w:lineRule="exact"/>
      </w:pPr>
    </w:p>
    <w:p w:rsidR="00EC5860" w:rsidRDefault="00EC5860">
      <w:pPr>
        <w:spacing w:line="200" w:lineRule="exact"/>
      </w:pPr>
    </w:p>
    <w:p w:rsidR="00EC5860" w:rsidRDefault="00EC5860">
      <w:pPr>
        <w:spacing w:before="18" w:line="240" w:lineRule="exact"/>
        <w:rPr>
          <w:sz w:val="24"/>
          <w:szCs w:val="24"/>
        </w:rPr>
      </w:pPr>
    </w:p>
    <w:p w:rsidR="00EC5860" w:rsidRDefault="005A2D15">
      <w:pPr>
        <w:spacing w:line="320" w:lineRule="exact"/>
        <w:ind w:left="3103" w:right="4010"/>
        <w:jc w:val="center"/>
        <w:rPr>
          <w:rFonts w:ascii="Segoe UI" w:eastAsia="Segoe UI" w:hAnsi="Segoe UI" w:cs="Segoe UI"/>
          <w:sz w:val="26"/>
          <w:szCs w:val="26"/>
        </w:rPr>
      </w:pPr>
      <w:r>
        <w:rPr>
          <w:rFonts w:ascii="Segoe UI" w:eastAsia="Segoe UI" w:hAnsi="Segoe UI" w:cs="Segoe UI"/>
          <w:b/>
          <w:spacing w:val="2"/>
          <w:sz w:val="26"/>
          <w:szCs w:val="26"/>
        </w:rPr>
        <w:t>T</w:t>
      </w:r>
      <w:r>
        <w:rPr>
          <w:rFonts w:ascii="Segoe UI" w:eastAsia="Segoe UI" w:hAnsi="Segoe UI" w:cs="Segoe UI"/>
          <w:b/>
          <w:spacing w:val="-1"/>
          <w:sz w:val="26"/>
          <w:szCs w:val="26"/>
        </w:rPr>
        <w:t>H</w:t>
      </w:r>
      <w:r>
        <w:rPr>
          <w:rFonts w:ascii="Segoe UI" w:eastAsia="Segoe UI" w:hAnsi="Segoe UI" w:cs="Segoe UI"/>
          <w:b/>
          <w:sz w:val="26"/>
          <w:szCs w:val="26"/>
        </w:rPr>
        <w:t>I</w:t>
      </w:r>
      <w:r>
        <w:rPr>
          <w:rFonts w:ascii="Segoe UI" w:eastAsia="Segoe UI" w:hAnsi="Segoe UI" w:cs="Segoe UI"/>
          <w:b/>
          <w:spacing w:val="2"/>
          <w:sz w:val="26"/>
          <w:szCs w:val="26"/>
        </w:rPr>
        <w:t>Ế</w:t>
      </w:r>
      <w:r>
        <w:rPr>
          <w:rFonts w:ascii="Segoe UI" w:eastAsia="Segoe UI" w:hAnsi="Segoe UI" w:cs="Segoe UI"/>
          <w:b/>
          <w:sz w:val="26"/>
          <w:szCs w:val="26"/>
        </w:rPr>
        <w:t>T</w:t>
      </w:r>
      <w:r>
        <w:rPr>
          <w:rFonts w:ascii="Segoe UI" w:eastAsia="Segoe UI" w:hAnsi="Segoe UI" w:cs="Segoe UI"/>
          <w:b/>
          <w:spacing w:val="-5"/>
          <w:sz w:val="26"/>
          <w:szCs w:val="26"/>
        </w:rPr>
        <w:t xml:space="preserve"> </w:t>
      </w:r>
      <w:r>
        <w:rPr>
          <w:rFonts w:ascii="Segoe UI" w:eastAsia="Segoe UI" w:hAnsi="Segoe UI" w:cs="Segoe UI"/>
          <w:b/>
          <w:sz w:val="26"/>
          <w:szCs w:val="26"/>
        </w:rPr>
        <w:t>KẾ</w:t>
      </w:r>
      <w:r>
        <w:rPr>
          <w:rFonts w:ascii="Segoe UI" w:eastAsia="Segoe UI" w:hAnsi="Segoe UI" w:cs="Segoe UI"/>
          <w:b/>
          <w:spacing w:val="-1"/>
          <w:sz w:val="26"/>
          <w:szCs w:val="26"/>
        </w:rPr>
        <w:t xml:space="preserve"> G</w:t>
      </w:r>
      <w:r>
        <w:rPr>
          <w:rFonts w:ascii="Segoe UI" w:eastAsia="Segoe UI" w:hAnsi="Segoe UI" w:cs="Segoe UI"/>
          <w:b/>
          <w:sz w:val="26"/>
          <w:szCs w:val="26"/>
        </w:rPr>
        <w:t>I</w:t>
      </w:r>
      <w:r>
        <w:rPr>
          <w:rFonts w:ascii="Segoe UI" w:eastAsia="Segoe UI" w:hAnsi="Segoe UI" w:cs="Segoe UI"/>
          <w:b/>
          <w:spacing w:val="1"/>
          <w:sz w:val="26"/>
          <w:szCs w:val="26"/>
        </w:rPr>
        <w:t>A</w:t>
      </w:r>
      <w:r>
        <w:rPr>
          <w:rFonts w:ascii="Segoe UI" w:eastAsia="Segoe UI" w:hAnsi="Segoe UI" w:cs="Segoe UI"/>
          <w:b/>
          <w:sz w:val="26"/>
          <w:szCs w:val="26"/>
        </w:rPr>
        <w:t>O</w:t>
      </w:r>
      <w:r>
        <w:rPr>
          <w:rFonts w:ascii="Segoe UI" w:eastAsia="Segoe UI" w:hAnsi="Segoe UI" w:cs="Segoe UI"/>
          <w:b/>
          <w:spacing w:val="-5"/>
          <w:sz w:val="26"/>
          <w:szCs w:val="26"/>
        </w:rPr>
        <w:t xml:space="preserve"> </w:t>
      </w:r>
      <w:r>
        <w:rPr>
          <w:rFonts w:ascii="Segoe UI" w:eastAsia="Segoe UI" w:hAnsi="Segoe UI" w:cs="Segoe UI"/>
          <w:b/>
          <w:spacing w:val="1"/>
          <w:w w:val="99"/>
          <w:sz w:val="26"/>
          <w:szCs w:val="26"/>
        </w:rPr>
        <w:t>D</w:t>
      </w:r>
      <w:r>
        <w:rPr>
          <w:rFonts w:ascii="Segoe UI" w:eastAsia="Segoe UI" w:hAnsi="Segoe UI" w:cs="Segoe UI"/>
          <w:b/>
          <w:w w:val="99"/>
          <w:sz w:val="26"/>
          <w:szCs w:val="26"/>
        </w:rPr>
        <w:t>I</w:t>
      </w:r>
      <w:r>
        <w:rPr>
          <w:rFonts w:ascii="Segoe UI" w:eastAsia="Segoe UI" w:hAnsi="Segoe UI" w:cs="Segoe UI"/>
          <w:b/>
          <w:spacing w:val="2"/>
          <w:w w:val="99"/>
          <w:sz w:val="26"/>
          <w:szCs w:val="26"/>
        </w:rPr>
        <w:t>Ệ</w:t>
      </w:r>
      <w:r>
        <w:rPr>
          <w:rFonts w:ascii="Segoe UI" w:eastAsia="Segoe UI" w:hAnsi="Segoe UI" w:cs="Segoe UI"/>
          <w:b/>
          <w:w w:val="99"/>
          <w:sz w:val="26"/>
          <w:szCs w:val="26"/>
        </w:rPr>
        <w:t>N</w:t>
      </w:r>
    </w:p>
    <w:p w:rsidR="00EC5860" w:rsidRDefault="00EC5860">
      <w:pPr>
        <w:spacing w:before="3" w:line="140" w:lineRule="exact"/>
        <w:rPr>
          <w:sz w:val="15"/>
          <w:szCs w:val="15"/>
        </w:rPr>
      </w:pPr>
    </w:p>
    <w:p w:rsidR="00EC5860" w:rsidRDefault="005A2D15">
      <w:pPr>
        <w:spacing w:line="260" w:lineRule="exact"/>
        <w:ind w:left="3288" w:right="4189"/>
        <w:jc w:val="center"/>
        <w:rPr>
          <w:rFonts w:ascii="Segoe UI" w:eastAsia="Segoe UI" w:hAnsi="Segoe UI" w:cs="Segoe UI"/>
          <w:sz w:val="22"/>
          <w:szCs w:val="22"/>
        </w:rPr>
      </w:pPr>
      <w:r>
        <w:rPr>
          <w:rFonts w:ascii="Segoe UI" w:eastAsia="Segoe UI" w:hAnsi="Segoe UI" w:cs="Segoe UI"/>
          <w:b/>
          <w:spacing w:val="2"/>
          <w:position w:val="-1"/>
          <w:sz w:val="22"/>
          <w:szCs w:val="22"/>
        </w:rPr>
        <w:t>G</w:t>
      </w:r>
      <w:r>
        <w:rPr>
          <w:rFonts w:ascii="Segoe UI" w:eastAsia="Segoe UI" w:hAnsi="Segoe UI" w:cs="Segoe UI"/>
          <w:b/>
          <w:position w:val="-1"/>
          <w:sz w:val="22"/>
          <w:szCs w:val="22"/>
        </w:rPr>
        <w:t>V</w:t>
      </w:r>
      <w:r>
        <w:rPr>
          <w:rFonts w:ascii="Segoe UI" w:eastAsia="Segoe UI" w:hAnsi="Segoe UI" w:cs="Segoe UI"/>
          <w:b/>
          <w:spacing w:val="-1"/>
          <w:position w:val="-1"/>
          <w:sz w:val="22"/>
          <w:szCs w:val="22"/>
        </w:rPr>
        <w:t xml:space="preserve"> </w:t>
      </w:r>
      <w:r>
        <w:rPr>
          <w:rFonts w:ascii="Segoe UI" w:eastAsia="Segoe UI" w:hAnsi="Segoe UI" w:cs="Segoe UI"/>
          <w:b/>
          <w:spacing w:val="2"/>
          <w:position w:val="-1"/>
          <w:sz w:val="22"/>
          <w:szCs w:val="22"/>
        </w:rPr>
        <w:t>L</w:t>
      </w:r>
      <w:r>
        <w:rPr>
          <w:rFonts w:ascii="Segoe UI" w:eastAsia="Segoe UI" w:hAnsi="Segoe UI" w:cs="Segoe UI"/>
          <w:b/>
          <w:position w:val="-1"/>
          <w:sz w:val="22"/>
          <w:szCs w:val="22"/>
        </w:rPr>
        <w:t xml:space="preserve">T: </w:t>
      </w:r>
      <w:r>
        <w:rPr>
          <w:rFonts w:ascii="Segoe UI" w:eastAsia="Segoe UI" w:hAnsi="Segoe UI" w:cs="Segoe UI"/>
          <w:b/>
          <w:spacing w:val="-1"/>
          <w:position w:val="-1"/>
          <w:sz w:val="22"/>
          <w:szCs w:val="22"/>
        </w:rPr>
        <w:t>N</w:t>
      </w:r>
      <w:r>
        <w:rPr>
          <w:rFonts w:ascii="Segoe UI" w:eastAsia="Segoe UI" w:hAnsi="Segoe UI" w:cs="Segoe UI"/>
          <w:b/>
          <w:spacing w:val="-2"/>
          <w:position w:val="-1"/>
          <w:sz w:val="22"/>
          <w:szCs w:val="22"/>
        </w:rPr>
        <w:t>g</w:t>
      </w:r>
      <w:r>
        <w:rPr>
          <w:rFonts w:ascii="Segoe UI" w:eastAsia="Segoe UI" w:hAnsi="Segoe UI" w:cs="Segoe UI"/>
          <w:b/>
          <w:spacing w:val="1"/>
          <w:position w:val="-1"/>
          <w:sz w:val="22"/>
          <w:szCs w:val="22"/>
        </w:rPr>
        <w:t>uyễ</w:t>
      </w:r>
      <w:r>
        <w:rPr>
          <w:rFonts w:ascii="Segoe UI" w:eastAsia="Segoe UI" w:hAnsi="Segoe UI" w:cs="Segoe UI"/>
          <w:b/>
          <w:position w:val="-1"/>
          <w:sz w:val="22"/>
          <w:szCs w:val="22"/>
        </w:rPr>
        <w:t>n</w:t>
      </w:r>
      <w:r>
        <w:rPr>
          <w:rFonts w:ascii="Segoe UI" w:eastAsia="Segoe UI" w:hAnsi="Segoe UI" w:cs="Segoe UI"/>
          <w:b/>
          <w:spacing w:val="-2"/>
          <w:position w:val="-1"/>
          <w:sz w:val="22"/>
          <w:szCs w:val="22"/>
        </w:rPr>
        <w:t xml:space="preserve"> </w:t>
      </w:r>
      <w:r>
        <w:rPr>
          <w:rFonts w:ascii="Segoe UI" w:eastAsia="Segoe UI" w:hAnsi="Segoe UI" w:cs="Segoe UI"/>
          <w:b/>
          <w:spacing w:val="2"/>
          <w:position w:val="-1"/>
          <w:sz w:val="22"/>
          <w:szCs w:val="22"/>
        </w:rPr>
        <w:t>V</w:t>
      </w:r>
      <w:r>
        <w:rPr>
          <w:rFonts w:ascii="Segoe UI" w:eastAsia="Segoe UI" w:hAnsi="Segoe UI" w:cs="Segoe UI"/>
          <w:b/>
          <w:position w:val="-1"/>
          <w:sz w:val="22"/>
          <w:szCs w:val="22"/>
        </w:rPr>
        <w:t>.</w:t>
      </w:r>
      <w:r>
        <w:rPr>
          <w:rFonts w:ascii="Segoe UI" w:eastAsia="Segoe UI" w:hAnsi="Segoe UI" w:cs="Segoe UI"/>
          <w:b/>
          <w:spacing w:val="-5"/>
          <w:position w:val="-1"/>
          <w:sz w:val="22"/>
          <w:szCs w:val="22"/>
        </w:rPr>
        <w:t xml:space="preserve"> </w:t>
      </w:r>
      <w:r>
        <w:rPr>
          <w:rFonts w:ascii="Segoe UI" w:eastAsia="Segoe UI" w:hAnsi="Segoe UI" w:cs="Segoe UI"/>
          <w:b/>
          <w:spacing w:val="1"/>
          <w:position w:val="-1"/>
          <w:sz w:val="22"/>
          <w:szCs w:val="22"/>
        </w:rPr>
        <w:t>V</w:t>
      </w:r>
      <w:r>
        <w:rPr>
          <w:rFonts w:ascii="Segoe UI" w:eastAsia="Segoe UI" w:hAnsi="Segoe UI" w:cs="Segoe UI"/>
          <w:b/>
          <w:position w:val="-1"/>
          <w:sz w:val="22"/>
          <w:szCs w:val="22"/>
        </w:rPr>
        <w:t>ũ</w:t>
      </w:r>
    </w:p>
    <w:p w:rsidR="00EC5860" w:rsidRDefault="00EC5860">
      <w:pPr>
        <w:spacing w:line="200" w:lineRule="exact"/>
      </w:pPr>
    </w:p>
    <w:p w:rsidR="00EC5860" w:rsidRDefault="00EC5860">
      <w:pPr>
        <w:spacing w:line="200" w:lineRule="exact"/>
      </w:pPr>
    </w:p>
    <w:p w:rsidR="00EC5860" w:rsidRDefault="00EC5860">
      <w:pPr>
        <w:spacing w:before="14" w:line="240" w:lineRule="exact"/>
        <w:rPr>
          <w:sz w:val="24"/>
          <w:szCs w:val="24"/>
        </w:rPr>
      </w:pPr>
    </w:p>
    <w:p w:rsidR="00EC5860" w:rsidRDefault="00DE39FD">
      <w:pPr>
        <w:ind w:left="3229"/>
      </w:pPr>
      <w:r>
        <w:rPr>
          <w:noProof/>
        </w:rPr>
        <w:drawing>
          <wp:inline distT="0" distB="0" distL="0" distR="0" wp14:anchorId="68ADCDBC" wp14:editId="6EBA89FF">
            <wp:extent cx="1419225" cy="762000"/>
            <wp:effectExtent l="0" t="0" r="9525"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9225" cy="762000"/>
                    </a:xfrm>
                    <a:prstGeom prst="rect">
                      <a:avLst/>
                    </a:prstGeom>
                    <a:noFill/>
                    <a:ln>
                      <a:noFill/>
                    </a:ln>
                  </pic:spPr>
                </pic:pic>
              </a:graphicData>
            </a:graphic>
          </wp:inline>
        </w:drawing>
      </w:r>
    </w:p>
    <w:p w:rsidR="00EC5860" w:rsidRDefault="00EC5860">
      <w:pPr>
        <w:spacing w:line="200" w:lineRule="exact"/>
      </w:pPr>
    </w:p>
    <w:p w:rsidR="00EC5860" w:rsidRDefault="00EC5860">
      <w:pPr>
        <w:spacing w:line="200" w:lineRule="exact"/>
      </w:pPr>
    </w:p>
    <w:p w:rsidR="00EC5860" w:rsidRDefault="00EC5860">
      <w:pPr>
        <w:spacing w:line="200" w:lineRule="exact"/>
      </w:pPr>
    </w:p>
    <w:p w:rsidR="00EC5860" w:rsidRDefault="0027726F">
      <w:pPr>
        <w:spacing w:line="200" w:lineRule="exact"/>
      </w:pPr>
      <w:r>
        <w:rPr>
          <w:noProof/>
        </w:rPr>
        <mc:AlternateContent>
          <mc:Choice Requires="wpg">
            <w:drawing>
              <wp:anchor distT="0" distB="0" distL="114300" distR="114300" simplePos="0" relativeHeight="251651584" behindDoc="1" locked="0" layoutInCell="1" allowOverlap="1" wp14:anchorId="6D350D60" wp14:editId="274F0F31">
                <wp:simplePos x="0" y="0"/>
                <wp:positionH relativeFrom="page">
                  <wp:posOffset>514350</wp:posOffset>
                </wp:positionH>
                <wp:positionV relativeFrom="page">
                  <wp:posOffset>3743325</wp:posOffset>
                </wp:positionV>
                <wp:extent cx="6821805" cy="1047750"/>
                <wp:effectExtent l="0" t="0" r="0" b="0"/>
                <wp:wrapNone/>
                <wp:docPr id="15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1805" cy="1047750"/>
                          <a:chOff x="816" y="5414"/>
                          <a:chExt cx="10743" cy="2535"/>
                        </a:xfrm>
                      </wpg:grpSpPr>
                      <wpg:grpSp>
                        <wpg:cNvPr id="157" name="Group 51"/>
                        <wpg:cNvGrpSpPr>
                          <a:grpSpLocks/>
                        </wpg:cNvGrpSpPr>
                        <wpg:grpSpPr bwMode="auto">
                          <a:xfrm>
                            <a:off x="826" y="5424"/>
                            <a:ext cx="10723" cy="2515"/>
                            <a:chOff x="826" y="5424"/>
                            <a:chExt cx="10723" cy="2515"/>
                          </a:xfrm>
                        </wpg:grpSpPr>
                        <wps:wsp>
                          <wps:cNvPr id="158" name="Freeform 53"/>
                          <wps:cNvSpPr>
                            <a:spLocks/>
                          </wps:cNvSpPr>
                          <wps:spPr bwMode="auto">
                            <a:xfrm>
                              <a:off x="826" y="5424"/>
                              <a:ext cx="10723" cy="2515"/>
                            </a:xfrm>
                            <a:custGeom>
                              <a:avLst/>
                              <a:gdLst>
                                <a:gd name="T0" fmla="+- 0 826 826"/>
                                <a:gd name="T1" fmla="*/ T0 w 10723"/>
                                <a:gd name="T2" fmla="+- 0 7939 5424"/>
                                <a:gd name="T3" fmla="*/ 7939 h 2515"/>
                                <a:gd name="T4" fmla="+- 0 11549 826"/>
                                <a:gd name="T5" fmla="*/ T4 w 10723"/>
                                <a:gd name="T6" fmla="+- 0 7939 5424"/>
                                <a:gd name="T7" fmla="*/ 7939 h 2515"/>
                                <a:gd name="T8" fmla="+- 0 11549 826"/>
                                <a:gd name="T9" fmla="*/ T8 w 10723"/>
                                <a:gd name="T10" fmla="+- 0 5424 5424"/>
                                <a:gd name="T11" fmla="*/ 5424 h 2515"/>
                                <a:gd name="T12" fmla="+- 0 826 826"/>
                                <a:gd name="T13" fmla="*/ T12 w 10723"/>
                                <a:gd name="T14" fmla="+- 0 5424 5424"/>
                                <a:gd name="T15" fmla="*/ 5424 h 2515"/>
                                <a:gd name="T16" fmla="+- 0 826 826"/>
                                <a:gd name="T17" fmla="*/ T16 w 10723"/>
                                <a:gd name="T18" fmla="+- 0 7939 5424"/>
                                <a:gd name="T19" fmla="*/ 7939 h 2515"/>
                              </a:gdLst>
                              <a:ahLst/>
                              <a:cxnLst>
                                <a:cxn ang="0">
                                  <a:pos x="T1" y="T3"/>
                                </a:cxn>
                                <a:cxn ang="0">
                                  <a:pos x="T5" y="T7"/>
                                </a:cxn>
                                <a:cxn ang="0">
                                  <a:pos x="T9" y="T11"/>
                                </a:cxn>
                                <a:cxn ang="0">
                                  <a:pos x="T13" y="T15"/>
                                </a:cxn>
                                <a:cxn ang="0">
                                  <a:pos x="T17" y="T19"/>
                                </a:cxn>
                              </a:cxnLst>
                              <a:rect l="0" t="0" r="r" b="b"/>
                              <a:pathLst>
                                <a:path w="10723" h="2515">
                                  <a:moveTo>
                                    <a:pt x="0" y="2515"/>
                                  </a:moveTo>
                                  <a:lnTo>
                                    <a:pt x="10723" y="2515"/>
                                  </a:lnTo>
                                  <a:lnTo>
                                    <a:pt x="10723" y="0"/>
                                  </a:lnTo>
                                  <a:lnTo>
                                    <a:pt x="0" y="0"/>
                                  </a:lnTo>
                                  <a:lnTo>
                                    <a:pt x="0" y="2515"/>
                                  </a:lnTo>
                                  <a:close/>
                                </a:path>
                              </a:pathLst>
                            </a:custGeom>
                            <a:solidFill>
                              <a:srgbClr val="4E80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 name="Picture 5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840" y="5491"/>
                              <a:ext cx="10694" cy="238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6716155" id="Group 50" o:spid="_x0000_s1026" style="position:absolute;margin-left:40.5pt;margin-top:294.75pt;width:537.15pt;height:82.5pt;z-index:-251664896;mso-position-horizontal-relative:page;mso-position-vertical-relative:page" coordorigin="816,5414" coordsize="10743,2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">
                <v:group id="Group 51" o:spid="_x0000_s1027" style="position:absolute;left:826;top:5424;width:10723;height:2515" coordorigin="826,5424" coordsize="10723,2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Freeform 53" o:spid="_x0000_s1028" style="position:absolute;left:826;top:5424;width:10723;height:2515;visibility:visible;mso-wrap-style:square;v-text-anchor:top" coordsize="10723,2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sxMQA&#10;AADcAAAADwAAAGRycy9kb3ducmV2LnhtbESPQWsCQQyF74X+hyFCb3VWbYusjlJEacFT1YLHuBN3&#10;Fncyy86o6783B8Fbwnt578t03vlaXaiNVWADg34GirgItuLSwG67eh+DignZYh2YDNwownz2+jLF&#10;3IYr/9Flk0olIRxzNOBSanKtY+HIY+yHhli0Y2g9JlnbUtsWrxLuaz3Msi/tsWJpcNjQwlFx2py9&#10;gfGHS91tfRr+HJa7kWv2/5oWtTFvve57AipRl57mx/WvFfxPoZVnZAI9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bMTEAAAA3AAAAA8AAAAAAAAAAAAAAAAAmAIAAGRycy9k&#10;b3ducmV2LnhtbFBLBQYAAAAABAAEAPUAAACJAwAAAAA=&#10;" path="m,2515r10723,l10723,,,,,2515xe" fillcolor="#4e80bc" stroked="f">
                    <v:path arrowok="t" o:connecttype="custom" o:connectlocs="0,7939;10723,7939;10723,5424;0,5424;0,7939" o:connectangles="0,0,0,0,0"/>
                  </v:shape>
                  <v:shape id="Picture 52" o:spid="_x0000_s1029" type="#_x0000_t75" style="position:absolute;left:840;top:5491;width:10694;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I/2nCAAAA3AAAAA8AAABkcnMvZG93bnJldi54bWxET01rwkAQvQv9D8sUvJmN0tg2dRPEInjV&#10;FmpvQ3aapGZnw+4a03/fFQRv83ifsypH04mBnG8tK5gnKQjiyuqWawWfH9vZCwgfkDV2lknBH3ko&#10;i4fJCnNtL7yn4RBqEUPY56igCaHPpfRVQwZ9YnviyP1YZzBE6GqpHV5iuOnkIk2X0mDLsaHBnjYN&#10;VafD2Sg4tu/d99fzLque5NGl+8Fl2a9Tavo4rt9ABBrDXXxz73Scn73C9Zl4gS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CP9pwgAAANwAAAAPAAAAAAAAAAAAAAAAAJ8C&#10;AABkcnMvZG93bnJldi54bWxQSwUGAAAAAAQABAD3AAAAjgMAAAAA&#10;">
                    <v:imagedata r:id="rId18" o:title=""/>
                  </v:shape>
                </v:group>
                <w10:wrap anchorx="page" anchory="page"/>
              </v:group>
            </w:pict>
          </mc:Fallback>
        </mc:AlternateContent>
      </w:r>
    </w:p>
    <w:p w:rsidR="00EC5860" w:rsidRDefault="00EC5860">
      <w:pPr>
        <w:spacing w:before="2" w:line="220" w:lineRule="exact"/>
        <w:rPr>
          <w:sz w:val="22"/>
          <w:szCs w:val="22"/>
        </w:rPr>
      </w:pPr>
    </w:p>
    <w:p w:rsidR="0027726F" w:rsidRDefault="00E57CC6" w:rsidP="00E57CC6">
      <w:pPr>
        <w:spacing w:line="1240" w:lineRule="exact"/>
        <w:ind w:left="-90"/>
        <w:rPr>
          <w:rFonts w:ascii="Segoe UI" w:eastAsia="Segoe UI" w:hAnsi="Segoe UI" w:cs="Segoe UI"/>
          <w:b/>
          <w:color w:val="FFFFFF"/>
          <w:spacing w:val="-1"/>
          <w:position w:val="-3"/>
          <w:sz w:val="96"/>
          <w:szCs w:val="96"/>
        </w:rPr>
      </w:pPr>
      <w:r w:rsidRPr="00E57CC6">
        <w:rPr>
          <w:rFonts w:ascii="Segoe UI" w:eastAsia="Segoe UI" w:hAnsi="Segoe UI" w:cs="Segoe UI"/>
          <w:b/>
          <w:color w:val="FFFFFF"/>
          <w:spacing w:val="-1"/>
          <w:position w:val="-3"/>
          <w:sz w:val="96"/>
          <w:szCs w:val="96"/>
        </w:rPr>
        <w:t>VISION DOCUMENT</w:t>
      </w:r>
    </w:p>
    <w:p w:rsidR="00EC5860" w:rsidRDefault="00781CEC" w:rsidP="0027726F">
      <w:pPr>
        <w:spacing w:line="360" w:lineRule="auto"/>
        <w:ind w:left="6389"/>
      </w:pPr>
      <w:proofErr w:type="gramStart"/>
      <w:r>
        <w:rPr>
          <w:rFonts w:ascii="Segoe UI" w:eastAsia="Segoe UI" w:hAnsi="Segoe UI" w:cs="Segoe UI"/>
          <w:b/>
          <w:color w:val="002060"/>
          <w:spacing w:val="-1"/>
          <w:position w:val="-3"/>
          <w:sz w:val="56"/>
          <w:szCs w:val="56"/>
        </w:rPr>
        <w:t>version</w:t>
      </w:r>
      <w:proofErr w:type="gramEnd"/>
      <w:r>
        <w:rPr>
          <w:rFonts w:ascii="Segoe UI" w:eastAsia="Segoe UI" w:hAnsi="Segoe UI" w:cs="Segoe UI"/>
          <w:b/>
          <w:color w:val="002060"/>
          <w:spacing w:val="-1"/>
          <w:position w:val="-3"/>
          <w:sz w:val="56"/>
          <w:szCs w:val="56"/>
        </w:rPr>
        <w:t xml:space="preserve"> 1.1</w:t>
      </w:r>
    </w:p>
    <w:p w:rsidR="00EC5860" w:rsidRDefault="00EC5860">
      <w:pPr>
        <w:spacing w:line="200" w:lineRule="exact"/>
      </w:pPr>
    </w:p>
    <w:p w:rsidR="00EC5860" w:rsidRDefault="00EC5860">
      <w:pPr>
        <w:spacing w:before="6" w:line="200" w:lineRule="exact"/>
      </w:pPr>
    </w:p>
    <w:p w:rsidR="00EC5860" w:rsidRDefault="005A2D15">
      <w:pPr>
        <w:spacing w:line="300" w:lineRule="exact"/>
        <w:ind w:left="3382"/>
        <w:rPr>
          <w:rFonts w:ascii="Segoe UI" w:eastAsia="Segoe UI" w:hAnsi="Segoe UI" w:cs="Segoe UI"/>
          <w:sz w:val="24"/>
          <w:szCs w:val="24"/>
        </w:rPr>
      </w:pPr>
      <w:r>
        <w:rPr>
          <w:rFonts w:ascii="Segoe UI" w:eastAsia="Segoe UI" w:hAnsi="Segoe UI" w:cs="Segoe UI"/>
          <w:b/>
          <w:spacing w:val="-1"/>
          <w:sz w:val="24"/>
          <w:szCs w:val="24"/>
        </w:rPr>
        <w:t>T</w:t>
      </w:r>
      <w:r>
        <w:rPr>
          <w:rFonts w:ascii="Segoe UI" w:eastAsia="Segoe UI" w:hAnsi="Segoe UI" w:cs="Segoe UI"/>
          <w:b/>
          <w:sz w:val="24"/>
          <w:szCs w:val="24"/>
        </w:rPr>
        <w:t xml:space="preserve">ên </w:t>
      </w:r>
      <w:r>
        <w:rPr>
          <w:rFonts w:ascii="Segoe UI" w:eastAsia="Segoe UI" w:hAnsi="Segoe UI" w:cs="Segoe UI"/>
          <w:b/>
          <w:spacing w:val="2"/>
          <w:sz w:val="24"/>
          <w:szCs w:val="24"/>
        </w:rPr>
        <w:t>đ</w:t>
      </w:r>
      <w:r>
        <w:rPr>
          <w:rFonts w:ascii="Segoe UI" w:eastAsia="Segoe UI" w:hAnsi="Segoe UI" w:cs="Segoe UI"/>
          <w:b/>
          <w:sz w:val="24"/>
          <w:szCs w:val="24"/>
        </w:rPr>
        <w:t>ồ</w:t>
      </w:r>
      <w:r>
        <w:rPr>
          <w:rFonts w:ascii="Segoe UI" w:eastAsia="Segoe UI" w:hAnsi="Segoe UI" w:cs="Segoe UI"/>
          <w:b/>
          <w:spacing w:val="3"/>
          <w:sz w:val="24"/>
          <w:szCs w:val="24"/>
        </w:rPr>
        <w:t xml:space="preserve"> </w:t>
      </w:r>
      <w:r>
        <w:rPr>
          <w:rFonts w:ascii="Segoe UI" w:eastAsia="Segoe UI" w:hAnsi="Segoe UI" w:cs="Segoe UI"/>
          <w:b/>
          <w:sz w:val="24"/>
          <w:szCs w:val="24"/>
        </w:rPr>
        <w:t>á</w:t>
      </w:r>
      <w:r>
        <w:rPr>
          <w:rFonts w:ascii="Segoe UI" w:eastAsia="Segoe UI" w:hAnsi="Segoe UI" w:cs="Segoe UI"/>
          <w:b/>
          <w:spacing w:val="-1"/>
          <w:sz w:val="24"/>
          <w:szCs w:val="24"/>
        </w:rPr>
        <w:t>n</w:t>
      </w:r>
      <w:r>
        <w:rPr>
          <w:rFonts w:ascii="Segoe UI" w:eastAsia="Segoe UI" w:hAnsi="Segoe UI" w:cs="Segoe UI"/>
          <w:b/>
          <w:sz w:val="24"/>
          <w:szCs w:val="24"/>
        </w:rPr>
        <w:t xml:space="preserve">:  </w:t>
      </w:r>
      <w:r>
        <w:rPr>
          <w:rFonts w:ascii="Segoe UI" w:eastAsia="Segoe UI" w:hAnsi="Segoe UI" w:cs="Segoe UI"/>
          <w:b/>
          <w:spacing w:val="1"/>
          <w:sz w:val="24"/>
          <w:szCs w:val="24"/>
        </w:rPr>
        <w:t xml:space="preserve"> </w:t>
      </w:r>
      <w:r>
        <w:rPr>
          <w:rFonts w:ascii="Segoe UI" w:eastAsia="Segoe UI" w:hAnsi="Segoe UI" w:cs="Segoe UI"/>
          <w:sz w:val="24"/>
          <w:szCs w:val="24"/>
        </w:rPr>
        <w:t>C</w:t>
      </w:r>
      <w:r>
        <w:rPr>
          <w:rFonts w:ascii="Segoe UI" w:eastAsia="Segoe UI" w:hAnsi="Segoe UI" w:cs="Segoe UI"/>
          <w:spacing w:val="-1"/>
          <w:sz w:val="24"/>
          <w:szCs w:val="24"/>
        </w:rPr>
        <w:t>h</w:t>
      </w:r>
      <w:r>
        <w:rPr>
          <w:rFonts w:ascii="Segoe UI" w:eastAsia="Segoe UI" w:hAnsi="Segoe UI" w:cs="Segoe UI"/>
          <w:spacing w:val="-2"/>
          <w:sz w:val="24"/>
          <w:szCs w:val="24"/>
        </w:rPr>
        <w:t>ư</w:t>
      </w:r>
      <w:r>
        <w:rPr>
          <w:rFonts w:ascii="Segoe UI" w:eastAsia="Segoe UI" w:hAnsi="Segoe UI" w:cs="Segoe UI"/>
          <w:sz w:val="24"/>
          <w:szCs w:val="24"/>
        </w:rPr>
        <w:t>ơ</w:t>
      </w:r>
      <w:r>
        <w:rPr>
          <w:rFonts w:ascii="Segoe UI" w:eastAsia="Segoe UI" w:hAnsi="Segoe UI" w:cs="Segoe UI"/>
          <w:spacing w:val="-1"/>
          <w:sz w:val="24"/>
          <w:szCs w:val="24"/>
        </w:rPr>
        <w:t>n</w:t>
      </w:r>
      <w:r>
        <w:rPr>
          <w:rFonts w:ascii="Segoe UI" w:eastAsia="Segoe UI" w:hAnsi="Segoe UI" w:cs="Segoe UI"/>
          <w:sz w:val="24"/>
          <w:szCs w:val="24"/>
        </w:rPr>
        <w:t>g t</w:t>
      </w:r>
      <w:r>
        <w:rPr>
          <w:rFonts w:ascii="Segoe UI" w:eastAsia="Segoe UI" w:hAnsi="Segoe UI" w:cs="Segoe UI"/>
          <w:spacing w:val="-2"/>
          <w:sz w:val="24"/>
          <w:szCs w:val="24"/>
        </w:rPr>
        <w:t>r</w:t>
      </w:r>
      <w:r>
        <w:rPr>
          <w:rFonts w:ascii="Segoe UI" w:eastAsia="Segoe UI" w:hAnsi="Segoe UI" w:cs="Segoe UI"/>
          <w:sz w:val="24"/>
          <w:szCs w:val="24"/>
        </w:rPr>
        <w:t>ì</w:t>
      </w:r>
      <w:r>
        <w:rPr>
          <w:rFonts w:ascii="Segoe UI" w:eastAsia="Segoe UI" w:hAnsi="Segoe UI" w:cs="Segoe UI"/>
          <w:spacing w:val="-1"/>
          <w:sz w:val="24"/>
          <w:szCs w:val="24"/>
        </w:rPr>
        <w:t>n</w:t>
      </w:r>
      <w:r>
        <w:rPr>
          <w:rFonts w:ascii="Segoe UI" w:eastAsia="Segoe UI" w:hAnsi="Segoe UI" w:cs="Segoe UI"/>
          <w:sz w:val="24"/>
          <w:szCs w:val="24"/>
        </w:rPr>
        <w:t xml:space="preserve">h </w:t>
      </w:r>
      <w:r>
        <w:rPr>
          <w:rFonts w:ascii="Segoe UI" w:eastAsia="Segoe UI" w:hAnsi="Segoe UI" w:cs="Segoe UI"/>
          <w:spacing w:val="3"/>
          <w:sz w:val="24"/>
          <w:szCs w:val="24"/>
        </w:rPr>
        <w:t>N</w:t>
      </w:r>
      <w:r>
        <w:rPr>
          <w:rFonts w:ascii="Segoe UI" w:eastAsia="Segoe UI" w:hAnsi="Segoe UI" w:cs="Segoe UI"/>
          <w:spacing w:val="-2"/>
          <w:sz w:val="24"/>
          <w:szCs w:val="24"/>
        </w:rPr>
        <w:t>g</w:t>
      </w:r>
      <w:r>
        <w:rPr>
          <w:rFonts w:ascii="Segoe UI" w:eastAsia="Segoe UI" w:hAnsi="Segoe UI" w:cs="Segoe UI"/>
          <w:spacing w:val="-1"/>
          <w:sz w:val="24"/>
          <w:szCs w:val="24"/>
        </w:rPr>
        <w:t>h</w:t>
      </w:r>
      <w:r>
        <w:rPr>
          <w:rFonts w:ascii="Segoe UI" w:eastAsia="Segoe UI" w:hAnsi="Segoe UI" w:cs="Segoe UI"/>
          <w:sz w:val="24"/>
          <w:szCs w:val="24"/>
        </w:rPr>
        <w:t>e</w:t>
      </w:r>
      <w:r>
        <w:rPr>
          <w:rFonts w:ascii="Segoe UI" w:eastAsia="Segoe UI" w:hAnsi="Segoe UI" w:cs="Segoe UI"/>
          <w:spacing w:val="1"/>
          <w:sz w:val="24"/>
          <w:szCs w:val="24"/>
        </w:rPr>
        <w:t xml:space="preserve"> </w:t>
      </w:r>
      <w:r>
        <w:rPr>
          <w:rFonts w:ascii="Segoe UI" w:eastAsia="Segoe UI" w:hAnsi="Segoe UI" w:cs="Segoe UI"/>
          <w:spacing w:val="-1"/>
          <w:sz w:val="24"/>
          <w:szCs w:val="24"/>
        </w:rPr>
        <w:t>n</w:t>
      </w:r>
      <w:r>
        <w:rPr>
          <w:rFonts w:ascii="Segoe UI" w:eastAsia="Segoe UI" w:hAnsi="Segoe UI" w:cs="Segoe UI"/>
          <w:spacing w:val="3"/>
          <w:sz w:val="24"/>
          <w:szCs w:val="24"/>
        </w:rPr>
        <w:t>h</w:t>
      </w:r>
      <w:r>
        <w:rPr>
          <w:rFonts w:ascii="Segoe UI" w:eastAsia="Segoe UI" w:hAnsi="Segoe UI" w:cs="Segoe UI"/>
          <w:spacing w:val="-2"/>
          <w:sz w:val="24"/>
          <w:szCs w:val="24"/>
        </w:rPr>
        <w:t>ạ</w:t>
      </w:r>
      <w:r>
        <w:rPr>
          <w:rFonts w:ascii="Segoe UI" w:eastAsia="Segoe UI" w:hAnsi="Segoe UI" w:cs="Segoe UI"/>
          <w:sz w:val="24"/>
          <w:szCs w:val="24"/>
        </w:rPr>
        <w:t>c</w:t>
      </w:r>
      <w:r>
        <w:rPr>
          <w:rFonts w:ascii="Segoe UI" w:eastAsia="Segoe UI" w:hAnsi="Segoe UI" w:cs="Segoe UI"/>
          <w:spacing w:val="1"/>
          <w:sz w:val="24"/>
          <w:szCs w:val="24"/>
        </w:rPr>
        <w:t xml:space="preserve"> </w:t>
      </w:r>
      <w:r>
        <w:rPr>
          <w:rFonts w:ascii="Segoe UI" w:eastAsia="Segoe UI" w:hAnsi="Segoe UI" w:cs="Segoe UI"/>
          <w:sz w:val="24"/>
          <w:szCs w:val="24"/>
        </w:rPr>
        <w:t>t</w:t>
      </w:r>
      <w:r>
        <w:rPr>
          <w:rFonts w:ascii="Segoe UI" w:eastAsia="Segoe UI" w:hAnsi="Segoe UI" w:cs="Segoe UI"/>
          <w:spacing w:val="-2"/>
          <w:sz w:val="24"/>
          <w:szCs w:val="24"/>
        </w:rPr>
        <w:t>r</w:t>
      </w:r>
      <w:r>
        <w:rPr>
          <w:rFonts w:ascii="Segoe UI" w:eastAsia="Segoe UI" w:hAnsi="Segoe UI" w:cs="Segoe UI"/>
          <w:sz w:val="24"/>
          <w:szCs w:val="24"/>
        </w:rPr>
        <w:t>ên t</w:t>
      </w:r>
      <w:r>
        <w:rPr>
          <w:rFonts w:ascii="Segoe UI" w:eastAsia="Segoe UI" w:hAnsi="Segoe UI" w:cs="Segoe UI"/>
          <w:spacing w:val="-1"/>
          <w:sz w:val="24"/>
          <w:szCs w:val="24"/>
        </w:rPr>
        <w:t>h</w:t>
      </w:r>
      <w:r>
        <w:rPr>
          <w:rFonts w:ascii="Segoe UI" w:eastAsia="Segoe UI" w:hAnsi="Segoe UI" w:cs="Segoe UI"/>
          <w:spacing w:val="4"/>
          <w:sz w:val="24"/>
          <w:szCs w:val="24"/>
        </w:rPr>
        <w:t>i</w:t>
      </w:r>
      <w:r>
        <w:rPr>
          <w:rFonts w:ascii="Segoe UI" w:eastAsia="Segoe UI" w:hAnsi="Segoe UI" w:cs="Segoe UI"/>
          <w:spacing w:val="-1"/>
          <w:sz w:val="24"/>
          <w:szCs w:val="24"/>
        </w:rPr>
        <w:t>ế</w:t>
      </w:r>
      <w:r>
        <w:rPr>
          <w:rFonts w:ascii="Segoe UI" w:eastAsia="Segoe UI" w:hAnsi="Segoe UI" w:cs="Segoe UI"/>
          <w:sz w:val="24"/>
          <w:szCs w:val="24"/>
        </w:rPr>
        <w:t>t</w:t>
      </w:r>
      <w:r>
        <w:rPr>
          <w:rFonts w:ascii="Segoe UI" w:eastAsia="Segoe UI" w:hAnsi="Segoe UI" w:cs="Segoe UI"/>
          <w:spacing w:val="2"/>
          <w:sz w:val="24"/>
          <w:szCs w:val="24"/>
        </w:rPr>
        <w:t xml:space="preserve"> </w:t>
      </w:r>
      <w:r>
        <w:rPr>
          <w:rFonts w:ascii="Segoe UI" w:eastAsia="Segoe UI" w:hAnsi="Segoe UI" w:cs="Segoe UI"/>
          <w:spacing w:val="-2"/>
          <w:sz w:val="24"/>
          <w:szCs w:val="24"/>
        </w:rPr>
        <w:t>b</w:t>
      </w:r>
      <w:r>
        <w:rPr>
          <w:rFonts w:ascii="Segoe UI" w:eastAsia="Segoe UI" w:hAnsi="Segoe UI" w:cs="Segoe UI"/>
          <w:sz w:val="24"/>
          <w:szCs w:val="24"/>
        </w:rPr>
        <w:t>ị</w:t>
      </w:r>
      <w:r>
        <w:rPr>
          <w:rFonts w:ascii="Segoe UI" w:eastAsia="Segoe UI" w:hAnsi="Segoe UI" w:cs="Segoe UI"/>
          <w:spacing w:val="1"/>
          <w:sz w:val="24"/>
          <w:szCs w:val="24"/>
        </w:rPr>
        <w:t xml:space="preserve"> </w:t>
      </w:r>
      <w:r>
        <w:rPr>
          <w:rFonts w:ascii="Segoe UI" w:eastAsia="Segoe UI" w:hAnsi="Segoe UI" w:cs="Segoe UI"/>
          <w:spacing w:val="-2"/>
          <w:sz w:val="24"/>
          <w:szCs w:val="24"/>
        </w:rPr>
        <w:t>d</w:t>
      </w:r>
      <w:r>
        <w:rPr>
          <w:rFonts w:ascii="Segoe UI" w:eastAsia="Segoe UI" w:hAnsi="Segoe UI" w:cs="Segoe UI"/>
          <w:sz w:val="24"/>
          <w:szCs w:val="24"/>
        </w:rPr>
        <w:t>i</w:t>
      </w:r>
      <w:r>
        <w:rPr>
          <w:rFonts w:ascii="Segoe UI" w:eastAsia="Segoe UI" w:hAnsi="Segoe UI" w:cs="Segoe UI"/>
          <w:spacing w:val="1"/>
          <w:sz w:val="24"/>
          <w:szCs w:val="24"/>
        </w:rPr>
        <w:t xml:space="preserve"> </w:t>
      </w:r>
      <w:r>
        <w:rPr>
          <w:rFonts w:ascii="Segoe UI" w:eastAsia="Segoe UI" w:hAnsi="Segoe UI" w:cs="Segoe UI"/>
          <w:spacing w:val="-2"/>
          <w:sz w:val="24"/>
          <w:szCs w:val="24"/>
        </w:rPr>
        <w:t>đ</w:t>
      </w:r>
      <w:r>
        <w:rPr>
          <w:rFonts w:ascii="Segoe UI" w:eastAsia="Segoe UI" w:hAnsi="Segoe UI" w:cs="Segoe UI"/>
          <w:spacing w:val="-1"/>
          <w:sz w:val="24"/>
          <w:szCs w:val="24"/>
        </w:rPr>
        <w:t>ộ</w:t>
      </w:r>
      <w:r>
        <w:rPr>
          <w:rFonts w:ascii="Segoe UI" w:eastAsia="Segoe UI" w:hAnsi="Segoe UI" w:cs="Segoe UI"/>
          <w:spacing w:val="3"/>
          <w:sz w:val="24"/>
          <w:szCs w:val="24"/>
        </w:rPr>
        <w:t>n</w:t>
      </w:r>
      <w:r>
        <w:rPr>
          <w:rFonts w:ascii="Segoe UI" w:eastAsia="Segoe UI" w:hAnsi="Segoe UI" w:cs="Segoe UI"/>
          <w:sz w:val="24"/>
          <w:szCs w:val="24"/>
        </w:rPr>
        <w:t>g</w:t>
      </w:r>
    </w:p>
    <w:p w:rsidR="00EC5860" w:rsidRDefault="00EC5860">
      <w:pPr>
        <w:spacing w:before="6" w:line="140" w:lineRule="exact"/>
        <w:rPr>
          <w:sz w:val="14"/>
          <w:szCs w:val="14"/>
        </w:rPr>
      </w:pPr>
    </w:p>
    <w:p w:rsidR="00EC5860" w:rsidRDefault="005A2D15">
      <w:pPr>
        <w:ind w:left="3344" w:right="4057"/>
        <w:jc w:val="center"/>
        <w:rPr>
          <w:rFonts w:ascii="Segoe UI" w:eastAsia="Segoe UI" w:hAnsi="Segoe UI" w:cs="Segoe UI"/>
          <w:sz w:val="24"/>
          <w:szCs w:val="24"/>
        </w:rPr>
      </w:pPr>
      <w:proofErr w:type="gramStart"/>
      <w:r>
        <w:rPr>
          <w:rFonts w:ascii="Segoe UI" w:eastAsia="Segoe UI" w:hAnsi="Segoe UI" w:cs="Segoe UI"/>
          <w:b/>
          <w:spacing w:val="2"/>
          <w:sz w:val="24"/>
          <w:szCs w:val="24"/>
        </w:rPr>
        <w:t>N</w:t>
      </w:r>
      <w:r>
        <w:rPr>
          <w:rFonts w:ascii="Segoe UI" w:eastAsia="Segoe UI" w:hAnsi="Segoe UI" w:cs="Segoe UI"/>
          <w:b/>
          <w:sz w:val="24"/>
          <w:szCs w:val="24"/>
        </w:rPr>
        <w:t>h</w:t>
      </w:r>
      <w:r>
        <w:rPr>
          <w:rFonts w:ascii="Segoe UI" w:eastAsia="Segoe UI" w:hAnsi="Segoe UI" w:cs="Segoe UI"/>
          <w:b/>
          <w:spacing w:val="2"/>
          <w:sz w:val="24"/>
          <w:szCs w:val="24"/>
        </w:rPr>
        <w:t>ó</w:t>
      </w:r>
      <w:r>
        <w:rPr>
          <w:rFonts w:ascii="Segoe UI" w:eastAsia="Segoe UI" w:hAnsi="Segoe UI" w:cs="Segoe UI"/>
          <w:b/>
          <w:sz w:val="24"/>
          <w:szCs w:val="24"/>
        </w:rPr>
        <w:t>m</w:t>
      </w:r>
      <w:r>
        <w:rPr>
          <w:rFonts w:ascii="Segoe UI" w:eastAsia="Segoe UI" w:hAnsi="Segoe UI" w:cs="Segoe UI"/>
          <w:b/>
          <w:spacing w:val="-3"/>
          <w:sz w:val="24"/>
          <w:szCs w:val="24"/>
        </w:rPr>
        <w:t xml:space="preserve"> </w:t>
      </w:r>
      <w:r>
        <w:rPr>
          <w:rFonts w:ascii="Segoe UI" w:eastAsia="Segoe UI" w:hAnsi="Segoe UI" w:cs="Segoe UI"/>
          <w:b/>
          <w:sz w:val="24"/>
          <w:szCs w:val="24"/>
        </w:rPr>
        <w:t>:</w:t>
      </w:r>
      <w:proofErr w:type="gramEnd"/>
      <w:r>
        <w:rPr>
          <w:rFonts w:ascii="Segoe UI" w:eastAsia="Segoe UI" w:hAnsi="Segoe UI" w:cs="Segoe UI"/>
          <w:b/>
          <w:sz w:val="24"/>
          <w:szCs w:val="24"/>
        </w:rPr>
        <w:t xml:space="preserve">          </w:t>
      </w:r>
      <w:r>
        <w:rPr>
          <w:rFonts w:ascii="Segoe UI" w:eastAsia="Segoe UI" w:hAnsi="Segoe UI" w:cs="Segoe UI"/>
          <w:b/>
          <w:spacing w:val="1"/>
          <w:sz w:val="24"/>
          <w:szCs w:val="24"/>
        </w:rPr>
        <w:t xml:space="preserve"> </w:t>
      </w:r>
      <w:r>
        <w:rPr>
          <w:rFonts w:ascii="Segoe UI" w:eastAsia="Segoe UI" w:hAnsi="Segoe UI" w:cs="Segoe UI"/>
          <w:spacing w:val="-2"/>
          <w:sz w:val="24"/>
          <w:szCs w:val="24"/>
        </w:rPr>
        <w:t>N</w:t>
      </w:r>
      <w:r>
        <w:rPr>
          <w:rFonts w:ascii="Segoe UI" w:eastAsia="Segoe UI" w:hAnsi="Segoe UI" w:cs="Segoe UI"/>
          <w:spacing w:val="1"/>
          <w:sz w:val="24"/>
          <w:szCs w:val="24"/>
        </w:rPr>
        <w:t>B</w:t>
      </w:r>
      <w:r>
        <w:rPr>
          <w:rFonts w:ascii="Segoe UI" w:eastAsia="Segoe UI" w:hAnsi="Segoe UI" w:cs="Segoe UI"/>
          <w:spacing w:val="-2"/>
          <w:sz w:val="24"/>
          <w:szCs w:val="24"/>
        </w:rPr>
        <w:t>N</w:t>
      </w:r>
      <w:r>
        <w:rPr>
          <w:rFonts w:ascii="Segoe UI" w:eastAsia="Segoe UI" w:hAnsi="Segoe UI" w:cs="Segoe UI"/>
          <w:sz w:val="24"/>
          <w:szCs w:val="24"/>
        </w:rPr>
        <w:t>D</w:t>
      </w:r>
    </w:p>
    <w:p w:rsidR="00EC5860" w:rsidRDefault="00EC5860">
      <w:pPr>
        <w:spacing w:before="6" w:line="140" w:lineRule="exact"/>
        <w:rPr>
          <w:sz w:val="14"/>
          <w:szCs w:val="14"/>
        </w:rPr>
      </w:pPr>
    </w:p>
    <w:p w:rsidR="00EC5860" w:rsidRDefault="005A2D15" w:rsidP="0027726F">
      <w:pPr>
        <w:spacing w:line="300" w:lineRule="exact"/>
        <w:ind w:left="3382"/>
        <w:rPr>
          <w:rFonts w:ascii="Segoe UI" w:eastAsia="Segoe UI" w:hAnsi="Segoe UI" w:cs="Segoe UI"/>
          <w:i/>
          <w:position w:val="-2"/>
          <w:sz w:val="24"/>
          <w:szCs w:val="24"/>
        </w:rPr>
      </w:pPr>
      <w:r>
        <w:rPr>
          <w:rFonts w:ascii="Segoe UI" w:eastAsia="Segoe UI" w:hAnsi="Segoe UI" w:cs="Segoe UI"/>
          <w:i/>
          <w:spacing w:val="-1"/>
          <w:position w:val="-2"/>
          <w:sz w:val="24"/>
          <w:szCs w:val="24"/>
        </w:rPr>
        <w:t>(T</w:t>
      </w:r>
      <w:r>
        <w:rPr>
          <w:rFonts w:ascii="Segoe UI" w:eastAsia="Segoe UI" w:hAnsi="Segoe UI" w:cs="Segoe UI"/>
          <w:i/>
          <w:spacing w:val="1"/>
          <w:position w:val="-2"/>
          <w:sz w:val="24"/>
          <w:szCs w:val="24"/>
        </w:rPr>
        <w:t>hô</w:t>
      </w:r>
      <w:r>
        <w:rPr>
          <w:rFonts w:ascii="Segoe UI" w:eastAsia="Segoe UI" w:hAnsi="Segoe UI" w:cs="Segoe UI"/>
          <w:i/>
          <w:position w:val="-2"/>
          <w:sz w:val="24"/>
          <w:szCs w:val="24"/>
        </w:rPr>
        <w:t>ng</w:t>
      </w:r>
      <w:r>
        <w:rPr>
          <w:rFonts w:ascii="Segoe UI" w:eastAsia="Segoe UI" w:hAnsi="Segoe UI" w:cs="Segoe UI"/>
          <w:i/>
          <w:spacing w:val="1"/>
          <w:position w:val="-2"/>
          <w:sz w:val="24"/>
          <w:szCs w:val="24"/>
        </w:rPr>
        <w:t xml:space="preserve"> </w:t>
      </w:r>
      <w:r>
        <w:rPr>
          <w:rFonts w:ascii="Segoe UI" w:eastAsia="Segoe UI" w:hAnsi="Segoe UI" w:cs="Segoe UI"/>
          <w:i/>
          <w:spacing w:val="-1"/>
          <w:position w:val="-2"/>
          <w:sz w:val="24"/>
          <w:szCs w:val="24"/>
        </w:rPr>
        <w:t>t</w:t>
      </w:r>
      <w:r>
        <w:rPr>
          <w:rFonts w:ascii="Segoe UI" w:eastAsia="Segoe UI" w:hAnsi="Segoe UI" w:cs="Segoe UI"/>
          <w:i/>
          <w:position w:val="-2"/>
          <w:sz w:val="24"/>
          <w:szCs w:val="24"/>
        </w:rPr>
        <w:t>in</w:t>
      </w:r>
      <w:r>
        <w:rPr>
          <w:rFonts w:ascii="Segoe UI" w:eastAsia="Segoe UI" w:hAnsi="Segoe UI" w:cs="Segoe UI"/>
          <w:i/>
          <w:spacing w:val="1"/>
          <w:position w:val="-2"/>
          <w:sz w:val="24"/>
          <w:szCs w:val="24"/>
        </w:rPr>
        <w:t xml:space="preserve"> c</w:t>
      </w:r>
      <w:r>
        <w:rPr>
          <w:rFonts w:ascii="Segoe UI" w:eastAsia="Segoe UI" w:hAnsi="Segoe UI" w:cs="Segoe UI"/>
          <w:i/>
          <w:position w:val="-2"/>
          <w:sz w:val="24"/>
          <w:szCs w:val="24"/>
        </w:rPr>
        <w:t>ụ</w:t>
      </w:r>
      <w:r>
        <w:rPr>
          <w:rFonts w:ascii="Segoe UI" w:eastAsia="Segoe UI" w:hAnsi="Segoe UI" w:cs="Segoe UI"/>
          <w:i/>
          <w:spacing w:val="2"/>
          <w:position w:val="-2"/>
          <w:sz w:val="24"/>
          <w:szCs w:val="24"/>
        </w:rPr>
        <w:t xml:space="preserve"> </w:t>
      </w:r>
      <w:r>
        <w:rPr>
          <w:rFonts w:ascii="Segoe UI" w:eastAsia="Segoe UI" w:hAnsi="Segoe UI" w:cs="Segoe UI"/>
          <w:i/>
          <w:spacing w:val="-1"/>
          <w:position w:val="-2"/>
          <w:sz w:val="24"/>
          <w:szCs w:val="24"/>
        </w:rPr>
        <w:t>t</w:t>
      </w:r>
      <w:r>
        <w:rPr>
          <w:rFonts w:ascii="Segoe UI" w:eastAsia="Segoe UI" w:hAnsi="Segoe UI" w:cs="Segoe UI"/>
          <w:i/>
          <w:spacing w:val="1"/>
          <w:position w:val="-2"/>
          <w:sz w:val="24"/>
          <w:szCs w:val="24"/>
        </w:rPr>
        <w:t>h</w:t>
      </w:r>
      <w:r>
        <w:rPr>
          <w:rFonts w:ascii="Segoe UI" w:eastAsia="Segoe UI" w:hAnsi="Segoe UI" w:cs="Segoe UI"/>
          <w:i/>
          <w:position w:val="-2"/>
          <w:sz w:val="24"/>
          <w:szCs w:val="24"/>
        </w:rPr>
        <w:t xml:space="preserve">ể </w:t>
      </w:r>
      <w:r>
        <w:rPr>
          <w:rFonts w:ascii="Segoe UI" w:eastAsia="Segoe UI" w:hAnsi="Segoe UI" w:cs="Segoe UI"/>
          <w:i/>
          <w:spacing w:val="-1"/>
          <w:position w:val="-2"/>
          <w:sz w:val="24"/>
          <w:szCs w:val="24"/>
        </w:rPr>
        <w:t>t</w:t>
      </w:r>
      <w:r>
        <w:rPr>
          <w:rFonts w:ascii="Segoe UI" w:eastAsia="Segoe UI" w:hAnsi="Segoe UI" w:cs="Segoe UI"/>
          <w:i/>
          <w:position w:val="-2"/>
          <w:sz w:val="24"/>
          <w:szCs w:val="24"/>
        </w:rPr>
        <w:t>ừng</w:t>
      </w:r>
      <w:r>
        <w:rPr>
          <w:rFonts w:ascii="Segoe UI" w:eastAsia="Segoe UI" w:hAnsi="Segoe UI" w:cs="Segoe UI"/>
          <w:i/>
          <w:spacing w:val="1"/>
          <w:position w:val="-2"/>
          <w:sz w:val="24"/>
          <w:szCs w:val="24"/>
        </w:rPr>
        <w:t xml:space="preserve"> </w:t>
      </w:r>
      <w:r>
        <w:rPr>
          <w:rFonts w:ascii="Segoe UI" w:eastAsia="Segoe UI" w:hAnsi="Segoe UI" w:cs="Segoe UI"/>
          <w:i/>
          <w:spacing w:val="-1"/>
          <w:position w:val="-2"/>
          <w:sz w:val="24"/>
          <w:szCs w:val="24"/>
        </w:rPr>
        <w:t>t</w:t>
      </w:r>
      <w:r>
        <w:rPr>
          <w:rFonts w:ascii="Segoe UI" w:eastAsia="Segoe UI" w:hAnsi="Segoe UI" w:cs="Segoe UI"/>
          <w:i/>
          <w:spacing w:val="1"/>
          <w:position w:val="-2"/>
          <w:sz w:val="24"/>
          <w:szCs w:val="24"/>
        </w:rPr>
        <w:t>h</w:t>
      </w:r>
      <w:r>
        <w:rPr>
          <w:rFonts w:ascii="Segoe UI" w:eastAsia="Segoe UI" w:hAnsi="Segoe UI" w:cs="Segoe UI"/>
          <w:i/>
          <w:position w:val="-2"/>
          <w:sz w:val="24"/>
          <w:szCs w:val="24"/>
        </w:rPr>
        <w:t>ành</w:t>
      </w:r>
      <w:r>
        <w:rPr>
          <w:rFonts w:ascii="Segoe UI" w:eastAsia="Segoe UI" w:hAnsi="Segoe UI" w:cs="Segoe UI"/>
          <w:i/>
          <w:spacing w:val="2"/>
          <w:position w:val="-2"/>
          <w:sz w:val="24"/>
          <w:szCs w:val="24"/>
        </w:rPr>
        <w:t xml:space="preserve"> </w:t>
      </w:r>
      <w:r>
        <w:rPr>
          <w:rFonts w:ascii="Segoe UI" w:eastAsia="Segoe UI" w:hAnsi="Segoe UI" w:cs="Segoe UI"/>
          <w:i/>
          <w:spacing w:val="1"/>
          <w:position w:val="-2"/>
          <w:sz w:val="24"/>
          <w:szCs w:val="24"/>
        </w:rPr>
        <w:t>v</w:t>
      </w:r>
      <w:r>
        <w:rPr>
          <w:rFonts w:ascii="Segoe UI" w:eastAsia="Segoe UI" w:hAnsi="Segoe UI" w:cs="Segoe UI"/>
          <w:i/>
          <w:position w:val="-2"/>
          <w:sz w:val="24"/>
          <w:szCs w:val="24"/>
        </w:rPr>
        <w:t>i</w:t>
      </w:r>
      <w:r>
        <w:rPr>
          <w:rFonts w:ascii="Segoe UI" w:eastAsia="Segoe UI" w:hAnsi="Segoe UI" w:cs="Segoe UI"/>
          <w:i/>
          <w:spacing w:val="-2"/>
          <w:position w:val="-2"/>
          <w:sz w:val="24"/>
          <w:szCs w:val="24"/>
        </w:rPr>
        <w:t>ê</w:t>
      </w:r>
      <w:r>
        <w:rPr>
          <w:rFonts w:ascii="Segoe UI" w:eastAsia="Segoe UI" w:hAnsi="Segoe UI" w:cs="Segoe UI"/>
          <w:i/>
          <w:position w:val="-2"/>
          <w:sz w:val="24"/>
          <w:szCs w:val="24"/>
        </w:rPr>
        <w:t>n</w:t>
      </w:r>
      <w:r>
        <w:rPr>
          <w:rFonts w:ascii="Segoe UI" w:eastAsia="Segoe UI" w:hAnsi="Segoe UI" w:cs="Segoe UI"/>
          <w:i/>
          <w:spacing w:val="1"/>
          <w:position w:val="-2"/>
          <w:sz w:val="24"/>
          <w:szCs w:val="24"/>
        </w:rPr>
        <w:t xml:space="preserve"> </w:t>
      </w:r>
      <w:r>
        <w:rPr>
          <w:rFonts w:ascii="Segoe UI" w:eastAsia="Segoe UI" w:hAnsi="Segoe UI" w:cs="Segoe UI"/>
          <w:i/>
          <w:position w:val="-2"/>
          <w:sz w:val="24"/>
          <w:szCs w:val="24"/>
        </w:rPr>
        <w:t>ở</w:t>
      </w:r>
      <w:r>
        <w:rPr>
          <w:rFonts w:ascii="Segoe UI" w:eastAsia="Segoe UI" w:hAnsi="Segoe UI" w:cs="Segoe UI"/>
          <w:i/>
          <w:spacing w:val="2"/>
          <w:position w:val="-2"/>
          <w:sz w:val="24"/>
          <w:szCs w:val="24"/>
        </w:rPr>
        <w:t xml:space="preserve"> </w:t>
      </w:r>
      <w:r>
        <w:rPr>
          <w:rFonts w:ascii="Segoe UI" w:eastAsia="Segoe UI" w:hAnsi="Segoe UI" w:cs="Segoe UI"/>
          <w:i/>
          <w:spacing w:val="-4"/>
          <w:position w:val="-2"/>
          <w:sz w:val="24"/>
          <w:szCs w:val="24"/>
        </w:rPr>
        <w:t>c</w:t>
      </w:r>
      <w:r>
        <w:rPr>
          <w:rFonts w:ascii="Segoe UI" w:eastAsia="Segoe UI" w:hAnsi="Segoe UI" w:cs="Segoe UI"/>
          <w:i/>
          <w:position w:val="-2"/>
          <w:sz w:val="24"/>
          <w:szCs w:val="24"/>
        </w:rPr>
        <w:t>u</w:t>
      </w:r>
      <w:r>
        <w:rPr>
          <w:rFonts w:ascii="Segoe UI" w:eastAsia="Segoe UI" w:hAnsi="Segoe UI" w:cs="Segoe UI"/>
          <w:i/>
          <w:spacing w:val="1"/>
          <w:position w:val="-2"/>
          <w:sz w:val="24"/>
          <w:szCs w:val="24"/>
        </w:rPr>
        <w:t>ố</w:t>
      </w:r>
      <w:r>
        <w:rPr>
          <w:rFonts w:ascii="Segoe UI" w:eastAsia="Segoe UI" w:hAnsi="Segoe UI" w:cs="Segoe UI"/>
          <w:i/>
          <w:position w:val="-2"/>
          <w:sz w:val="24"/>
          <w:szCs w:val="24"/>
        </w:rPr>
        <w:t>i</w:t>
      </w:r>
      <w:r>
        <w:rPr>
          <w:rFonts w:ascii="Segoe UI" w:eastAsia="Segoe UI" w:hAnsi="Segoe UI" w:cs="Segoe UI"/>
          <w:i/>
          <w:spacing w:val="2"/>
          <w:position w:val="-2"/>
          <w:sz w:val="24"/>
          <w:szCs w:val="24"/>
        </w:rPr>
        <w:t xml:space="preserve"> </w:t>
      </w:r>
      <w:r>
        <w:rPr>
          <w:rFonts w:ascii="Segoe UI" w:eastAsia="Segoe UI" w:hAnsi="Segoe UI" w:cs="Segoe UI"/>
          <w:i/>
          <w:position w:val="-2"/>
          <w:sz w:val="24"/>
          <w:szCs w:val="24"/>
        </w:rPr>
        <w:t>bài)</w:t>
      </w: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szCs w:val="28"/>
        </w:rPr>
      </w:pPr>
    </w:p>
    <w:p w:rsidR="00EC5860" w:rsidRDefault="005A2D15">
      <w:pPr>
        <w:spacing w:before="1"/>
        <w:ind w:left="1419"/>
        <w:rPr>
          <w:rFonts w:ascii="Segoe UI" w:eastAsia="Segoe UI" w:hAnsi="Segoe UI" w:cs="Segoe UI"/>
          <w:sz w:val="22"/>
          <w:szCs w:val="22"/>
        </w:rPr>
      </w:pPr>
      <w:r>
        <w:rPr>
          <w:rFonts w:ascii="Segoe UI" w:eastAsia="Segoe UI" w:hAnsi="Segoe UI" w:cs="Segoe UI"/>
          <w:spacing w:val="-2"/>
          <w:sz w:val="22"/>
          <w:szCs w:val="22"/>
        </w:rPr>
        <w:t>B</w:t>
      </w:r>
      <w:r>
        <w:rPr>
          <w:rFonts w:ascii="Segoe UI" w:eastAsia="Segoe UI" w:hAnsi="Segoe UI" w:cs="Segoe UI"/>
          <w:sz w:val="22"/>
          <w:szCs w:val="22"/>
        </w:rPr>
        <w:t>ộ</w:t>
      </w:r>
      <w:r>
        <w:rPr>
          <w:rFonts w:ascii="Segoe UI" w:eastAsia="Segoe UI" w:hAnsi="Segoe UI" w:cs="Segoe UI"/>
          <w:spacing w:val="3"/>
          <w:sz w:val="22"/>
          <w:szCs w:val="22"/>
        </w:rPr>
        <w:t xml:space="preserve"> </w:t>
      </w:r>
      <w:r>
        <w:rPr>
          <w:rFonts w:ascii="Segoe UI" w:eastAsia="Segoe UI" w:hAnsi="Segoe UI" w:cs="Segoe UI"/>
          <w:spacing w:val="2"/>
          <w:sz w:val="22"/>
          <w:szCs w:val="22"/>
        </w:rPr>
        <w:t>m</w:t>
      </w:r>
      <w:r>
        <w:rPr>
          <w:rFonts w:ascii="Segoe UI" w:eastAsia="Segoe UI" w:hAnsi="Segoe UI" w:cs="Segoe UI"/>
          <w:sz w:val="22"/>
          <w:szCs w:val="22"/>
        </w:rPr>
        <w:t>ôn</w:t>
      </w:r>
      <w:r>
        <w:rPr>
          <w:rFonts w:ascii="Segoe UI" w:eastAsia="Segoe UI" w:hAnsi="Segoe UI" w:cs="Segoe UI"/>
          <w:spacing w:val="-3"/>
          <w:sz w:val="22"/>
          <w:szCs w:val="22"/>
        </w:rPr>
        <w:t xml:space="preserve"> </w:t>
      </w:r>
      <w:r>
        <w:rPr>
          <w:rFonts w:ascii="Segoe UI" w:eastAsia="Segoe UI" w:hAnsi="Segoe UI" w:cs="Segoe UI"/>
          <w:spacing w:val="-2"/>
          <w:sz w:val="22"/>
          <w:szCs w:val="22"/>
        </w:rPr>
        <w:t>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nghệ</w:t>
      </w:r>
      <w:r>
        <w:rPr>
          <w:rFonts w:ascii="Segoe UI" w:eastAsia="Segoe UI" w:hAnsi="Segoe UI" w:cs="Segoe UI"/>
          <w:spacing w:val="-3"/>
          <w:sz w:val="22"/>
          <w:szCs w:val="22"/>
        </w:rPr>
        <w:t xml:space="preserve"> </w:t>
      </w:r>
      <w:r>
        <w:rPr>
          <w:rFonts w:ascii="Segoe UI" w:eastAsia="Segoe UI" w:hAnsi="Segoe UI" w:cs="Segoe UI"/>
          <w:sz w:val="22"/>
          <w:szCs w:val="22"/>
        </w:rPr>
        <w:t>ph</w:t>
      </w:r>
      <w:r>
        <w:rPr>
          <w:rFonts w:ascii="Segoe UI" w:eastAsia="Segoe UI" w:hAnsi="Segoe UI" w:cs="Segoe UI"/>
          <w:spacing w:val="-2"/>
          <w:sz w:val="22"/>
          <w:szCs w:val="22"/>
        </w:rPr>
        <w:t>ầ</w:t>
      </w:r>
      <w:r>
        <w:rPr>
          <w:rFonts w:ascii="Segoe UI" w:eastAsia="Segoe UI" w:hAnsi="Segoe UI" w:cs="Segoe UI"/>
          <w:sz w:val="22"/>
          <w:szCs w:val="22"/>
        </w:rPr>
        <w:t>n</w:t>
      </w:r>
      <w:r>
        <w:rPr>
          <w:rFonts w:ascii="Segoe UI" w:eastAsia="Segoe UI" w:hAnsi="Segoe UI" w:cs="Segoe UI"/>
          <w:spacing w:val="2"/>
          <w:sz w:val="22"/>
          <w:szCs w:val="22"/>
        </w:rPr>
        <w:t xml:space="preserve"> m</w:t>
      </w:r>
      <w:r>
        <w:rPr>
          <w:rFonts w:ascii="Segoe UI" w:eastAsia="Segoe UI" w:hAnsi="Segoe UI" w:cs="Segoe UI"/>
          <w:spacing w:val="-5"/>
          <w:sz w:val="22"/>
          <w:szCs w:val="22"/>
        </w:rPr>
        <w:t>ề</w:t>
      </w:r>
      <w:r>
        <w:rPr>
          <w:rFonts w:ascii="Segoe UI" w:eastAsia="Segoe UI" w:hAnsi="Segoe UI" w:cs="Segoe UI"/>
          <w:sz w:val="22"/>
          <w:szCs w:val="22"/>
        </w:rPr>
        <w:t>m</w:t>
      </w:r>
    </w:p>
    <w:p w:rsidR="00EC5860" w:rsidRDefault="00EC5860">
      <w:pPr>
        <w:spacing w:before="9" w:line="120" w:lineRule="exact"/>
        <w:rPr>
          <w:sz w:val="13"/>
          <w:szCs w:val="13"/>
        </w:rPr>
      </w:pPr>
    </w:p>
    <w:p w:rsidR="00EC5860" w:rsidRDefault="005A2D15">
      <w:pPr>
        <w:ind w:left="1832"/>
        <w:rPr>
          <w:rFonts w:ascii="Segoe UI" w:eastAsia="Segoe UI" w:hAnsi="Segoe UI" w:cs="Segoe UI"/>
          <w:sz w:val="22"/>
          <w:szCs w:val="22"/>
        </w:rPr>
      </w:pPr>
      <w:r>
        <w:rPr>
          <w:rFonts w:ascii="Segoe UI" w:eastAsia="Segoe UI" w:hAnsi="Segoe UI" w:cs="Segoe UI"/>
          <w:spacing w:val="1"/>
          <w:sz w:val="22"/>
          <w:szCs w:val="22"/>
        </w:rPr>
        <w:t>K</w:t>
      </w:r>
      <w:r>
        <w:rPr>
          <w:rFonts w:ascii="Segoe UI" w:eastAsia="Segoe UI" w:hAnsi="Segoe UI" w:cs="Segoe UI"/>
          <w:sz w:val="22"/>
          <w:szCs w:val="22"/>
        </w:rPr>
        <w:t xml:space="preserve">hoa </w:t>
      </w:r>
      <w:r>
        <w:rPr>
          <w:rFonts w:ascii="Segoe UI" w:eastAsia="Segoe UI" w:hAnsi="Segoe UI" w:cs="Segoe UI"/>
          <w:spacing w:val="-2"/>
          <w:sz w:val="22"/>
          <w:szCs w:val="22"/>
        </w:rPr>
        <w:t>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nghệ</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hông</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in</w:t>
      </w:r>
    </w:p>
    <w:p w:rsidR="00EC5860" w:rsidRDefault="00EC5860">
      <w:pPr>
        <w:spacing w:before="4" w:line="140" w:lineRule="exact"/>
        <w:rPr>
          <w:sz w:val="14"/>
          <w:szCs w:val="14"/>
        </w:rPr>
      </w:pPr>
    </w:p>
    <w:p w:rsidR="00EC5860" w:rsidRDefault="00DE39FD">
      <w:pPr>
        <w:ind w:left="997"/>
        <w:rPr>
          <w:rFonts w:ascii="Segoe UI" w:eastAsia="Segoe UI" w:hAnsi="Segoe UI" w:cs="Segoe UI"/>
          <w:sz w:val="22"/>
          <w:szCs w:val="22"/>
        </w:rPr>
        <w:sectPr w:rsidR="00EC5860">
          <w:pgSz w:w="12240" w:h="15840"/>
          <w:pgMar w:top="1480" w:right="820" w:bottom="280" w:left="1720" w:header="720" w:footer="720" w:gutter="0"/>
          <w:cols w:space="720"/>
        </w:sectPr>
      </w:pPr>
      <w:r>
        <w:rPr>
          <w:noProof/>
        </w:rPr>
        <mc:AlternateContent>
          <mc:Choice Requires="wpg">
            <w:drawing>
              <wp:anchor distT="0" distB="0" distL="114300" distR="114300" simplePos="0" relativeHeight="251654656" behindDoc="1" locked="0" layoutInCell="1" allowOverlap="1" wp14:anchorId="21376B54" wp14:editId="661D2AB6">
                <wp:simplePos x="0" y="0"/>
                <wp:positionH relativeFrom="page">
                  <wp:posOffset>4528820</wp:posOffset>
                </wp:positionH>
                <wp:positionV relativeFrom="page">
                  <wp:posOffset>6793865</wp:posOffset>
                </wp:positionV>
                <wp:extent cx="2627630" cy="2725420"/>
                <wp:effectExtent l="0" t="2540" r="0" b="0"/>
                <wp:wrapNone/>
                <wp:docPr id="14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7630" cy="2725420"/>
                          <a:chOff x="7132" y="10699"/>
                          <a:chExt cx="4138" cy="4292"/>
                        </a:xfrm>
                      </wpg:grpSpPr>
                      <wpg:grpSp>
                        <wpg:cNvPr id="142" name="Group 35"/>
                        <wpg:cNvGrpSpPr>
                          <a:grpSpLocks/>
                        </wpg:cNvGrpSpPr>
                        <wpg:grpSpPr bwMode="auto">
                          <a:xfrm>
                            <a:off x="8573" y="10709"/>
                            <a:ext cx="2688" cy="2698"/>
                            <a:chOff x="8573" y="10709"/>
                            <a:chExt cx="2688" cy="2698"/>
                          </a:xfrm>
                        </wpg:grpSpPr>
                        <wps:wsp>
                          <wps:cNvPr id="143" name="Freeform 44"/>
                          <wps:cNvSpPr>
                            <a:spLocks/>
                          </wps:cNvSpPr>
                          <wps:spPr bwMode="auto">
                            <a:xfrm>
                              <a:off x="8573" y="10709"/>
                              <a:ext cx="2688" cy="2698"/>
                            </a:xfrm>
                            <a:custGeom>
                              <a:avLst/>
                              <a:gdLst>
                                <a:gd name="T0" fmla="+- 0 8578 8573"/>
                                <a:gd name="T1" fmla="*/ T0 w 2688"/>
                                <a:gd name="T2" fmla="+- 0 13406 10709"/>
                                <a:gd name="T3" fmla="*/ 13406 h 2698"/>
                                <a:gd name="T4" fmla="+- 0 11261 8573"/>
                                <a:gd name="T5" fmla="*/ T4 w 2688"/>
                                <a:gd name="T6" fmla="+- 0 10718 10709"/>
                                <a:gd name="T7" fmla="*/ 10718 h 2698"/>
                                <a:gd name="T8" fmla="+- 0 11256 8573"/>
                                <a:gd name="T9" fmla="*/ T8 w 2688"/>
                                <a:gd name="T10" fmla="+- 0 10709 10709"/>
                                <a:gd name="T11" fmla="*/ 10709 h 2698"/>
                                <a:gd name="T12" fmla="+- 0 8573 8573"/>
                                <a:gd name="T13" fmla="*/ T12 w 2688"/>
                                <a:gd name="T14" fmla="+- 0 13402 10709"/>
                                <a:gd name="T15" fmla="*/ 13402 h 2698"/>
                                <a:gd name="T16" fmla="+- 0 8578 8573"/>
                                <a:gd name="T17" fmla="*/ T16 w 2688"/>
                                <a:gd name="T18" fmla="+- 0 13406 10709"/>
                                <a:gd name="T19" fmla="*/ 13406 h 2698"/>
                              </a:gdLst>
                              <a:ahLst/>
                              <a:cxnLst>
                                <a:cxn ang="0">
                                  <a:pos x="T1" y="T3"/>
                                </a:cxn>
                                <a:cxn ang="0">
                                  <a:pos x="T5" y="T7"/>
                                </a:cxn>
                                <a:cxn ang="0">
                                  <a:pos x="T9" y="T11"/>
                                </a:cxn>
                                <a:cxn ang="0">
                                  <a:pos x="T13" y="T15"/>
                                </a:cxn>
                                <a:cxn ang="0">
                                  <a:pos x="T17" y="T19"/>
                                </a:cxn>
                              </a:cxnLst>
                              <a:rect l="0" t="0" r="r" b="b"/>
                              <a:pathLst>
                                <a:path w="2688" h="2698">
                                  <a:moveTo>
                                    <a:pt x="5" y="2697"/>
                                  </a:moveTo>
                                  <a:lnTo>
                                    <a:pt x="2688" y="9"/>
                                  </a:lnTo>
                                  <a:lnTo>
                                    <a:pt x="2683" y="0"/>
                                  </a:lnTo>
                                  <a:lnTo>
                                    <a:pt x="0" y="2693"/>
                                  </a:lnTo>
                                  <a:lnTo>
                                    <a:pt x="5" y="2697"/>
                                  </a:lnTo>
                                  <a:close/>
                                </a:path>
                              </a:pathLst>
                            </a:custGeom>
                            <a:solidFill>
                              <a:srgbClr val="548D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44" name="Group 36"/>
                          <wpg:cNvGrpSpPr>
                            <a:grpSpLocks/>
                          </wpg:cNvGrpSpPr>
                          <wpg:grpSpPr bwMode="auto">
                            <a:xfrm>
                              <a:off x="7886" y="10925"/>
                              <a:ext cx="3374" cy="3374"/>
                              <a:chOff x="7886" y="10925"/>
                              <a:chExt cx="3374" cy="3374"/>
                            </a:xfrm>
                          </wpg:grpSpPr>
                          <wps:wsp>
                            <wps:cNvPr id="145" name="Freeform 43"/>
                            <wps:cNvSpPr>
                              <a:spLocks/>
                            </wps:cNvSpPr>
                            <wps:spPr bwMode="auto">
                              <a:xfrm>
                                <a:off x="7886" y="10925"/>
                                <a:ext cx="3374" cy="3374"/>
                              </a:xfrm>
                              <a:custGeom>
                                <a:avLst/>
                                <a:gdLst>
                                  <a:gd name="T0" fmla="+- 0 7896 7886"/>
                                  <a:gd name="T1" fmla="*/ T0 w 3374"/>
                                  <a:gd name="T2" fmla="+- 0 14299 10925"/>
                                  <a:gd name="T3" fmla="*/ 14299 h 3374"/>
                                  <a:gd name="T4" fmla="+- 0 11261 7886"/>
                                  <a:gd name="T5" fmla="*/ T4 w 3374"/>
                                  <a:gd name="T6" fmla="+- 0 10934 10925"/>
                                  <a:gd name="T7" fmla="*/ 10934 h 3374"/>
                                  <a:gd name="T8" fmla="+- 0 11256 7886"/>
                                  <a:gd name="T9" fmla="*/ T8 w 3374"/>
                                  <a:gd name="T10" fmla="+- 0 10925 10925"/>
                                  <a:gd name="T11" fmla="*/ 10925 h 3374"/>
                                  <a:gd name="T12" fmla="+- 0 7886 7886"/>
                                  <a:gd name="T13" fmla="*/ T12 w 3374"/>
                                  <a:gd name="T14" fmla="+- 0 14290 10925"/>
                                  <a:gd name="T15" fmla="*/ 14290 h 3374"/>
                                  <a:gd name="T16" fmla="+- 0 7896 7886"/>
                                  <a:gd name="T17" fmla="*/ T16 w 3374"/>
                                  <a:gd name="T18" fmla="+- 0 14299 10925"/>
                                  <a:gd name="T19" fmla="*/ 14299 h 3374"/>
                                </a:gdLst>
                                <a:ahLst/>
                                <a:cxnLst>
                                  <a:cxn ang="0">
                                    <a:pos x="T1" y="T3"/>
                                  </a:cxn>
                                  <a:cxn ang="0">
                                    <a:pos x="T5" y="T7"/>
                                  </a:cxn>
                                  <a:cxn ang="0">
                                    <a:pos x="T9" y="T11"/>
                                  </a:cxn>
                                  <a:cxn ang="0">
                                    <a:pos x="T13" y="T15"/>
                                  </a:cxn>
                                  <a:cxn ang="0">
                                    <a:pos x="T17" y="T19"/>
                                  </a:cxn>
                                </a:cxnLst>
                                <a:rect l="0" t="0" r="r" b="b"/>
                                <a:pathLst>
                                  <a:path w="3374" h="3374">
                                    <a:moveTo>
                                      <a:pt x="10" y="3374"/>
                                    </a:moveTo>
                                    <a:lnTo>
                                      <a:pt x="3375" y="9"/>
                                    </a:lnTo>
                                    <a:lnTo>
                                      <a:pt x="3370" y="0"/>
                                    </a:lnTo>
                                    <a:lnTo>
                                      <a:pt x="0" y="3365"/>
                                    </a:lnTo>
                                    <a:lnTo>
                                      <a:pt x="10" y="3374"/>
                                    </a:lnTo>
                                    <a:close/>
                                  </a:path>
                                </a:pathLst>
                              </a:custGeom>
                              <a:solidFill>
                                <a:srgbClr val="548D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46" name="Group 37"/>
                            <wpg:cNvGrpSpPr>
                              <a:grpSpLocks/>
                            </wpg:cNvGrpSpPr>
                            <wpg:grpSpPr bwMode="auto">
                              <a:xfrm>
                                <a:off x="7944" y="10814"/>
                                <a:ext cx="3317" cy="3317"/>
                                <a:chOff x="7944" y="10814"/>
                                <a:chExt cx="3317" cy="3317"/>
                              </a:xfrm>
                            </wpg:grpSpPr>
                            <wps:wsp>
                              <wps:cNvPr id="147" name="Freeform 42"/>
                              <wps:cNvSpPr>
                                <a:spLocks/>
                              </wps:cNvSpPr>
                              <wps:spPr bwMode="auto">
                                <a:xfrm>
                                  <a:off x="7944" y="10814"/>
                                  <a:ext cx="3317" cy="3317"/>
                                </a:xfrm>
                                <a:custGeom>
                                  <a:avLst/>
                                  <a:gdLst>
                                    <a:gd name="T0" fmla="+- 0 7958 7944"/>
                                    <a:gd name="T1" fmla="*/ T0 w 3317"/>
                                    <a:gd name="T2" fmla="+- 0 14131 10814"/>
                                    <a:gd name="T3" fmla="*/ 14131 h 3317"/>
                                    <a:gd name="T4" fmla="+- 0 11261 7944"/>
                                    <a:gd name="T5" fmla="*/ T4 w 3317"/>
                                    <a:gd name="T6" fmla="+- 0 10829 10814"/>
                                    <a:gd name="T7" fmla="*/ 10829 h 3317"/>
                                    <a:gd name="T8" fmla="+- 0 11246 7944"/>
                                    <a:gd name="T9" fmla="*/ T8 w 3317"/>
                                    <a:gd name="T10" fmla="+- 0 10814 10814"/>
                                    <a:gd name="T11" fmla="*/ 10814 h 3317"/>
                                    <a:gd name="T12" fmla="+- 0 7944 7944"/>
                                    <a:gd name="T13" fmla="*/ T12 w 3317"/>
                                    <a:gd name="T14" fmla="+- 0 14126 10814"/>
                                    <a:gd name="T15" fmla="*/ 14126 h 3317"/>
                                    <a:gd name="T16" fmla="+- 0 7958 7944"/>
                                    <a:gd name="T17" fmla="*/ T16 w 3317"/>
                                    <a:gd name="T18" fmla="+- 0 14131 10814"/>
                                    <a:gd name="T19" fmla="*/ 14131 h 3317"/>
                                  </a:gdLst>
                                  <a:ahLst/>
                                  <a:cxnLst>
                                    <a:cxn ang="0">
                                      <a:pos x="T1" y="T3"/>
                                    </a:cxn>
                                    <a:cxn ang="0">
                                      <a:pos x="T5" y="T7"/>
                                    </a:cxn>
                                    <a:cxn ang="0">
                                      <a:pos x="T9" y="T11"/>
                                    </a:cxn>
                                    <a:cxn ang="0">
                                      <a:pos x="T13" y="T15"/>
                                    </a:cxn>
                                    <a:cxn ang="0">
                                      <a:pos x="T17" y="T19"/>
                                    </a:cxn>
                                  </a:cxnLst>
                                  <a:rect l="0" t="0" r="r" b="b"/>
                                  <a:pathLst>
                                    <a:path w="3317" h="3317">
                                      <a:moveTo>
                                        <a:pt x="14" y="3317"/>
                                      </a:moveTo>
                                      <a:lnTo>
                                        <a:pt x="3317" y="15"/>
                                      </a:lnTo>
                                      <a:lnTo>
                                        <a:pt x="3302" y="0"/>
                                      </a:lnTo>
                                      <a:lnTo>
                                        <a:pt x="0" y="3312"/>
                                      </a:lnTo>
                                      <a:lnTo>
                                        <a:pt x="14" y="3317"/>
                                      </a:lnTo>
                                      <a:close/>
                                    </a:path>
                                  </a:pathLst>
                                </a:custGeom>
                                <a:solidFill>
                                  <a:srgbClr val="548D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48" name="Group 38"/>
                              <wpg:cNvGrpSpPr>
                                <a:grpSpLocks/>
                              </wpg:cNvGrpSpPr>
                              <wpg:grpSpPr bwMode="auto">
                                <a:xfrm>
                                  <a:off x="8299" y="11184"/>
                                  <a:ext cx="2962" cy="2966"/>
                                  <a:chOff x="8299" y="11184"/>
                                  <a:chExt cx="2962" cy="2966"/>
                                </a:xfrm>
                              </wpg:grpSpPr>
                              <wps:wsp>
                                <wps:cNvPr id="149" name="Freeform 41"/>
                                <wps:cNvSpPr>
                                  <a:spLocks/>
                                </wps:cNvSpPr>
                                <wps:spPr bwMode="auto">
                                  <a:xfrm>
                                    <a:off x="8299" y="11184"/>
                                    <a:ext cx="2962" cy="2966"/>
                                  </a:xfrm>
                                  <a:custGeom>
                                    <a:avLst/>
                                    <a:gdLst>
                                      <a:gd name="T0" fmla="+- 0 8314 8299"/>
                                      <a:gd name="T1" fmla="*/ T0 w 2962"/>
                                      <a:gd name="T2" fmla="+- 0 14150 11184"/>
                                      <a:gd name="T3" fmla="*/ 14150 h 2966"/>
                                      <a:gd name="T4" fmla="+- 0 11261 8299"/>
                                      <a:gd name="T5" fmla="*/ T4 w 2962"/>
                                      <a:gd name="T6" fmla="+- 0 11198 11184"/>
                                      <a:gd name="T7" fmla="*/ 11198 h 2966"/>
                                      <a:gd name="T8" fmla="+- 0 11246 8299"/>
                                      <a:gd name="T9" fmla="*/ T8 w 2962"/>
                                      <a:gd name="T10" fmla="+- 0 11184 11184"/>
                                      <a:gd name="T11" fmla="*/ 11184 h 2966"/>
                                      <a:gd name="T12" fmla="+- 0 8299 8299"/>
                                      <a:gd name="T13" fmla="*/ T12 w 2962"/>
                                      <a:gd name="T14" fmla="+- 0 14141 11184"/>
                                      <a:gd name="T15" fmla="*/ 14141 h 2966"/>
                                      <a:gd name="T16" fmla="+- 0 8314 8299"/>
                                      <a:gd name="T17" fmla="*/ T16 w 2962"/>
                                      <a:gd name="T18" fmla="+- 0 14150 11184"/>
                                      <a:gd name="T19" fmla="*/ 14150 h 2966"/>
                                    </a:gdLst>
                                    <a:ahLst/>
                                    <a:cxnLst>
                                      <a:cxn ang="0">
                                        <a:pos x="T1" y="T3"/>
                                      </a:cxn>
                                      <a:cxn ang="0">
                                        <a:pos x="T5" y="T7"/>
                                      </a:cxn>
                                      <a:cxn ang="0">
                                        <a:pos x="T9" y="T11"/>
                                      </a:cxn>
                                      <a:cxn ang="0">
                                        <a:pos x="T13" y="T15"/>
                                      </a:cxn>
                                      <a:cxn ang="0">
                                        <a:pos x="T17" y="T19"/>
                                      </a:cxn>
                                    </a:cxnLst>
                                    <a:rect l="0" t="0" r="r" b="b"/>
                                    <a:pathLst>
                                      <a:path w="2962" h="2966">
                                        <a:moveTo>
                                          <a:pt x="15" y="2966"/>
                                        </a:moveTo>
                                        <a:lnTo>
                                          <a:pt x="2962" y="14"/>
                                        </a:lnTo>
                                        <a:lnTo>
                                          <a:pt x="2947" y="0"/>
                                        </a:lnTo>
                                        <a:lnTo>
                                          <a:pt x="0" y="2957"/>
                                        </a:lnTo>
                                        <a:lnTo>
                                          <a:pt x="15" y="2966"/>
                                        </a:lnTo>
                                        <a:close/>
                                      </a:path>
                                    </a:pathLst>
                                  </a:custGeom>
                                  <a:solidFill>
                                    <a:srgbClr val="548D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50" name="Group 39"/>
                                <wpg:cNvGrpSpPr>
                                  <a:grpSpLocks/>
                                </wpg:cNvGrpSpPr>
                                <wpg:grpSpPr bwMode="auto">
                                  <a:xfrm>
                                    <a:off x="7142" y="10858"/>
                                    <a:ext cx="4118" cy="4123"/>
                                    <a:chOff x="7142" y="10858"/>
                                    <a:chExt cx="4118" cy="4123"/>
                                  </a:xfrm>
                                </wpg:grpSpPr>
                                <wps:wsp>
                                  <wps:cNvPr id="151" name="Freeform 40"/>
                                  <wps:cNvSpPr>
                                    <a:spLocks/>
                                  </wps:cNvSpPr>
                                  <wps:spPr bwMode="auto">
                                    <a:xfrm>
                                      <a:off x="7142" y="10858"/>
                                      <a:ext cx="4118" cy="4123"/>
                                    </a:xfrm>
                                    <a:custGeom>
                                      <a:avLst/>
                                      <a:gdLst>
                                        <a:gd name="T0" fmla="+- 0 7142 7142"/>
                                        <a:gd name="T1" fmla="*/ T0 w 4118"/>
                                        <a:gd name="T2" fmla="+- 0 14981 10858"/>
                                        <a:gd name="T3" fmla="*/ 14981 h 4123"/>
                                        <a:gd name="T4" fmla="+- 0 11261 7142"/>
                                        <a:gd name="T5" fmla="*/ T4 w 4118"/>
                                        <a:gd name="T6" fmla="+- 0 10862 10858"/>
                                        <a:gd name="T7" fmla="*/ 10862 h 4123"/>
                                        <a:gd name="T8" fmla="+- 0 11256 7142"/>
                                        <a:gd name="T9" fmla="*/ T8 w 4118"/>
                                        <a:gd name="T10" fmla="+- 0 10858 10858"/>
                                        <a:gd name="T11" fmla="*/ 10858 h 4123"/>
                                        <a:gd name="T12" fmla="+- 0 7142 7142"/>
                                        <a:gd name="T13" fmla="*/ T12 w 4118"/>
                                        <a:gd name="T14" fmla="+- 0 14976 10858"/>
                                        <a:gd name="T15" fmla="*/ 14976 h 4123"/>
                                        <a:gd name="T16" fmla="+- 0 7142 7142"/>
                                        <a:gd name="T17" fmla="*/ T16 w 4118"/>
                                        <a:gd name="T18" fmla="+- 0 14981 10858"/>
                                        <a:gd name="T19" fmla="*/ 14981 h 4123"/>
                                      </a:gdLst>
                                      <a:ahLst/>
                                      <a:cxnLst>
                                        <a:cxn ang="0">
                                          <a:pos x="T1" y="T3"/>
                                        </a:cxn>
                                        <a:cxn ang="0">
                                          <a:pos x="T5" y="T7"/>
                                        </a:cxn>
                                        <a:cxn ang="0">
                                          <a:pos x="T9" y="T11"/>
                                        </a:cxn>
                                        <a:cxn ang="0">
                                          <a:pos x="T13" y="T15"/>
                                        </a:cxn>
                                        <a:cxn ang="0">
                                          <a:pos x="T17" y="T19"/>
                                        </a:cxn>
                                      </a:cxnLst>
                                      <a:rect l="0" t="0" r="r" b="b"/>
                                      <a:pathLst>
                                        <a:path w="4118" h="4123">
                                          <a:moveTo>
                                            <a:pt x="0" y="4123"/>
                                          </a:moveTo>
                                          <a:lnTo>
                                            <a:pt x="4119" y="4"/>
                                          </a:lnTo>
                                          <a:lnTo>
                                            <a:pt x="4114" y="0"/>
                                          </a:lnTo>
                                          <a:lnTo>
                                            <a:pt x="0" y="4118"/>
                                          </a:lnTo>
                                          <a:lnTo>
                                            <a:pt x="0" y="4123"/>
                                          </a:lnTo>
                                          <a:close/>
                                        </a:path>
                                      </a:pathLst>
                                    </a:custGeom>
                                    <a:solidFill>
                                      <a:srgbClr val="548D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6D3906E" id="Group 34" o:spid="_x0000_s1026" style="position:absolute;margin-left:356.6pt;margin-top:534.95pt;width:206.9pt;height:214.6pt;z-index:-251661824;mso-position-horizontal-relative:page;mso-position-vertical-relative:page" coordorigin="7132,10699" coordsize="4138,4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">
                <v:group id="Group 35" o:spid="_x0000_s1027" style="position:absolute;left:8573;top:10709;width:2688;height:2698" coordorigin="8573,10709" coordsize="2688,2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shape id="Freeform 44" o:spid="_x0000_s1028" style="position:absolute;left:8573;top:10709;width:2688;height:2698;visibility:visible;mso-wrap-style:square;v-text-anchor:top" coordsize="2688,2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cM3sIA&#10;AADcAAAADwAAAGRycy9kb3ducmV2LnhtbERP3WrCMBS+H/gO4Qi7m6lujNEZZchWBG/U7QEOzbGp&#10;a05KE23apzcDYXfn4/s9y3W0jbhS52vHCuazDARx6XTNlYKf76+nNxA+IGtsHJOCgTysV5OHJeba&#10;9Xyg6zFUIoWwz1GBCaHNpfSlIYt+5lrixJ1cZzEk2FVSd9incNvIRZa9Sos1pwaDLW0Mlb/Hi1Xg&#10;qDjvhsJ/jvvDbhEvaCo/RqUep/HjHUSgGP7Fd/dWp/kvz/D3TLp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JwzewgAAANwAAAAPAAAAAAAAAAAAAAAAAJgCAABkcnMvZG93&#10;bnJldi54bWxQSwUGAAAAAAQABAD1AAAAhwMAAAAA&#10;" path="m5,2697l2688,9,2683,,,2693r5,4xe" fillcolor="#548dd4" stroked="f">
                    <v:path arrowok="t" o:connecttype="custom" o:connectlocs="5,13406;2688,10718;2683,10709;0,13402;5,13406" o:connectangles="0,0,0,0,0"/>
                  </v:shape>
                  <v:group id="Group 36" o:spid="_x0000_s1029" style="position:absolute;left:7886;top:10925;width:3374;height:3374" coordorigin="7886,10925" coordsize="3374,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shape id="Freeform 43" o:spid="_x0000_s1030" style="position:absolute;left:7886;top:10925;width:3374;height:3374;visibility:visible;mso-wrap-style:square;v-text-anchor:top" coordsize="3374,3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Ft78A&#10;AADcAAAADwAAAGRycy9kb3ducmV2LnhtbERPzYrCMBC+C75DGMGbpl2rSDWKFAT3qOsDDM3YFptJ&#10;TbK1vr1ZEPY2H9/vbPeDaUVPzjeWFaTzBARxaXXDlYLrz3G2BuEDssbWMil4kYf9bjzaYq7tk8/U&#10;X0IlYgj7HBXUIXS5lL6syaCf2444cjfrDIYIXSW1w2cMN638SpKVNNhwbKixo6Km8n75NQrM4NJH&#10;seyzW1G+vq9pOGaLdarUdDIcNiACDeFf/HGfdJyfLeHvmXiB3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NQW3vwAAANwAAAAPAAAAAAAAAAAAAAAAAJgCAABkcnMvZG93bnJl&#10;di54bWxQSwUGAAAAAAQABAD1AAAAhAMAAAAA&#10;" path="m10,3374l3375,9,3370,,,3365r10,9xe" fillcolor="#548dd4" stroked="f">
                      <v:path arrowok="t" o:connecttype="custom" o:connectlocs="10,14299;3375,10934;3370,10925;0,14290;10,14299" o:connectangles="0,0,0,0,0"/>
                    </v:shape>
                    <v:group id="Group 37" o:spid="_x0000_s1031" style="position:absolute;left:7944;top:10814;width:3317;height:3317" coordorigin="7944,10814" coordsize="3317,33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Freeform 42" o:spid="_x0000_s1032" style="position:absolute;left:7944;top:10814;width:3317;height:3317;visibility:visible;mso-wrap-style:square;v-text-anchor:top" coordsize="3317,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QNsMA&#10;AADcAAAADwAAAGRycy9kb3ducmV2LnhtbERPTWvCQBC9C/6HZQRvdVPRtsRspEgLQSk2VvA6ZqdJ&#10;anY2ZFeN/75bKHibx/ucZNmbRlyoc7VlBY+TCARxYXXNpYL91/vDCwjnkTU2lknBjRws0+EgwVjb&#10;K+d02flShBB2MSqovG9jKV1RkUE3sS1x4L5tZ9AH2JVSd3gN4aaR0yh6kgZrDg0VtrSqqDjtzkbB&#10;8dBm9Ln++XhrKNtk+TY6z+mk1HjUvy5AeOr9XfzvznSYP3uGv2fCB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QQNsMAAADcAAAADwAAAAAAAAAAAAAAAACYAgAAZHJzL2Rv&#10;d25yZXYueG1sUEsFBgAAAAAEAAQA9QAAAIgDAAAAAA==&#10;" path="m14,3317l3317,15,3302,,,3312r14,5xe" fillcolor="#548dd4" stroked="f">
                        <v:path arrowok="t" o:connecttype="custom" o:connectlocs="14,14131;3317,10829;3302,10814;0,14126;14,14131" o:connectangles="0,0,0,0,0"/>
                      </v:shape>
                      <v:group id="Group 38" o:spid="_x0000_s1033" style="position:absolute;left:8299;top:11184;width:2962;height:2966" coordorigin="8299,11184" coordsize="2962,2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Freeform 41" o:spid="_x0000_s1034" style="position:absolute;left:8299;top:11184;width:2962;height:2966;visibility:visible;mso-wrap-style:square;v-text-anchor:top" coordsize="2962,2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pNcEA&#10;AADcAAAADwAAAGRycy9kb3ducmV2LnhtbERPS4vCMBC+L/gfwgheFk0V10c1igjCnoRVwevQjGmx&#10;mZQmttVfvxEW9jYf33PW286WoqHaF44VjEcJCOLM6YKNgsv5MFyA8AFZY+mYFDzJw3bT+1hjql3L&#10;P9ScghExhH2KCvIQqlRKn+Vk0Y9cRRy5m6sthghrI3WNbQy3pZwkyUxaLDg25FjRPqfsfnpYBa8J&#10;89d1btv9tQlucUzM+PhplBr0u90KRKAu/Iv/3N86zp8u4f1MvE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taTXBAAAA3AAAAA8AAAAAAAAAAAAAAAAAmAIAAGRycy9kb3du&#10;cmV2LnhtbFBLBQYAAAAABAAEAPUAAACGAwAAAAA=&#10;" path="m15,2966l2962,14,2947,,,2957r15,9xe" fillcolor="#548dd4" stroked="f">
                          <v:path arrowok="t" o:connecttype="custom" o:connectlocs="15,14150;2962,11198;2947,11184;0,14141;15,14150" o:connectangles="0,0,0,0,0"/>
                        </v:shape>
                        <v:group id="Group 39" o:spid="_x0000_s1035" style="position:absolute;left:7142;top:10858;width:4118;height:4123" coordorigin="7142,10858" coordsize="4118,4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Freeform 40" o:spid="_x0000_s1036" style="position:absolute;left:7142;top:10858;width:4118;height:4123;visibility:visible;mso-wrap-style:square;v-text-anchor:top" coordsize="4118,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Rjh8IA&#10;AADcAAAADwAAAGRycy9kb3ducmV2LnhtbERPTWsCMRC9C/0PYYTeataCpaxGWYSKvZRWRfA2bsbN&#10;6maybFI3/feNIHibx/uc2SLaRlyp87VjBeNRBoK4dLrmSsFu+/HyDsIHZI2NY1LwRx4W86fBDHPt&#10;ev6h6yZUIoWwz1GBCaHNpfSlIYt+5FrixJ1cZzEk2FVSd9incNvI1yx7kxZrTg0GW1oaKi+bX6vg&#10;fFjvOespHier789VlIU2X4VSz8NYTEEEiuEhvrvXOs2fjOH2TLp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5GOHwgAAANwAAAAPAAAAAAAAAAAAAAAAAJgCAABkcnMvZG93&#10;bnJldi54bWxQSwUGAAAAAAQABAD1AAAAhwMAAAAA&#10;" path="m,4123l4119,4,4114,,,4118r,5xe" fillcolor="#548dd4" stroked="f">
                            <v:path arrowok="t" o:connecttype="custom" o:connectlocs="0,14981;4119,10862;4114,10858;0,14976;0,14981" o:connectangles="0,0,0,0,0"/>
                          </v:shape>
                        </v:group>
                      </v:group>
                    </v:group>
                  </v:group>
                </v:group>
                <w10:wrap anchorx="page" anchory="page"/>
              </v:group>
            </w:pict>
          </mc:Fallback>
        </mc:AlternateContent>
      </w:r>
      <w:r w:rsidR="005A2D15">
        <w:rPr>
          <w:rFonts w:ascii="Segoe UI" w:eastAsia="Segoe UI" w:hAnsi="Segoe UI" w:cs="Segoe UI"/>
          <w:spacing w:val="-1"/>
          <w:sz w:val="22"/>
          <w:szCs w:val="22"/>
        </w:rPr>
        <w:t>Đ</w:t>
      </w:r>
      <w:r w:rsidR="005A2D15">
        <w:rPr>
          <w:rFonts w:ascii="Segoe UI" w:eastAsia="Segoe UI" w:hAnsi="Segoe UI" w:cs="Segoe UI"/>
          <w:spacing w:val="-2"/>
          <w:sz w:val="22"/>
          <w:szCs w:val="22"/>
        </w:rPr>
        <w:t>ạ</w:t>
      </w:r>
      <w:r w:rsidR="005A2D15">
        <w:rPr>
          <w:rFonts w:ascii="Segoe UI" w:eastAsia="Segoe UI" w:hAnsi="Segoe UI" w:cs="Segoe UI"/>
          <w:sz w:val="22"/>
          <w:szCs w:val="22"/>
        </w:rPr>
        <w:t>i</w:t>
      </w:r>
      <w:r w:rsidR="005A2D15">
        <w:rPr>
          <w:rFonts w:ascii="Segoe UI" w:eastAsia="Segoe UI" w:hAnsi="Segoe UI" w:cs="Segoe UI"/>
          <w:spacing w:val="2"/>
          <w:sz w:val="22"/>
          <w:szCs w:val="22"/>
        </w:rPr>
        <w:t xml:space="preserve"> </w:t>
      </w:r>
      <w:r w:rsidR="005A2D15">
        <w:rPr>
          <w:rFonts w:ascii="Segoe UI" w:eastAsia="Segoe UI" w:hAnsi="Segoe UI" w:cs="Segoe UI"/>
          <w:sz w:val="22"/>
          <w:szCs w:val="22"/>
        </w:rPr>
        <w:t>học</w:t>
      </w:r>
      <w:r w:rsidR="005A2D15">
        <w:rPr>
          <w:rFonts w:ascii="Segoe UI" w:eastAsia="Segoe UI" w:hAnsi="Segoe UI" w:cs="Segoe UI"/>
          <w:spacing w:val="1"/>
          <w:sz w:val="22"/>
          <w:szCs w:val="22"/>
        </w:rPr>
        <w:t xml:space="preserve"> K</w:t>
      </w:r>
      <w:r w:rsidR="005A2D15">
        <w:rPr>
          <w:rFonts w:ascii="Segoe UI" w:eastAsia="Segoe UI" w:hAnsi="Segoe UI" w:cs="Segoe UI"/>
          <w:sz w:val="22"/>
          <w:szCs w:val="22"/>
        </w:rPr>
        <w:t>hoa học</w:t>
      </w:r>
      <w:r w:rsidR="005A2D15">
        <w:rPr>
          <w:rFonts w:ascii="Segoe UI" w:eastAsia="Segoe UI" w:hAnsi="Segoe UI" w:cs="Segoe UI"/>
          <w:spacing w:val="-4"/>
          <w:sz w:val="22"/>
          <w:szCs w:val="22"/>
        </w:rPr>
        <w:t xml:space="preserve"> </w:t>
      </w:r>
      <w:r w:rsidR="005A2D15">
        <w:rPr>
          <w:rFonts w:ascii="Segoe UI" w:eastAsia="Segoe UI" w:hAnsi="Segoe UI" w:cs="Segoe UI"/>
          <w:spacing w:val="2"/>
          <w:sz w:val="22"/>
          <w:szCs w:val="22"/>
        </w:rPr>
        <w:t>t</w:t>
      </w:r>
      <w:r w:rsidR="005A2D15">
        <w:rPr>
          <w:rFonts w:ascii="Segoe UI" w:eastAsia="Segoe UI" w:hAnsi="Segoe UI" w:cs="Segoe UI"/>
          <w:sz w:val="22"/>
          <w:szCs w:val="22"/>
        </w:rPr>
        <w:t>ự</w:t>
      </w:r>
      <w:r w:rsidR="005A2D15">
        <w:rPr>
          <w:rFonts w:ascii="Segoe UI" w:eastAsia="Segoe UI" w:hAnsi="Segoe UI" w:cs="Segoe UI"/>
          <w:spacing w:val="-3"/>
          <w:sz w:val="22"/>
          <w:szCs w:val="22"/>
        </w:rPr>
        <w:t xml:space="preserve"> </w:t>
      </w:r>
      <w:r w:rsidR="005A2D15">
        <w:rPr>
          <w:rFonts w:ascii="Segoe UI" w:eastAsia="Segoe UI" w:hAnsi="Segoe UI" w:cs="Segoe UI"/>
          <w:sz w:val="22"/>
          <w:szCs w:val="22"/>
        </w:rPr>
        <w:t>nhiên</w:t>
      </w:r>
      <w:r w:rsidR="005A2D15">
        <w:rPr>
          <w:rFonts w:ascii="Segoe UI" w:eastAsia="Segoe UI" w:hAnsi="Segoe UI" w:cs="Segoe UI"/>
          <w:spacing w:val="2"/>
          <w:sz w:val="22"/>
          <w:szCs w:val="22"/>
        </w:rPr>
        <w:t xml:space="preserve"> </w:t>
      </w:r>
      <w:r w:rsidR="005A2D15">
        <w:rPr>
          <w:rFonts w:ascii="Segoe UI" w:eastAsia="Segoe UI" w:hAnsi="Segoe UI" w:cs="Segoe UI"/>
          <w:spacing w:val="-5"/>
          <w:sz w:val="22"/>
          <w:szCs w:val="22"/>
        </w:rPr>
        <w:t>T</w:t>
      </w:r>
      <w:r w:rsidR="005A2D15">
        <w:rPr>
          <w:rFonts w:ascii="Segoe UI" w:eastAsia="Segoe UI" w:hAnsi="Segoe UI" w:cs="Segoe UI"/>
          <w:sz w:val="22"/>
          <w:szCs w:val="22"/>
        </w:rPr>
        <w:t>P</w:t>
      </w:r>
      <w:r w:rsidR="005A2D15">
        <w:rPr>
          <w:rFonts w:ascii="Segoe UI" w:eastAsia="Segoe UI" w:hAnsi="Segoe UI" w:cs="Segoe UI"/>
          <w:spacing w:val="3"/>
          <w:sz w:val="22"/>
          <w:szCs w:val="22"/>
        </w:rPr>
        <w:t xml:space="preserve"> </w:t>
      </w:r>
      <w:r w:rsidR="005A2D15">
        <w:rPr>
          <w:rFonts w:ascii="Segoe UI" w:eastAsia="Segoe UI" w:hAnsi="Segoe UI" w:cs="Segoe UI"/>
          <w:spacing w:val="2"/>
          <w:sz w:val="22"/>
          <w:szCs w:val="22"/>
        </w:rPr>
        <w:t>H</w:t>
      </w:r>
      <w:r w:rsidR="005A2D15">
        <w:rPr>
          <w:rFonts w:ascii="Segoe UI" w:eastAsia="Segoe UI" w:hAnsi="Segoe UI" w:cs="Segoe UI"/>
          <w:spacing w:val="-2"/>
          <w:sz w:val="22"/>
          <w:szCs w:val="22"/>
        </w:rPr>
        <w:t>C</w:t>
      </w:r>
      <w:r w:rsidR="005A2D15">
        <w:rPr>
          <w:rFonts w:ascii="Segoe UI" w:eastAsia="Segoe UI" w:hAnsi="Segoe UI" w:cs="Segoe UI"/>
          <w:sz w:val="22"/>
          <w:szCs w:val="22"/>
        </w:rPr>
        <w:t>M</w:t>
      </w:r>
    </w:p>
    <w:p w:rsidR="0027726F" w:rsidRDefault="0027726F" w:rsidP="0027726F">
      <w:pPr>
        <w:pStyle w:val="Title"/>
      </w:pPr>
      <w:r>
        <w:lastRenderedPageBreak/>
        <w:t>Revision History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27726F" w:rsidRPr="0027726F" w:rsidTr="0027726F">
        <w:trPr>
          <w:jc w:val="center"/>
        </w:trPr>
        <w:tc>
          <w:tcPr>
            <w:tcW w:w="2304" w:type="dxa"/>
          </w:tcPr>
          <w:p w:rsidR="0027726F" w:rsidRPr="0027726F" w:rsidRDefault="0027726F" w:rsidP="007D7E66">
            <w:pPr>
              <w:pStyle w:val="Tabletext"/>
              <w:jc w:val="center"/>
              <w:rPr>
                <w:b/>
                <w:sz w:val="28"/>
                <w:szCs w:val="28"/>
              </w:rPr>
            </w:pPr>
            <w:r w:rsidRPr="0027726F">
              <w:rPr>
                <w:b/>
                <w:sz w:val="28"/>
                <w:szCs w:val="28"/>
              </w:rPr>
              <w:t>Date</w:t>
            </w:r>
          </w:p>
        </w:tc>
        <w:tc>
          <w:tcPr>
            <w:tcW w:w="1152" w:type="dxa"/>
          </w:tcPr>
          <w:p w:rsidR="0027726F" w:rsidRPr="0027726F" w:rsidRDefault="0027726F" w:rsidP="007D7E66">
            <w:pPr>
              <w:pStyle w:val="Tabletext"/>
              <w:jc w:val="center"/>
              <w:rPr>
                <w:b/>
                <w:sz w:val="28"/>
                <w:szCs w:val="28"/>
              </w:rPr>
            </w:pPr>
            <w:r w:rsidRPr="0027726F">
              <w:rPr>
                <w:b/>
                <w:sz w:val="28"/>
                <w:szCs w:val="28"/>
              </w:rPr>
              <w:t>Version</w:t>
            </w:r>
          </w:p>
        </w:tc>
        <w:tc>
          <w:tcPr>
            <w:tcW w:w="3744" w:type="dxa"/>
          </w:tcPr>
          <w:p w:rsidR="0027726F" w:rsidRPr="0027726F" w:rsidRDefault="0027726F" w:rsidP="007D7E66">
            <w:pPr>
              <w:pStyle w:val="Tabletext"/>
              <w:jc w:val="center"/>
              <w:rPr>
                <w:b/>
                <w:sz w:val="28"/>
                <w:szCs w:val="28"/>
              </w:rPr>
            </w:pPr>
            <w:r w:rsidRPr="0027726F">
              <w:rPr>
                <w:b/>
                <w:sz w:val="28"/>
                <w:szCs w:val="28"/>
              </w:rPr>
              <w:t>Description</w:t>
            </w:r>
          </w:p>
        </w:tc>
        <w:tc>
          <w:tcPr>
            <w:tcW w:w="2304" w:type="dxa"/>
          </w:tcPr>
          <w:p w:rsidR="0027726F" w:rsidRPr="0027726F" w:rsidRDefault="0027726F" w:rsidP="007D7E66">
            <w:pPr>
              <w:pStyle w:val="Tabletext"/>
              <w:jc w:val="center"/>
              <w:rPr>
                <w:b/>
                <w:sz w:val="28"/>
                <w:szCs w:val="28"/>
              </w:rPr>
            </w:pPr>
            <w:r w:rsidRPr="0027726F">
              <w:rPr>
                <w:b/>
                <w:sz w:val="28"/>
                <w:szCs w:val="28"/>
              </w:rPr>
              <w:t>Author</w:t>
            </w:r>
          </w:p>
        </w:tc>
      </w:tr>
      <w:tr w:rsidR="0027726F" w:rsidRPr="0027726F" w:rsidTr="0027726F">
        <w:trPr>
          <w:jc w:val="center"/>
        </w:trPr>
        <w:tc>
          <w:tcPr>
            <w:tcW w:w="2304" w:type="dxa"/>
          </w:tcPr>
          <w:p w:rsidR="0027726F" w:rsidRPr="0027726F" w:rsidRDefault="0027726F" w:rsidP="007D7E66">
            <w:pPr>
              <w:pStyle w:val="Tabletext"/>
              <w:rPr>
                <w:sz w:val="28"/>
                <w:szCs w:val="28"/>
              </w:rPr>
            </w:pPr>
            <w:r w:rsidRPr="0027726F">
              <w:rPr>
                <w:sz w:val="28"/>
                <w:szCs w:val="28"/>
              </w:rPr>
              <w:t>27/03/2014</w:t>
            </w:r>
          </w:p>
        </w:tc>
        <w:tc>
          <w:tcPr>
            <w:tcW w:w="1152" w:type="dxa"/>
          </w:tcPr>
          <w:p w:rsidR="0027726F" w:rsidRPr="0027726F" w:rsidRDefault="0027726F" w:rsidP="007D7E66">
            <w:pPr>
              <w:pStyle w:val="Tabletext"/>
              <w:rPr>
                <w:sz w:val="28"/>
                <w:szCs w:val="28"/>
              </w:rPr>
            </w:pPr>
            <w:r w:rsidRPr="0027726F">
              <w:rPr>
                <w:sz w:val="28"/>
                <w:szCs w:val="28"/>
              </w:rPr>
              <w:t>1.0</w:t>
            </w:r>
          </w:p>
        </w:tc>
        <w:tc>
          <w:tcPr>
            <w:tcW w:w="3744" w:type="dxa"/>
          </w:tcPr>
          <w:p w:rsidR="0027726F" w:rsidRPr="0027726F" w:rsidRDefault="0027726F" w:rsidP="007D7E66">
            <w:pPr>
              <w:pStyle w:val="Tabletext"/>
              <w:rPr>
                <w:sz w:val="28"/>
                <w:szCs w:val="28"/>
              </w:rPr>
            </w:pPr>
            <w:r w:rsidRPr="0027726F">
              <w:rPr>
                <w:sz w:val="28"/>
                <w:szCs w:val="28"/>
              </w:rPr>
              <w:t>Vision Document</w:t>
            </w:r>
            <w:r w:rsidR="004351EE">
              <w:rPr>
                <w:sz w:val="28"/>
                <w:szCs w:val="28"/>
              </w:rPr>
              <w:t xml:space="preserve"> 1</w:t>
            </w:r>
          </w:p>
        </w:tc>
        <w:tc>
          <w:tcPr>
            <w:tcW w:w="2304" w:type="dxa"/>
          </w:tcPr>
          <w:p w:rsidR="0027726F" w:rsidRPr="0027726F" w:rsidRDefault="0027726F" w:rsidP="007D7E66">
            <w:pPr>
              <w:pStyle w:val="Tabletext"/>
              <w:rPr>
                <w:sz w:val="28"/>
                <w:szCs w:val="28"/>
              </w:rPr>
            </w:pPr>
            <w:r w:rsidRPr="0027726F">
              <w:rPr>
                <w:sz w:val="28"/>
                <w:szCs w:val="28"/>
              </w:rPr>
              <w:t>Bùi Bảo Bảo</w:t>
            </w:r>
          </w:p>
        </w:tc>
      </w:tr>
      <w:tr w:rsidR="0027726F" w:rsidRPr="0027726F" w:rsidTr="0027726F">
        <w:trPr>
          <w:jc w:val="center"/>
        </w:trPr>
        <w:tc>
          <w:tcPr>
            <w:tcW w:w="2304" w:type="dxa"/>
          </w:tcPr>
          <w:p w:rsidR="0027726F" w:rsidRPr="0027726F" w:rsidRDefault="00781CEC" w:rsidP="007D7E66">
            <w:pPr>
              <w:pStyle w:val="Tabletext"/>
              <w:rPr>
                <w:sz w:val="28"/>
                <w:szCs w:val="28"/>
              </w:rPr>
            </w:pPr>
            <w:r>
              <w:rPr>
                <w:sz w:val="28"/>
                <w:szCs w:val="28"/>
              </w:rPr>
              <w:t>28/03/2014</w:t>
            </w:r>
          </w:p>
        </w:tc>
        <w:tc>
          <w:tcPr>
            <w:tcW w:w="1152" w:type="dxa"/>
          </w:tcPr>
          <w:p w:rsidR="0027726F" w:rsidRPr="0027726F" w:rsidRDefault="00781CEC" w:rsidP="007D7E66">
            <w:pPr>
              <w:pStyle w:val="Tabletext"/>
              <w:rPr>
                <w:sz w:val="28"/>
                <w:szCs w:val="28"/>
              </w:rPr>
            </w:pPr>
            <w:r>
              <w:rPr>
                <w:sz w:val="28"/>
                <w:szCs w:val="28"/>
              </w:rPr>
              <w:t>1.1</w:t>
            </w:r>
          </w:p>
        </w:tc>
        <w:tc>
          <w:tcPr>
            <w:tcW w:w="3744" w:type="dxa"/>
          </w:tcPr>
          <w:p w:rsidR="0027726F" w:rsidRPr="0027726F" w:rsidRDefault="00781CEC" w:rsidP="007D7E66">
            <w:pPr>
              <w:pStyle w:val="Tabletext"/>
              <w:rPr>
                <w:sz w:val="28"/>
                <w:szCs w:val="28"/>
              </w:rPr>
            </w:pPr>
            <w:r>
              <w:rPr>
                <w:sz w:val="28"/>
                <w:szCs w:val="28"/>
              </w:rPr>
              <w:t>Vision Document</w:t>
            </w:r>
            <w:r w:rsidR="004351EE">
              <w:rPr>
                <w:sz w:val="28"/>
                <w:szCs w:val="28"/>
              </w:rPr>
              <w:t xml:space="preserve"> 2</w:t>
            </w:r>
          </w:p>
        </w:tc>
        <w:tc>
          <w:tcPr>
            <w:tcW w:w="2304" w:type="dxa"/>
          </w:tcPr>
          <w:p w:rsidR="0027726F" w:rsidRPr="0027726F" w:rsidRDefault="00781CEC" w:rsidP="007D7E66">
            <w:pPr>
              <w:pStyle w:val="Tabletext"/>
              <w:rPr>
                <w:sz w:val="28"/>
                <w:szCs w:val="28"/>
              </w:rPr>
            </w:pPr>
            <w:r>
              <w:rPr>
                <w:sz w:val="28"/>
                <w:szCs w:val="28"/>
              </w:rPr>
              <w:t>Phùng Bá Ngọc</w:t>
            </w:r>
          </w:p>
        </w:tc>
      </w:tr>
      <w:tr w:rsidR="0027726F" w:rsidRPr="0027726F" w:rsidTr="0027726F">
        <w:trPr>
          <w:jc w:val="center"/>
        </w:trPr>
        <w:tc>
          <w:tcPr>
            <w:tcW w:w="2304" w:type="dxa"/>
          </w:tcPr>
          <w:p w:rsidR="0027726F" w:rsidRPr="0027726F" w:rsidRDefault="0027726F" w:rsidP="007D7E66">
            <w:pPr>
              <w:pStyle w:val="Tabletext"/>
              <w:rPr>
                <w:sz w:val="28"/>
                <w:szCs w:val="28"/>
              </w:rPr>
            </w:pPr>
          </w:p>
        </w:tc>
        <w:tc>
          <w:tcPr>
            <w:tcW w:w="1152" w:type="dxa"/>
          </w:tcPr>
          <w:p w:rsidR="0027726F" w:rsidRPr="0027726F" w:rsidRDefault="0027726F" w:rsidP="007D7E66">
            <w:pPr>
              <w:pStyle w:val="Tabletext"/>
              <w:rPr>
                <w:sz w:val="28"/>
                <w:szCs w:val="28"/>
              </w:rPr>
            </w:pPr>
          </w:p>
        </w:tc>
        <w:tc>
          <w:tcPr>
            <w:tcW w:w="3744" w:type="dxa"/>
          </w:tcPr>
          <w:p w:rsidR="0027726F" w:rsidRPr="0027726F" w:rsidRDefault="0027726F" w:rsidP="007D7E66">
            <w:pPr>
              <w:pStyle w:val="Tabletext"/>
              <w:rPr>
                <w:sz w:val="28"/>
                <w:szCs w:val="28"/>
              </w:rPr>
            </w:pPr>
          </w:p>
        </w:tc>
        <w:tc>
          <w:tcPr>
            <w:tcW w:w="2304" w:type="dxa"/>
          </w:tcPr>
          <w:p w:rsidR="0027726F" w:rsidRPr="0027726F" w:rsidRDefault="0027726F" w:rsidP="007D7E66">
            <w:pPr>
              <w:pStyle w:val="Tabletext"/>
              <w:rPr>
                <w:sz w:val="28"/>
                <w:szCs w:val="28"/>
              </w:rPr>
            </w:pPr>
          </w:p>
        </w:tc>
      </w:tr>
      <w:tr w:rsidR="0027726F" w:rsidRPr="0027726F" w:rsidTr="0027726F">
        <w:trPr>
          <w:jc w:val="center"/>
        </w:trPr>
        <w:tc>
          <w:tcPr>
            <w:tcW w:w="2304" w:type="dxa"/>
          </w:tcPr>
          <w:p w:rsidR="0027726F" w:rsidRPr="0027726F" w:rsidRDefault="0027726F" w:rsidP="007D7E66">
            <w:pPr>
              <w:pStyle w:val="Tabletext"/>
              <w:rPr>
                <w:sz w:val="28"/>
                <w:szCs w:val="28"/>
              </w:rPr>
            </w:pPr>
          </w:p>
        </w:tc>
        <w:tc>
          <w:tcPr>
            <w:tcW w:w="1152" w:type="dxa"/>
          </w:tcPr>
          <w:p w:rsidR="0027726F" w:rsidRPr="0027726F" w:rsidRDefault="0027726F" w:rsidP="007D7E66">
            <w:pPr>
              <w:pStyle w:val="Tabletext"/>
              <w:rPr>
                <w:sz w:val="28"/>
                <w:szCs w:val="28"/>
              </w:rPr>
            </w:pPr>
          </w:p>
        </w:tc>
        <w:tc>
          <w:tcPr>
            <w:tcW w:w="3744" w:type="dxa"/>
          </w:tcPr>
          <w:p w:rsidR="0027726F" w:rsidRPr="0027726F" w:rsidRDefault="0027726F" w:rsidP="007D7E66">
            <w:pPr>
              <w:pStyle w:val="Tabletext"/>
              <w:rPr>
                <w:sz w:val="28"/>
                <w:szCs w:val="28"/>
              </w:rPr>
            </w:pPr>
          </w:p>
        </w:tc>
        <w:tc>
          <w:tcPr>
            <w:tcW w:w="2304" w:type="dxa"/>
          </w:tcPr>
          <w:p w:rsidR="0027726F" w:rsidRPr="0027726F" w:rsidRDefault="0027726F" w:rsidP="007D7E66">
            <w:pPr>
              <w:pStyle w:val="Tabletext"/>
              <w:rPr>
                <w:sz w:val="28"/>
                <w:szCs w:val="28"/>
              </w:rPr>
            </w:pPr>
          </w:p>
        </w:tc>
      </w:tr>
    </w:tbl>
    <w:p w:rsidR="0027726F" w:rsidRDefault="0027726F">
      <w:pPr>
        <w:spacing w:line="200" w:lineRule="exact"/>
      </w:pPr>
      <w:r>
        <w:br w:type="page"/>
      </w:r>
    </w:p>
    <w:sdt>
      <w:sdtPr>
        <w:rPr>
          <w:rFonts w:ascii="Times New Roman" w:eastAsia="Times New Roman" w:hAnsi="Times New Roman" w:cs="Times New Roman"/>
          <w:b w:val="0"/>
          <w:bCs w:val="0"/>
          <w:color w:val="auto"/>
          <w:szCs w:val="20"/>
          <w:lang w:eastAsia="en-US"/>
        </w:rPr>
        <w:id w:val="-1695066030"/>
        <w:docPartObj>
          <w:docPartGallery w:val="Table of Contents"/>
          <w:docPartUnique/>
        </w:docPartObj>
      </w:sdtPr>
      <w:sdtEndPr>
        <w:rPr>
          <w:noProof/>
        </w:rPr>
      </w:sdtEndPr>
      <w:sdtContent>
        <w:p w:rsidR="0027726F" w:rsidRPr="0027726F" w:rsidRDefault="0027726F" w:rsidP="0027726F">
          <w:pPr>
            <w:pStyle w:val="TOCHeading"/>
            <w:jc w:val="center"/>
            <w:rPr>
              <w:sz w:val="58"/>
            </w:rPr>
          </w:pPr>
          <w:r w:rsidRPr="0027726F">
            <w:rPr>
              <w:sz w:val="58"/>
            </w:rPr>
            <w:t>MỤC LỤC</w:t>
          </w:r>
        </w:p>
        <w:p w:rsidR="0027726F" w:rsidRPr="0072584E" w:rsidRDefault="0027726F">
          <w:pPr>
            <w:pStyle w:val="TOC1"/>
            <w:tabs>
              <w:tab w:val="left" w:pos="440"/>
              <w:tab w:val="right" w:leader="dot" w:pos="11030"/>
            </w:tabs>
            <w:rPr>
              <w:noProof/>
            </w:rPr>
          </w:pPr>
          <w:r>
            <w:fldChar w:fldCharType="begin"/>
          </w:r>
          <w:r>
            <w:instrText xml:space="preserve"> TOC \o "1-3" \h \z \u </w:instrText>
          </w:r>
          <w:r>
            <w:fldChar w:fldCharType="separate"/>
          </w:r>
          <w:hyperlink w:anchor="_Toc383735789" w:history="1">
            <w:r w:rsidRPr="0072584E">
              <w:rPr>
                <w:rStyle w:val="Hyperlink"/>
                <w:rFonts w:eastAsia="Segoe UI"/>
                <w:b/>
                <w:noProof/>
              </w:rPr>
              <w:t>1</w:t>
            </w:r>
            <w:r w:rsidRPr="0072584E">
              <w:rPr>
                <w:noProof/>
              </w:rPr>
              <w:tab/>
            </w:r>
            <w:r w:rsidRPr="0072584E">
              <w:rPr>
                <w:rStyle w:val="Hyperlink"/>
                <w:rFonts w:eastAsia="Segoe UI"/>
                <w:b/>
                <w:noProof/>
              </w:rPr>
              <w:t>G</w:t>
            </w:r>
            <w:r w:rsidRPr="0072584E">
              <w:rPr>
                <w:rStyle w:val="Hyperlink"/>
                <w:rFonts w:eastAsia="Segoe UI"/>
                <w:b/>
                <w:noProof/>
                <w:spacing w:val="-1"/>
              </w:rPr>
              <w:t>I</w:t>
            </w:r>
            <w:r w:rsidRPr="0072584E">
              <w:rPr>
                <w:rStyle w:val="Hyperlink"/>
                <w:rFonts w:eastAsia="Segoe UI"/>
                <w:b/>
                <w:noProof/>
                <w:spacing w:val="3"/>
              </w:rPr>
              <w:t>Ớ</w:t>
            </w:r>
            <w:r w:rsidRPr="0072584E">
              <w:rPr>
                <w:rStyle w:val="Hyperlink"/>
                <w:rFonts w:eastAsia="Segoe UI"/>
                <w:b/>
                <w:noProof/>
              </w:rPr>
              <w:t>I</w:t>
            </w:r>
            <w:r w:rsidRPr="0072584E">
              <w:rPr>
                <w:rStyle w:val="Hyperlink"/>
                <w:rFonts w:eastAsia="Segoe UI"/>
                <w:b/>
                <w:noProof/>
                <w:spacing w:val="-8"/>
              </w:rPr>
              <w:t xml:space="preserve"> </w:t>
            </w:r>
            <w:r w:rsidRPr="0072584E">
              <w:rPr>
                <w:rStyle w:val="Hyperlink"/>
                <w:rFonts w:eastAsia="Segoe UI"/>
                <w:b/>
                <w:noProof/>
                <w:spacing w:val="2"/>
              </w:rPr>
              <w:t>TH</w:t>
            </w:r>
            <w:r w:rsidRPr="0072584E">
              <w:rPr>
                <w:rStyle w:val="Hyperlink"/>
                <w:rFonts w:eastAsia="Segoe UI"/>
                <w:b/>
                <w:noProof/>
                <w:spacing w:val="-1"/>
              </w:rPr>
              <w:t>I</w:t>
            </w:r>
            <w:r w:rsidRPr="0072584E">
              <w:rPr>
                <w:rStyle w:val="Hyperlink"/>
                <w:rFonts w:eastAsia="Segoe UI"/>
                <w:b/>
                <w:noProof/>
              </w:rPr>
              <w:t>ỆU</w:t>
            </w:r>
            <w:r w:rsidRPr="0072584E">
              <w:rPr>
                <w:rStyle w:val="Hyperlink"/>
                <w:rFonts w:eastAsia="Segoe UI"/>
                <w:b/>
                <w:noProof/>
                <w:spacing w:val="-6"/>
              </w:rPr>
              <w:t xml:space="preserve"> TỔNG QUAN</w:t>
            </w:r>
            <w:r w:rsidRPr="0072584E">
              <w:rPr>
                <w:noProof/>
                <w:webHidden/>
              </w:rPr>
              <w:tab/>
            </w:r>
            <w:r w:rsidRPr="0072584E">
              <w:rPr>
                <w:noProof/>
                <w:webHidden/>
              </w:rPr>
              <w:fldChar w:fldCharType="begin"/>
            </w:r>
            <w:r w:rsidRPr="0072584E">
              <w:rPr>
                <w:noProof/>
                <w:webHidden/>
              </w:rPr>
              <w:instrText xml:space="preserve"> PAGEREF _Toc383735789 \h </w:instrText>
            </w:r>
            <w:r w:rsidRPr="0072584E">
              <w:rPr>
                <w:noProof/>
                <w:webHidden/>
              </w:rPr>
            </w:r>
            <w:r w:rsidRPr="0072584E">
              <w:rPr>
                <w:noProof/>
                <w:webHidden/>
              </w:rPr>
              <w:fldChar w:fldCharType="separate"/>
            </w:r>
            <w:r w:rsidRPr="0072584E">
              <w:rPr>
                <w:noProof/>
                <w:webHidden/>
              </w:rPr>
              <w:t>1</w:t>
            </w:r>
            <w:r w:rsidRPr="0072584E">
              <w:rPr>
                <w:noProof/>
                <w:webHidden/>
              </w:rPr>
              <w:fldChar w:fldCharType="end"/>
            </w:r>
          </w:hyperlink>
        </w:p>
        <w:p w:rsidR="0027726F" w:rsidRPr="0072584E" w:rsidRDefault="00885D96">
          <w:pPr>
            <w:pStyle w:val="TOC1"/>
            <w:tabs>
              <w:tab w:val="left" w:pos="440"/>
              <w:tab w:val="right" w:leader="dot" w:pos="11030"/>
            </w:tabs>
            <w:rPr>
              <w:noProof/>
            </w:rPr>
          </w:pPr>
          <w:hyperlink w:anchor="_Toc383735790" w:history="1">
            <w:r w:rsidR="0027726F" w:rsidRPr="0072584E">
              <w:rPr>
                <w:rStyle w:val="Hyperlink"/>
                <w:b/>
                <w:noProof/>
              </w:rPr>
              <w:t>2</w:t>
            </w:r>
            <w:r w:rsidR="0027726F" w:rsidRPr="0072584E">
              <w:rPr>
                <w:noProof/>
              </w:rPr>
              <w:tab/>
            </w:r>
            <w:r w:rsidR="00407AE6" w:rsidRPr="0072584E">
              <w:rPr>
                <w:rStyle w:val="Hyperlink"/>
                <w:b/>
                <w:noProof/>
                <w:spacing w:val="1"/>
              </w:rPr>
              <w:t xml:space="preserve">Chi tiết ba scenario chính cho ba Use-Case </w:t>
            </w:r>
            <w:r w:rsidR="0027726F" w:rsidRPr="0072584E">
              <w:rPr>
                <w:noProof/>
                <w:webHidden/>
              </w:rPr>
              <w:tab/>
            </w:r>
            <w:r w:rsidR="0027726F" w:rsidRPr="0072584E">
              <w:rPr>
                <w:noProof/>
                <w:webHidden/>
              </w:rPr>
              <w:fldChar w:fldCharType="begin"/>
            </w:r>
            <w:r w:rsidR="0027726F" w:rsidRPr="0072584E">
              <w:rPr>
                <w:noProof/>
                <w:webHidden/>
              </w:rPr>
              <w:instrText xml:space="preserve"> PAGEREF _Toc383735790 \h </w:instrText>
            </w:r>
            <w:r w:rsidR="0027726F" w:rsidRPr="0072584E">
              <w:rPr>
                <w:noProof/>
                <w:webHidden/>
              </w:rPr>
            </w:r>
            <w:r w:rsidR="0027726F" w:rsidRPr="0072584E">
              <w:rPr>
                <w:noProof/>
                <w:webHidden/>
              </w:rPr>
              <w:fldChar w:fldCharType="separate"/>
            </w:r>
            <w:r w:rsidR="0027726F" w:rsidRPr="0072584E">
              <w:rPr>
                <w:noProof/>
                <w:webHidden/>
              </w:rPr>
              <w:t>2</w:t>
            </w:r>
            <w:r w:rsidR="0027726F" w:rsidRPr="0072584E">
              <w:rPr>
                <w:noProof/>
                <w:webHidden/>
              </w:rPr>
              <w:fldChar w:fldCharType="end"/>
            </w:r>
          </w:hyperlink>
        </w:p>
        <w:p w:rsidR="0027726F" w:rsidRPr="0072584E" w:rsidRDefault="00885D96">
          <w:pPr>
            <w:pStyle w:val="TOC2"/>
            <w:tabs>
              <w:tab w:val="left" w:pos="880"/>
              <w:tab w:val="right" w:leader="dot" w:pos="11030"/>
            </w:tabs>
            <w:rPr>
              <w:noProof/>
            </w:rPr>
          </w:pPr>
          <w:hyperlink w:anchor="_Toc383735791" w:history="1">
            <w:r w:rsidR="0027726F" w:rsidRPr="0072584E">
              <w:rPr>
                <w:rStyle w:val="Hyperlink"/>
                <w:noProof/>
              </w:rPr>
              <w:t>2.1.</w:t>
            </w:r>
            <w:r w:rsidR="0027726F" w:rsidRPr="0072584E">
              <w:rPr>
                <w:noProof/>
              </w:rPr>
              <w:tab/>
            </w:r>
            <w:r w:rsidR="00430ABA" w:rsidRPr="0072584E">
              <w:rPr>
                <w:color w:val="141823"/>
                <w:szCs w:val="28"/>
                <w:shd w:val="clear" w:color="auto" w:fill="FFFFFF"/>
              </w:rPr>
              <w:t>Liên kết với mạng xả hội facebook</w:t>
            </w:r>
            <w:r w:rsidR="0027726F" w:rsidRPr="0072584E">
              <w:rPr>
                <w:rStyle w:val="Hyperlink"/>
                <w:noProof/>
              </w:rPr>
              <w:t>:</w:t>
            </w:r>
            <w:r w:rsidR="0027726F" w:rsidRPr="0072584E">
              <w:rPr>
                <w:noProof/>
                <w:webHidden/>
              </w:rPr>
              <w:tab/>
            </w:r>
            <w:r w:rsidR="0027726F" w:rsidRPr="0072584E">
              <w:rPr>
                <w:noProof/>
                <w:webHidden/>
              </w:rPr>
              <w:fldChar w:fldCharType="begin"/>
            </w:r>
            <w:r w:rsidR="0027726F" w:rsidRPr="0072584E">
              <w:rPr>
                <w:noProof/>
                <w:webHidden/>
              </w:rPr>
              <w:instrText xml:space="preserve"> PAGEREF _Toc383735791 \h </w:instrText>
            </w:r>
            <w:r w:rsidR="0027726F" w:rsidRPr="0072584E">
              <w:rPr>
                <w:noProof/>
                <w:webHidden/>
              </w:rPr>
            </w:r>
            <w:r w:rsidR="0027726F" w:rsidRPr="0072584E">
              <w:rPr>
                <w:noProof/>
                <w:webHidden/>
              </w:rPr>
              <w:fldChar w:fldCharType="separate"/>
            </w:r>
            <w:r w:rsidR="0027726F" w:rsidRPr="0072584E">
              <w:rPr>
                <w:noProof/>
                <w:webHidden/>
              </w:rPr>
              <w:t>2</w:t>
            </w:r>
            <w:r w:rsidR="0027726F" w:rsidRPr="0072584E">
              <w:rPr>
                <w:noProof/>
                <w:webHidden/>
              </w:rPr>
              <w:fldChar w:fldCharType="end"/>
            </w:r>
          </w:hyperlink>
        </w:p>
        <w:p w:rsidR="0027726F" w:rsidRPr="0072584E" w:rsidRDefault="00885D96">
          <w:pPr>
            <w:pStyle w:val="TOC2"/>
            <w:tabs>
              <w:tab w:val="left" w:pos="880"/>
              <w:tab w:val="right" w:leader="dot" w:pos="11030"/>
            </w:tabs>
            <w:rPr>
              <w:noProof/>
            </w:rPr>
          </w:pPr>
          <w:hyperlink w:anchor="_Toc383735792" w:history="1">
            <w:r w:rsidR="0027726F" w:rsidRPr="0072584E">
              <w:rPr>
                <w:rStyle w:val="Hyperlink"/>
                <w:noProof/>
              </w:rPr>
              <w:t>2.2.</w:t>
            </w:r>
            <w:r w:rsidR="0027726F" w:rsidRPr="0072584E">
              <w:rPr>
                <w:noProof/>
              </w:rPr>
              <w:tab/>
            </w:r>
            <w:r w:rsidR="00430ABA" w:rsidRPr="0072584E">
              <w:rPr>
                <w:color w:val="141823"/>
                <w:szCs w:val="28"/>
                <w:shd w:val="clear" w:color="auto" w:fill="FFFFFF"/>
              </w:rPr>
              <w:t>Nghe và quản lý nhạc online</w:t>
            </w:r>
            <w:r w:rsidR="0027726F" w:rsidRPr="0072584E">
              <w:rPr>
                <w:rStyle w:val="Hyperlink"/>
                <w:noProof/>
              </w:rPr>
              <w:t>:</w:t>
            </w:r>
            <w:r w:rsidR="0027726F" w:rsidRPr="0072584E">
              <w:rPr>
                <w:noProof/>
                <w:webHidden/>
              </w:rPr>
              <w:tab/>
            </w:r>
            <w:r w:rsidR="0027726F" w:rsidRPr="0072584E">
              <w:rPr>
                <w:noProof/>
                <w:webHidden/>
              </w:rPr>
              <w:fldChar w:fldCharType="begin"/>
            </w:r>
            <w:r w:rsidR="0027726F" w:rsidRPr="0072584E">
              <w:rPr>
                <w:noProof/>
                <w:webHidden/>
              </w:rPr>
              <w:instrText xml:space="preserve"> PAGEREF _Toc383735792 \h </w:instrText>
            </w:r>
            <w:r w:rsidR="0027726F" w:rsidRPr="0072584E">
              <w:rPr>
                <w:noProof/>
                <w:webHidden/>
              </w:rPr>
            </w:r>
            <w:r w:rsidR="0027726F" w:rsidRPr="0072584E">
              <w:rPr>
                <w:noProof/>
                <w:webHidden/>
              </w:rPr>
              <w:fldChar w:fldCharType="separate"/>
            </w:r>
            <w:r w:rsidR="0027726F" w:rsidRPr="0072584E">
              <w:rPr>
                <w:noProof/>
                <w:webHidden/>
              </w:rPr>
              <w:t>3</w:t>
            </w:r>
            <w:r w:rsidR="0027726F" w:rsidRPr="0072584E">
              <w:rPr>
                <w:noProof/>
                <w:webHidden/>
              </w:rPr>
              <w:fldChar w:fldCharType="end"/>
            </w:r>
          </w:hyperlink>
        </w:p>
        <w:p w:rsidR="001023E3" w:rsidRPr="001023E3" w:rsidRDefault="001023E3" w:rsidP="0072584E">
          <w:pPr>
            <w:tabs>
              <w:tab w:val="left" w:pos="900"/>
              <w:tab w:val="left" w:leader="dot" w:pos="10890"/>
            </w:tabs>
            <w:ind w:left="274"/>
          </w:pPr>
          <w:r w:rsidRPr="0072584E">
            <w:t>2.3.</w:t>
          </w:r>
          <w:r w:rsidRPr="0072584E">
            <w:tab/>
          </w:r>
          <w:r w:rsidRPr="0072584E">
            <w:rPr>
              <w:color w:val="141823"/>
              <w:szCs w:val="28"/>
              <w:shd w:val="clear" w:color="auto" w:fill="FFFFFF"/>
            </w:rPr>
            <w:t>Cho phép download nhạc</w:t>
          </w:r>
          <w:r w:rsidR="0072584E" w:rsidRPr="0072584E">
            <w:rPr>
              <w:color w:val="141823"/>
              <w:szCs w:val="28"/>
              <w:shd w:val="clear" w:color="auto" w:fill="FFFFFF"/>
            </w:rPr>
            <w:t>:</w:t>
          </w:r>
          <w:r w:rsidR="0072584E" w:rsidRPr="0072584E">
            <w:rPr>
              <w:color w:val="141823"/>
              <w:szCs w:val="28"/>
              <w:shd w:val="clear" w:color="auto" w:fill="FFFFFF"/>
            </w:rPr>
            <w:tab/>
          </w:r>
          <w:r w:rsidR="0072584E">
            <w:rPr>
              <w:color w:val="141823"/>
              <w:szCs w:val="28"/>
              <w:shd w:val="clear" w:color="auto" w:fill="FFFFFF"/>
            </w:rPr>
            <w:t>4</w:t>
          </w:r>
        </w:p>
        <w:p w:rsidR="0027726F" w:rsidRDefault="00885D96">
          <w:pPr>
            <w:pStyle w:val="TOC1"/>
            <w:tabs>
              <w:tab w:val="left" w:pos="440"/>
              <w:tab w:val="right" w:leader="dot" w:pos="11030"/>
            </w:tabs>
            <w:rPr>
              <w:noProof/>
            </w:rPr>
          </w:pPr>
          <w:hyperlink w:anchor="_Toc383735793" w:history="1">
            <w:r w:rsidR="0027726F" w:rsidRPr="008B1E50">
              <w:rPr>
                <w:rStyle w:val="Hyperlink"/>
                <w:b/>
                <w:noProof/>
              </w:rPr>
              <w:t>3</w:t>
            </w:r>
            <w:r w:rsidR="0027726F">
              <w:rPr>
                <w:noProof/>
              </w:rPr>
              <w:tab/>
            </w:r>
            <w:r w:rsidR="0027726F" w:rsidRPr="008B1E50">
              <w:rPr>
                <w:rStyle w:val="Hyperlink"/>
                <w:b/>
                <w:noProof/>
                <w:spacing w:val="1"/>
              </w:rPr>
              <w:t>MÔ TẢ NGƯỜI DÙNG</w:t>
            </w:r>
            <w:r w:rsidR="0027726F">
              <w:rPr>
                <w:noProof/>
                <w:webHidden/>
              </w:rPr>
              <w:tab/>
            </w:r>
            <w:r w:rsidR="0027726F">
              <w:rPr>
                <w:noProof/>
                <w:webHidden/>
              </w:rPr>
              <w:fldChar w:fldCharType="begin"/>
            </w:r>
            <w:r w:rsidR="0027726F">
              <w:rPr>
                <w:noProof/>
                <w:webHidden/>
              </w:rPr>
              <w:instrText xml:space="preserve"> PAGEREF _Toc383735793 \h </w:instrText>
            </w:r>
            <w:r w:rsidR="0027726F">
              <w:rPr>
                <w:noProof/>
                <w:webHidden/>
              </w:rPr>
            </w:r>
            <w:r w:rsidR="0027726F">
              <w:rPr>
                <w:noProof/>
                <w:webHidden/>
              </w:rPr>
              <w:fldChar w:fldCharType="separate"/>
            </w:r>
            <w:r w:rsidR="0027726F">
              <w:rPr>
                <w:noProof/>
                <w:webHidden/>
              </w:rPr>
              <w:t>4</w:t>
            </w:r>
            <w:r w:rsidR="0027726F">
              <w:rPr>
                <w:noProof/>
                <w:webHidden/>
              </w:rPr>
              <w:fldChar w:fldCharType="end"/>
            </w:r>
          </w:hyperlink>
        </w:p>
        <w:p w:rsidR="0027726F" w:rsidRDefault="00885D96">
          <w:pPr>
            <w:pStyle w:val="TOC2"/>
            <w:tabs>
              <w:tab w:val="left" w:pos="880"/>
              <w:tab w:val="right" w:leader="dot" w:pos="11030"/>
            </w:tabs>
            <w:rPr>
              <w:noProof/>
            </w:rPr>
          </w:pPr>
          <w:hyperlink w:anchor="_Toc383735794" w:history="1">
            <w:r w:rsidR="0027726F" w:rsidRPr="008B1E50">
              <w:rPr>
                <w:rStyle w:val="Hyperlink"/>
                <w:noProof/>
              </w:rPr>
              <w:t>3.1</w:t>
            </w:r>
            <w:r w:rsidR="0027726F">
              <w:rPr>
                <w:noProof/>
              </w:rPr>
              <w:tab/>
            </w:r>
            <w:r w:rsidR="0027726F" w:rsidRPr="008B1E50">
              <w:rPr>
                <w:rStyle w:val="Hyperlink"/>
                <w:noProof/>
              </w:rPr>
              <w:t>User Summary</w:t>
            </w:r>
            <w:r w:rsidR="0027726F">
              <w:rPr>
                <w:noProof/>
                <w:webHidden/>
              </w:rPr>
              <w:tab/>
            </w:r>
            <w:r w:rsidR="0027726F">
              <w:rPr>
                <w:noProof/>
                <w:webHidden/>
              </w:rPr>
              <w:fldChar w:fldCharType="begin"/>
            </w:r>
            <w:r w:rsidR="0027726F">
              <w:rPr>
                <w:noProof/>
                <w:webHidden/>
              </w:rPr>
              <w:instrText xml:space="preserve"> PAGEREF _Toc383735794 \h </w:instrText>
            </w:r>
            <w:r w:rsidR="0027726F">
              <w:rPr>
                <w:noProof/>
                <w:webHidden/>
              </w:rPr>
            </w:r>
            <w:r w:rsidR="0027726F">
              <w:rPr>
                <w:noProof/>
                <w:webHidden/>
              </w:rPr>
              <w:fldChar w:fldCharType="separate"/>
            </w:r>
            <w:r w:rsidR="0027726F">
              <w:rPr>
                <w:noProof/>
                <w:webHidden/>
              </w:rPr>
              <w:t>4</w:t>
            </w:r>
            <w:r w:rsidR="0027726F">
              <w:rPr>
                <w:noProof/>
                <w:webHidden/>
              </w:rPr>
              <w:fldChar w:fldCharType="end"/>
            </w:r>
          </w:hyperlink>
        </w:p>
        <w:p w:rsidR="0027726F" w:rsidRDefault="00885D96">
          <w:pPr>
            <w:pStyle w:val="TOC2"/>
            <w:tabs>
              <w:tab w:val="left" w:pos="880"/>
              <w:tab w:val="right" w:leader="dot" w:pos="11030"/>
            </w:tabs>
            <w:rPr>
              <w:noProof/>
            </w:rPr>
          </w:pPr>
          <w:hyperlink w:anchor="_Toc383735795" w:history="1">
            <w:r w:rsidR="0027726F" w:rsidRPr="008B1E50">
              <w:rPr>
                <w:rStyle w:val="Hyperlink"/>
                <w:noProof/>
              </w:rPr>
              <w:t>3.2</w:t>
            </w:r>
            <w:r w:rsidR="0027726F">
              <w:rPr>
                <w:noProof/>
              </w:rPr>
              <w:tab/>
            </w:r>
            <w:r w:rsidR="0027726F" w:rsidRPr="008B1E50">
              <w:rPr>
                <w:rStyle w:val="Hyperlink"/>
                <w:noProof/>
              </w:rPr>
              <w:t>User Enviroment</w:t>
            </w:r>
            <w:r w:rsidR="0027726F">
              <w:rPr>
                <w:noProof/>
                <w:webHidden/>
              </w:rPr>
              <w:tab/>
            </w:r>
            <w:r w:rsidR="0027726F">
              <w:rPr>
                <w:noProof/>
                <w:webHidden/>
              </w:rPr>
              <w:fldChar w:fldCharType="begin"/>
            </w:r>
            <w:r w:rsidR="0027726F">
              <w:rPr>
                <w:noProof/>
                <w:webHidden/>
              </w:rPr>
              <w:instrText xml:space="preserve"> PAGEREF _Toc383735795 \h </w:instrText>
            </w:r>
            <w:r w:rsidR="0027726F">
              <w:rPr>
                <w:noProof/>
                <w:webHidden/>
              </w:rPr>
            </w:r>
            <w:r w:rsidR="0027726F">
              <w:rPr>
                <w:noProof/>
                <w:webHidden/>
              </w:rPr>
              <w:fldChar w:fldCharType="separate"/>
            </w:r>
            <w:r w:rsidR="0027726F">
              <w:rPr>
                <w:noProof/>
                <w:webHidden/>
              </w:rPr>
              <w:t>4</w:t>
            </w:r>
            <w:r w:rsidR="0027726F">
              <w:rPr>
                <w:noProof/>
                <w:webHidden/>
              </w:rPr>
              <w:fldChar w:fldCharType="end"/>
            </w:r>
          </w:hyperlink>
        </w:p>
        <w:p w:rsidR="0027726F" w:rsidRDefault="00885D96">
          <w:pPr>
            <w:pStyle w:val="TOC2"/>
            <w:tabs>
              <w:tab w:val="left" w:pos="880"/>
              <w:tab w:val="right" w:leader="dot" w:pos="11030"/>
            </w:tabs>
            <w:rPr>
              <w:noProof/>
            </w:rPr>
          </w:pPr>
          <w:hyperlink w:anchor="_Toc383735796" w:history="1">
            <w:r w:rsidR="0027726F" w:rsidRPr="008B1E50">
              <w:rPr>
                <w:rStyle w:val="Hyperlink"/>
                <w:noProof/>
              </w:rPr>
              <w:t>3.3</w:t>
            </w:r>
            <w:r w:rsidR="0027726F">
              <w:rPr>
                <w:noProof/>
              </w:rPr>
              <w:tab/>
            </w:r>
            <w:r w:rsidR="0027726F" w:rsidRPr="008B1E50">
              <w:rPr>
                <w:rStyle w:val="Hyperlink"/>
                <w:noProof/>
              </w:rPr>
              <w:t>Stakeholder Profiles</w:t>
            </w:r>
            <w:r w:rsidR="0027726F">
              <w:rPr>
                <w:noProof/>
                <w:webHidden/>
              </w:rPr>
              <w:tab/>
            </w:r>
            <w:r w:rsidR="0027726F">
              <w:rPr>
                <w:noProof/>
                <w:webHidden/>
              </w:rPr>
              <w:fldChar w:fldCharType="begin"/>
            </w:r>
            <w:r w:rsidR="0027726F">
              <w:rPr>
                <w:noProof/>
                <w:webHidden/>
              </w:rPr>
              <w:instrText xml:space="preserve"> PAGEREF _Toc383735796 \h </w:instrText>
            </w:r>
            <w:r w:rsidR="0027726F">
              <w:rPr>
                <w:noProof/>
                <w:webHidden/>
              </w:rPr>
            </w:r>
            <w:r w:rsidR="0027726F">
              <w:rPr>
                <w:noProof/>
                <w:webHidden/>
              </w:rPr>
              <w:fldChar w:fldCharType="separate"/>
            </w:r>
            <w:r w:rsidR="0027726F">
              <w:rPr>
                <w:noProof/>
                <w:webHidden/>
              </w:rPr>
              <w:t>4</w:t>
            </w:r>
            <w:r w:rsidR="0027726F">
              <w:rPr>
                <w:noProof/>
                <w:webHidden/>
              </w:rPr>
              <w:fldChar w:fldCharType="end"/>
            </w:r>
          </w:hyperlink>
        </w:p>
        <w:p w:rsidR="0027726F" w:rsidRDefault="00885D96">
          <w:pPr>
            <w:pStyle w:val="TOC2"/>
            <w:tabs>
              <w:tab w:val="left" w:pos="880"/>
              <w:tab w:val="right" w:leader="dot" w:pos="11030"/>
            </w:tabs>
            <w:rPr>
              <w:noProof/>
            </w:rPr>
          </w:pPr>
          <w:hyperlink w:anchor="_Toc383735797" w:history="1">
            <w:r w:rsidR="0027726F" w:rsidRPr="008B1E50">
              <w:rPr>
                <w:rStyle w:val="Hyperlink"/>
                <w:noProof/>
              </w:rPr>
              <w:t>3.4</w:t>
            </w:r>
            <w:r w:rsidR="0027726F">
              <w:rPr>
                <w:noProof/>
              </w:rPr>
              <w:tab/>
            </w:r>
            <w:r w:rsidR="0027726F" w:rsidRPr="008B1E50">
              <w:rPr>
                <w:rStyle w:val="Hyperlink"/>
                <w:noProof/>
              </w:rPr>
              <w:t>User Profiles</w:t>
            </w:r>
            <w:r w:rsidR="0027726F">
              <w:rPr>
                <w:noProof/>
                <w:webHidden/>
              </w:rPr>
              <w:tab/>
            </w:r>
            <w:r w:rsidR="0027726F">
              <w:rPr>
                <w:noProof/>
                <w:webHidden/>
              </w:rPr>
              <w:fldChar w:fldCharType="begin"/>
            </w:r>
            <w:r w:rsidR="0027726F">
              <w:rPr>
                <w:noProof/>
                <w:webHidden/>
              </w:rPr>
              <w:instrText xml:space="preserve"> PAGEREF _Toc383735797 \h </w:instrText>
            </w:r>
            <w:r w:rsidR="0027726F">
              <w:rPr>
                <w:noProof/>
                <w:webHidden/>
              </w:rPr>
            </w:r>
            <w:r w:rsidR="0027726F">
              <w:rPr>
                <w:noProof/>
                <w:webHidden/>
              </w:rPr>
              <w:fldChar w:fldCharType="separate"/>
            </w:r>
            <w:r w:rsidR="0027726F">
              <w:rPr>
                <w:noProof/>
                <w:webHidden/>
              </w:rPr>
              <w:t>4</w:t>
            </w:r>
            <w:r w:rsidR="0027726F">
              <w:rPr>
                <w:noProof/>
                <w:webHidden/>
              </w:rPr>
              <w:fldChar w:fldCharType="end"/>
            </w:r>
          </w:hyperlink>
        </w:p>
        <w:p w:rsidR="0027726F" w:rsidRDefault="00885D96">
          <w:pPr>
            <w:pStyle w:val="TOC1"/>
            <w:tabs>
              <w:tab w:val="left" w:pos="440"/>
              <w:tab w:val="right" w:leader="dot" w:pos="11030"/>
            </w:tabs>
            <w:rPr>
              <w:noProof/>
            </w:rPr>
          </w:pPr>
          <w:hyperlink w:anchor="_Toc383735798" w:history="1">
            <w:r w:rsidR="0027726F" w:rsidRPr="008B1E50">
              <w:rPr>
                <w:rStyle w:val="Hyperlink"/>
                <w:b/>
                <w:noProof/>
              </w:rPr>
              <w:t>4</w:t>
            </w:r>
            <w:r w:rsidR="0027726F">
              <w:rPr>
                <w:noProof/>
              </w:rPr>
              <w:tab/>
            </w:r>
            <w:r w:rsidR="0027726F" w:rsidRPr="008B1E50">
              <w:rPr>
                <w:rStyle w:val="Hyperlink"/>
                <w:b/>
                <w:noProof/>
                <w:spacing w:val="1"/>
              </w:rPr>
              <w:t>TÓM TẮT CÁC KHẢ NĂNG</w:t>
            </w:r>
            <w:r w:rsidR="0027726F">
              <w:rPr>
                <w:noProof/>
                <w:webHidden/>
              </w:rPr>
              <w:tab/>
            </w:r>
            <w:r w:rsidR="0027726F">
              <w:rPr>
                <w:noProof/>
                <w:webHidden/>
              </w:rPr>
              <w:fldChar w:fldCharType="begin"/>
            </w:r>
            <w:r w:rsidR="0027726F">
              <w:rPr>
                <w:noProof/>
                <w:webHidden/>
              </w:rPr>
              <w:instrText xml:space="preserve"> PAGEREF _Toc383735798 \h </w:instrText>
            </w:r>
            <w:r w:rsidR="0027726F">
              <w:rPr>
                <w:noProof/>
                <w:webHidden/>
              </w:rPr>
            </w:r>
            <w:r w:rsidR="0027726F">
              <w:rPr>
                <w:noProof/>
                <w:webHidden/>
              </w:rPr>
              <w:fldChar w:fldCharType="separate"/>
            </w:r>
            <w:r w:rsidR="0027726F">
              <w:rPr>
                <w:noProof/>
                <w:webHidden/>
              </w:rPr>
              <w:t>5</w:t>
            </w:r>
            <w:r w:rsidR="0027726F">
              <w:rPr>
                <w:noProof/>
                <w:webHidden/>
              </w:rPr>
              <w:fldChar w:fldCharType="end"/>
            </w:r>
          </w:hyperlink>
        </w:p>
        <w:p w:rsidR="0027726F" w:rsidRDefault="00885D96">
          <w:pPr>
            <w:pStyle w:val="TOC1"/>
            <w:tabs>
              <w:tab w:val="left" w:pos="440"/>
              <w:tab w:val="right" w:leader="dot" w:pos="11030"/>
            </w:tabs>
            <w:rPr>
              <w:noProof/>
            </w:rPr>
          </w:pPr>
          <w:hyperlink w:anchor="_Toc383735799" w:history="1">
            <w:r w:rsidR="0027726F" w:rsidRPr="008B1E50">
              <w:rPr>
                <w:rStyle w:val="Hyperlink"/>
                <w:b/>
                <w:noProof/>
              </w:rPr>
              <w:t>5</w:t>
            </w:r>
            <w:r w:rsidR="0027726F">
              <w:rPr>
                <w:noProof/>
              </w:rPr>
              <w:tab/>
            </w:r>
            <w:r w:rsidR="0027726F" w:rsidRPr="008B1E50">
              <w:rPr>
                <w:rStyle w:val="Hyperlink"/>
                <w:b/>
                <w:noProof/>
                <w:spacing w:val="2"/>
                <w:position w:val="-3"/>
              </w:rPr>
              <w:t>TH</w:t>
            </w:r>
            <w:r w:rsidR="0027726F" w:rsidRPr="008B1E50">
              <w:rPr>
                <w:rStyle w:val="Hyperlink"/>
                <w:b/>
                <w:noProof/>
                <w:spacing w:val="1"/>
                <w:position w:val="-3"/>
              </w:rPr>
              <w:t>Ô</w:t>
            </w:r>
            <w:r w:rsidR="0027726F" w:rsidRPr="008B1E50">
              <w:rPr>
                <w:rStyle w:val="Hyperlink"/>
                <w:b/>
                <w:noProof/>
                <w:spacing w:val="2"/>
                <w:position w:val="-3"/>
              </w:rPr>
              <w:t>N</w:t>
            </w:r>
            <w:r w:rsidR="0027726F" w:rsidRPr="008B1E50">
              <w:rPr>
                <w:rStyle w:val="Hyperlink"/>
                <w:b/>
                <w:noProof/>
                <w:position w:val="-3"/>
              </w:rPr>
              <w:t>G</w:t>
            </w:r>
            <w:r w:rsidR="0027726F" w:rsidRPr="008B1E50">
              <w:rPr>
                <w:rStyle w:val="Hyperlink"/>
                <w:b/>
                <w:noProof/>
                <w:spacing w:val="-14"/>
                <w:position w:val="-3"/>
              </w:rPr>
              <w:t xml:space="preserve"> </w:t>
            </w:r>
            <w:r w:rsidR="0027726F" w:rsidRPr="008B1E50">
              <w:rPr>
                <w:rStyle w:val="Hyperlink"/>
                <w:b/>
                <w:noProof/>
                <w:spacing w:val="2"/>
                <w:position w:val="-3"/>
              </w:rPr>
              <w:t>T</w:t>
            </w:r>
            <w:r w:rsidR="0027726F" w:rsidRPr="008B1E50">
              <w:rPr>
                <w:rStyle w:val="Hyperlink"/>
                <w:b/>
                <w:noProof/>
                <w:spacing w:val="-1"/>
                <w:position w:val="-3"/>
              </w:rPr>
              <w:t>I</w:t>
            </w:r>
            <w:r w:rsidR="0027726F" w:rsidRPr="008B1E50">
              <w:rPr>
                <w:rStyle w:val="Hyperlink"/>
                <w:b/>
                <w:noProof/>
                <w:position w:val="-3"/>
              </w:rPr>
              <w:t>N</w:t>
            </w:r>
            <w:r w:rsidR="0027726F" w:rsidRPr="008B1E50">
              <w:rPr>
                <w:rStyle w:val="Hyperlink"/>
                <w:b/>
                <w:noProof/>
                <w:spacing w:val="-4"/>
                <w:position w:val="-3"/>
              </w:rPr>
              <w:t xml:space="preserve"> </w:t>
            </w:r>
            <w:r w:rsidR="0027726F" w:rsidRPr="008B1E50">
              <w:rPr>
                <w:rStyle w:val="Hyperlink"/>
                <w:b/>
                <w:noProof/>
                <w:spacing w:val="3"/>
                <w:position w:val="-3"/>
              </w:rPr>
              <w:t>C</w:t>
            </w:r>
            <w:r w:rsidR="0027726F" w:rsidRPr="008B1E50">
              <w:rPr>
                <w:rStyle w:val="Hyperlink"/>
                <w:b/>
                <w:noProof/>
                <w:spacing w:val="1"/>
                <w:position w:val="-3"/>
              </w:rPr>
              <w:t>Ủ</w:t>
            </w:r>
            <w:r w:rsidR="0027726F" w:rsidRPr="008B1E50">
              <w:rPr>
                <w:rStyle w:val="Hyperlink"/>
                <w:b/>
                <w:noProof/>
                <w:position w:val="-3"/>
              </w:rPr>
              <w:t>A</w:t>
            </w:r>
            <w:r w:rsidR="0027726F" w:rsidRPr="008B1E50">
              <w:rPr>
                <w:rStyle w:val="Hyperlink"/>
                <w:b/>
                <w:noProof/>
                <w:spacing w:val="-8"/>
                <w:position w:val="-3"/>
              </w:rPr>
              <w:t xml:space="preserve"> </w:t>
            </w:r>
            <w:r w:rsidR="0027726F" w:rsidRPr="008B1E50">
              <w:rPr>
                <w:rStyle w:val="Hyperlink"/>
                <w:b/>
                <w:noProof/>
                <w:spacing w:val="2"/>
                <w:position w:val="-3"/>
              </w:rPr>
              <w:t>NH</w:t>
            </w:r>
            <w:r w:rsidR="0027726F" w:rsidRPr="008B1E50">
              <w:rPr>
                <w:rStyle w:val="Hyperlink"/>
                <w:b/>
                <w:noProof/>
                <w:spacing w:val="1"/>
                <w:position w:val="-3"/>
              </w:rPr>
              <w:t>Ó</w:t>
            </w:r>
            <w:r w:rsidR="0027726F" w:rsidRPr="008B1E50">
              <w:rPr>
                <w:rStyle w:val="Hyperlink"/>
                <w:b/>
                <w:noProof/>
                <w:position w:val="-3"/>
              </w:rPr>
              <w:t>M</w:t>
            </w:r>
            <w:r w:rsidR="0027726F">
              <w:rPr>
                <w:noProof/>
                <w:webHidden/>
              </w:rPr>
              <w:tab/>
            </w:r>
            <w:r w:rsidR="0027726F">
              <w:rPr>
                <w:noProof/>
                <w:webHidden/>
              </w:rPr>
              <w:fldChar w:fldCharType="begin"/>
            </w:r>
            <w:r w:rsidR="0027726F">
              <w:rPr>
                <w:noProof/>
                <w:webHidden/>
              </w:rPr>
              <w:instrText xml:space="preserve"> PAGEREF _Toc383735799 \h </w:instrText>
            </w:r>
            <w:r w:rsidR="0027726F">
              <w:rPr>
                <w:noProof/>
                <w:webHidden/>
              </w:rPr>
            </w:r>
            <w:r w:rsidR="0027726F">
              <w:rPr>
                <w:noProof/>
                <w:webHidden/>
              </w:rPr>
              <w:fldChar w:fldCharType="separate"/>
            </w:r>
            <w:r w:rsidR="0027726F">
              <w:rPr>
                <w:noProof/>
                <w:webHidden/>
              </w:rPr>
              <w:t>6</w:t>
            </w:r>
            <w:r w:rsidR="0027726F">
              <w:rPr>
                <w:noProof/>
                <w:webHidden/>
              </w:rPr>
              <w:fldChar w:fldCharType="end"/>
            </w:r>
          </w:hyperlink>
        </w:p>
        <w:p w:rsidR="0027726F" w:rsidRDefault="0027726F">
          <w:r>
            <w:rPr>
              <w:b/>
              <w:bCs/>
              <w:noProof/>
            </w:rPr>
            <w:fldChar w:fldCharType="end"/>
          </w:r>
        </w:p>
      </w:sdtContent>
    </w:sdt>
    <w:p w:rsidR="0027726F" w:rsidRDefault="0027726F">
      <w:pPr>
        <w:spacing w:line="200" w:lineRule="exact"/>
      </w:pPr>
    </w:p>
    <w:p w:rsidR="0027726F" w:rsidRDefault="0027726F">
      <w:pPr>
        <w:spacing w:line="200" w:lineRule="exact"/>
      </w:pPr>
    </w:p>
    <w:p w:rsidR="0027726F" w:rsidRDefault="0027726F">
      <w:pPr>
        <w:spacing w:line="200" w:lineRule="exact"/>
        <w:sectPr w:rsidR="0027726F" w:rsidSect="0027726F">
          <w:headerReference w:type="default" r:id="rId19"/>
          <w:footerReference w:type="default" r:id="rId20"/>
          <w:pgSz w:w="12240" w:h="15840"/>
          <w:pgMar w:top="1220" w:right="380" w:bottom="280" w:left="820" w:header="710" w:footer="803" w:gutter="0"/>
          <w:pgNumType w:fmt="lowerRoman" w:start="1"/>
          <w:cols w:space="720"/>
        </w:sectPr>
      </w:pPr>
    </w:p>
    <w:p w:rsidR="0027726F" w:rsidRDefault="0027726F">
      <w:pPr>
        <w:spacing w:line="200" w:lineRule="exact"/>
      </w:pPr>
    </w:p>
    <w:p w:rsidR="00EC5860" w:rsidRDefault="00D55C0B">
      <w:pPr>
        <w:spacing w:line="200" w:lineRule="exact"/>
      </w:pPr>
      <w:r>
        <w:rPr>
          <w:noProof/>
        </w:rPr>
        <w:drawing>
          <wp:anchor distT="0" distB="0" distL="114300" distR="114300" simplePos="0" relativeHeight="251655680" behindDoc="1" locked="0" layoutInCell="1" allowOverlap="1" wp14:anchorId="5DF02998" wp14:editId="61789F88">
            <wp:simplePos x="0" y="0"/>
            <wp:positionH relativeFrom="page">
              <wp:posOffset>4384675</wp:posOffset>
            </wp:positionH>
            <wp:positionV relativeFrom="page">
              <wp:posOffset>458470</wp:posOffset>
            </wp:positionV>
            <wp:extent cx="2950210" cy="2282825"/>
            <wp:effectExtent l="0" t="0" r="2540" b="3175"/>
            <wp:wrapNone/>
            <wp:docPr id="1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0210" cy="2282825"/>
                    </a:xfrm>
                    <a:prstGeom prst="rect">
                      <a:avLst/>
                    </a:prstGeom>
                    <a:noFill/>
                  </pic:spPr>
                </pic:pic>
              </a:graphicData>
            </a:graphic>
            <wp14:sizeRelH relativeFrom="page">
              <wp14:pctWidth>0</wp14:pctWidth>
            </wp14:sizeRelH>
            <wp14:sizeRelV relativeFrom="page">
              <wp14:pctHeight>0</wp14:pctHeight>
            </wp14:sizeRelV>
          </wp:anchor>
        </w:drawing>
      </w:r>
    </w:p>
    <w:p w:rsidR="00EC5860" w:rsidRDefault="00EC5860">
      <w:pPr>
        <w:spacing w:line="200" w:lineRule="exact"/>
      </w:pPr>
    </w:p>
    <w:p w:rsidR="00EC5860" w:rsidRDefault="00EC5860">
      <w:pPr>
        <w:spacing w:before="13" w:line="200" w:lineRule="exact"/>
      </w:pPr>
    </w:p>
    <w:p w:rsidR="00EC5860" w:rsidRPr="0027726F" w:rsidRDefault="005A2D15" w:rsidP="0027726F">
      <w:pPr>
        <w:pStyle w:val="ListParagraph"/>
        <w:numPr>
          <w:ilvl w:val="0"/>
          <w:numId w:val="4"/>
        </w:numPr>
        <w:spacing w:line="1320" w:lineRule="exact"/>
        <w:ind w:left="1340"/>
        <w:outlineLvl w:val="0"/>
        <w:rPr>
          <w:rFonts w:ascii="Segoe UI" w:eastAsia="Segoe UI" w:hAnsi="Segoe UI" w:cs="Segoe UI"/>
          <w:sz w:val="120"/>
          <w:szCs w:val="120"/>
        </w:rPr>
      </w:pPr>
      <w:bookmarkStart w:id="0" w:name="_Toc383735789"/>
      <w:r w:rsidRPr="0027726F">
        <w:rPr>
          <w:rFonts w:ascii="Segoe UI" w:eastAsia="Segoe UI" w:hAnsi="Segoe UI" w:cs="Segoe UI"/>
          <w:b/>
          <w:color w:val="006FBF"/>
          <w:sz w:val="40"/>
          <w:szCs w:val="40"/>
        </w:rPr>
        <w:t>G</w:t>
      </w:r>
      <w:r w:rsidRPr="0027726F">
        <w:rPr>
          <w:rFonts w:ascii="Segoe UI" w:eastAsia="Segoe UI" w:hAnsi="Segoe UI" w:cs="Segoe UI"/>
          <w:b/>
          <w:color w:val="006FBF"/>
          <w:spacing w:val="-1"/>
          <w:sz w:val="40"/>
          <w:szCs w:val="40"/>
        </w:rPr>
        <w:t>I</w:t>
      </w:r>
      <w:r w:rsidRPr="0027726F">
        <w:rPr>
          <w:rFonts w:ascii="Segoe UI" w:eastAsia="Segoe UI" w:hAnsi="Segoe UI" w:cs="Segoe UI"/>
          <w:b/>
          <w:color w:val="006FBF"/>
          <w:spacing w:val="3"/>
          <w:sz w:val="40"/>
          <w:szCs w:val="40"/>
        </w:rPr>
        <w:t>Ớ</w:t>
      </w:r>
      <w:r w:rsidRPr="0027726F">
        <w:rPr>
          <w:rFonts w:ascii="Segoe UI" w:eastAsia="Segoe UI" w:hAnsi="Segoe UI" w:cs="Segoe UI"/>
          <w:b/>
          <w:color w:val="006FBF"/>
          <w:sz w:val="40"/>
          <w:szCs w:val="40"/>
        </w:rPr>
        <w:t>I</w:t>
      </w:r>
      <w:r w:rsidRPr="0027726F">
        <w:rPr>
          <w:rFonts w:ascii="Segoe UI" w:eastAsia="Segoe UI" w:hAnsi="Segoe UI" w:cs="Segoe UI"/>
          <w:b/>
          <w:color w:val="006FBF"/>
          <w:spacing w:val="-8"/>
          <w:sz w:val="40"/>
          <w:szCs w:val="40"/>
        </w:rPr>
        <w:t xml:space="preserve"> </w:t>
      </w:r>
      <w:r w:rsidRPr="0027726F">
        <w:rPr>
          <w:rFonts w:ascii="Segoe UI" w:eastAsia="Segoe UI" w:hAnsi="Segoe UI" w:cs="Segoe UI"/>
          <w:b/>
          <w:color w:val="006FBF"/>
          <w:spacing w:val="2"/>
          <w:sz w:val="40"/>
          <w:szCs w:val="40"/>
        </w:rPr>
        <w:t>TH</w:t>
      </w:r>
      <w:r w:rsidRPr="0027726F">
        <w:rPr>
          <w:rFonts w:ascii="Segoe UI" w:eastAsia="Segoe UI" w:hAnsi="Segoe UI" w:cs="Segoe UI"/>
          <w:b/>
          <w:color w:val="006FBF"/>
          <w:spacing w:val="-1"/>
          <w:sz w:val="40"/>
          <w:szCs w:val="40"/>
        </w:rPr>
        <w:t>I</w:t>
      </w:r>
      <w:r w:rsidRPr="0027726F">
        <w:rPr>
          <w:rFonts w:ascii="Segoe UI" w:eastAsia="Segoe UI" w:hAnsi="Segoe UI" w:cs="Segoe UI"/>
          <w:b/>
          <w:color w:val="006FBF"/>
          <w:sz w:val="40"/>
          <w:szCs w:val="40"/>
        </w:rPr>
        <w:t>ỆU</w:t>
      </w:r>
      <w:r w:rsidR="00A90D86" w:rsidRPr="0027726F">
        <w:rPr>
          <w:rFonts w:ascii="Segoe UI" w:eastAsia="Segoe UI" w:hAnsi="Segoe UI" w:cs="Segoe UI"/>
          <w:b/>
          <w:color w:val="006FBF"/>
          <w:spacing w:val="-6"/>
          <w:sz w:val="40"/>
          <w:szCs w:val="40"/>
        </w:rPr>
        <w:t xml:space="preserve"> TỔNG QUAN</w:t>
      </w:r>
      <w:bookmarkEnd w:id="0"/>
    </w:p>
    <w:p w:rsidR="00EC5860" w:rsidRDefault="00EC5860">
      <w:pPr>
        <w:spacing w:line="200" w:lineRule="exact"/>
      </w:pPr>
    </w:p>
    <w:p w:rsidR="00EC5860" w:rsidRDefault="00EC5860">
      <w:pPr>
        <w:spacing w:line="200" w:lineRule="exact"/>
      </w:pPr>
    </w:p>
    <w:p w:rsidR="00EC5860" w:rsidRDefault="00EC5860">
      <w:pPr>
        <w:spacing w:line="200" w:lineRule="exact"/>
      </w:pPr>
    </w:p>
    <w:p w:rsidR="007B4D43" w:rsidRDefault="007B4D43">
      <w:pPr>
        <w:spacing w:line="200" w:lineRule="exact"/>
      </w:pPr>
    </w:p>
    <w:p w:rsidR="007B4D43" w:rsidRDefault="007B4D43">
      <w:pPr>
        <w:spacing w:line="200" w:lineRule="exact"/>
      </w:pPr>
    </w:p>
    <w:p w:rsidR="007B4D43" w:rsidRPr="0089730F" w:rsidRDefault="007B4D43" w:rsidP="00653E57">
      <w:pPr>
        <w:ind w:firstLine="720"/>
        <w:jc w:val="both"/>
        <w:rPr>
          <w:sz w:val="26"/>
          <w:szCs w:val="26"/>
        </w:rPr>
      </w:pPr>
      <w:r w:rsidRPr="0089730F">
        <w:rPr>
          <w:sz w:val="26"/>
          <w:szCs w:val="26"/>
        </w:rPr>
        <w:t xml:space="preserve">Để thư giản đầu ốc sau những giờ làm việc căng thẳng, mệt mỏi thì âm nhạc là một </w:t>
      </w:r>
      <w:proofErr w:type="gramStart"/>
      <w:r w:rsidRPr="0089730F">
        <w:rPr>
          <w:sz w:val="26"/>
          <w:szCs w:val="26"/>
        </w:rPr>
        <w:t>cách  tốt</w:t>
      </w:r>
      <w:proofErr w:type="gramEnd"/>
      <w:r w:rsidRPr="0089730F">
        <w:rPr>
          <w:sz w:val="26"/>
          <w:szCs w:val="26"/>
        </w:rPr>
        <w:t xml:space="preserve"> nhất, hiệu quả và nhanh chóng nhất. Hiện nay số lượng người sử dụng smartphone khá phổ biến và các ứng dụng nghe nhạc trên smartphone rất nhiều nhưng hầu hết các phần mềm có giao diện </w:t>
      </w:r>
      <w:r w:rsidR="002D6F57" w:rsidRPr="0089730F">
        <w:rPr>
          <w:sz w:val="26"/>
          <w:szCs w:val="26"/>
        </w:rPr>
        <w:t xml:space="preserve">chưa thật gần </w:t>
      </w:r>
      <w:proofErr w:type="gramStart"/>
      <w:r w:rsidR="002D6F57" w:rsidRPr="0089730F">
        <w:rPr>
          <w:sz w:val="26"/>
          <w:szCs w:val="26"/>
        </w:rPr>
        <w:t>gũi</w:t>
      </w:r>
      <w:proofErr w:type="gramEnd"/>
      <w:r w:rsidR="002D6F57" w:rsidRPr="0089730F">
        <w:rPr>
          <w:sz w:val="26"/>
          <w:szCs w:val="26"/>
        </w:rPr>
        <w:t>, thân thiện và chưa làm người dùng nhớ được khi xài qua 1 lần.</w:t>
      </w:r>
    </w:p>
    <w:p w:rsidR="002D6F57" w:rsidRPr="0089730F" w:rsidRDefault="002D6F57" w:rsidP="00653E57">
      <w:pPr>
        <w:ind w:firstLine="720"/>
        <w:jc w:val="both"/>
        <w:rPr>
          <w:sz w:val="26"/>
          <w:szCs w:val="26"/>
        </w:rPr>
      </w:pPr>
      <w:r w:rsidRPr="0089730F">
        <w:rPr>
          <w:sz w:val="26"/>
          <w:szCs w:val="26"/>
        </w:rPr>
        <w:t xml:space="preserve">Chính vì thế mà nhóm thiết kế một ứng dụng nghe nhạc trên di động với giao diện khá gần </w:t>
      </w:r>
      <w:proofErr w:type="gramStart"/>
      <w:r w:rsidRPr="0089730F">
        <w:rPr>
          <w:sz w:val="26"/>
          <w:szCs w:val="26"/>
        </w:rPr>
        <w:t>gũi</w:t>
      </w:r>
      <w:proofErr w:type="gramEnd"/>
      <w:r w:rsidRPr="0089730F">
        <w:rPr>
          <w:sz w:val="26"/>
          <w:szCs w:val="26"/>
        </w:rPr>
        <w:t xml:space="preserve">, thân thiện và người dùng chỉ cần một lần sử dụng là </w:t>
      </w:r>
      <w:r w:rsidR="00653E57" w:rsidRPr="0089730F">
        <w:rPr>
          <w:sz w:val="26"/>
          <w:szCs w:val="26"/>
        </w:rPr>
        <w:t xml:space="preserve">quen thuộc ngay. </w:t>
      </w:r>
      <w:proofErr w:type="gramStart"/>
      <w:r w:rsidR="00653E57" w:rsidRPr="0089730F">
        <w:rPr>
          <w:sz w:val="26"/>
          <w:szCs w:val="26"/>
        </w:rPr>
        <w:t>Với những cải tiến về giao diện của các ứng dụng đã có sẵn như Music Player, Go Music… làm cho người dùng không những quen thuộc ngay lần sử dụng đầu tiên mà còn làm cho người dùng thích thú hơn khi sử dụng.</w:t>
      </w:r>
      <w:proofErr w:type="gramEnd"/>
    </w:p>
    <w:p w:rsidR="00EC5860" w:rsidRPr="0089730F" w:rsidRDefault="00EC5860">
      <w:pPr>
        <w:spacing w:line="200" w:lineRule="exact"/>
        <w:rPr>
          <w:sz w:val="26"/>
          <w:szCs w:val="26"/>
        </w:rPr>
      </w:pPr>
    </w:p>
    <w:p w:rsidR="00EC5860" w:rsidRPr="00393BF0" w:rsidRDefault="00393BF0">
      <w:pPr>
        <w:spacing w:before="9" w:line="280" w:lineRule="exact"/>
        <w:rPr>
          <w:szCs w:val="24"/>
        </w:rPr>
      </w:pPr>
      <w:r w:rsidRPr="0089730F">
        <w:rPr>
          <w:sz w:val="26"/>
          <w:szCs w:val="26"/>
        </w:rPr>
        <w:tab/>
        <w:t>MUSIC ROOM mang âm nhạc đến ngay trong tâm hồn bạn!</w:t>
      </w:r>
    </w:p>
    <w:p w:rsidR="00EC5860" w:rsidRPr="00BA11DC" w:rsidRDefault="00EC5860">
      <w:pPr>
        <w:spacing w:before="20" w:line="200" w:lineRule="exact"/>
        <w:rPr>
          <w:sz w:val="24"/>
          <w:szCs w:val="24"/>
        </w:rPr>
      </w:pPr>
    </w:p>
    <w:p w:rsidR="00EC5860" w:rsidRPr="00BA11DC" w:rsidRDefault="00EC5860">
      <w:pPr>
        <w:spacing w:before="2" w:line="140" w:lineRule="exact"/>
        <w:rPr>
          <w:sz w:val="24"/>
          <w:szCs w:val="24"/>
        </w:rPr>
      </w:pPr>
    </w:p>
    <w:p w:rsidR="00EC5860" w:rsidRPr="00BA11DC" w:rsidRDefault="00EC5860">
      <w:pPr>
        <w:spacing w:line="200" w:lineRule="exact"/>
        <w:rPr>
          <w:sz w:val="24"/>
          <w:szCs w:val="24"/>
        </w:rPr>
      </w:pPr>
    </w:p>
    <w:p w:rsidR="00B80FBE" w:rsidRPr="00BA11DC" w:rsidRDefault="00B80FBE">
      <w:pPr>
        <w:rPr>
          <w:sz w:val="24"/>
          <w:szCs w:val="24"/>
        </w:rPr>
      </w:pPr>
      <w:r w:rsidRPr="00BA11DC">
        <w:rPr>
          <w:sz w:val="24"/>
          <w:szCs w:val="24"/>
        </w:rPr>
        <w:br w:type="page"/>
      </w:r>
    </w:p>
    <w:p w:rsidR="00D564A7" w:rsidRPr="0027726F" w:rsidRDefault="00401562" w:rsidP="00401562">
      <w:pPr>
        <w:pStyle w:val="Heading1"/>
      </w:pPr>
      <w:r w:rsidRPr="00401562">
        <w:rPr>
          <w:b/>
          <w:color w:val="006FBF"/>
          <w:spacing w:val="1"/>
          <w:sz w:val="40"/>
          <w:szCs w:val="40"/>
        </w:rPr>
        <w:lastRenderedPageBreak/>
        <w:t>Chi tiết 3 scenario chính ch</w:t>
      </w:r>
      <w:bookmarkStart w:id="1" w:name="_GoBack"/>
      <w:bookmarkEnd w:id="1"/>
      <w:r w:rsidRPr="00401562">
        <w:rPr>
          <w:b/>
          <w:color w:val="006FBF"/>
          <w:spacing w:val="1"/>
          <w:sz w:val="40"/>
          <w:szCs w:val="40"/>
        </w:rPr>
        <w:t>o 3 use case</w:t>
      </w:r>
    </w:p>
    <w:p w:rsidR="00EC5860" w:rsidRDefault="00EC5860">
      <w:pPr>
        <w:spacing w:line="200" w:lineRule="exact"/>
        <w:rPr>
          <w:rFonts w:ascii="Segoe UI" w:eastAsia="Segoe UI" w:hAnsi="Segoe UI" w:cs="Segoe UI"/>
          <w:b/>
          <w:color w:val="006FBF"/>
          <w:spacing w:val="1"/>
          <w:sz w:val="40"/>
          <w:szCs w:val="40"/>
        </w:rPr>
      </w:pPr>
    </w:p>
    <w:p w:rsidR="003F7AC6" w:rsidRDefault="003F7AC6">
      <w:pPr>
        <w:spacing w:line="200" w:lineRule="exact"/>
      </w:pPr>
    </w:p>
    <w:p w:rsidR="00506D15" w:rsidRDefault="0093784A">
      <w:pPr>
        <w:spacing w:line="200" w:lineRule="exact"/>
      </w:pPr>
      <w:r>
        <w:rPr>
          <w:noProof/>
        </w:rPr>
        <w:drawing>
          <wp:anchor distT="0" distB="0" distL="114300" distR="114300" simplePos="0" relativeHeight="251659264" behindDoc="0" locked="0" layoutInCell="1" allowOverlap="1" wp14:anchorId="37249D12" wp14:editId="12AA9FCC">
            <wp:simplePos x="0" y="0"/>
            <wp:positionH relativeFrom="column">
              <wp:posOffset>288925</wp:posOffset>
            </wp:positionH>
            <wp:positionV relativeFrom="paragraph">
              <wp:posOffset>298450</wp:posOffset>
            </wp:positionV>
            <wp:extent cx="6830060" cy="4333875"/>
            <wp:effectExtent l="0" t="0" r="8890" b="952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6830060" cy="4333875"/>
                    </a:xfrm>
                    <a:prstGeom prst="rect">
                      <a:avLst/>
                    </a:prstGeom>
                  </pic:spPr>
                </pic:pic>
              </a:graphicData>
            </a:graphic>
            <wp14:sizeRelH relativeFrom="page">
              <wp14:pctWidth>0</wp14:pctWidth>
            </wp14:sizeRelH>
            <wp14:sizeRelV relativeFrom="page">
              <wp14:pctHeight>0</wp14:pctHeight>
            </wp14:sizeRelV>
          </wp:anchor>
        </w:drawing>
      </w:r>
    </w:p>
    <w:p w:rsidR="00506D15" w:rsidRDefault="00506D15">
      <w:pPr>
        <w:spacing w:line="200" w:lineRule="exact"/>
      </w:pPr>
    </w:p>
    <w:p w:rsidR="00506D15" w:rsidRDefault="00506D15">
      <w:pPr>
        <w:spacing w:line="200" w:lineRule="exact"/>
      </w:pPr>
    </w:p>
    <w:p w:rsidR="00506D15" w:rsidRDefault="00506D15">
      <w:pPr>
        <w:spacing w:line="200" w:lineRule="exact"/>
      </w:pPr>
    </w:p>
    <w:p w:rsidR="00D564A7" w:rsidRDefault="007A4016" w:rsidP="0027726F">
      <w:pPr>
        <w:pStyle w:val="Heading20"/>
        <w:numPr>
          <w:ilvl w:val="0"/>
          <w:numId w:val="5"/>
        </w:numPr>
        <w:outlineLvl w:val="1"/>
      </w:pPr>
      <w:bookmarkStart w:id="2" w:name="_Toc383735791"/>
      <w:r>
        <w:t>Liên kết mạng xã hội Facebook</w:t>
      </w:r>
      <w:r w:rsidR="00D564A7" w:rsidRPr="00D564A7">
        <w:t>:</w:t>
      </w:r>
      <w:bookmarkEnd w:id="2"/>
    </w:p>
    <w:p w:rsidR="00B80FBE" w:rsidRDefault="00B80FBE" w:rsidP="004C6A6F">
      <w:pPr>
        <w:ind w:left="720"/>
      </w:pPr>
    </w:p>
    <w:p w:rsidR="004C6A6F" w:rsidRDefault="004C6A6F" w:rsidP="004C6A6F">
      <w:pPr>
        <w:ind w:left="720"/>
      </w:pPr>
    </w:p>
    <w:p w:rsidR="004C6A6F" w:rsidRPr="0089730F" w:rsidRDefault="00567FF7" w:rsidP="004C6A6F">
      <w:pPr>
        <w:ind w:left="720"/>
        <w:rPr>
          <w:sz w:val="26"/>
          <w:szCs w:val="26"/>
        </w:rPr>
      </w:pPr>
      <w:r w:rsidRPr="0089730F">
        <w:rPr>
          <w:sz w:val="26"/>
          <w:szCs w:val="26"/>
        </w:rPr>
        <w:t>Mô tả chỉ tiết:</w:t>
      </w:r>
    </w:p>
    <w:p w:rsidR="00567FF7" w:rsidRPr="0089730F" w:rsidRDefault="00567FF7" w:rsidP="00567FF7">
      <w:pPr>
        <w:pStyle w:val="ListParagraph"/>
        <w:numPr>
          <w:ilvl w:val="0"/>
          <w:numId w:val="9"/>
        </w:numPr>
        <w:rPr>
          <w:sz w:val="26"/>
          <w:szCs w:val="26"/>
        </w:rPr>
      </w:pPr>
      <w:r w:rsidRPr="0089730F">
        <w:rPr>
          <w:sz w:val="26"/>
          <w:szCs w:val="26"/>
        </w:rPr>
        <w:t>Khi người dùng đang nghe một bài hát đang được chạy trong Now Playing, người dùng có thể chọn chức năng “</w:t>
      </w:r>
      <w:r w:rsidR="003D74A1">
        <w:rPr>
          <w:sz w:val="26"/>
          <w:szCs w:val="26"/>
        </w:rPr>
        <w:t>Share to Facebook</w:t>
      </w:r>
      <w:r w:rsidRPr="0089730F">
        <w:rPr>
          <w:sz w:val="26"/>
          <w:szCs w:val="26"/>
        </w:rPr>
        <w:t>” để vào chức năng chia sẽ trạng thái trên mạng xã hội Facebook. Các dòng sự kiện chính gồm:</w:t>
      </w:r>
    </w:p>
    <w:p w:rsidR="00567FF7" w:rsidRPr="0089730F" w:rsidRDefault="00567FF7" w:rsidP="00567FF7">
      <w:pPr>
        <w:ind w:left="1080"/>
        <w:rPr>
          <w:sz w:val="26"/>
          <w:szCs w:val="26"/>
        </w:rPr>
      </w:pPr>
      <w:r w:rsidRPr="0089730F">
        <w:rPr>
          <w:sz w:val="26"/>
          <w:szCs w:val="26"/>
        </w:rPr>
        <w:t xml:space="preserve">+ </w:t>
      </w:r>
      <w:r w:rsidR="003065C4">
        <w:rPr>
          <w:sz w:val="26"/>
          <w:szCs w:val="26"/>
        </w:rPr>
        <w:t>Người dùng c</w:t>
      </w:r>
      <w:r w:rsidRPr="0089730F">
        <w:rPr>
          <w:sz w:val="26"/>
          <w:szCs w:val="26"/>
        </w:rPr>
        <w:t>họn chức năng “</w:t>
      </w:r>
      <w:r w:rsidR="003D74A1">
        <w:rPr>
          <w:sz w:val="26"/>
          <w:szCs w:val="26"/>
        </w:rPr>
        <w:t>Share to Facebook</w:t>
      </w:r>
      <w:r w:rsidRPr="0089730F">
        <w:rPr>
          <w:sz w:val="26"/>
          <w:szCs w:val="26"/>
        </w:rPr>
        <w:t>”</w:t>
      </w:r>
      <w:r w:rsidR="003065C4">
        <w:rPr>
          <w:sz w:val="26"/>
          <w:szCs w:val="26"/>
        </w:rPr>
        <w:t xml:space="preserve"> nằm trong trang Now Playing của ứng dụng nghe nhạc</w:t>
      </w:r>
      <w:r w:rsidR="00CD1A84">
        <w:rPr>
          <w:sz w:val="26"/>
          <w:szCs w:val="26"/>
        </w:rPr>
        <w:t>,ở phần Application Bar(Window Phone)</w:t>
      </w:r>
      <w:r w:rsidRPr="0089730F">
        <w:rPr>
          <w:sz w:val="26"/>
          <w:szCs w:val="26"/>
        </w:rPr>
        <w:t>.</w:t>
      </w:r>
    </w:p>
    <w:p w:rsidR="0089730F" w:rsidRPr="0089730F" w:rsidRDefault="0089730F" w:rsidP="00567FF7">
      <w:pPr>
        <w:ind w:left="1080"/>
        <w:rPr>
          <w:sz w:val="26"/>
          <w:szCs w:val="26"/>
        </w:rPr>
      </w:pPr>
    </w:p>
    <w:p w:rsidR="0089730F" w:rsidRPr="0089730F" w:rsidRDefault="00567FF7" w:rsidP="00567FF7">
      <w:pPr>
        <w:ind w:left="1080"/>
        <w:rPr>
          <w:sz w:val="26"/>
          <w:szCs w:val="26"/>
        </w:rPr>
      </w:pPr>
      <w:r w:rsidRPr="0089730F">
        <w:rPr>
          <w:sz w:val="26"/>
          <w:szCs w:val="26"/>
        </w:rPr>
        <w:lastRenderedPageBreak/>
        <w:t xml:space="preserve">+ </w:t>
      </w:r>
      <w:r w:rsidR="003065C4">
        <w:rPr>
          <w:sz w:val="26"/>
          <w:szCs w:val="26"/>
        </w:rPr>
        <w:t>Chương trình sẽ yêu cầu đ</w:t>
      </w:r>
      <w:r w:rsidRPr="0089730F">
        <w:rPr>
          <w:sz w:val="26"/>
          <w:szCs w:val="26"/>
        </w:rPr>
        <w:t>ăng nhập vào Facebook</w:t>
      </w:r>
      <w:r w:rsidR="003065C4">
        <w:rPr>
          <w:sz w:val="26"/>
          <w:szCs w:val="26"/>
        </w:rPr>
        <w:t xml:space="preserve"> (lần đầu với người dùng sữ dụng chức năng này đầu tiên)</w:t>
      </w:r>
      <w:r w:rsidRPr="0089730F">
        <w:rPr>
          <w:sz w:val="26"/>
          <w:szCs w:val="26"/>
        </w:rPr>
        <w:t xml:space="preserve"> với mật khẩu và tài khoản (nhập đúng sẽ được chuyễn đến trang cho đăng trang thái, nhập sai sẽ được yêu cầu kiểm tra và thực hiện đăng nhập lại)</w:t>
      </w:r>
      <w:r w:rsidR="0089730F" w:rsidRPr="0089730F">
        <w:rPr>
          <w:sz w:val="26"/>
          <w:szCs w:val="26"/>
        </w:rPr>
        <w:t>.</w:t>
      </w:r>
      <w:r w:rsidR="0050039D" w:rsidRPr="0089730F">
        <w:rPr>
          <w:sz w:val="26"/>
          <w:szCs w:val="26"/>
        </w:rPr>
        <w:t xml:space="preserve"> </w:t>
      </w:r>
    </w:p>
    <w:p w:rsidR="0089730F" w:rsidRDefault="0089730F" w:rsidP="00567FF7">
      <w:pPr>
        <w:ind w:left="1080"/>
        <w:rPr>
          <w:sz w:val="26"/>
          <w:szCs w:val="26"/>
        </w:rPr>
      </w:pPr>
      <w:r w:rsidRPr="0089730F">
        <w:rPr>
          <w:sz w:val="26"/>
          <w:szCs w:val="26"/>
        </w:rPr>
        <w:t xml:space="preserve">+ Sau </w:t>
      </w:r>
      <w:r>
        <w:rPr>
          <w:sz w:val="26"/>
          <w:szCs w:val="26"/>
        </w:rPr>
        <w:t>khi đăng nhập thành công, người dùng sẽ nhập trạng thái mà mình muốn chia sẽ</w:t>
      </w:r>
      <w:r w:rsidR="003065C4">
        <w:rPr>
          <w:sz w:val="26"/>
          <w:szCs w:val="26"/>
        </w:rPr>
        <w:t xml:space="preserve"> vào khung chia sẽ trạng thái</w:t>
      </w:r>
      <w:r>
        <w:rPr>
          <w:sz w:val="26"/>
          <w:szCs w:val="26"/>
        </w:rPr>
        <w:t>.</w:t>
      </w:r>
    </w:p>
    <w:p w:rsidR="0089730F" w:rsidRDefault="0089730F" w:rsidP="00567FF7">
      <w:pPr>
        <w:ind w:left="1080"/>
        <w:rPr>
          <w:sz w:val="26"/>
          <w:szCs w:val="26"/>
        </w:rPr>
      </w:pPr>
      <w:r>
        <w:rPr>
          <w:sz w:val="26"/>
          <w:szCs w:val="26"/>
        </w:rPr>
        <w:t>+ Chọn bạn bè muốn chia sẽ lên tường của họ</w:t>
      </w:r>
      <w:r w:rsidR="003065C4">
        <w:rPr>
          <w:sz w:val="26"/>
          <w:szCs w:val="26"/>
        </w:rPr>
        <w:t xml:space="preserve"> trong khung “Add Friend”</w:t>
      </w:r>
      <w:r>
        <w:rPr>
          <w:sz w:val="26"/>
          <w:szCs w:val="26"/>
        </w:rPr>
        <w:t>.</w:t>
      </w:r>
    </w:p>
    <w:p w:rsidR="0089730F" w:rsidRDefault="0089730F" w:rsidP="00567FF7">
      <w:pPr>
        <w:ind w:left="1080"/>
        <w:rPr>
          <w:sz w:val="26"/>
          <w:szCs w:val="26"/>
        </w:rPr>
      </w:pPr>
      <w:r>
        <w:rPr>
          <w:sz w:val="26"/>
          <w:szCs w:val="26"/>
        </w:rPr>
        <w:t>+ Kết thúc bằng button “OK” để gửi trạng thái đó lên face</w:t>
      </w:r>
      <w:r w:rsidR="003065C4">
        <w:rPr>
          <w:sz w:val="26"/>
          <w:szCs w:val="26"/>
        </w:rPr>
        <w:t>book</w:t>
      </w:r>
      <w:r>
        <w:rPr>
          <w:sz w:val="26"/>
          <w:szCs w:val="26"/>
        </w:rPr>
        <w:t>.</w:t>
      </w:r>
    </w:p>
    <w:p w:rsidR="00B44710" w:rsidRDefault="004C1055" w:rsidP="006D790B">
      <w:pPr>
        <w:ind w:left="1080"/>
        <w:rPr>
          <w:sz w:val="26"/>
          <w:szCs w:val="26"/>
        </w:rPr>
      </w:pPr>
      <w:r>
        <w:rPr>
          <w:sz w:val="26"/>
          <w:szCs w:val="26"/>
        </w:rPr>
        <w:t>+ Chờ cho đến khi nhận được thông báo thành công là đã hoàn tất quá trình “</w:t>
      </w:r>
      <w:r w:rsidR="003D74A1">
        <w:rPr>
          <w:sz w:val="26"/>
          <w:szCs w:val="26"/>
        </w:rPr>
        <w:t>Share to Facebook</w:t>
      </w:r>
      <w:r>
        <w:rPr>
          <w:sz w:val="26"/>
          <w:szCs w:val="26"/>
        </w:rPr>
        <w:t xml:space="preserve">”. </w:t>
      </w:r>
      <w:proofErr w:type="gramStart"/>
      <w:r>
        <w:rPr>
          <w:sz w:val="26"/>
          <w:szCs w:val="26"/>
        </w:rPr>
        <w:t>Nếu hiện thông báo thất bại hãy kiểm tra lại kết nối mạng hoặc đảm bảo là tài khoản Facebook hoạt động bình thường</w:t>
      </w:r>
      <w:r w:rsidR="009F51C4">
        <w:rPr>
          <w:sz w:val="26"/>
          <w:szCs w:val="26"/>
        </w:rPr>
        <w:t xml:space="preserve"> (không bị block hay chặn)</w:t>
      </w:r>
      <w:r>
        <w:rPr>
          <w:sz w:val="26"/>
          <w:szCs w:val="26"/>
        </w:rPr>
        <w:t>.</w:t>
      </w:r>
      <w:proofErr w:type="gramEnd"/>
    </w:p>
    <w:p w:rsidR="00FA468D" w:rsidRDefault="00FA468D" w:rsidP="006D790B">
      <w:pPr>
        <w:ind w:left="1080"/>
        <w:rPr>
          <w:sz w:val="26"/>
          <w:szCs w:val="26"/>
        </w:rPr>
      </w:pPr>
    </w:p>
    <w:p w:rsidR="00FA468D" w:rsidRDefault="00FA468D" w:rsidP="006D790B">
      <w:pPr>
        <w:ind w:left="1080"/>
        <w:rPr>
          <w:sz w:val="26"/>
          <w:szCs w:val="26"/>
        </w:rPr>
      </w:pPr>
      <w:r>
        <w:rPr>
          <w:sz w:val="26"/>
          <w:szCs w:val="26"/>
        </w:rPr>
        <w:t>Ví dụ cụ thể:</w:t>
      </w:r>
    </w:p>
    <w:p w:rsidR="00FA468D" w:rsidRDefault="00FA468D" w:rsidP="00962DC4">
      <w:pPr>
        <w:ind w:left="1080" w:firstLine="360"/>
      </w:pPr>
      <w:proofErr w:type="gramStart"/>
      <w:r>
        <w:rPr>
          <w:sz w:val="26"/>
          <w:szCs w:val="26"/>
        </w:rPr>
        <w:t>Chẳng hạn như người dùng muốn chia sẽ trạng thái “Bài hát thật ấm áp và ý nghĩa!!!” cho bài hát đang nghe là “Bức thư tình đầu tiên”.</w:t>
      </w:r>
      <w:proofErr w:type="gramEnd"/>
      <w:r>
        <w:rPr>
          <w:sz w:val="26"/>
          <w:szCs w:val="26"/>
        </w:rPr>
        <w:t xml:space="preserve"> </w:t>
      </w:r>
      <w:proofErr w:type="gramStart"/>
      <w:r>
        <w:rPr>
          <w:sz w:val="26"/>
          <w:szCs w:val="26"/>
        </w:rPr>
        <w:t>Người dùng ngay tại trang Playing sẽ chọn button “Share to Facebook” trong ApplicationBar (Window phone).</w:t>
      </w:r>
      <w:proofErr w:type="gramEnd"/>
      <w:r>
        <w:rPr>
          <w:sz w:val="26"/>
          <w:szCs w:val="26"/>
        </w:rPr>
        <w:t xml:space="preserve"> </w:t>
      </w:r>
      <w:proofErr w:type="gramStart"/>
      <w:r>
        <w:rPr>
          <w:sz w:val="26"/>
          <w:szCs w:val="26"/>
        </w:rPr>
        <w:t>Hệ thống sẽ chuyển qua một trang đăng nhập (nhập user name và password) để xác nhận tài khoản facebook.</w:t>
      </w:r>
      <w:proofErr w:type="gramEnd"/>
      <w:r w:rsidR="00962DC4">
        <w:rPr>
          <w:sz w:val="26"/>
          <w:szCs w:val="26"/>
        </w:rPr>
        <w:t xml:space="preserve"> Sau khi đã đăng nhập thành công, người dùng sẽ nhập trạng thái “Bài hát thật ấm áp và ý nghĩa!!!” tại khung trạng thái và sẽ chọn bạn bè nếu muốn chia sẽ trực tiếp đến họ khi chọn button “</w:t>
      </w:r>
      <w:r w:rsidR="006C2E11">
        <w:rPr>
          <w:sz w:val="26"/>
          <w:szCs w:val="26"/>
        </w:rPr>
        <w:t>Add Friend</w:t>
      </w:r>
      <w:r w:rsidR="00962DC4">
        <w:rPr>
          <w:sz w:val="26"/>
          <w:szCs w:val="26"/>
        </w:rPr>
        <w:t>”</w:t>
      </w:r>
      <w:r w:rsidR="006C2E11">
        <w:rPr>
          <w:sz w:val="26"/>
          <w:szCs w:val="26"/>
        </w:rPr>
        <w:t xml:space="preserve"> bạn bè cụ thể sẽ được ghi vào một list bên cạnh khung trạng thái cho người dùng dễ quan sát và có thể chỉnh sữa. Kết thúc bằng cách chọn OK để đăng trạng thái lên facebook! </w:t>
      </w:r>
      <w:proofErr w:type="gramStart"/>
      <w:r w:rsidR="006C2E11">
        <w:rPr>
          <w:sz w:val="26"/>
          <w:szCs w:val="26"/>
        </w:rPr>
        <w:t>Sau đó hệ thống sẽ thông báo kết quả của chức năng “Share to Facebook”</w:t>
      </w:r>
      <w:r w:rsidR="003E1A3C">
        <w:rPr>
          <w:sz w:val="26"/>
          <w:szCs w:val="26"/>
        </w:rPr>
        <w:t>.</w:t>
      </w:r>
      <w:proofErr w:type="gramEnd"/>
    </w:p>
    <w:p w:rsidR="004C6A6F" w:rsidRDefault="004C6A6F" w:rsidP="004C6A6F">
      <w:pPr>
        <w:ind w:left="720"/>
      </w:pPr>
    </w:p>
    <w:p w:rsidR="00D564A7" w:rsidRDefault="00976AD7" w:rsidP="0027726F">
      <w:pPr>
        <w:pStyle w:val="Heading20"/>
        <w:numPr>
          <w:ilvl w:val="0"/>
          <w:numId w:val="5"/>
        </w:numPr>
        <w:outlineLvl w:val="1"/>
      </w:pPr>
      <w:bookmarkStart w:id="3" w:name="_Toc383735792"/>
      <w:r>
        <w:t>Nghe và quản lý nhạc Online</w:t>
      </w:r>
      <w:r w:rsidR="00D564A7">
        <w:t>:</w:t>
      </w:r>
      <w:bookmarkEnd w:id="3"/>
    </w:p>
    <w:p w:rsidR="009A10D2" w:rsidRDefault="009A10D2" w:rsidP="006D790B">
      <w:pPr>
        <w:ind w:left="720"/>
        <w:rPr>
          <w:sz w:val="26"/>
          <w:szCs w:val="26"/>
        </w:rPr>
      </w:pPr>
    </w:p>
    <w:p w:rsidR="006D790B" w:rsidRPr="0089730F" w:rsidRDefault="006D790B" w:rsidP="006D790B">
      <w:pPr>
        <w:ind w:left="720"/>
        <w:rPr>
          <w:sz w:val="26"/>
          <w:szCs w:val="26"/>
        </w:rPr>
      </w:pPr>
      <w:r w:rsidRPr="0089730F">
        <w:rPr>
          <w:sz w:val="26"/>
          <w:szCs w:val="26"/>
        </w:rPr>
        <w:t>Mô tả chỉ tiết:</w:t>
      </w:r>
    </w:p>
    <w:p w:rsidR="006D790B" w:rsidRPr="0089730F" w:rsidRDefault="00145681" w:rsidP="006D790B">
      <w:pPr>
        <w:pStyle w:val="ListParagraph"/>
        <w:numPr>
          <w:ilvl w:val="0"/>
          <w:numId w:val="9"/>
        </w:numPr>
        <w:rPr>
          <w:sz w:val="26"/>
          <w:szCs w:val="26"/>
        </w:rPr>
      </w:pPr>
      <w:r>
        <w:rPr>
          <w:sz w:val="26"/>
          <w:szCs w:val="26"/>
        </w:rPr>
        <w:t>Người dùng sẽ tìm bài hát Online thông qua tìm kiếm theo tên bài hoặc là tìm kiếm theo các bộ lọc mà chương trình đã quy định sẵn (Top 10 nhạc V-Pop, K-pop, US-</w:t>
      </w:r>
      <w:proofErr w:type="gramStart"/>
      <w:r>
        <w:rPr>
          <w:sz w:val="26"/>
          <w:szCs w:val="26"/>
        </w:rPr>
        <w:t>UK, …)</w:t>
      </w:r>
      <w:proofErr w:type="gramEnd"/>
      <w:r>
        <w:rPr>
          <w:sz w:val="26"/>
          <w:szCs w:val="26"/>
        </w:rPr>
        <w:t xml:space="preserve"> để tiến hành nghe hoặc tạo thành các playlish quản lý</w:t>
      </w:r>
      <w:r w:rsidR="006D790B" w:rsidRPr="0089730F">
        <w:rPr>
          <w:sz w:val="26"/>
          <w:szCs w:val="26"/>
        </w:rPr>
        <w:t>. Các dòng sự kiện chính gồm:</w:t>
      </w:r>
    </w:p>
    <w:p w:rsidR="006D790B" w:rsidRPr="0089730F" w:rsidRDefault="006D790B" w:rsidP="006D790B">
      <w:pPr>
        <w:ind w:left="1080"/>
        <w:rPr>
          <w:sz w:val="26"/>
          <w:szCs w:val="26"/>
        </w:rPr>
      </w:pPr>
      <w:r w:rsidRPr="0089730F">
        <w:rPr>
          <w:sz w:val="26"/>
          <w:szCs w:val="26"/>
        </w:rPr>
        <w:t xml:space="preserve">+ </w:t>
      </w:r>
      <w:r w:rsidR="00145681">
        <w:rPr>
          <w:sz w:val="26"/>
          <w:szCs w:val="26"/>
        </w:rPr>
        <w:t>Người dùng vào phần trang chuyên dành cho nghe nhạc Online, có thể tìm kiếm bài hát thông qua bộ lọc sẵn có của chương trình</w:t>
      </w:r>
      <w:r w:rsidR="00750F4D">
        <w:rPr>
          <w:sz w:val="26"/>
          <w:szCs w:val="26"/>
        </w:rPr>
        <w:t xml:space="preserve"> (bằng cách check vào các radiobutton đã có sẵn)</w:t>
      </w:r>
      <w:r w:rsidR="00145681">
        <w:rPr>
          <w:sz w:val="26"/>
          <w:szCs w:val="26"/>
        </w:rPr>
        <w:t xml:space="preserve"> hoặc là nhập tên bài hát vào khung tìm kiếm để tìm bài hát mình muốn</w:t>
      </w:r>
      <w:r w:rsidR="00750F4D">
        <w:rPr>
          <w:sz w:val="26"/>
          <w:szCs w:val="26"/>
        </w:rPr>
        <w:t xml:space="preserve"> (chức năng tìm kiếm </w:t>
      </w:r>
      <w:proofErr w:type="gramStart"/>
      <w:r w:rsidR="00750F4D">
        <w:rPr>
          <w:sz w:val="26"/>
          <w:szCs w:val="26"/>
        </w:rPr>
        <w:t>theo</w:t>
      </w:r>
      <w:proofErr w:type="gramEnd"/>
      <w:r w:rsidR="00750F4D">
        <w:rPr>
          <w:sz w:val="26"/>
          <w:szCs w:val="26"/>
        </w:rPr>
        <w:t xml:space="preserve"> tên bài hát)</w:t>
      </w:r>
      <w:r w:rsidRPr="0089730F">
        <w:rPr>
          <w:sz w:val="26"/>
          <w:szCs w:val="26"/>
        </w:rPr>
        <w:t>.</w:t>
      </w:r>
    </w:p>
    <w:p w:rsidR="006D790B" w:rsidRPr="0089730F" w:rsidRDefault="006D790B" w:rsidP="006D790B">
      <w:pPr>
        <w:ind w:left="1080"/>
        <w:rPr>
          <w:sz w:val="26"/>
          <w:szCs w:val="26"/>
        </w:rPr>
      </w:pPr>
      <w:r w:rsidRPr="0089730F">
        <w:rPr>
          <w:sz w:val="26"/>
          <w:szCs w:val="26"/>
        </w:rPr>
        <w:t xml:space="preserve">+ </w:t>
      </w:r>
      <w:r w:rsidR="00AF6329">
        <w:rPr>
          <w:sz w:val="26"/>
          <w:szCs w:val="26"/>
        </w:rPr>
        <w:t>Người dùng sẽ phải chờ cho hệ thống tiền hành tìm kiếm bài hát đó (tùy theo tốc độ mạng mà thời gian chờ sẽ nhanh hay chậm), sau khi hoàn tất quá trình tìm kiếm thì danh sách bài hát sẽ được load lên và được bố trí trong một list các bài hát một cách hợp lý và tiện dụng cho người dùng chọn.</w:t>
      </w:r>
    </w:p>
    <w:p w:rsidR="006D790B" w:rsidRDefault="006D790B" w:rsidP="006D790B">
      <w:pPr>
        <w:ind w:left="1080"/>
        <w:rPr>
          <w:sz w:val="26"/>
          <w:szCs w:val="26"/>
        </w:rPr>
      </w:pPr>
      <w:r w:rsidRPr="0089730F">
        <w:rPr>
          <w:sz w:val="26"/>
          <w:szCs w:val="26"/>
        </w:rPr>
        <w:t xml:space="preserve">+ </w:t>
      </w:r>
      <w:r w:rsidR="00AF6329">
        <w:rPr>
          <w:sz w:val="26"/>
          <w:szCs w:val="26"/>
        </w:rPr>
        <w:t xml:space="preserve">Với danh sách các bài hát vừa tìm kiếm được, với mổi bài hát trong danh sách người dùng có thể chọn </w:t>
      </w:r>
      <w:r w:rsidR="009A4185">
        <w:rPr>
          <w:sz w:val="26"/>
          <w:szCs w:val="26"/>
        </w:rPr>
        <w:t>các chức năng như “Play bài hát này”, “Download”, “Thêm vào danh mục yêu thích” (playlist).</w:t>
      </w:r>
    </w:p>
    <w:p w:rsidR="00B41699" w:rsidRDefault="006D790B" w:rsidP="00B41699">
      <w:pPr>
        <w:ind w:left="1080"/>
        <w:rPr>
          <w:sz w:val="26"/>
          <w:szCs w:val="26"/>
        </w:rPr>
      </w:pPr>
      <w:r>
        <w:rPr>
          <w:sz w:val="26"/>
          <w:szCs w:val="26"/>
        </w:rPr>
        <w:t xml:space="preserve">+ </w:t>
      </w:r>
      <w:r w:rsidR="006428C2">
        <w:rPr>
          <w:sz w:val="26"/>
          <w:szCs w:val="26"/>
        </w:rPr>
        <w:t xml:space="preserve">Tùy theo chức năng mà người dùng chọn mà hệ thống sẽ thực hiện các chức năng đó </w:t>
      </w:r>
      <w:proofErr w:type="gramStart"/>
      <w:r w:rsidR="006428C2">
        <w:rPr>
          <w:sz w:val="26"/>
          <w:szCs w:val="26"/>
        </w:rPr>
        <w:t>theo</w:t>
      </w:r>
      <w:proofErr w:type="gramEnd"/>
      <w:r w:rsidR="006428C2">
        <w:rPr>
          <w:sz w:val="26"/>
          <w:szCs w:val="26"/>
        </w:rPr>
        <w:t xml:space="preserve"> các luồng sữ kiện khác nhau. </w:t>
      </w:r>
      <w:proofErr w:type="gramStart"/>
      <w:r w:rsidR="006428C2">
        <w:rPr>
          <w:sz w:val="26"/>
          <w:szCs w:val="26"/>
        </w:rPr>
        <w:t xml:space="preserve">Nếu người dùng chọn vào thêm danh mục yêu thích (quản lý </w:t>
      </w:r>
      <w:r w:rsidR="006428C2">
        <w:rPr>
          <w:sz w:val="26"/>
          <w:szCs w:val="26"/>
        </w:rPr>
        <w:lastRenderedPageBreak/>
        <w:t>các bài hát online) thì hệ thống sẽ cho người dùng tạo ra một playlist mới để thêm bài hát đó vào hoặc là thêm bài hát đó vào các danh sách đã có (tạo từ trước)</w:t>
      </w:r>
      <w:r w:rsidR="00B41699">
        <w:rPr>
          <w:sz w:val="26"/>
          <w:szCs w:val="26"/>
        </w:rPr>
        <w:t>.</w:t>
      </w:r>
      <w:proofErr w:type="gramEnd"/>
    </w:p>
    <w:p w:rsidR="006D790B" w:rsidRDefault="006D790B" w:rsidP="006D790B">
      <w:pPr>
        <w:ind w:left="1080"/>
        <w:rPr>
          <w:sz w:val="26"/>
          <w:szCs w:val="26"/>
        </w:rPr>
      </w:pPr>
    </w:p>
    <w:p w:rsidR="00893012" w:rsidRDefault="00893012" w:rsidP="006D790B">
      <w:pPr>
        <w:ind w:left="1080"/>
        <w:rPr>
          <w:sz w:val="26"/>
          <w:szCs w:val="26"/>
        </w:rPr>
      </w:pPr>
      <w:r>
        <w:rPr>
          <w:sz w:val="26"/>
          <w:szCs w:val="26"/>
        </w:rPr>
        <w:t>Ví dụ cụ thể:</w:t>
      </w:r>
    </w:p>
    <w:p w:rsidR="00893012" w:rsidRDefault="00893012" w:rsidP="006D790B">
      <w:pPr>
        <w:ind w:left="1080"/>
        <w:rPr>
          <w:sz w:val="26"/>
          <w:szCs w:val="26"/>
        </w:rPr>
      </w:pPr>
      <w:r>
        <w:rPr>
          <w:sz w:val="26"/>
          <w:szCs w:val="26"/>
        </w:rPr>
        <w:tab/>
        <w:t>Ví dụ người dùng muốn nghe bài hát Online “Nếu là anh”, sẽ nhập vào khung tìm kiếm nằm trong trang “Music Online”</w:t>
      </w:r>
      <w:r w:rsidR="00887A3A">
        <w:rPr>
          <w:sz w:val="26"/>
          <w:szCs w:val="26"/>
        </w:rPr>
        <w:t>, hệ thống sẽ xử lý thông tin và dùng keyword đó tìm kiếm trên mạng nhựa bài hát có cùng tựa đề, sau đó sẽ ghi vào một danh sách các bài hát và hiện nó ra cho người dùng chọn, người dùng có thể touch vào một bài hát xuất hiện trong list để tiến hành play bài hát đó, hoặc là chọn vào button download, thêm vào danh sách yêu thích để quản lý bài hát đó.</w:t>
      </w:r>
    </w:p>
    <w:p w:rsidR="00EC5860" w:rsidRDefault="00EC5860">
      <w:pPr>
        <w:spacing w:line="200" w:lineRule="exact"/>
      </w:pPr>
    </w:p>
    <w:p w:rsidR="0032619A" w:rsidRDefault="0032619A">
      <w:pPr>
        <w:spacing w:line="200" w:lineRule="exact"/>
      </w:pPr>
    </w:p>
    <w:p w:rsidR="00EC5860" w:rsidRPr="00FF04A4" w:rsidRDefault="00FF04A4" w:rsidP="00FF04A4">
      <w:pPr>
        <w:pStyle w:val="Heading11"/>
        <w:numPr>
          <w:ilvl w:val="1"/>
          <w:numId w:val="4"/>
        </w:numPr>
        <w:ind w:left="720" w:hanging="360"/>
        <w:rPr>
          <w:sz w:val="32"/>
          <w:szCs w:val="32"/>
        </w:rPr>
      </w:pPr>
      <w:r w:rsidRPr="00FF04A4">
        <w:rPr>
          <w:sz w:val="32"/>
          <w:szCs w:val="32"/>
        </w:rPr>
        <w:t>Cho phép download nhạc</w:t>
      </w:r>
      <w:r w:rsidR="00F4710B">
        <w:rPr>
          <w:sz w:val="32"/>
          <w:szCs w:val="32"/>
        </w:rPr>
        <w:t>:</w:t>
      </w:r>
      <w:r w:rsidRPr="00FF04A4">
        <w:rPr>
          <w:sz w:val="32"/>
          <w:szCs w:val="32"/>
        </w:rPr>
        <w:t xml:space="preserve"> </w:t>
      </w:r>
    </w:p>
    <w:p w:rsidR="00EC5860" w:rsidRDefault="00EC5860">
      <w:pPr>
        <w:spacing w:line="200" w:lineRule="exact"/>
      </w:pPr>
    </w:p>
    <w:p w:rsidR="00EC5860" w:rsidRDefault="00EC5860">
      <w:pPr>
        <w:spacing w:line="200" w:lineRule="exact"/>
      </w:pPr>
    </w:p>
    <w:p w:rsidR="00B64F7F" w:rsidRPr="0089730F" w:rsidRDefault="00B64F7F" w:rsidP="00B64F7F">
      <w:pPr>
        <w:ind w:left="720"/>
        <w:rPr>
          <w:sz w:val="26"/>
          <w:szCs w:val="26"/>
        </w:rPr>
      </w:pPr>
      <w:r w:rsidRPr="0089730F">
        <w:rPr>
          <w:sz w:val="26"/>
          <w:szCs w:val="26"/>
        </w:rPr>
        <w:t>Mô tả chỉ tiết:</w:t>
      </w:r>
    </w:p>
    <w:p w:rsidR="00B64F7F" w:rsidRPr="0089730F" w:rsidRDefault="00B64F7F" w:rsidP="00B64F7F">
      <w:pPr>
        <w:pStyle w:val="ListParagraph"/>
        <w:numPr>
          <w:ilvl w:val="0"/>
          <w:numId w:val="9"/>
        </w:numPr>
        <w:rPr>
          <w:sz w:val="26"/>
          <w:szCs w:val="26"/>
        </w:rPr>
      </w:pPr>
      <w:r>
        <w:rPr>
          <w:sz w:val="26"/>
          <w:szCs w:val="26"/>
        </w:rPr>
        <w:t>Người dùng có thể download một bài hát họ muốn bằng cách tìm kiếm bài hát đó hoặc là lúc đang nghe bài hát đó người dùng sẽ chọn chức năng “Download bài hát này” để tiến hành download bài hát</w:t>
      </w:r>
      <w:r w:rsidRPr="0089730F">
        <w:rPr>
          <w:sz w:val="26"/>
          <w:szCs w:val="26"/>
        </w:rPr>
        <w:t>. Các dòng sự kiện chính gồm:</w:t>
      </w:r>
    </w:p>
    <w:p w:rsidR="00B64F7F" w:rsidRPr="0089730F" w:rsidRDefault="00B64F7F" w:rsidP="00B64F7F">
      <w:pPr>
        <w:ind w:left="1080"/>
        <w:rPr>
          <w:sz w:val="26"/>
          <w:szCs w:val="26"/>
        </w:rPr>
      </w:pPr>
      <w:r w:rsidRPr="0089730F">
        <w:rPr>
          <w:sz w:val="26"/>
          <w:szCs w:val="26"/>
        </w:rPr>
        <w:t xml:space="preserve">+ </w:t>
      </w:r>
      <w:r>
        <w:rPr>
          <w:sz w:val="26"/>
          <w:szCs w:val="26"/>
        </w:rPr>
        <w:t xml:space="preserve">Người dùng có thể </w:t>
      </w:r>
      <w:r>
        <w:rPr>
          <w:sz w:val="26"/>
          <w:szCs w:val="26"/>
        </w:rPr>
        <w:t>download</w:t>
      </w:r>
      <w:r>
        <w:rPr>
          <w:sz w:val="26"/>
          <w:szCs w:val="26"/>
        </w:rPr>
        <w:t xml:space="preserve"> bài hát thông qua </w:t>
      </w:r>
      <w:r>
        <w:rPr>
          <w:sz w:val="26"/>
          <w:szCs w:val="26"/>
        </w:rPr>
        <w:t xml:space="preserve">các cách như sau: sữ dụng </w:t>
      </w:r>
      <w:r>
        <w:rPr>
          <w:sz w:val="26"/>
          <w:szCs w:val="26"/>
        </w:rPr>
        <w:t>bộ lọc sẵn có của chương trình</w:t>
      </w:r>
      <w:proofErr w:type="gramStart"/>
      <w:r>
        <w:rPr>
          <w:sz w:val="26"/>
          <w:szCs w:val="26"/>
        </w:rPr>
        <w:t>,</w:t>
      </w:r>
      <w:r>
        <w:rPr>
          <w:sz w:val="26"/>
          <w:szCs w:val="26"/>
        </w:rPr>
        <w:t>nhập</w:t>
      </w:r>
      <w:proofErr w:type="gramEnd"/>
      <w:r>
        <w:rPr>
          <w:sz w:val="26"/>
          <w:szCs w:val="26"/>
        </w:rPr>
        <w:t xml:space="preserve"> tên bài hát vào khung tìm kiếm</w:t>
      </w:r>
      <w:r>
        <w:rPr>
          <w:sz w:val="26"/>
          <w:szCs w:val="26"/>
        </w:rPr>
        <w:t>, hoặc lúc đang nghe một bài hát người dùng thích.</w:t>
      </w:r>
    </w:p>
    <w:p w:rsidR="00B64F7F" w:rsidRDefault="00B64F7F" w:rsidP="00B64F7F">
      <w:pPr>
        <w:ind w:left="1080"/>
        <w:rPr>
          <w:sz w:val="26"/>
          <w:szCs w:val="26"/>
        </w:rPr>
      </w:pPr>
      <w:r w:rsidRPr="0089730F">
        <w:rPr>
          <w:sz w:val="26"/>
          <w:szCs w:val="26"/>
        </w:rPr>
        <w:t xml:space="preserve">+ </w:t>
      </w:r>
      <w:r>
        <w:rPr>
          <w:sz w:val="26"/>
          <w:szCs w:val="26"/>
        </w:rPr>
        <w:t>Sau đó người dùng sẽ chọn chức năng “Download bài hát này” khi muốn download một bài hát đang nghe hoặc là tích vào button download của từng item trong list những bài hát đã tìm được</w:t>
      </w:r>
      <w:r w:rsidR="00F63D16">
        <w:rPr>
          <w:sz w:val="26"/>
          <w:szCs w:val="26"/>
        </w:rPr>
        <w:t xml:space="preserve"> để tiến hành download bài hát đó</w:t>
      </w:r>
      <w:r>
        <w:rPr>
          <w:sz w:val="26"/>
          <w:szCs w:val="26"/>
        </w:rPr>
        <w:t>.</w:t>
      </w:r>
    </w:p>
    <w:p w:rsidR="00B64F7F" w:rsidRDefault="00B64F7F" w:rsidP="00B64F7F">
      <w:pPr>
        <w:ind w:left="1080"/>
        <w:rPr>
          <w:sz w:val="26"/>
          <w:szCs w:val="26"/>
        </w:rPr>
      </w:pPr>
      <w:r w:rsidRPr="0089730F">
        <w:rPr>
          <w:sz w:val="26"/>
          <w:szCs w:val="26"/>
        </w:rPr>
        <w:t xml:space="preserve">+ </w:t>
      </w:r>
      <w:r w:rsidR="00F63D16">
        <w:rPr>
          <w:sz w:val="26"/>
          <w:szCs w:val="26"/>
        </w:rPr>
        <w:t>Sau khi chọn được bài hát muốn download quá trình download sẽ diễn ra tại trang dành cho download, người dùng có thể vào để “dừng” (Stop) quá trình download với từng bài hát hoặc là tạm ngừng download “Pause” trong trang này.</w:t>
      </w:r>
    </w:p>
    <w:p w:rsidR="00B80FBE" w:rsidRDefault="002D4C11" w:rsidP="001F0EBB">
      <w:pPr>
        <w:ind w:left="1080"/>
        <w:rPr>
          <w:sz w:val="26"/>
          <w:szCs w:val="26"/>
        </w:rPr>
      </w:pPr>
      <w:r>
        <w:rPr>
          <w:sz w:val="26"/>
          <w:szCs w:val="26"/>
        </w:rPr>
        <w:t xml:space="preserve">+ Với một bài hát sau khi </w:t>
      </w:r>
      <w:proofErr w:type="gramStart"/>
      <w:r>
        <w:rPr>
          <w:sz w:val="26"/>
          <w:szCs w:val="26"/>
        </w:rPr>
        <w:t>download</w:t>
      </w:r>
      <w:proofErr w:type="gramEnd"/>
      <w:r>
        <w:rPr>
          <w:sz w:val="26"/>
          <w:szCs w:val="26"/>
        </w:rPr>
        <w:t xml:space="preserve"> thành công sẽ được thông báo bằng notification trên ứng dụng.</w:t>
      </w:r>
    </w:p>
    <w:p w:rsidR="001C742A" w:rsidRDefault="001C742A" w:rsidP="001F0EBB">
      <w:pPr>
        <w:ind w:left="1080"/>
        <w:rPr>
          <w:sz w:val="26"/>
          <w:szCs w:val="26"/>
        </w:rPr>
      </w:pPr>
    </w:p>
    <w:p w:rsidR="00E426AA" w:rsidRDefault="00E426AA" w:rsidP="001F0EBB">
      <w:pPr>
        <w:ind w:left="1080"/>
        <w:rPr>
          <w:sz w:val="26"/>
          <w:szCs w:val="26"/>
        </w:rPr>
      </w:pPr>
      <w:r>
        <w:rPr>
          <w:sz w:val="26"/>
          <w:szCs w:val="26"/>
        </w:rPr>
        <w:t>Ví dụ cụ thể:</w:t>
      </w:r>
    </w:p>
    <w:p w:rsidR="00E426AA" w:rsidRDefault="00E426AA" w:rsidP="001F0EBB">
      <w:pPr>
        <w:ind w:left="1080"/>
        <w:rPr>
          <w:sz w:val="26"/>
          <w:szCs w:val="26"/>
        </w:rPr>
      </w:pPr>
      <w:r>
        <w:rPr>
          <w:sz w:val="26"/>
          <w:szCs w:val="26"/>
        </w:rPr>
        <w:tab/>
        <w:t>Người dùng muốn download bài hát “Em”, sẽ tiến hành nhập tên bài hát này vào khung tìm kiếm và chọn button Tìm kiếm, hệ thống sẽ xử lý và xuất ra danh sách cái bài hát có tên giống như yêu cầu của người dùng, sau khi lựa chọn được bài hát hợp lý người dùng tiến hành chọn vào button Download nằm bên cạnh bài hát đó trong danh sách các bài hát (xem thiết kế</w:t>
      </w:r>
      <w:r w:rsidRPr="00E426AA">
        <w:rPr>
          <w:sz w:val="26"/>
          <w:szCs w:val="26"/>
        </w:rPr>
        <w:t xml:space="preserve"> </w:t>
      </w:r>
      <w:r>
        <w:rPr>
          <w:sz w:val="26"/>
          <w:szCs w:val="26"/>
        </w:rPr>
        <w:t xml:space="preserve">để </w:t>
      </w:r>
      <w:r>
        <w:rPr>
          <w:sz w:val="26"/>
          <w:szCs w:val="26"/>
        </w:rPr>
        <w:t>rõ hơn</w:t>
      </w:r>
      <w:r>
        <w:rPr>
          <w:sz w:val="26"/>
          <w:szCs w:val="26"/>
        </w:rPr>
        <w:t>) và bài hát sẽ được tiến hành download. Quá trình này sẽ được hiện ở trang “Download” – một trang chuyên biệt để quản lý những bài hát đã và đang download.</w:t>
      </w:r>
      <w:r w:rsidR="00174B33">
        <w:rPr>
          <w:sz w:val="26"/>
          <w:szCs w:val="26"/>
        </w:rPr>
        <w:t xml:space="preserve"> Trong trang này sẽ cho phép người dùng quản lý việc download bằng cách “Dừng” (Stop) hoặc tạm dừng” (Pause) quá trình download.</w:t>
      </w:r>
    </w:p>
    <w:p w:rsidR="00E426AA" w:rsidRDefault="00E426AA">
      <w:pPr>
        <w:spacing w:before="12" w:line="220" w:lineRule="exact"/>
        <w:rPr>
          <w:sz w:val="22"/>
          <w:szCs w:val="22"/>
        </w:rPr>
      </w:pPr>
    </w:p>
    <w:p w:rsidR="00B51C83" w:rsidRDefault="0027726F" w:rsidP="0027726F">
      <w:pPr>
        <w:pStyle w:val="Heading1"/>
        <w:outlineLvl w:val="0"/>
      </w:pPr>
      <w:bookmarkStart w:id="4" w:name="_Toc383735793"/>
      <w:r w:rsidRPr="0027726F">
        <w:rPr>
          <w:b/>
          <w:color w:val="006FBF"/>
          <w:spacing w:val="1"/>
          <w:sz w:val="40"/>
          <w:szCs w:val="40"/>
        </w:rPr>
        <w:lastRenderedPageBreak/>
        <w:t>MÔ TẢ NGƯỜI DÙNG</w:t>
      </w:r>
      <w:bookmarkEnd w:id="4"/>
    </w:p>
    <w:p w:rsidR="00A24136" w:rsidRDefault="00A24136" w:rsidP="0027726F">
      <w:pPr>
        <w:pStyle w:val="Heading11"/>
        <w:ind w:left="0"/>
      </w:pPr>
    </w:p>
    <w:p w:rsidR="006C1466" w:rsidRDefault="006C1466" w:rsidP="0027726F">
      <w:pPr>
        <w:pStyle w:val="Heading20"/>
        <w:numPr>
          <w:ilvl w:val="1"/>
          <w:numId w:val="3"/>
        </w:numPr>
        <w:outlineLvl w:val="1"/>
      </w:pPr>
      <w:bookmarkStart w:id="5" w:name="_Toc383735794"/>
      <w:r w:rsidRPr="00BB7034">
        <w:t>User Summary</w:t>
      </w:r>
      <w:bookmarkEnd w:id="5"/>
    </w:p>
    <w:p w:rsidR="00137E94" w:rsidRDefault="00137E94" w:rsidP="00137E94">
      <w:pPr>
        <w:pStyle w:val="Heading20"/>
        <w:ind w:left="980"/>
      </w:pPr>
      <w:r w:rsidRPr="00226E74">
        <w:rPr>
          <w:rFonts w:ascii="Times New Roman" w:hAnsi="Times New Roman" w:cs="Times New Roman"/>
          <w:b w:val="0"/>
          <w:color w:val="000000" w:themeColor="text1"/>
          <w:sz w:val="26"/>
          <w:szCs w:val="26"/>
        </w:rPr>
        <w:t xml:space="preserve">Mô tả nhu cầu , đặc điểm tính cách của người </w:t>
      </w:r>
      <w:r>
        <w:rPr>
          <w:rFonts w:ascii="Times New Roman" w:hAnsi="Times New Roman" w:cs="Times New Roman"/>
          <w:b w:val="0"/>
          <w:color w:val="000000" w:themeColor="text1"/>
          <w:sz w:val="26"/>
          <w:szCs w:val="26"/>
        </w:rPr>
        <w:t>dù</w:t>
      </w:r>
      <w:r w:rsidRPr="00226E74">
        <w:rPr>
          <w:rFonts w:ascii="Times New Roman" w:hAnsi="Times New Roman" w:cs="Times New Roman"/>
          <w:b w:val="0"/>
          <w:color w:val="000000" w:themeColor="text1"/>
          <w:sz w:val="26"/>
          <w:szCs w:val="26"/>
        </w:rPr>
        <w:t xml:space="preserve">ng </w:t>
      </w:r>
      <w:r>
        <w:rPr>
          <w:rFonts w:ascii="Times New Roman" w:hAnsi="Times New Roman" w:cs="Times New Roman"/>
          <w:b w:val="0"/>
          <w:color w:val="000000" w:themeColor="text1"/>
          <w:sz w:val="26"/>
          <w:szCs w:val="26"/>
        </w:rPr>
        <w:t>như độ tuổi,ngôn ngữ, nền văn hóa,kinh nghiệm sử dụng phần mềm,tần suất sử dụng,môi trường làm việc,giới hạn vật lý,….Để đưa ra hướng thiết kế giao diện phù hợp cho đa số người dùng.</w:t>
      </w:r>
    </w:p>
    <w:p w:rsidR="006C1466" w:rsidRDefault="006C1466" w:rsidP="0027726F">
      <w:pPr>
        <w:pStyle w:val="Heading20"/>
        <w:numPr>
          <w:ilvl w:val="1"/>
          <w:numId w:val="3"/>
        </w:numPr>
        <w:outlineLvl w:val="1"/>
      </w:pPr>
      <w:bookmarkStart w:id="6" w:name="_Toc383735795"/>
      <w:r>
        <w:t>User Enviroment</w:t>
      </w:r>
      <w:bookmarkEnd w:id="6"/>
    </w:p>
    <w:p w:rsidR="00137E94" w:rsidRDefault="00137E94" w:rsidP="00137E94">
      <w:pPr>
        <w:pStyle w:val="Heading20"/>
        <w:ind w:left="260" w:firstLine="720"/>
      </w:pPr>
      <w:r>
        <w:rPr>
          <w:rFonts w:ascii="Times New Roman" w:hAnsi="Times New Roman" w:cs="Times New Roman"/>
          <w:b w:val="0"/>
          <w:color w:val="000000" w:themeColor="text1"/>
          <w:sz w:val="26"/>
          <w:szCs w:val="26"/>
        </w:rPr>
        <w:t xml:space="preserve">Môi trường người </w:t>
      </w:r>
      <w:proofErr w:type="gramStart"/>
      <w:r>
        <w:rPr>
          <w:rFonts w:ascii="Times New Roman" w:hAnsi="Times New Roman" w:cs="Times New Roman"/>
          <w:b w:val="0"/>
          <w:color w:val="000000" w:themeColor="text1"/>
          <w:sz w:val="26"/>
          <w:szCs w:val="26"/>
        </w:rPr>
        <w:t>dùng :</w:t>
      </w:r>
      <w:proofErr w:type="gramEnd"/>
      <w:r>
        <w:rPr>
          <w:rFonts w:ascii="Times New Roman" w:hAnsi="Times New Roman" w:cs="Times New Roman"/>
          <w:b w:val="0"/>
          <w:color w:val="000000" w:themeColor="text1"/>
          <w:sz w:val="26"/>
          <w:szCs w:val="26"/>
        </w:rPr>
        <w:t xml:space="preserve"> Mobile chạy hệ điều hành WindowPhone.</w:t>
      </w:r>
    </w:p>
    <w:p w:rsidR="006C1466" w:rsidRDefault="006C1466" w:rsidP="0027726F">
      <w:pPr>
        <w:pStyle w:val="Heading20"/>
        <w:numPr>
          <w:ilvl w:val="1"/>
          <w:numId w:val="3"/>
        </w:numPr>
        <w:ind w:left="990"/>
        <w:outlineLvl w:val="1"/>
      </w:pPr>
      <w:bookmarkStart w:id="7" w:name="_Toc383735796"/>
      <w:r>
        <w:t>S</w:t>
      </w:r>
      <w:r w:rsidRPr="00BB7034">
        <w:t>takeholder Profiles</w:t>
      </w:r>
      <w:bookmarkEnd w:id="7"/>
    </w:p>
    <w:p w:rsidR="00137E94" w:rsidRPr="00EF4410" w:rsidRDefault="00137E94" w:rsidP="00137E94">
      <w:pPr>
        <w:pStyle w:val="Heading20"/>
        <w:numPr>
          <w:ilvl w:val="0"/>
          <w:numId w:val="8"/>
        </w:numPr>
        <w:rPr>
          <w:rStyle w:val="hps"/>
          <w:rFonts w:ascii="Times New Roman" w:hAnsi="Times New Roman" w:cs="Times New Roman"/>
          <w:b w:val="0"/>
          <w:color w:val="000000" w:themeColor="text1"/>
          <w:sz w:val="26"/>
          <w:szCs w:val="26"/>
        </w:rPr>
      </w:pPr>
      <w:r>
        <w:rPr>
          <w:rStyle w:val="hps"/>
          <w:rFonts w:ascii="Times New Roman" w:hAnsi="Times New Roman" w:cs="Times New Roman"/>
          <w:b w:val="0"/>
          <w:color w:val="000000" w:themeColor="text1"/>
          <w:sz w:val="26"/>
          <w:szCs w:val="26"/>
          <w:lang w:val="en"/>
        </w:rPr>
        <w:t>Người phát triển ứng dụng</w:t>
      </w:r>
      <w:r w:rsidRPr="00C077DA">
        <w:rPr>
          <w:rStyle w:val="hps"/>
          <w:rFonts w:ascii="Times New Roman" w:hAnsi="Times New Roman" w:cs="Times New Roman"/>
          <w:b w:val="0"/>
          <w:color w:val="000000" w:themeColor="text1"/>
          <w:sz w:val="26"/>
          <w:szCs w:val="26"/>
          <w:lang w:val="en"/>
        </w:rPr>
        <w:t>.</w:t>
      </w:r>
    </w:p>
    <w:p w:rsidR="00137E94" w:rsidRPr="00EF4410" w:rsidRDefault="00137E94" w:rsidP="00137E94">
      <w:pPr>
        <w:pStyle w:val="Heading20"/>
        <w:numPr>
          <w:ilvl w:val="1"/>
          <w:numId w:val="8"/>
        </w:numPr>
        <w:rPr>
          <w:rStyle w:val="hps"/>
          <w:rFonts w:ascii="Times New Roman" w:hAnsi="Times New Roman" w:cs="Times New Roman"/>
          <w:b w:val="0"/>
          <w:color w:val="000000" w:themeColor="text1"/>
          <w:sz w:val="26"/>
          <w:szCs w:val="26"/>
        </w:rPr>
      </w:pPr>
      <w:r>
        <w:rPr>
          <w:rStyle w:val="hps"/>
          <w:rFonts w:ascii="Times New Roman" w:hAnsi="Times New Roman" w:cs="Times New Roman"/>
          <w:b w:val="0"/>
          <w:color w:val="000000" w:themeColor="text1"/>
          <w:sz w:val="26"/>
          <w:szCs w:val="26"/>
          <w:lang w:val="en"/>
        </w:rPr>
        <w:t>Người phát triển ứng dụng.</w:t>
      </w:r>
    </w:p>
    <w:p w:rsidR="00137E94" w:rsidRPr="00C077DA" w:rsidRDefault="00137E94" w:rsidP="00137E94">
      <w:pPr>
        <w:pStyle w:val="Heading20"/>
        <w:numPr>
          <w:ilvl w:val="1"/>
          <w:numId w:val="8"/>
        </w:numPr>
        <w:rPr>
          <w:rStyle w:val="hps"/>
          <w:rFonts w:ascii="Times New Roman" w:hAnsi="Times New Roman" w:cs="Times New Roman"/>
          <w:b w:val="0"/>
          <w:color w:val="000000" w:themeColor="text1"/>
          <w:sz w:val="26"/>
          <w:szCs w:val="26"/>
        </w:rPr>
      </w:pPr>
      <w:r>
        <w:rPr>
          <w:rStyle w:val="hps"/>
          <w:rFonts w:ascii="Times New Roman" w:hAnsi="Times New Roman" w:cs="Times New Roman"/>
          <w:b w:val="0"/>
          <w:color w:val="000000" w:themeColor="text1"/>
          <w:sz w:val="26"/>
          <w:szCs w:val="26"/>
          <w:lang w:val="en"/>
        </w:rPr>
        <w:t>Có khả năng tìm và sửa lỗi.</w:t>
      </w:r>
    </w:p>
    <w:p w:rsidR="00137E94" w:rsidRPr="00EF4410" w:rsidRDefault="00137E94" w:rsidP="00137E94">
      <w:pPr>
        <w:pStyle w:val="Heading20"/>
        <w:numPr>
          <w:ilvl w:val="0"/>
          <w:numId w:val="8"/>
        </w:numPr>
        <w:rPr>
          <w:rStyle w:val="hps"/>
          <w:color w:val="000000" w:themeColor="text1"/>
        </w:rPr>
      </w:pPr>
      <w:r>
        <w:rPr>
          <w:rStyle w:val="hps"/>
          <w:rFonts w:ascii="Times New Roman" w:hAnsi="Times New Roman" w:cs="Times New Roman"/>
          <w:b w:val="0"/>
          <w:color w:val="000000" w:themeColor="text1"/>
          <w:sz w:val="26"/>
          <w:szCs w:val="26"/>
          <w:lang w:val="en"/>
        </w:rPr>
        <w:t>Người bảo trì</w:t>
      </w:r>
      <w:r w:rsidRPr="00C077DA">
        <w:rPr>
          <w:rStyle w:val="hps"/>
          <w:color w:val="000000" w:themeColor="text1"/>
          <w:lang w:val="en"/>
        </w:rPr>
        <w:t>.</w:t>
      </w:r>
    </w:p>
    <w:p w:rsidR="00137E94" w:rsidRPr="00EF4410" w:rsidRDefault="00137E94" w:rsidP="00137E94">
      <w:pPr>
        <w:pStyle w:val="Heading20"/>
        <w:numPr>
          <w:ilvl w:val="1"/>
          <w:numId w:val="8"/>
        </w:numPr>
        <w:rPr>
          <w:rStyle w:val="hps"/>
          <w:color w:val="000000" w:themeColor="text1"/>
        </w:rPr>
      </w:pPr>
      <w:r w:rsidRPr="00EF4410">
        <w:rPr>
          <w:rStyle w:val="hps"/>
          <w:rFonts w:ascii="Times New Roman" w:hAnsi="Times New Roman" w:cs="Times New Roman"/>
          <w:b w:val="0"/>
          <w:color w:val="000000" w:themeColor="text1"/>
          <w:sz w:val="26"/>
          <w:szCs w:val="26"/>
          <w:lang w:val="en"/>
        </w:rPr>
        <w:t>Đảm bảo ứng dụng chạy tốt</w:t>
      </w:r>
      <w:r>
        <w:rPr>
          <w:rStyle w:val="hps"/>
          <w:color w:val="000000" w:themeColor="text1"/>
          <w:lang w:val="en"/>
        </w:rPr>
        <w:t>.</w:t>
      </w:r>
    </w:p>
    <w:p w:rsidR="00137E94" w:rsidRPr="00C077DA" w:rsidRDefault="00137E94" w:rsidP="00137E94">
      <w:pPr>
        <w:pStyle w:val="Heading20"/>
        <w:numPr>
          <w:ilvl w:val="1"/>
          <w:numId w:val="8"/>
        </w:numPr>
        <w:rPr>
          <w:rStyle w:val="hps"/>
          <w:color w:val="000000" w:themeColor="text1"/>
        </w:rPr>
      </w:pPr>
      <w:r>
        <w:rPr>
          <w:rStyle w:val="hps"/>
          <w:rFonts w:ascii="Times New Roman" w:hAnsi="Times New Roman" w:cs="Times New Roman"/>
          <w:b w:val="0"/>
          <w:color w:val="000000" w:themeColor="text1"/>
          <w:sz w:val="26"/>
          <w:szCs w:val="26"/>
          <w:lang w:val="en"/>
        </w:rPr>
        <w:t>Đảm bảo ứng dụng có thể bảo trì và nâng cấp</w:t>
      </w:r>
      <w:r w:rsidRPr="00EF4410">
        <w:rPr>
          <w:rStyle w:val="hps"/>
          <w:color w:val="000000" w:themeColor="text1"/>
        </w:rPr>
        <w:t>.</w:t>
      </w:r>
    </w:p>
    <w:p w:rsidR="00137E94" w:rsidRDefault="00137E94" w:rsidP="00137E94">
      <w:pPr>
        <w:pStyle w:val="Heading20"/>
        <w:numPr>
          <w:ilvl w:val="0"/>
          <w:numId w:val="8"/>
        </w:numPr>
      </w:pPr>
      <w:r>
        <w:rPr>
          <w:rStyle w:val="hps"/>
          <w:rFonts w:ascii="Times New Roman" w:hAnsi="Times New Roman" w:cs="Times New Roman"/>
          <w:b w:val="0"/>
          <w:color w:val="000000" w:themeColor="text1"/>
          <w:sz w:val="26"/>
          <w:szCs w:val="26"/>
          <w:lang w:val="en"/>
        </w:rPr>
        <w:t>Người dùng</w:t>
      </w:r>
      <w:r w:rsidRPr="00C077DA">
        <w:rPr>
          <w:rStyle w:val="hps"/>
          <w:rFonts w:ascii="Times New Roman" w:hAnsi="Times New Roman" w:cs="Times New Roman"/>
          <w:b w:val="0"/>
          <w:color w:val="000000" w:themeColor="text1"/>
          <w:sz w:val="26"/>
          <w:szCs w:val="26"/>
          <w:lang w:val="en"/>
        </w:rPr>
        <w:t>.</w:t>
      </w:r>
    </w:p>
    <w:p w:rsidR="006C1466" w:rsidRDefault="006C1466" w:rsidP="0027726F">
      <w:pPr>
        <w:pStyle w:val="Heading20"/>
        <w:numPr>
          <w:ilvl w:val="1"/>
          <w:numId w:val="3"/>
        </w:numPr>
        <w:ind w:left="990"/>
        <w:outlineLvl w:val="1"/>
      </w:pPr>
      <w:bookmarkStart w:id="8" w:name="_Toc383735797"/>
      <w:r>
        <w:t>U</w:t>
      </w:r>
      <w:r w:rsidRPr="00BB7034">
        <w:t>ser Profiles</w:t>
      </w:r>
      <w:bookmarkEnd w:id="8"/>
    </w:p>
    <w:p w:rsidR="00137E94" w:rsidRPr="00EF4410" w:rsidRDefault="00137E94" w:rsidP="00137E94">
      <w:pPr>
        <w:pStyle w:val="Heading11"/>
        <w:numPr>
          <w:ilvl w:val="0"/>
          <w:numId w:val="8"/>
        </w:numPr>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Đối tượng sử dụng ứng dụng : mọi người</w:t>
      </w:r>
    </w:p>
    <w:p w:rsidR="00137E94" w:rsidRPr="00EF4410" w:rsidRDefault="00137E94" w:rsidP="00137E94">
      <w:pPr>
        <w:pStyle w:val="Heading11"/>
        <w:numPr>
          <w:ilvl w:val="0"/>
          <w:numId w:val="8"/>
        </w:numPr>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Sử dụng ngôn ngữ là tiếng Việt hoặc tiếng Anh.</w:t>
      </w:r>
    </w:p>
    <w:p w:rsidR="00137E94" w:rsidRPr="00EF4410" w:rsidRDefault="00137E94" w:rsidP="00137E94">
      <w:pPr>
        <w:pStyle w:val="ListParagraph"/>
        <w:numPr>
          <w:ilvl w:val="0"/>
          <w:numId w:val="8"/>
        </w:numPr>
        <w:rPr>
          <w:rFonts w:eastAsia="Segoe UI"/>
          <w:color w:val="000000" w:themeColor="text1"/>
          <w:spacing w:val="2"/>
          <w:position w:val="-3"/>
          <w:sz w:val="26"/>
          <w:szCs w:val="26"/>
        </w:rPr>
      </w:pPr>
      <w:r>
        <w:rPr>
          <w:rFonts w:eastAsia="Segoe UI"/>
          <w:color w:val="000000" w:themeColor="text1"/>
          <w:spacing w:val="2"/>
          <w:position w:val="-3"/>
          <w:sz w:val="26"/>
          <w:szCs w:val="26"/>
        </w:rPr>
        <w:t xml:space="preserve">Có kinh nghiệm sử dụng máy </w:t>
      </w:r>
      <w:proofErr w:type="gramStart"/>
      <w:r>
        <w:rPr>
          <w:rFonts w:eastAsia="Segoe UI"/>
          <w:color w:val="000000" w:themeColor="text1"/>
          <w:spacing w:val="2"/>
          <w:position w:val="-3"/>
          <w:sz w:val="26"/>
          <w:szCs w:val="26"/>
        </w:rPr>
        <w:t>vi</w:t>
      </w:r>
      <w:proofErr w:type="gramEnd"/>
      <w:r>
        <w:rPr>
          <w:rFonts w:eastAsia="Segoe UI"/>
          <w:color w:val="000000" w:themeColor="text1"/>
          <w:spacing w:val="2"/>
          <w:position w:val="-3"/>
          <w:sz w:val="26"/>
          <w:szCs w:val="26"/>
        </w:rPr>
        <w:t xml:space="preserve"> tính.</w:t>
      </w:r>
    </w:p>
    <w:p w:rsidR="00137E94" w:rsidRPr="00EF4410" w:rsidRDefault="00137E94" w:rsidP="00137E94">
      <w:pPr>
        <w:pStyle w:val="ListParagraph"/>
        <w:numPr>
          <w:ilvl w:val="0"/>
          <w:numId w:val="8"/>
        </w:numPr>
        <w:rPr>
          <w:rStyle w:val="hps"/>
          <w:rFonts w:eastAsia="Segoe UI"/>
          <w:b/>
          <w:color w:val="000000" w:themeColor="text1"/>
          <w:spacing w:val="2"/>
          <w:position w:val="-3"/>
          <w:sz w:val="26"/>
          <w:szCs w:val="26"/>
        </w:rPr>
      </w:pPr>
      <w:r>
        <w:rPr>
          <w:rStyle w:val="hps"/>
          <w:rFonts w:eastAsiaTheme="majorEastAsia"/>
          <w:color w:val="000000" w:themeColor="text1"/>
          <w:sz w:val="26"/>
          <w:szCs w:val="26"/>
          <w:lang w:val="en"/>
        </w:rPr>
        <w:t>Có khả năng sử dụng các ứng dụng trên smartphone.</w:t>
      </w:r>
    </w:p>
    <w:p w:rsidR="00137E94" w:rsidRPr="00EF4410" w:rsidRDefault="00137E94" w:rsidP="00137E94">
      <w:pPr>
        <w:pStyle w:val="ListParagraph"/>
        <w:numPr>
          <w:ilvl w:val="0"/>
          <w:numId w:val="8"/>
        </w:numPr>
        <w:rPr>
          <w:rFonts w:eastAsia="Segoe UI"/>
          <w:color w:val="000000" w:themeColor="text1"/>
          <w:spacing w:val="2"/>
          <w:position w:val="-3"/>
          <w:sz w:val="26"/>
          <w:szCs w:val="26"/>
        </w:rPr>
      </w:pPr>
      <w:r>
        <w:rPr>
          <w:rFonts w:eastAsia="Segoe UI"/>
          <w:color w:val="000000" w:themeColor="text1"/>
          <w:spacing w:val="2"/>
          <w:position w:val="-3"/>
          <w:sz w:val="26"/>
          <w:szCs w:val="26"/>
        </w:rPr>
        <w:t>Tần suất sử dụng thường xuyên.</w:t>
      </w:r>
    </w:p>
    <w:p w:rsidR="00137E94" w:rsidRDefault="00137E94" w:rsidP="00137E94">
      <w:pPr>
        <w:pStyle w:val="ListParagraph"/>
        <w:numPr>
          <w:ilvl w:val="0"/>
          <w:numId w:val="8"/>
        </w:numPr>
      </w:pPr>
      <w:r>
        <w:rPr>
          <w:rFonts w:eastAsia="Segoe UI"/>
          <w:color w:val="000000" w:themeColor="text1"/>
          <w:spacing w:val="2"/>
          <w:position w:val="-3"/>
          <w:sz w:val="26"/>
          <w:szCs w:val="26"/>
        </w:rPr>
        <w:t>Là người nghe nhạc trên ứng dụng.</w:t>
      </w:r>
    </w:p>
    <w:p w:rsidR="00137E94" w:rsidRPr="00932F47" w:rsidRDefault="00137E94" w:rsidP="00137E94">
      <w:pPr>
        <w:pStyle w:val="Heading20"/>
        <w:ind w:left="990"/>
      </w:pPr>
    </w:p>
    <w:p w:rsidR="00932F47" w:rsidRDefault="00932F47" w:rsidP="00932F47">
      <w:pPr>
        <w:pStyle w:val="Heading11"/>
      </w:pPr>
    </w:p>
    <w:p w:rsidR="002E5F34" w:rsidRDefault="002E5F34">
      <w:pPr>
        <w:rPr>
          <w:rFonts w:ascii="Segoe UI" w:eastAsia="Segoe UI" w:hAnsi="Segoe UI" w:cs="Segoe UI"/>
          <w:b/>
          <w:color w:val="006FBF"/>
          <w:spacing w:val="2"/>
          <w:position w:val="-3"/>
          <w:sz w:val="40"/>
          <w:szCs w:val="40"/>
        </w:rPr>
      </w:pPr>
      <w:r>
        <w:rPr>
          <w:rFonts w:ascii="Segoe UI" w:eastAsia="Segoe UI" w:hAnsi="Segoe UI" w:cs="Segoe UI"/>
          <w:b/>
          <w:color w:val="006FBF"/>
          <w:spacing w:val="2"/>
          <w:position w:val="-3"/>
          <w:sz w:val="40"/>
          <w:szCs w:val="40"/>
        </w:rPr>
        <w:br w:type="page"/>
      </w:r>
    </w:p>
    <w:p w:rsidR="00932F47" w:rsidRDefault="005B4E2D" w:rsidP="0027726F">
      <w:pPr>
        <w:pStyle w:val="Heading1"/>
        <w:ind w:left="1340"/>
        <w:outlineLvl w:val="0"/>
      </w:pPr>
      <w:bookmarkStart w:id="9" w:name="_Toc383735798"/>
      <w:r w:rsidRPr="0027726F">
        <w:rPr>
          <w:b/>
          <w:color w:val="006FBF"/>
          <w:spacing w:val="1"/>
          <w:sz w:val="40"/>
          <w:szCs w:val="40"/>
        </w:rPr>
        <w:lastRenderedPageBreak/>
        <w:t>TÓM TẮT CÁC KHẢ NĂNG</w:t>
      </w:r>
      <w:bookmarkEnd w:id="9"/>
    </w:p>
    <w:p w:rsidR="00932F47" w:rsidRDefault="002976C4" w:rsidP="002976C4">
      <w:pPr>
        <w:pStyle w:val="Heading20"/>
        <w:ind w:firstLine="720"/>
        <w:outlineLvl w:val="1"/>
      </w:pPr>
      <w:r>
        <w:t>4.1 Chức Năng</w:t>
      </w:r>
    </w:p>
    <w:tbl>
      <w:tblPr>
        <w:tblW w:w="0" w:type="auto"/>
        <w:tblInd w:w="143" w:type="dxa"/>
        <w:tblLayout w:type="fixed"/>
        <w:tblCellMar>
          <w:left w:w="0" w:type="dxa"/>
          <w:right w:w="0" w:type="dxa"/>
        </w:tblCellMar>
        <w:tblLook w:val="01E0" w:firstRow="1" w:lastRow="1" w:firstColumn="1" w:lastColumn="1" w:noHBand="0" w:noVBand="0"/>
      </w:tblPr>
      <w:tblGrid>
        <w:gridCol w:w="662"/>
        <w:gridCol w:w="2592"/>
        <w:gridCol w:w="3792"/>
        <w:gridCol w:w="3254"/>
      </w:tblGrid>
      <w:tr w:rsidR="002976C4" w:rsidRPr="002976C4" w:rsidTr="00557001">
        <w:trPr>
          <w:trHeight w:hRule="exact" w:val="494"/>
        </w:trPr>
        <w:tc>
          <w:tcPr>
            <w:tcW w:w="662" w:type="dxa"/>
            <w:tcBorders>
              <w:top w:val="single" w:sz="5" w:space="0" w:color="000000"/>
              <w:left w:val="single" w:sz="5" w:space="0" w:color="000000"/>
              <w:bottom w:val="single" w:sz="5" w:space="0" w:color="000000"/>
              <w:right w:val="single" w:sz="5" w:space="0" w:color="000000"/>
            </w:tcBorders>
            <w:shd w:val="clear" w:color="auto" w:fill="000000"/>
          </w:tcPr>
          <w:p w:rsidR="002976C4" w:rsidRPr="002976C4" w:rsidRDefault="002976C4" w:rsidP="002976C4">
            <w:pPr>
              <w:spacing w:before="88"/>
              <w:ind w:left="133"/>
              <w:rPr>
                <w:rFonts w:ascii="Segoe UI" w:eastAsia="Segoe UI" w:hAnsi="Segoe UI" w:cs="Segoe UI"/>
                <w:sz w:val="22"/>
                <w:szCs w:val="22"/>
              </w:rPr>
            </w:pPr>
            <w:r w:rsidRPr="002976C4">
              <w:rPr>
                <w:rFonts w:ascii="Segoe UI" w:eastAsia="Segoe UI" w:hAnsi="Segoe UI" w:cs="Segoe UI"/>
                <w:b/>
                <w:color w:val="FFFFFF"/>
                <w:spacing w:val="1"/>
                <w:sz w:val="22"/>
                <w:szCs w:val="22"/>
              </w:rPr>
              <w:t>S</w:t>
            </w:r>
            <w:r w:rsidRPr="002976C4">
              <w:rPr>
                <w:rFonts w:ascii="Segoe UI" w:eastAsia="Segoe UI" w:hAnsi="Segoe UI" w:cs="Segoe UI"/>
                <w:b/>
                <w:color w:val="FFFFFF"/>
                <w:sz w:val="22"/>
                <w:szCs w:val="22"/>
              </w:rPr>
              <w:t>TT</w:t>
            </w:r>
          </w:p>
        </w:tc>
        <w:tc>
          <w:tcPr>
            <w:tcW w:w="2592" w:type="dxa"/>
            <w:tcBorders>
              <w:top w:val="single" w:sz="5" w:space="0" w:color="000000"/>
              <w:left w:val="single" w:sz="5" w:space="0" w:color="000000"/>
              <w:bottom w:val="single" w:sz="5" w:space="0" w:color="000000"/>
              <w:right w:val="single" w:sz="5" w:space="0" w:color="000000"/>
            </w:tcBorders>
            <w:shd w:val="clear" w:color="auto" w:fill="000000"/>
          </w:tcPr>
          <w:p w:rsidR="002976C4" w:rsidRPr="002976C4" w:rsidRDefault="002976C4" w:rsidP="002976C4">
            <w:pPr>
              <w:spacing w:before="88"/>
              <w:ind w:left="537"/>
              <w:rPr>
                <w:rFonts w:ascii="Segoe UI" w:eastAsia="Segoe UI" w:hAnsi="Segoe UI" w:cs="Segoe UI"/>
                <w:sz w:val="22"/>
                <w:szCs w:val="22"/>
              </w:rPr>
            </w:pPr>
            <w:r w:rsidRPr="002976C4">
              <w:rPr>
                <w:rFonts w:ascii="Segoe UI" w:eastAsia="Segoe UI" w:hAnsi="Segoe UI" w:cs="Segoe UI"/>
                <w:b/>
                <w:color w:val="FFFFFF"/>
                <w:sz w:val="22"/>
                <w:szCs w:val="22"/>
              </w:rPr>
              <w:t>T</w:t>
            </w:r>
            <w:r w:rsidRPr="002976C4">
              <w:rPr>
                <w:rFonts w:ascii="Segoe UI" w:eastAsia="Segoe UI" w:hAnsi="Segoe UI" w:cs="Segoe UI"/>
                <w:b/>
                <w:color w:val="FFFFFF"/>
                <w:spacing w:val="1"/>
                <w:sz w:val="22"/>
                <w:szCs w:val="22"/>
              </w:rPr>
              <w:t>ê</w:t>
            </w:r>
            <w:r w:rsidRPr="002976C4">
              <w:rPr>
                <w:rFonts w:ascii="Segoe UI" w:eastAsia="Segoe UI" w:hAnsi="Segoe UI" w:cs="Segoe UI"/>
                <w:b/>
                <w:color w:val="FFFFFF"/>
                <w:sz w:val="22"/>
                <w:szCs w:val="22"/>
              </w:rPr>
              <w:t>n</w:t>
            </w:r>
            <w:r w:rsidRPr="002976C4">
              <w:rPr>
                <w:rFonts w:ascii="Segoe UI" w:eastAsia="Segoe UI" w:hAnsi="Segoe UI" w:cs="Segoe UI"/>
                <w:b/>
                <w:color w:val="FFFFFF"/>
                <w:spacing w:val="3"/>
                <w:sz w:val="22"/>
                <w:szCs w:val="22"/>
              </w:rPr>
              <w:t xml:space="preserve"> </w:t>
            </w:r>
            <w:r w:rsidRPr="002976C4">
              <w:rPr>
                <w:rFonts w:ascii="Segoe UI" w:eastAsia="Segoe UI" w:hAnsi="Segoe UI" w:cs="Segoe UI"/>
                <w:b/>
                <w:color w:val="FFFFFF"/>
                <w:sz w:val="22"/>
                <w:szCs w:val="22"/>
              </w:rPr>
              <w:t>c</w:t>
            </w:r>
            <w:r w:rsidRPr="002976C4">
              <w:rPr>
                <w:rFonts w:ascii="Segoe UI" w:eastAsia="Segoe UI" w:hAnsi="Segoe UI" w:cs="Segoe UI"/>
                <w:b/>
                <w:color w:val="FFFFFF"/>
                <w:spacing w:val="-3"/>
                <w:sz w:val="22"/>
                <w:szCs w:val="22"/>
              </w:rPr>
              <w:t>h</w:t>
            </w:r>
            <w:r w:rsidRPr="002976C4">
              <w:rPr>
                <w:rFonts w:ascii="Segoe UI" w:eastAsia="Segoe UI" w:hAnsi="Segoe UI" w:cs="Segoe UI"/>
                <w:b/>
                <w:color w:val="FFFFFF"/>
                <w:spacing w:val="2"/>
                <w:sz w:val="22"/>
                <w:szCs w:val="22"/>
              </w:rPr>
              <w:t>ứ</w:t>
            </w:r>
            <w:r w:rsidRPr="002976C4">
              <w:rPr>
                <w:rFonts w:ascii="Segoe UI" w:eastAsia="Segoe UI" w:hAnsi="Segoe UI" w:cs="Segoe UI"/>
                <w:b/>
                <w:color w:val="FFFFFF"/>
                <w:sz w:val="22"/>
                <w:szCs w:val="22"/>
              </w:rPr>
              <w:t>c</w:t>
            </w:r>
            <w:r w:rsidRPr="002976C4">
              <w:rPr>
                <w:rFonts w:ascii="Segoe UI" w:eastAsia="Segoe UI" w:hAnsi="Segoe UI" w:cs="Segoe UI"/>
                <w:b/>
                <w:color w:val="FFFFFF"/>
                <w:spacing w:val="2"/>
                <w:sz w:val="22"/>
                <w:szCs w:val="22"/>
              </w:rPr>
              <w:t xml:space="preserve"> </w:t>
            </w:r>
            <w:r w:rsidRPr="002976C4">
              <w:rPr>
                <w:rFonts w:ascii="Segoe UI" w:eastAsia="Segoe UI" w:hAnsi="Segoe UI" w:cs="Segoe UI"/>
                <w:b/>
                <w:color w:val="FFFFFF"/>
                <w:spacing w:val="-4"/>
                <w:sz w:val="22"/>
                <w:szCs w:val="22"/>
              </w:rPr>
              <w:t>n</w:t>
            </w:r>
            <w:r w:rsidRPr="002976C4">
              <w:rPr>
                <w:rFonts w:ascii="Segoe UI" w:eastAsia="Segoe UI" w:hAnsi="Segoe UI" w:cs="Segoe UI"/>
                <w:b/>
                <w:color w:val="FFFFFF"/>
                <w:spacing w:val="1"/>
                <w:sz w:val="22"/>
                <w:szCs w:val="22"/>
              </w:rPr>
              <w:t>ăn</w:t>
            </w:r>
            <w:r w:rsidRPr="002976C4">
              <w:rPr>
                <w:rFonts w:ascii="Segoe UI" w:eastAsia="Segoe UI" w:hAnsi="Segoe UI" w:cs="Segoe UI"/>
                <w:b/>
                <w:color w:val="FFFFFF"/>
                <w:sz w:val="22"/>
                <w:szCs w:val="22"/>
              </w:rPr>
              <w:t>g</w:t>
            </w:r>
          </w:p>
        </w:tc>
        <w:tc>
          <w:tcPr>
            <w:tcW w:w="3792" w:type="dxa"/>
            <w:tcBorders>
              <w:top w:val="single" w:sz="5" w:space="0" w:color="000000"/>
              <w:left w:val="single" w:sz="5" w:space="0" w:color="000000"/>
              <w:bottom w:val="single" w:sz="5" w:space="0" w:color="000000"/>
              <w:right w:val="single" w:sz="5" w:space="0" w:color="000000"/>
            </w:tcBorders>
            <w:shd w:val="clear" w:color="auto" w:fill="000000"/>
          </w:tcPr>
          <w:p w:rsidR="002976C4" w:rsidRPr="002976C4" w:rsidRDefault="002976C4" w:rsidP="002976C4">
            <w:pPr>
              <w:spacing w:before="88"/>
              <w:ind w:left="1093"/>
              <w:rPr>
                <w:rFonts w:ascii="Segoe UI" w:eastAsia="Segoe UI" w:hAnsi="Segoe UI" w:cs="Segoe UI"/>
                <w:sz w:val="22"/>
                <w:szCs w:val="22"/>
              </w:rPr>
            </w:pPr>
            <w:r w:rsidRPr="002976C4">
              <w:rPr>
                <w:rFonts w:ascii="Segoe UI" w:eastAsia="Segoe UI" w:hAnsi="Segoe UI" w:cs="Segoe UI"/>
                <w:b/>
                <w:color w:val="FFFFFF"/>
                <w:sz w:val="22"/>
                <w:szCs w:val="22"/>
              </w:rPr>
              <w:t>Mô</w:t>
            </w:r>
            <w:r w:rsidRPr="002976C4">
              <w:rPr>
                <w:rFonts w:ascii="Segoe UI" w:eastAsia="Segoe UI" w:hAnsi="Segoe UI" w:cs="Segoe UI"/>
                <w:b/>
                <w:color w:val="FFFFFF"/>
                <w:spacing w:val="2"/>
                <w:sz w:val="22"/>
                <w:szCs w:val="22"/>
              </w:rPr>
              <w:t xml:space="preserve"> </w:t>
            </w:r>
            <w:r w:rsidRPr="002976C4">
              <w:rPr>
                <w:rFonts w:ascii="Segoe UI" w:eastAsia="Segoe UI" w:hAnsi="Segoe UI" w:cs="Segoe UI"/>
                <w:b/>
                <w:color w:val="FFFFFF"/>
                <w:spacing w:val="1"/>
                <w:sz w:val="22"/>
                <w:szCs w:val="22"/>
              </w:rPr>
              <w:t>t</w:t>
            </w:r>
            <w:r w:rsidRPr="002976C4">
              <w:rPr>
                <w:rFonts w:ascii="Segoe UI" w:eastAsia="Segoe UI" w:hAnsi="Segoe UI" w:cs="Segoe UI"/>
                <w:b/>
                <w:color w:val="FFFFFF"/>
                <w:sz w:val="22"/>
                <w:szCs w:val="22"/>
              </w:rPr>
              <w:t>ả</w:t>
            </w:r>
            <w:r w:rsidRPr="002976C4">
              <w:rPr>
                <w:rFonts w:ascii="Segoe UI" w:eastAsia="Segoe UI" w:hAnsi="Segoe UI" w:cs="Segoe UI"/>
                <w:b/>
                <w:color w:val="FFFFFF"/>
                <w:spacing w:val="3"/>
                <w:sz w:val="22"/>
                <w:szCs w:val="22"/>
              </w:rPr>
              <w:t xml:space="preserve"> </w:t>
            </w:r>
            <w:r w:rsidRPr="002976C4">
              <w:rPr>
                <w:rFonts w:ascii="Segoe UI" w:eastAsia="Segoe UI" w:hAnsi="Segoe UI" w:cs="Segoe UI"/>
                <w:b/>
                <w:color w:val="FFFFFF"/>
                <w:spacing w:val="-5"/>
                <w:sz w:val="22"/>
                <w:szCs w:val="22"/>
              </w:rPr>
              <w:t>đ</w:t>
            </w:r>
            <w:r w:rsidRPr="002976C4">
              <w:rPr>
                <w:rFonts w:ascii="Segoe UI" w:eastAsia="Segoe UI" w:hAnsi="Segoe UI" w:cs="Segoe UI"/>
                <w:b/>
                <w:color w:val="FFFFFF"/>
                <w:sz w:val="22"/>
                <w:szCs w:val="22"/>
              </w:rPr>
              <w:t>ơn</w:t>
            </w:r>
            <w:r w:rsidRPr="002976C4">
              <w:rPr>
                <w:rFonts w:ascii="Segoe UI" w:eastAsia="Segoe UI" w:hAnsi="Segoe UI" w:cs="Segoe UI"/>
                <w:b/>
                <w:color w:val="FFFFFF"/>
                <w:spacing w:val="3"/>
                <w:sz w:val="22"/>
                <w:szCs w:val="22"/>
              </w:rPr>
              <w:t xml:space="preserve"> </w:t>
            </w:r>
            <w:r w:rsidRPr="002976C4">
              <w:rPr>
                <w:rFonts w:ascii="Segoe UI" w:eastAsia="Segoe UI" w:hAnsi="Segoe UI" w:cs="Segoe UI"/>
                <w:b/>
                <w:color w:val="FFFFFF"/>
                <w:spacing w:val="-2"/>
                <w:sz w:val="22"/>
                <w:szCs w:val="22"/>
              </w:rPr>
              <w:t>g</w:t>
            </w:r>
            <w:r w:rsidRPr="002976C4">
              <w:rPr>
                <w:rFonts w:ascii="Segoe UI" w:eastAsia="Segoe UI" w:hAnsi="Segoe UI" w:cs="Segoe UI"/>
                <w:b/>
                <w:color w:val="FFFFFF"/>
                <w:sz w:val="22"/>
                <w:szCs w:val="22"/>
              </w:rPr>
              <w:t>i</w:t>
            </w:r>
            <w:r w:rsidRPr="002976C4">
              <w:rPr>
                <w:rFonts w:ascii="Segoe UI" w:eastAsia="Segoe UI" w:hAnsi="Segoe UI" w:cs="Segoe UI"/>
                <w:b/>
                <w:color w:val="FFFFFF"/>
                <w:spacing w:val="1"/>
                <w:sz w:val="22"/>
                <w:szCs w:val="22"/>
              </w:rPr>
              <w:t>ả</w:t>
            </w:r>
            <w:r w:rsidRPr="002976C4">
              <w:rPr>
                <w:rFonts w:ascii="Segoe UI" w:eastAsia="Segoe UI" w:hAnsi="Segoe UI" w:cs="Segoe UI"/>
                <w:b/>
                <w:color w:val="FFFFFF"/>
                <w:sz w:val="22"/>
                <w:szCs w:val="22"/>
              </w:rPr>
              <w:t>n</w:t>
            </w:r>
          </w:p>
        </w:tc>
        <w:tc>
          <w:tcPr>
            <w:tcW w:w="3254" w:type="dxa"/>
            <w:tcBorders>
              <w:top w:val="single" w:sz="5" w:space="0" w:color="000000"/>
              <w:left w:val="single" w:sz="5" w:space="0" w:color="000000"/>
              <w:bottom w:val="single" w:sz="5" w:space="0" w:color="000000"/>
              <w:right w:val="single" w:sz="5" w:space="0" w:color="000000"/>
            </w:tcBorders>
            <w:shd w:val="clear" w:color="auto" w:fill="000000"/>
          </w:tcPr>
          <w:p w:rsidR="002976C4" w:rsidRPr="002976C4" w:rsidRDefault="002976C4" w:rsidP="002976C4">
            <w:pPr>
              <w:spacing w:before="88"/>
              <w:ind w:left="1191" w:right="1193"/>
              <w:jc w:val="center"/>
              <w:rPr>
                <w:rFonts w:ascii="Segoe UI" w:eastAsia="Segoe UI" w:hAnsi="Segoe UI" w:cs="Segoe UI"/>
                <w:sz w:val="22"/>
                <w:szCs w:val="22"/>
              </w:rPr>
            </w:pPr>
            <w:r w:rsidRPr="002976C4">
              <w:rPr>
                <w:rFonts w:ascii="Segoe UI" w:eastAsia="Segoe UI" w:hAnsi="Segoe UI" w:cs="Segoe UI"/>
                <w:b/>
                <w:color w:val="FFFFFF"/>
                <w:spacing w:val="2"/>
                <w:sz w:val="22"/>
                <w:szCs w:val="22"/>
              </w:rPr>
              <w:t>Gh</w:t>
            </w:r>
            <w:r w:rsidRPr="002976C4">
              <w:rPr>
                <w:rFonts w:ascii="Segoe UI" w:eastAsia="Segoe UI" w:hAnsi="Segoe UI" w:cs="Segoe UI"/>
                <w:b/>
                <w:color w:val="FFFFFF"/>
                <w:sz w:val="22"/>
                <w:szCs w:val="22"/>
              </w:rPr>
              <w:t>i</w:t>
            </w:r>
            <w:r w:rsidRPr="002976C4">
              <w:rPr>
                <w:rFonts w:ascii="Segoe UI" w:eastAsia="Segoe UI" w:hAnsi="Segoe UI" w:cs="Segoe UI"/>
                <w:b/>
                <w:color w:val="FFFFFF"/>
                <w:spacing w:val="2"/>
                <w:sz w:val="22"/>
                <w:szCs w:val="22"/>
              </w:rPr>
              <w:t xml:space="preserve"> </w:t>
            </w:r>
            <w:r w:rsidRPr="002976C4">
              <w:rPr>
                <w:rFonts w:ascii="Segoe UI" w:eastAsia="Segoe UI" w:hAnsi="Segoe UI" w:cs="Segoe UI"/>
                <w:b/>
                <w:color w:val="FFFFFF"/>
                <w:spacing w:val="-5"/>
                <w:sz w:val="22"/>
                <w:szCs w:val="22"/>
              </w:rPr>
              <w:t>c</w:t>
            </w:r>
            <w:r w:rsidRPr="002976C4">
              <w:rPr>
                <w:rFonts w:ascii="Segoe UI" w:eastAsia="Segoe UI" w:hAnsi="Segoe UI" w:cs="Segoe UI"/>
                <w:b/>
                <w:color w:val="FFFFFF"/>
                <w:spacing w:val="2"/>
                <w:sz w:val="22"/>
                <w:szCs w:val="22"/>
              </w:rPr>
              <w:t>h</w:t>
            </w:r>
            <w:r w:rsidRPr="002976C4">
              <w:rPr>
                <w:rFonts w:ascii="Segoe UI" w:eastAsia="Segoe UI" w:hAnsi="Segoe UI" w:cs="Segoe UI"/>
                <w:b/>
                <w:color w:val="FFFFFF"/>
                <w:sz w:val="22"/>
                <w:szCs w:val="22"/>
              </w:rPr>
              <w:t>ú</w:t>
            </w:r>
          </w:p>
        </w:tc>
      </w:tr>
      <w:tr w:rsidR="002976C4" w:rsidRPr="002976C4" w:rsidTr="00557001">
        <w:trPr>
          <w:trHeight w:hRule="exact" w:val="1675"/>
        </w:trPr>
        <w:tc>
          <w:tcPr>
            <w:tcW w:w="66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3" w:line="280" w:lineRule="exact"/>
              <w:rPr>
                <w:szCs w:val="28"/>
              </w:rPr>
            </w:pPr>
          </w:p>
          <w:p w:rsidR="002976C4" w:rsidRPr="002976C4" w:rsidRDefault="002976C4" w:rsidP="002976C4">
            <w:pPr>
              <w:ind w:left="226" w:right="232"/>
              <w:jc w:val="center"/>
              <w:rPr>
                <w:rFonts w:ascii="Segoe UI" w:eastAsia="Segoe UI" w:hAnsi="Segoe UI" w:cs="Segoe UI"/>
                <w:sz w:val="22"/>
                <w:szCs w:val="22"/>
              </w:rPr>
            </w:pPr>
            <w:r w:rsidRPr="002976C4">
              <w:rPr>
                <w:rFonts w:ascii="Segoe UI" w:eastAsia="Segoe UI" w:hAnsi="Segoe UI" w:cs="Segoe UI"/>
                <w:sz w:val="22"/>
                <w:szCs w:val="22"/>
              </w:rPr>
              <w:t>1</w:t>
            </w:r>
          </w:p>
        </w:tc>
        <w:tc>
          <w:tcPr>
            <w:tcW w:w="25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4" w:line="120" w:lineRule="exact"/>
              <w:rPr>
                <w:sz w:val="13"/>
                <w:szCs w:val="13"/>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N</w:t>
            </w:r>
            <w:r w:rsidRPr="002976C4">
              <w:rPr>
                <w:rFonts w:ascii="Segoe UI" w:eastAsia="Segoe UI" w:hAnsi="Segoe UI" w:cs="Segoe UI"/>
                <w:sz w:val="22"/>
                <w:szCs w:val="22"/>
              </w:rPr>
              <w:t>ghe</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và qu</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lý</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nh</w:t>
            </w:r>
            <w:r w:rsidRPr="002976C4">
              <w:rPr>
                <w:rFonts w:ascii="Segoe UI" w:eastAsia="Segoe UI" w:hAnsi="Segoe UI" w:cs="Segoe UI"/>
                <w:spacing w:val="-2"/>
                <w:sz w:val="22"/>
                <w:szCs w:val="22"/>
              </w:rPr>
              <w:t>ạ</w:t>
            </w:r>
            <w:r w:rsidRPr="002976C4">
              <w:rPr>
                <w:rFonts w:ascii="Segoe UI" w:eastAsia="Segoe UI" w:hAnsi="Segoe UI" w:cs="Segoe UI"/>
                <w:sz w:val="22"/>
                <w:szCs w:val="22"/>
              </w:rPr>
              <w:t>c</w:t>
            </w: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O</w:t>
            </w:r>
            <w:r w:rsidRPr="002976C4">
              <w:rPr>
                <w:rFonts w:ascii="Segoe UI" w:eastAsia="Segoe UI" w:hAnsi="Segoe UI" w:cs="Segoe UI"/>
                <w:spacing w:val="-2"/>
                <w:sz w:val="22"/>
                <w:szCs w:val="22"/>
              </w:rPr>
              <w:t>ff</w:t>
            </w:r>
            <w:r w:rsidRPr="002976C4">
              <w:rPr>
                <w:rFonts w:ascii="Segoe UI" w:eastAsia="Segoe UI" w:hAnsi="Segoe UI" w:cs="Segoe UI"/>
                <w:sz w:val="22"/>
                <w:szCs w:val="22"/>
              </w:rPr>
              <w:t>line</w:t>
            </w:r>
          </w:p>
        </w:tc>
        <w:tc>
          <w:tcPr>
            <w:tcW w:w="37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7"/>
              <w:ind w:left="100" w:right="205"/>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hư</w:t>
            </w:r>
            <w:r w:rsidRPr="002976C4">
              <w:rPr>
                <w:rFonts w:ascii="Segoe UI" w:eastAsia="Segoe UI" w:hAnsi="Segoe UI" w:cs="Segoe UI"/>
                <w:spacing w:val="-2"/>
                <w:sz w:val="22"/>
                <w:szCs w:val="22"/>
              </w:rPr>
              <w:t>ơ</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rình</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ó</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k</w:t>
            </w:r>
            <w:r w:rsidRPr="002976C4">
              <w:rPr>
                <w:rFonts w:ascii="Segoe UI" w:eastAsia="Segoe UI" w:hAnsi="Segoe UI" w:cs="Segoe UI"/>
                <w:sz w:val="22"/>
                <w:szCs w:val="22"/>
              </w:rPr>
              <w:t>hả 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ho 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dùng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nghe</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5"/>
                <w:sz w:val="22"/>
                <w:szCs w:val="22"/>
              </w:rPr>
              <w:t>h</w:t>
            </w:r>
            <w:r w:rsidRPr="002976C4">
              <w:rPr>
                <w:rFonts w:ascii="Segoe UI" w:eastAsia="Segoe UI" w:hAnsi="Segoe UI" w:cs="Segoe UI"/>
                <w:sz w:val="22"/>
                <w:szCs w:val="22"/>
              </w:rPr>
              <w:t>ững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 xml:space="preserve">t </w:t>
            </w:r>
            <w:r w:rsidRPr="002976C4">
              <w:rPr>
                <w:rFonts w:ascii="Segoe UI" w:eastAsia="Segoe UI" w:hAnsi="Segoe UI" w:cs="Segoe UI"/>
                <w:spacing w:val="-1"/>
                <w:sz w:val="22"/>
                <w:szCs w:val="22"/>
              </w:rPr>
              <w:t>c</w:t>
            </w:r>
            <w:r w:rsidRPr="002976C4">
              <w:rPr>
                <w:rFonts w:ascii="Segoe UI" w:eastAsia="Segoe UI" w:hAnsi="Segoe UI" w:cs="Segoe UI"/>
                <w:sz w:val="22"/>
                <w:szCs w:val="22"/>
              </w:rPr>
              <w:t xml:space="preserve">ó </w:t>
            </w:r>
            <w:r w:rsidRPr="002976C4">
              <w:rPr>
                <w:rFonts w:ascii="Segoe UI" w:eastAsia="Segoe UI" w:hAnsi="Segoe UI" w:cs="Segoe UI"/>
                <w:spacing w:val="3"/>
                <w:sz w:val="22"/>
                <w:szCs w:val="22"/>
              </w:rPr>
              <w:t>s</w:t>
            </w:r>
            <w:r w:rsidRPr="002976C4">
              <w:rPr>
                <w:rFonts w:ascii="Segoe UI" w:eastAsia="Segoe UI" w:hAnsi="Segoe UI" w:cs="Segoe UI"/>
                <w:spacing w:val="-2"/>
                <w:sz w:val="22"/>
                <w:szCs w:val="22"/>
              </w:rPr>
              <w:t>ẵ</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rên</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m</w:t>
            </w:r>
            <w:r w:rsidRPr="002976C4">
              <w:rPr>
                <w:rFonts w:ascii="Segoe UI" w:eastAsia="Segoe UI" w:hAnsi="Segoe UI" w:cs="Segoe UI"/>
                <w:spacing w:val="-2"/>
                <w:sz w:val="22"/>
                <w:szCs w:val="22"/>
              </w:rPr>
              <w:t>á</w:t>
            </w:r>
            <w:r w:rsidRPr="002976C4">
              <w:rPr>
                <w:rFonts w:ascii="Segoe UI" w:eastAsia="Segoe UI" w:hAnsi="Segoe UI" w:cs="Segoe UI"/>
                <w:spacing w:val="-1"/>
                <w:sz w:val="22"/>
                <w:szCs w:val="22"/>
              </w:rPr>
              <w:t>y</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ho</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phép</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qu</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lý</w:t>
            </w:r>
            <w:r w:rsidRPr="002976C4">
              <w:rPr>
                <w:rFonts w:ascii="Segoe UI" w:eastAsia="Segoe UI" w:hAnsi="Segoe UI" w:cs="Segoe UI"/>
                <w:spacing w:val="1"/>
                <w:sz w:val="22"/>
                <w:szCs w:val="22"/>
              </w:rPr>
              <w:t xml:space="preserve"> </w:t>
            </w:r>
            <w:r w:rsidRPr="002976C4">
              <w:rPr>
                <w:rFonts w:ascii="Segoe UI" w:eastAsia="Segoe UI" w:hAnsi="Segoe UI" w:cs="Segoe UI"/>
                <w:spacing w:val="-3"/>
                <w:sz w:val="22"/>
                <w:szCs w:val="22"/>
              </w:rPr>
              <w:t>t</w:t>
            </w:r>
            <w:r w:rsidRPr="002976C4">
              <w:rPr>
                <w:rFonts w:ascii="Segoe UI" w:eastAsia="Segoe UI" w:hAnsi="Segoe UI" w:cs="Segoe UI"/>
                <w:sz w:val="22"/>
                <w:szCs w:val="22"/>
              </w:rPr>
              <w:t>hư viện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nh</w:t>
            </w:r>
            <w:r w:rsidRPr="002976C4">
              <w:rPr>
                <w:rFonts w:ascii="Segoe UI" w:eastAsia="Segoe UI" w:hAnsi="Segoe UI" w:cs="Segoe UI"/>
                <w:spacing w:val="-2"/>
                <w:sz w:val="22"/>
                <w:szCs w:val="22"/>
              </w:rPr>
              <w:t>ạ</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o</w:t>
            </w:r>
            <w:r w:rsidRPr="002976C4">
              <w:rPr>
                <w:rFonts w:ascii="Segoe UI" w:eastAsia="Segoe UI" w:hAnsi="Segoe UI" w:cs="Segoe UI"/>
                <w:spacing w:val="-2"/>
                <w:sz w:val="22"/>
                <w:szCs w:val="22"/>
              </w:rPr>
              <w:t>ff</w:t>
            </w:r>
            <w:r w:rsidRPr="002976C4">
              <w:rPr>
                <w:rFonts w:ascii="Segoe UI" w:eastAsia="Segoe UI" w:hAnsi="Segoe UI" w:cs="Segoe UI"/>
                <w:sz w:val="22"/>
                <w:szCs w:val="22"/>
              </w:rPr>
              <w:t>line</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heo</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w:t>
            </w:r>
            <w:r w:rsidRPr="002976C4">
              <w:rPr>
                <w:rFonts w:ascii="Segoe UI" w:eastAsia="Segoe UI" w:hAnsi="Segoe UI" w:cs="Segoe UI"/>
                <w:spacing w:val="-1"/>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pacing w:val="2"/>
                <w:sz w:val="22"/>
                <w:szCs w:val="22"/>
              </w:rPr>
              <w:t>t</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 xml:space="preserve">Tên </w:t>
            </w:r>
            <w:r w:rsidRPr="002976C4">
              <w:rPr>
                <w:rFonts w:ascii="Segoe UI" w:eastAsia="Segoe UI" w:hAnsi="Segoe UI" w:cs="Segoe UI"/>
                <w:spacing w:val="-2"/>
                <w:sz w:val="22"/>
                <w:szCs w:val="22"/>
              </w:rPr>
              <w:t>C</w:t>
            </w:r>
            <w:r w:rsidRPr="002976C4">
              <w:rPr>
                <w:rFonts w:ascii="Segoe UI" w:eastAsia="Segoe UI" w:hAnsi="Segoe UI" w:cs="Segoe UI"/>
                <w:sz w:val="22"/>
                <w:szCs w:val="22"/>
              </w:rPr>
              <w:t xml:space="preserve">a </w:t>
            </w:r>
            <w:r w:rsidRPr="002976C4">
              <w:rPr>
                <w:rFonts w:ascii="Segoe UI" w:eastAsia="Segoe UI" w:hAnsi="Segoe UI" w:cs="Segoe UI"/>
                <w:spacing w:val="-2"/>
                <w:sz w:val="22"/>
                <w:szCs w:val="22"/>
              </w:rPr>
              <w:t>S</w:t>
            </w:r>
            <w:r w:rsidRPr="002976C4">
              <w:rPr>
                <w:rFonts w:ascii="Segoe UI" w:eastAsia="Segoe UI" w:hAnsi="Segoe UI" w:cs="Segoe UI"/>
                <w:sz w:val="22"/>
                <w:szCs w:val="22"/>
              </w:rPr>
              <w:t>ĩ</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ho</w:t>
            </w:r>
            <w:r w:rsidRPr="002976C4">
              <w:rPr>
                <w:rFonts w:ascii="Segoe UI" w:eastAsia="Segoe UI" w:hAnsi="Segoe UI" w:cs="Segoe UI"/>
                <w:spacing w:val="-2"/>
                <w:sz w:val="22"/>
                <w:szCs w:val="22"/>
              </w:rPr>
              <w:t>ặ</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Tên</w:t>
            </w:r>
            <w:r w:rsidRPr="002976C4">
              <w:rPr>
                <w:rFonts w:ascii="Segoe UI" w:eastAsia="Segoe UI" w:hAnsi="Segoe UI" w:cs="Segoe UI"/>
                <w:spacing w:val="2"/>
                <w:sz w:val="22"/>
                <w:szCs w:val="22"/>
              </w:rPr>
              <w:t xml:space="preserve"> A</w:t>
            </w:r>
            <w:r w:rsidRPr="002976C4">
              <w:rPr>
                <w:rFonts w:ascii="Segoe UI" w:eastAsia="Segoe UI" w:hAnsi="Segoe UI" w:cs="Segoe UI"/>
                <w:sz w:val="22"/>
                <w:szCs w:val="22"/>
              </w:rPr>
              <w:t>lbu</w:t>
            </w:r>
            <w:r w:rsidRPr="002976C4">
              <w:rPr>
                <w:rFonts w:ascii="Segoe UI" w:eastAsia="Segoe UI" w:hAnsi="Segoe UI" w:cs="Segoe UI"/>
                <w:spacing w:val="-2"/>
                <w:sz w:val="22"/>
                <w:szCs w:val="22"/>
              </w:rPr>
              <w:t>m</w:t>
            </w:r>
            <w:r w:rsidRPr="002976C4">
              <w:rPr>
                <w:rFonts w:ascii="Segoe UI" w:eastAsia="Segoe UI" w:hAnsi="Segoe UI" w:cs="Segoe UI"/>
                <w:sz w:val="22"/>
                <w:szCs w:val="22"/>
              </w:rPr>
              <w:t>).</w:t>
            </w:r>
          </w:p>
        </w:tc>
        <w:tc>
          <w:tcPr>
            <w:tcW w:w="3254"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3" w:line="280" w:lineRule="exact"/>
              <w:rPr>
                <w:szCs w:val="28"/>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hức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ơ b</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p>
        </w:tc>
      </w:tr>
      <w:tr w:rsidR="002976C4" w:rsidRPr="002976C4" w:rsidTr="00557001">
        <w:trPr>
          <w:trHeight w:hRule="exact" w:val="2846"/>
        </w:trPr>
        <w:tc>
          <w:tcPr>
            <w:tcW w:w="66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4" w:line="260" w:lineRule="exact"/>
              <w:rPr>
                <w:sz w:val="26"/>
                <w:szCs w:val="26"/>
              </w:rPr>
            </w:pPr>
          </w:p>
          <w:p w:rsidR="002976C4" w:rsidRPr="002976C4" w:rsidRDefault="002976C4" w:rsidP="002976C4">
            <w:pPr>
              <w:ind w:left="226" w:right="232"/>
              <w:jc w:val="center"/>
              <w:rPr>
                <w:rFonts w:ascii="Segoe UI" w:eastAsia="Segoe UI" w:hAnsi="Segoe UI" w:cs="Segoe UI"/>
                <w:sz w:val="22"/>
                <w:szCs w:val="22"/>
              </w:rPr>
            </w:pPr>
            <w:r w:rsidRPr="002976C4">
              <w:rPr>
                <w:rFonts w:ascii="Segoe UI" w:eastAsia="Segoe UI" w:hAnsi="Segoe UI" w:cs="Segoe UI"/>
                <w:sz w:val="22"/>
                <w:szCs w:val="22"/>
              </w:rPr>
              <w:t>2</w:t>
            </w:r>
          </w:p>
        </w:tc>
        <w:tc>
          <w:tcPr>
            <w:tcW w:w="25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10" w:line="100" w:lineRule="exact"/>
              <w:rPr>
                <w:sz w:val="11"/>
                <w:szCs w:val="11"/>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N</w:t>
            </w:r>
            <w:r w:rsidRPr="002976C4">
              <w:rPr>
                <w:rFonts w:ascii="Segoe UI" w:eastAsia="Segoe UI" w:hAnsi="Segoe UI" w:cs="Segoe UI"/>
                <w:sz w:val="22"/>
                <w:szCs w:val="22"/>
              </w:rPr>
              <w:t>ghe</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và qu</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lý</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nh</w:t>
            </w:r>
            <w:r w:rsidRPr="002976C4">
              <w:rPr>
                <w:rFonts w:ascii="Segoe UI" w:eastAsia="Segoe UI" w:hAnsi="Segoe UI" w:cs="Segoe UI"/>
                <w:spacing w:val="-2"/>
                <w:sz w:val="22"/>
                <w:szCs w:val="22"/>
              </w:rPr>
              <w:t>ạ</w:t>
            </w:r>
            <w:r w:rsidRPr="002976C4">
              <w:rPr>
                <w:rFonts w:ascii="Segoe UI" w:eastAsia="Segoe UI" w:hAnsi="Segoe UI" w:cs="Segoe UI"/>
                <w:sz w:val="22"/>
                <w:szCs w:val="22"/>
              </w:rPr>
              <w:t>c</w:t>
            </w: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O</w:t>
            </w:r>
            <w:r w:rsidRPr="002976C4">
              <w:rPr>
                <w:rFonts w:ascii="Segoe UI" w:eastAsia="Segoe UI" w:hAnsi="Segoe UI" w:cs="Segoe UI"/>
                <w:sz w:val="22"/>
                <w:szCs w:val="22"/>
              </w:rPr>
              <w:t>nline</w:t>
            </w:r>
          </w:p>
        </w:tc>
        <w:tc>
          <w:tcPr>
            <w:tcW w:w="37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8"/>
              <w:ind w:left="100" w:right="143"/>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ho</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phép</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dùng</w:t>
            </w:r>
            <w:r w:rsidRPr="002976C4">
              <w:rPr>
                <w:rFonts w:ascii="Segoe UI" w:eastAsia="Segoe UI" w:hAnsi="Segoe UI" w:cs="Segoe UI"/>
                <w:spacing w:val="-3"/>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ó</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hể</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nghe đư</w:t>
            </w:r>
            <w:r w:rsidRPr="002976C4">
              <w:rPr>
                <w:rFonts w:ascii="Segoe UI" w:eastAsia="Segoe UI" w:hAnsi="Segoe UI" w:cs="Segoe UI"/>
                <w:spacing w:val="-2"/>
                <w:sz w:val="22"/>
                <w:szCs w:val="22"/>
              </w:rPr>
              <w:t>ợ</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những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 xml:space="preserve">t </w:t>
            </w:r>
            <w:r w:rsidRPr="002976C4">
              <w:rPr>
                <w:rFonts w:ascii="Segoe UI" w:eastAsia="Segoe UI" w:hAnsi="Segoe UI" w:cs="Segoe UI"/>
                <w:spacing w:val="2"/>
                <w:sz w:val="22"/>
                <w:szCs w:val="22"/>
              </w:rPr>
              <w:t>t</w:t>
            </w:r>
            <w:r w:rsidRPr="002976C4">
              <w:rPr>
                <w:rFonts w:ascii="Segoe UI" w:eastAsia="Segoe UI" w:hAnsi="Segoe UI" w:cs="Segoe UI"/>
                <w:sz w:val="22"/>
                <w:szCs w:val="22"/>
              </w:rPr>
              <w:t>rên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in</w:t>
            </w:r>
            <w:r w:rsidRPr="002976C4">
              <w:rPr>
                <w:rFonts w:ascii="Segoe UI" w:eastAsia="Segoe UI" w:hAnsi="Segoe UI" w:cs="Segoe UI"/>
                <w:spacing w:val="2"/>
                <w:sz w:val="22"/>
                <w:szCs w:val="22"/>
              </w:rPr>
              <w:t>t</w:t>
            </w:r>
            <w:r w:rsidRPr="002976C4">
              <w:rPr>
                <w:rFonts w:ascii="Segoe UI" w:eastAsia="Segoe UI" w:hAnsi="Segoe UI" w:cs="Segoe UI"/>
                <w:sz w:val="22"/>
                <w:szCs w:val="22"/>
              </w:rPr>
              <w:t>ern</w:t>
            </w:r>
            <w:r w:rsidRPr="002976C4">
              <w:rPr>
                <w:rFonts w:ascii="Segoe UI" w:eastAsia="Segoe UI" w:hAnsi="Segoe UI" w:cs="Segoe UI"/>
                <w:spacing w:val="-5"/>
                <w:sz w:val="22"/>
                <w:szCs w:val="22"/>
              </w:rPr>
              <w:t>e</w:t>
            </w:r>
            <w:r w:rsidRPr="002976C4">
              <w:rPr>
                <w:rFonts w:ascii="Segoe UI" w:eastAsia="Segoe UI" w:hAnsi="Segoe UI" w:cs="Segoe UI"/>
                <w:spacing w:val="2"/>
                <w:sz w:val="22"/>
                <w:szCs w:val="22"/>
              </w:rPr>
              <w:t>t</w:t>
            </w:r>
            <w:r w:rsidRPr="002976C4">
              <w:rPr>
                <w:rFonts w:ascii="Segoe UI" w:eastAsia="Segoe UI" w:hAnsi="Segoe UI" w:cs="Segoe UI"/>
                <w:sz w:val="22"/>
                <w:szCs w:val="22"/>
              </w:rPr>
              <w:t>, những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đ</w:t>
            </w:r>
            <w:r w:rsidRPr="002976C4">
              <w:rPr>
                <w:rFonts w:ascii="Segoe UI" w:eastAsia="Segoe UI" w:hAnsi="Segoe UI" w:cs="Segoe UI"/>
                <w:spacing w:val="-2"/>
                <w:sz w:val="22"/>
                <w:szCs w:val="22"/>
              </w:rPr>
              <w:t>a</w:t>
            </w:r>
            <w:r w:rsidRPr="002976C4">
              <w:rPr>
                <w:rFonts w:ascii="Segoe UI" w:eastAsia="Segoe UI" w:hAnsi="Segoe UI" w:cs="Segoe UI"/>
                <w:sz w:val="22"/>
                <w:szCs w:val="22"/>
              </w:rPr>
              <w:t>ng</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ho</w:t>
            </w:r>
            <w:r w:rsidRPr="002976C4">
              <w:rPr>
                <w:rFonts w:ascii="Segoe UI" w:eastAsia="Segoe UI" w:hAnsi="Segoe UI" w:cs="Segoe UI"/>
                <w:spacing w:val="2"/>
                <w:sz w:val="22"/>
                <w:szCs w:val="22"/>
              </w:rPr>
              <w:t>t</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đồng</w:t>
            </w:r>
            <w:r w:rsidRPr="002976C4">
              <w:rPr>
                <w:rFonts w:ascii="Segoe UI" w:eastAsia="Segoe UI" w:hAnsi="Segoe UI" w:cs="Segoe UI"/>
                <w:spacing w:val="-3"/>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h</w:t>
            </w:r>
            <w:r w:rsidRPr="002976C4">
              <w:rPr>
                <w:rFonts w:ascii="Segoe UI" w:eastAsia="Segoe UI" w:hAnsi="Segoe UI" w:cs="Segoe UI"/>
                <w:spacing w:val="-2"/>
                <w:sz w:val="22"/>
                <w:szCs w:val="22"/>
              </w:rPr>
              <w:t>ờ</w:t>
            </w:r>
            <w:r w:rsidRPr="002976C4">
              <w:rPr>
                <w:rFonts w:ascii="Segoe UI" w:eastAsia="Segoe UI" w:hAnsi="Segoe UI" w:cs="Segoe UI"/>
                <w:sz w:val="22"/>
                <w:szCs w:val="22"/>
              </w:rPr>
              <w:t xml:space="preserve">i </w:t>
            </w:r>
            <w:r w:rsidRPr="002976C4">
              <w:rPr>
                <w:rFonts w:ascii="Segoe UI" w:eastAsia="Segoe UI" w:hAnsi="Segoe UI" w:cs="Segoe UI"/>
                <w:spacing w:val="-1"/>
                <w:sz w:val="22"/>
                <w:szCs w:val="22"/>
              </w:rPr>
              <w:t>c</w:t>
            </w:r>
            <w:r w:rsidRPr="002976C4">
              <w:rPr>
                <w:rFonts w:ascii="Segoe UI" w:eastAsia="Segoe UI" w:hAnsi="Segoe UI" w:cs="Segoe UI"/>
                <w:sz w:val="22"/>
                <w:szCs w:val="22"/>
              </w:rPr>
              <w:t>ung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ấ</w:t>
            </w:r>
            <w:r w:rsidRPr="002976C4">
              <w:rPr>
                <w:rFonts w:ascii="Segoe UI" w:eastAsia="Segoe UI" w:hAnsi="Segoe UI" w:cs="Segoe UI"/>
                <w:sz w:val="22"/>
                <w:szCs w:val="22"/>
              </w:rPr>
              <w:t>p</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k</w:t>
            </w:r>
            <w:r w:rsidRPr="002976C4">
              <w:rPr>
                <w:rFonts w:ascii="Segoe UI" w:eastAsia="Segoe UI" w:hAnsi="Segoe UI" w:cs="Segoe UI"/>
                <w:sz w:val="22"/>
                <w:szCs w:val="22"/>
              </w:rPr>
              <w:t>hả 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qu</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lý</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 xml:space="preserve">và lưu </w:t>
            </w:r>
            <w:r w:rsidRPr="002976C4">
              <w:rPr>
                <w:rFonts w:ascii="Segoe UI" w:eastAsia="Segoe UI" w:hAnsi="Segoe UI" w:cs="Segoe UI"/>
                <w:spacing w:val="2"/>
                <w:sz w:val="22"/>
                <w:szCs w:val="22"/>
              </w:rPr>
              <w:t>t</w:t>
            </w:r>
            <w:r w:rsidRPr="002976C4">
              <w:rPr>
                <w:rFonts w:ascii="Segoe UI" w:eastAsia="Segoe UI" w:hAnsi="Segoe UI" w:cs="Segoe UI"/>
                <w:sz w:val="22"/>
                <w:szCs w:val="22"/>
              </w:rPr>
              <w:t>rữ</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lịc</w:t>
            </w:r>
            <w:r w:rsidRPr="002976C4">
              <w:rPr>
                <w:rFonts w:ascii="Segoe UI" w:eastAsia="Segoe UI" w:hAnsi="Segoe UI" w:cs="Segoe UI"/>
                <w:sz w:val="22"/>
                <w:szCs w:val="22"/>
              </w:rPr>
              <w:t>h</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s</w:t>
            </w:r>
            <w:r w:rsidRPr="002976C4">
              <w:rPr>
                <w:rFonts w:ascii="Segoe UI" w:eastAsia="Segoe UI" w:hAnsi="Segoe UI" w:cs="Segoe UI"/>
                <w:sz w:val="22"/>
                <w:szCs w:val="22"/>
              </w:rPr>
              <w:t>ữ</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đã n</w:t>
            </w:r>
            <w:r w:rsidRPr="002976C4">
              <w:rPr>
                <w:rFonts w:ascii="Segoe UI" w:eastAsia="Segoe UI" w:hAnsi="Segoe UI" w:cs="Segoe UI"/>
                <w:spacing w:val="-5"/>
                <w:sz w:val="22"/>
                <w:szCs w:val="22"/>
              </w:rPr>
              <w:t>g</w:t>
            </w:r>
            <w:r w:rsidRPr="002976C4">
              <w:rPr>
                <w:rFonts w:ascii="Segoe UI" w:eastAsia="Segoe UI" w:hAnsi="Segoe UI" w:cs="Segoe UI"/>
                <w:sz w:val="22"/>
                <w:szCs w:val="22"/>
              </w:rPr>
              <w:t>he</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(ph</w:t>
            </w:r>
            <w:r w:rsidRPr="002976C4">
              <w:rPr>
                <w:rFonts w:ascii="Segoe UI" w:eastAsia="Segoe UI" w:hAnsi="Segoe UI" w:cs="Segoe UI"/>
                <w:spacing w:val="-2"/>
                <w:sz w:val="22"/>
                <w:szCs w:val="22"/>
              </w:rPr>
              <w:t>â</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l</w:t>
            </w:r>
            <w:r w:rsidRPr="002976C4">
              <w:rPr>
                <w:rFonts w:ascii="Segoe UI" w:eastAsia="Segoe UI" w:hAnsi="Segoe UI" w:cs="Segoe UI"/>
                <w:spacing w:val="1"/>
                <w:sz w:val="22"/>
                <w:szCs w:val="22"/>
              </w:rPr>
              <w:t>o</w:t>
            </w:r>
            <w:r w:rsidRPr="002976C4">
              <w:rPr>
                <w:rFonts w:ascii="Segoe UI" w:eastAsia="Segoe UI" w:hAnsi="Segoe UI" w:cs="Segoe UI"/>
                <w:spacing w:val="-2"/>
                <w:sz w:val="22"/>
                <w:szCs w:val="22"/>
              </w:rPr>
              <w:t>ạ</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heo d</w:t>
            </w:r>
            <w:r w:rsidRPr="002976C4">
              <w:rPr>
                <w:rFonts w:ascii="Segoe UI" w:eastAsia="Segoe UI" w:hAnsi="Segoe UI" w:cs="Segoe UI"/>
                <w:spacing w:val="-2"/>
                <w:sz w:val="22"/>
                <w:szCs w:val="22"/>
              </w:rPr>
              <w:t>a</w:t>
            </w:r>
            <w:r w:rsidRPr="002976C4">
              <w:rPr>
                <w:rFonts w:ascii="Segoe UI" w:eastAsia="Segoe UI" w:hAnsi="Segoe UI" w:cs="Segoe UI"/>
                <w:sz w:val="22"/>
                <w:szCs w:val="22"/>
              </w:rPr>
              <w:t>nh</w:t>
            </w:r>
            <w:r w:rsidRPr="002976C4">
              <w:rPr>
                <w:rFonts w:ascii="Segoe UI" w:eastAsia="Segoe UI" w:hAnsi="Segoe UI" w:cs="Segoe UI"/>
                <w:spacing w:val="2"/>
                <w:sz w:val="22"/>
                <w:szCs w:val="22"/>
              </w:rPr>
              <w:t xml:space="preserve"> m</w:t>
            </w:r>
            <w:r w:rsidRPr="002976C4">
              <w:rPr>
                <w:rFonts w:ascii="Segoe UI" w:eastAsia="Segoe UI" w:hAnsi="Segoe UI" w:cs="Segoe UI"/>
                <w:sz w:val="22"/>
                <w:szCs w:val="22"/>
              </w:rPr>
              <w:t>ụ</w:t>
            </w:r>
            <w:r w:rsidRPr="002976C4">
              <w:rPr>
                <w:rFonts w:ascii="Segoe UI" w:eastAsia="Segoe UI" w:hAnsi="Segoe UI" w:cs="Segoe UI"/>
                <w:spacing w:val="-1"/>
                <w:sz w:val="22"/>
                <w:szCs w:val="22"/>
              </w:rPr>
              <w:t>c</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 xml:space="preserve">ìm </w:t>
            </w:r>
            <w:r w:rsidRPr="002976C4">
              <w:rPr>
                <w:rFonts w:ascii="Segoe UI" w:eastAsia="Segoe UI" w:hAnsi="Segoe UI" w:cs="Segoe UI"/>
                <w:spacing w:val="1"/>
                <w:sz w:val="22"/>
                <w:szCs w:val="22"/>
              </w:rPr>
              <w:t>k</w:t>
            </w:r>
            <w:r w:rsidRPr="002976C4">
              <w:rPr>
                <w:rFonts w:ascii="Segoe UI" w:eastAsia="Segoe UI" w:hAnsi="Segoe UI" w:cs="Segoe UI"/>
                <w:sz w:val="22"/>
                <w:szCs w:val="22"/>
              </w:rPr>
              <w:t>iếm 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t online, lưu</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l</w:t>
            </w:r>
            <w:r w:rsidRPr="002976C4">
              <w:rPr>
                <w:rFonts w:ascii="Segoe UI" w:eastAsia="Segoe UI" w:hAnsi="Segoe UI" w:cs="Segoe UI"/>
                <w:spacing w:val="-2"/>
                <w:sz w:val="22"/>
                <w:szCs w:val="22"/>
              </w:rPr>
              <w:t>ạ</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hông</w:t>
            </w:r>
            <w:r w:rsidRPr="002976C4">
              <w:rPr>
                <w:rFonts w:ascii="Segoe UI" w:eastAsia="Segoe UI" w:hAnsi="Segoe UI" w:cs="Segoe UI"/>
                <w:spacing w:val="-3"/>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in</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á</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đã ph</w:t>
            </w:r>
            <w:r w:rsidRPr="002976C4">
              <w:rPr>
                <w:rFonts w:ascii="Segoe UI" w:eastAsia="Segoe UI" w:hAnsi="Segoe UI" w:cs="Segoe UI"/>
                <w:spacing w:val="-2"/>
                <w:sz w:val="22"/>
                <w:szCs w:val="22"/>
              </w:rPr>
              <w:t>á</w:t>
            </w:r>
            <w:r w:rsidRPr="002976C4">
              <w:rPr>
                <w:rFonts w:ascii="Segoe UI" w:eastAsia="Segoe UI" w:hAnsi="Segoe UI" w:cs="Segoe UI"/>
                <w:spacing w:val="-3"/>
                <w:sz w:val="22"/>
                <w:szCs w:val="22"/>
              </w:rPr>
              <w:t>t</w:t>
            </w:r>
            <w:r w:rsidRPr="002976C4">
              <w:rPr>
                <w:rFonts w:ascii="Segoe UI" w:eastAsia="Segoe UI" w:hAnsi="Segoe UI" w:cs="Segoe UI"/>
                <w:sz w:val="22"/>
                <w:szCs w:val="22"/>
              </w:rPr>
              <w:t>, b</w:t>
            </w:r>
            <w:r w:rsidRPr="002976C4">
              <w:rPr>
                <w:rFonts w:ascii="Segoe UI" w:eastAsia="Segoe UI" w:hAnsi="Segoe UI" w:cs="Segoe UI"/>
                <w:spacing w:val="-2"/>
                <w:sz w:val="22"/>
                <w:szCs w:val="22"/>
              </w:rPr>
              <w:t>ậ</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pacing w:val="2"/>
                <w:sz w:val="22"/>
                <w:szCs w:val="22"/>
              </w:rPr>
              <w:t>m</w:t>
            </w:r>
            <w:r w:rsidRPr="002976C4">
              <w:rPr>
                <w:rFonts w:ascii="Segoe UI" w:eastAsia="Segoe UI" w:hAnsi="Segoe UI" w:cs="Segoe UI"/>
                <w:sz w:val="22"/>
                <w:szCs w:val="22"/>
              </w:rPr>
              <w:t>ở l</w:t>
            </w:r>
            <w:r w:rsidRPr="002976C4">
              <w:rPr>
                <w:rFonts w:ascii="Segoe UI" w:eastAsia="Segoe UI" w:hAnsi="Segoe UI" w:cs="Segoe UI"/>
                <w:spacing w:val="-1"/>
                <w:sz w:val="22"/>
                <w:szCs w:val="22"/>
              </w:rPr>
              <w:t>y</w:t>
            </w:r>
            <w:r w:rsidRPr="002976C4">
              <w:rPr>
                <w:rFonts w:ascii="Segoe UI" w:eastAsia="Segoe UI" w:hAnsi="Segoe UI" w:cs="Segoe UI"/>
                <w:sz w:val="22"/>
                <w:szCs w:val="22"/>
              </w:rPr>
              <w:t>ric</w:t>
            </w:r>
            <w:r w:rsidRPr="002976C4">
              <w:rPr>
                <w:rFonts w:ascii="Segoe UI" w:eastAsia="Segoe UI" w:hAnsi="Segoe UI" w:cs="Segoe UI"/>
                <w:spacing w:val="1"/>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ủa 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6"/>
                <w:sz w:val="22"/>
                <w:szCs w:val="22"/>
              </w:rPr>
              <w:t>á</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phục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vụ 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dùng).</w:t>
            </w:r>
          </w:p>
        </w:tc>
        <w:tc>
          <w:tcPr>
            <w:tcW w:w="3254"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4" w:line="260" w:lineRule="exact"/>
              <w:rPr>
                <w:sz w:val="26"/>
                <w:szCs w:val="26"/>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hức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ơ b</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p>
        </w:tc>
      </w:tr>
      <w:tr w:rsidR="002976C4" w:rsidRPr="002976C4" w:rsidTr="00557001">
        <w:trPr>
          <w:trHeight w:hRule="exact" w:val="1670"/>
        </w:trPr>
        <w:tc>
          <w:tcPr>
            <w:tcW w:w="66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18" w:line="260" w:lineRule="exact"/>
              <w:rPr>
                <w:sz w:val="26"/>
                <w:szCs w:val="26"/>
              </w:rPr>
            </w:pPr>
          </w:p>
          <w:p w:rsidR="002976C4" w:rsidRPr="002976C4" w:rsidRDefault="002976C4" w:rsidP="002976C4">
            <w:pPr>
              <w:ind w:left="226" w:right="232"/>
              <w:jc w:val="center"/>
              <w:rPr>
                <w:rFonts w:ascii="Segoe UI" w:eastAsia="Segoe UI" w:hAnsi="Segoe UI" w:cs="Segoe UI"/>
                <w:sz w:val="22"/>
                <w:szCs w:val="22"/>
              </w:rPr>
            </w:pPr>
            <w:r w:rsidRPr="002976C4">
              <w:rPr>
                <w:rFonts w:ascii="Segoe UI" w:eastAsia="Segoe UI" w:hAnsi="Segoe UI" w:cs="Segoe UI"/>
                <w:sz w:val="22"/>
                <w:szCs w:val="22"/>
              </w:rPr>
              <w:t>3</w:t>
            </w:r>
          </w:p>
        </w:tc>
        <w:tc>
          <w:tcPr>
            <w:tcW w:w="25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2"/>
              <w:ind w:left="105" w:right="128"/>
              <w:rPr>
                <w:rFonts w:ascii="Segoe UI" w:eastAsia="Segoe UI" w:hAnsi="Segoe UI" w:cs="Segoe UI"/>
                <w:sz w:val="22"/>
                <w:szCs w:val="22"/>
              </w:rPr>
            </w:pPr>
            <w:r w:rsidRPr="002976C4">
              <w:rPr>
                <w:rFonts w:ascii="Segoe UI" w:eastAsia="Segoe UI" w:hAnsi="Segoe UI" w:cs="Segoe UI"/>
                <w:spacing w:val="2"/>
                <w:sz w:val="22"/>
                <w:szCs w:val="22"/>
              </w:rPr>
              <w:t>L</w:t>
            </w:r>
            <w:r w:rsidRPr="002976C4">
              <w:rPr>
                <w:rFonts w:ascii="Segoe UI" w:eastAsia="Segoe UI" w:hAnsi="Segoe UI" w:cs="Segoe UI"/>
                <w:sz w:val="22"/>
                <w:szCs w:val="22"/>
              </w:rPr>
              <w:t>iên</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k</w:t>
            </w:r>
            <w:r w:rsidRPr="002976C4">
              <w:rPr>
                <w:rFonts w:ascii="Segoe UI" w:eastAsia="Segoe UI" w:hAnsi="Segoe UI" w:cs="Segoe UI"/>
                <w:spacing w:val="-5"/>
                <w:sz w:val="22"/>
                <w:szCs w:val="22"/>
              </w:rPr>
              <w:t>ế</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v</w:t>
            </w:r>
            <w:r w:rsidRPr="002976C4">
              <w:rPr>
                <w:rFonts w:ascii="Segoe UI" w:eastAsia="Segoe UI" w:hAnsi="Segoe UI" w:cs="Segoe UI"/>
                <w:spacing w:val="-2"/>
                <w:sz w:val="22"/>
                <w:szCs w:val="22"/>
              </w:rPr>
              <w:t>ớ</w:t>
            </w:r>
            <w:r w:rsidRPr="002976C4">
              <w:rPr>
                <w:rFonts w:ascii="Segoe UI" w:eastAsia="Segoe UI" w:hAnsi="Segoe UI" w:cs="Segoe UI"/>
                <w:sz w:val="22"/>
                <w:szCs w:val="22"/>
              </w:rPr>
              <w:t>i</w:t>
            </w:r>
            <w:r w:rsidRPr="002976C4">
              <w:rPr>
                <w:rFonts w:ascii="Segoe UI" w:eastAsia="Segoe UI" w:hAnsi="Segoe UI" w:cs="Segoe UI"/>
                <w:spacing w:val="-3"/>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r</w:t>
            </w:r>
            <w:r w:rsidRPr="002976C4">
              <w:rPr>
                <w:rFonts w:ascii="Segoe UI" w:eastAsia="Segoe UI" w:hAnsi="Segoe UI" w:cs="Segoe UI"/>
                <w:spacing w:val="-2"/>
                <w:sz w:val="22"/>
                <w:szCs w:val="22"/>
              </w:rPr>
              <w:t>a</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m</w:t>
            </w:r>
            <w:r w:rsidRPr="002976C4">
              <w:rPr>
                <w:rFonts w:ascii="Segoe UI" w:eastAsia="Segoe UI" w:hAnsi="Segoe UI" w:cs="Segoe UI"/>
                <w:spacing w:val="-2"/>
                <w:sz w:val="22"/>
                <w:szCs w:val="22"/>
              </w:rPr>
              <w:t>ạ</w:t>
            </w:r>
            <w:r w:rsidRPr="002976C4">
              <w:rPr>
                <w:rFonts w:ascii="Segoe UI" w:eastAsia="Segoe UI" w:hAnsi="Segoe UI" w:cs="Segoe UI"/>
                <w:sz w:val="22"/>
                <w:szCs w:val="22"/>
              </w:rPr>
              <w:t>ng xã hội</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Fa</w:t>
            </w:r>
            <w:r w:rsidRPr="002976C4">
              <w:rPr>
                <w:rFonts w:ascii="Segoe UI" w:eastAsia="Segoe UI" w:hAnsi="Segoe UI" w:cs="Segoe UI"/>
                <w:spacing w:val="-1"/>
                <w:sz w:val="22"/>
                <w:szCs w:val="22"/>
              </w:rPr>
              <w:t>c</w:t>
            </w:r>
            <w:r w:rsidRPr="002976C4">
              <w:rPr>
                <w:rFonts w:ascii="Segoe UI" w:eastAsia="Segoe UI" w:hAnsi="Segoe UI" w:cs="Segoe UI"/>
                <w:sz w:val="22"/>
                <w:szCs w:val="22"/>
              </w:rPr>
              <w:t>ebook</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đễ đ</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những</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st</w:t>
            </w:r>
            <w:r w:rsidRPr="002976C4">
              <w:rPr>
                <w:rFonts w:ascii="Segoe UI" w:eastAsia="Segoe UI" w:hAnsi="Segoe UI" w:cs="Segoe UI"/>
                <w:spacing w:val="-2"/>
                <w:sz w:val="22"/>
                <w:szCs w:val="22"/>
              </w:rPr>
              <w:t>a</w:t>
            </w:r>
            <w:r w:rsidRPr="002976C4">
              <w:rPr>
                <w:rFonts w:ascii="Segoe UI" w:eastAsia="Segoe UI" w:hAnsi="Segoe UI" w:cs="Segoe UI"/>
                <w:spacing w:val="2"/>
                <w:sz w:val="22"/>
                <w:szCs w:val="22"/>
              </w:rPr>
              <w:t>t</w:t>
            </w:r>
            <w:r w:rsidRPr="002976C4">
              <w:rPr>
                <w:rFonts w:ascii="Segoe UI" w:eastAsia="Segoe UI" w:hAnsi="Segoe UI" w:cs="Segoe UI"/>
                <w:spacing w:val="-5"/>
                <w:sz w:val="22"/>
                <w:szCs w:val="22"/>
              </w:rPr>
              <w:t>u</w:t>
            </w:r>
            <w:r w:rsidRPr="002976C4">
              <w:rPr>
                <w:rFonts w:ascii="Segoe UI" w:eastAsia="Segoe UI" w:hAnsi="Segoe UI" w:cs="Segoe UI"/>
                <w:sz w:val="22"/>
                <w:szCs w:val="22"/>
              </w:rPr>
              <w:t>s</w:t>
            </w:r>
            <w:r w:rsidRPr="002976C4">
              <w:rPr>
                <w:rFonts w:ascii="Segoe UI" w:eastAsia="Segoe UI" w:hAnsi="Segoe UI" w:cs="Segoe UI"/>
                <w:spacing w:val="5"/>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ả</w:t>
            </w:r>
            <w:r w:rsidRPr="002976C4">
              <w:rPr>
                <w:rFonts w:ascii="Segoe UI" w:eastAsia="Segoe UI" w:hAnsi="Segoe UI" w:cs="Segoe UI"/>
                <w:sz w:val="22"/>
                <w:szCs w:val="22"/>
              </w:rPr>
              <w:t>m nh</w:t>
            </w:r>
            <w:r w:rsidRPr="002976C4">
              <w:rPr>
                <w:rFonts w:ascii="Segoe UI" w:eastAsia="Segoe UI" w:hAnsi="Segoe UI" w:cs="Segoe UI"/>
                <w:spacing w:val="-2"/>
                <w:sz w:val="22"/>
                <w:szCs w:val="22"/>
              </w:rPr>
              <w:t>ậ</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rên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đ</w:t>
            </w:r>
            <w:r w:rsidRPr="002976C4">
              <w:rPr>
                <w:rFonts w:ascii="Segoe UI" w:eastAsia="Segoe UI" w:hAnsi="Segoe UI" w:cs="Segoe UI"/>
                <w:spacing w:val="-2"/>
                <w:sz w:val="22"/>
                <w:szCs w:val="22"/>
              </w:rPr>
              <w:t>a</w:t>
            </w:r>
            <w:r w:rsidRPr="002976C4">
              <w:rPr>
                <w:rFonts w:ascii="Segoe UI" w:eastAsia="Segoe UI" w:hAnsi="Segoe UI" w:cs="Segoe UI"/>
                <w:sz w:val="22"/>
                <w:szCs w:val="22"/>
              </w:rPr>
              <w:t>ng đư</w:t>
            </w:r>
            <w:r w:rsidRPr="002976C4">
              <w:rPr>
                <w:rFonts w:ascii="Segoe UI" w:eastAsia="Segoe UI" w:hAnsi="Segoe UI" w:cs="Segoe UI"/>
                <w:spacing w:val="-2"/>
                <w:sz w:val="22"/>
                <w:szCs w:val="22"/>
              </w:rPr>
              <w:t>ợ</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dùng.</w:t>
            </w:r>
          </w:p>
        </w:tc>
        <w:tc>
          <w:tcPr>
            <w:tcW w:w="37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2"/>
              <w:ind w:left="100" w:right="123"/>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ho</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phép</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dùng</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login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w:t>
            </w:r>
            <w:r w:rsidRPr="002976C4">
              <w:rPr>
                <w:rFonts w:ascii="Segoe UI" w:eastAsia="Segoe UI" w:hAnsi="Segoe UI" w:cs="Segoe UI"/>
                <w:spacing w:val="-2"/>
                <w:sz w:val="22"/>
                <w:szCs w:val="22"/>
              </w:rPr>
              <w:t>à</w:t>
            </w:r>
            <w:r w:rsidRPr="002976C4">
              <w:rPr>
                <w:rFonts w:ascii="Segoe UI" w:eastAsia="Segoe UI" w:hAnsi="Segoe UI" w:cs="Segoe UI"/>
                <w:sz w:val="22"/>
                <w:szCs w:val="22"/>
              </w:rPr>
              <w:t>o</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pacing w:val="-2"/>
                <w:sz w:val="22"/>
                <w:szCs w:val="22"/>
              </w:rPr>
              <w:t>à</w:t>
            </w:r>
            <w:r w:rsidRPr="002976C4">
              <w:rPr>
                <w:rFonts w:ascii="Segoe UI" w:eastAsia="Segoe UI" w:hAnsi="Segoe UI" w:cs="Segoe UI"/>
                <w:sz w:val="22"/>
                <w:szCs w:val="22"/>
              </w:rPr>
              <w:t xml:space="preserve">i </w:t>
            </w:r>
            <w:r w:rsidRPr="002976C4">
              <w:rPr>
                <w:rFonts w:ascii="Segoe UI" w:eastAsia="Segoe UI" w:hAnsi="Segoe UI" w:cs="Segoe UI"/>
                <w:spacing w:val="1"/>
                <w:sz w:val="22"/>
                <w:szCs w:val="22"/>
              </w:rPr>
              <w:t>k</w:t>
            </w:r>
            <w:r w:rsidRPr="002976C4">
              <w:rPr>
                <w:rFonts w:ascii="Segoe UI" w:eastAsia="Segoe UI" w:hAnsi="Segoe UI" w:cs="Segoe UI"/>
                <w:sz w:val="22"/>
                <w:szCs w:val="22"/>
              </w:rPr>
              <w:t>h</w:t>
            </w:r>
            <w:r w:rsidRPr="002976C4">
              <w:rPr>
                <w:rFonts w:ascii="Segoe UI" w:eastAsia="Segoe UI" w:hAnsi="Segoe UI" w:cs="Segoe UI"/>
                <w:spacing w:val="1"/>
                <w:sz w:val="22"/>
                <w:szCs w:val="22"/>
              </w:rPr>
              <w:t>o</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fa</w:t>
            </w:r>
            <w:r w:rsidRPr="002976C4">
              <w:rPr>
                <w:rFonts w:ascii="Segoe UI" w:eastAsia="Segoe UI" w:hAnsi="Segoe UI" w:cs="Segoe UI"/>
                <w:spacing w:val="-1"/>
                <w:sz w:val="22"/>
                <w:szCs w:val="22"/>
              </w:rPr>
              <w:t>c</w:t>
            </w:r>
            <w:r w:rsidRPr="002976C4">
              <w:rPr>
                <w:rFonts w:ascii="Segoe UI" w:eastAsia="Segoe UI" w:hAnsi="Segoe UI" w:cs="Segoe UI"/>
                <w:sz w:val="22"/>
                <w:szCs w:val="22"/>
              </w:rPr>
              <w:t>ebook</w:t>
            </w:r>
            <w:r w:rsidRPr="002976C4">
              <w:rPr>
                <w:rFonts w:ascii="Segoe UI" w:eastAsia="Segoe UI" w:hAnsi="Segoe UI" w:cs="Segoe UI"/>
                <w:spacing w:val="3"/>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 xml:space="preserve">ủa </w:t>
            </w:r>
            <w:r w:rsidRPr="002976C4">
              <w:rPr>
                <w:rFonts w:ascii="Segoe UI" w:eastAsia="Segoe UI" w:hAnsi="Segoe UI" w:cs="Segoe UI"/>
                <w:spacing w:val="2"/>
                <w:sz w:val="22"/>
                <w:szCs w:val="22"/>
              </w:rPr>
              <w:t>m</w:t>
            </w:r>
            <w:r w:rsidRPr="002976C4">
              <w:rPr>
                <w:rFonts w:ascii="Segoe UI" w:eastAsia="Segoe UI" w:hAnsi="Segoe UI" w:cs="Segoe UI"/>
                <w:sz w:val="22"/>
                <w:szCs w:val="22"/>
              </w:rPr>
              <w:t>ình</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s</w:t>
            </w:r>
            <w:r w:rsidRPr="002976C4">
              <w:rPr>
                <w:rFonts w:ascii="Segoe UI" w:eastAsia="Segoe UI" w:hAnsi="Segoe UI" w:cs="Segoe UI"/>
                <w:spacing w:val="-2"/>
                <w:sz w:val="22"/>
                <w:szCs w:val="22"/>
              </w:rPr>
              <w:t>a</w:t>
            </w:r>
            <w:r w:rsidRPr="002976C4">
              <w:rPr>
                <w:rFonts w:ascii="Segoe UI" w:eastAsia="Segoe UI" w:hAnsi="Segoe UI" w:cs="Segoe UI"/>
                <w:sz w:val="22"/>
                <w:szCs w:val="22"/>
              </w:rPr>
              <w:t>u</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đó đ</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những</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st</w:t>
            </w:r>
            <w:r w:rsidRPr="002976C4">
              <w:rPr>
                <w:rFonts w:ascii="Segoe UI" w:eastAsia="Segoe UI" w:hAnsi="Segoe UI" w:cs="Segoe UI"/>
                <w:spacing w:val="-2"/>
                <w:sz w:val="22"/>
                <w:szCs w:val="22"/>
              </w:rPr>
              <w:t>a</w:t>
            </w:r>
            <w:r w:rsidRPr="002976C4">
              <w:rPr>
                <w:rFonts w:ascii="Segoe UI" w:eastAsia="Segoe UI" w:hAnsi="Segoe UI" w:cs="Segoe UI"/>
                <w:spacing w:val="2"/>
                <w:sz w:val="22"/>
                <w:szCs w:val="22"/>
              </w:rPr>
              <w:t>t</w:t>
            </w:r>
            <w:r w:rsidRPr="002976C4">
              <w:rPr>
                <w:rFonts w:ascii="Segoe UI" w:eastAsia="Segoe UI" w:hAnsi="Segoe UI" w:cs="Segoe UI"/>
                <w:spacing w:val="-5"/>
                <w:sz w:val="22"/>
                <w:szCs w:val="22"/>
              </w:rPr>
              <w:t>u</w:t>
            </w:r>
            <w:r w:rsidRPr="002976C4">
              <w:rPr>
                <w:rFonts w:ascii="Segoe UI" w:eastAsia="Segoe UI" w:hAnsi="Segoe UI" w:cs="Segoe UI"/>
                <w:spacing w:val="2"/>
                <w:sz w:val="22"/>
                <w:szCs w:val="22"/>
              </w:rPr>
              <w:t>s</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ả</w:t>
            </w:r>
            <w:r w:rsidRPr="002976C4">
              <w:rPr>
                <w:rFonts w:ascii="Segoe UI" w:eastAsia="Segoe UI" w:hAnsi="Segoe UI" w:cs="Segoe UI"/>
                <w:sz w:val="22"/>
                <w:szCs w:val="22"/>
              </w:rPr>
              <w:t>m nh</w:t>
            </w:r>
            <w:r w:rsidRPr="002976C4">
              <w:rPr>
                <w:rFonts w:ascii="Segoe UI" w:eastAsia="Segoe UI" w:hAnsi="Segoe UI" w:cs="Segoe UI"/>
                <w:spacing w:val="-2"/>
                <w:sz w:val="22"/>
                <w:szCs w:val="22"/>
              </w:rPr>
              <w:t>ậ</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về</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 h</w:t>
            </w:r>
            <w:r w:rsidRPr="002976C4">
              <w:rPr>
                <w:rFonts w:ascii="Segoe UI" w:eastAsia="Segoe UI" w:hAnsi="Segoe UI" w:cs="Segoe UI"/>
                <w:spacing w:val="-2"/>
                <w:sz w:val="22"/>
                <w:szCs w:val="22"/>
              </w:rPr>
              <w:t>á</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lên</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hính</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r</w:t>
            </w:r>
            <w:r w:rsidRPr="002976C4">
              <w:rPr>
                <w:rFonts w:ascii="Segoe UI" w:eastAsia="Segoe UI" w:hAnsi="Segoe UI" w:cs="Segoe UI"/>
                <w:spacing w:val="-2"/>
                <w:sz w:val="22"/>
                <w:szCs w:val="22"/>
              </w:rPr>
              <w:t>a</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á nh</w:t>
            </w:r>
            <w:r w:rsidRPr="002976C4">
              <w:rPr>
                <w:rFonts w:ascii="Segoe UI" w:eastAsia="Segoe UI" w:hAnsi="Segoe UI" w:cs="Segoe UI"/>
                <w:spacing w:val="-2"/>
                <w:sz w:val="22"/>
                <w:szCs w:val="22"/>
              </w:rPr>
              <w:t>â</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để</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 xml:space="preserve">hia </w:t>
            </w:r>
            <w:r w:rsidRPr="002976C4">
              <w:rPr>
                <w:rFonts w:ascii="Segoe UI" w:eastAsia="Segoe UI" w:hAnsi="Segoe UI" w:cs="Segoe UI"/>
                <w:spacing w:val="3"/>
                <w:sz w:val="22"/>
                <w:szCs w:val="22"/>
              </w:rPr>
              <w:t>s</w:t>
            </w:r>
            <w:r w:rsidRPr="002976C4">
              <w:rPr>
                <w:rFonts w:ascii="Segoe UI" w:eastAsia="Segoe UI" w:hAnsi="Segoe UI" w:cs="Segoe UI"/>
                <w:sz w:val="22"/>
                <w:szCs w:val="22"/>
              </w:rPr>
              <w:t>ẽ</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w:t>
            </w:r>
            <w:r w:rsidRPr="002976C4">
              <w:rPr>
                <w:rFonts w:ascii="Segoe UI" w:eastAsia="Segoe UI" w:hAnsi="Segoe UI" w:cs="Segoe UI"/>
                <w:spacing w:val="-2"/>
                <w:sz w:val="22"/>
                <w:szCs w:val="22"/>
              </w:rPr>
              <w:t>ớ</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ạ</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bè</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và</w:t>
            </w:r>
            <w:r w:rsidRPr="002976C4">
              <w:rPr>
                <w:rFonts w:ascii="Segoe UI" w:eastAsia="Segoe UI" w:hAnsi="Segoe UI" w:cs="Segoe UI"/>
                <w:spacing w:val="-4"/>
                <w:sz w:val="22"/>
                <w:szCs w:val="22"/>
              </w:rPr>
              <w:t xml:space="preserve"> </w:t>
            </w:r>
            <w:r w:rsidRPr="002976C4">
              <w:rPr>
                <w:rFonts w:ascii="Segoe UI" w:eastAsia="Segoe UI" w:hAnsi="Segoe UI" w:cs="Segoe UI"/>
                <w:spacing w:val="2"/>
                <w:sz w:val="22"/>
                <w:szCs w:val="22"/>
              </w:rPr>
              <w:t>m</w:t>
            </w:r>
            <w:r w:rsidRPr="002976C4">
              <w:rPr>
                <w:rFonts w:ascii="Segoe UI" w:eastAsia="Segoe UI" w:hAnsi="Segoe UI" w:cs="Segoe UI"/>
                <w:sz w:val="22"/>
                <w:szCs w:val="22"/>
              </w:rPr>
              <w:t>ọi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p>
        </w:tc>
        <w:tc>
          <w:tcPr>
            <w:tcW w:w="3254"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18" w:line="260" w:lineRule="exact"/>
              <w:rPr>
                <w:sz w:val="26"/>
                <w:szCs w:val="26"/>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hức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â</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a</w:t>
            </w:r>
            <w:r w:rsidRPr="002976C4">
              <w:rPr>
                <w:rFonts w:ascii="Segoe UI" w:eastAsia="Segoe UI" w:hAnsi="Segoe UI" w:cs="Segoe UI"/>
                <w:sz w:val="22"/>
                <w:szCs w:val="22"/>
              </w:rPr>
              <w:t>o</w:t>
            </w:r>
          </w:p>
        </w:tc>
      </w:tr>
      <w:tr w:rsidR="002976C4" w:rsidRPr="002976C4" w:rsidTr="00557001">
        <w:trPr>
          <w:trHeight w:hRule="exact" w:val="696"/>
        </w:trPr>
        <w:tc>
          <w:tcPr>
            <w:tcW w:w="66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4" w:line="180" w:lineRule="exact"/>
              <w:rPr>
                <w:sz w:val="19"/>
                <w:szCs w:val="19"/>
              </w:rPr>
            </w:pPr>
          </w:p>
          <w:p w:rsidR="002976C4" w:rsidRPr="002976C4" w:rsidRDefault="002976C4" w:rsidP="002976C4">
            <w:pPr>
              <w:ind w:left="226" w:right="232"/>
              <w:jc w:val="center"/>
              <w:rPr>
                <w:rFonts w:ascii="Segoe UI" w:eastAsia="Segoe UI" w:hAnsi="Segoe UI" w:cs="Segoe UI"/>
                <w:sz w:val="22"/>
                <w:szCs w:val="22"/>
              </w:rPr>
            </w:pPr>
            <w:r w:rsidRPr="002976C4">
              <w:rPr>
                <w:rFonts w:ascii="Segoe UI" w:eastAsia="Segoe UI" w:hAnsi="Segoe UI" w:cs="Segoe UI"/>
                <w:sz w:val="22"/>
                <w:szCs w:val="22"/>
              </w:rPr>
              <w:t>4</w:t>
            </w:r>
          </w:p>
        </w:tc>
        <w:tc>
          <w:tcPr>
            <w:tcW w:w="25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2"/>
              <w:ind w:left="105" w:right="169"/>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ho</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phép</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do</w:t>
            </w:r>
            <w:r w:rsidRPr="002976C4">
              <w:rPr>
                <w:rFonts w:ascii="Segoe UI" w:eastAsia="Segoe UI" w:hAnsi="Segoe UI" w:cs="Segoe UI"/>
                <w:spacing w:val="-1"/>
                <w:sz w:val="22"/>
                <w:szCs w:val="22"/>
              </w:rPr>
              <w:t>w</w:t>
            </w:r>
            <w:r w:rsidRPr="002976C4">
              <w:rPr>
                <w:rFonts w:ascii="Segoe UI" w:eastAsia="Segoe UI" w:hAnsi="Segoe UI" w:cs="Segoe UI"/>
                <w:sz w:val="22"/>
                <w:szCs w:val="22"/>
              </w:rPr>
              <w:t>nlo</w:t>
            </w:r>
            <w:r w:rsidRPr="002976C4">
              <w:rPr>
                <w:rFonts w:ascii="Segoe UI" w:eastAsia="Segoe UI" w:hAnsi="Segoe UI" w:cs="Segoe UI"/>
                <w:spacing w:val="-2"/>
                <w:sz w:val="22"/>
                <w:szCs w:val="22"/>
              </w:rPr>
              <w:t>a</w:t>
            </w:r>
            <w:r w:rsidRPr="002976C4">
              <w:rPr>
                <w:rFonts w:ascii="Segoe UI" w:eastAsia="Segoe UI" w:hAnsi="Segoe UI" w:cs="Segoe UI"/>
                <w:sz w:val="22"/>
                <w:szCs w:val="22"/>
              </w:rPr>
              <w:t>d những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 xml:space="preserve">t </w:t>
            </w:r>
            <w:r w:rsidRPr="002976C4">
              <w:rPr>
                <w:rFonts w:ascii="Segoe UI" w:eastAsia="Segoe UI" w:hAnsi="Segoe UI" w:cs="Segoe UI"/>
                <w:spacing w:val="2"/>
                <w:sz w:val="22"/>
                <w:szCs w:val="22"/>
              </w:rPr>
              <w:t>t</w:t>
            </w:r>
            <w:r w:rsidRPr="002976C4">
              <w:rPr>
                <w:rFonts w:ascii="Segoe UI" w:eastAsia="Segoe UI" w:hAnsi="Segoe UI" w:cs="Segoe UI"/>
                <w:sz w:val="22"/>
                <w:szCs w:val="22"/>
              </w:rPr>
              <w:t xml:space="preserve">ìm </w:t>
            </w:r>
            <w:r w:rsidRPr="002976C4">
              <w:rPr>
                <w:rFonts w:ascii="Segoe UI" w:eastAsia="Segoe UI" w:hAnsi="Segoe UI" w:cs="Segoe UI"/>
                <w:spacing w:val="1"/>
                <w:sz w:val="22"/>
                <w:szCs w:val="22"/>
              </w:rPr>
              <w:t>k</w:t>
            </w:r>
            <w:r w:rsidRPr="002976C4">
              <w:rPr>
                <w:rFonts w:ascii="Segoe UI" w:eastAsia="Segoe UI" w:hAnsi="Segoe UI" w:cs="Segoe UI"/>
                <w:spacing w:val="-1"/>
                <w:sz w:val="22"/>
                <w:szCs w:val="22"/>
              </w:rPr>
              <w:t>i</w:t>
            </w:r>
            <w:r w:rsidRPr="002976C4">
              <w:rPr>
                <w:rFonts w:ascii="Segoe UI" w:eastAsia="Segoe UI" w:hAnsi="Segoe UI" w:cs="Segoe UI"/>
                <w:spacing w:val="-5"/>
                <w:sz w:val="22"/>
                <w:szCs w:val="22"/>
              </w:rPr>
              <w:t>ế</w:t>
            </w:r>
            <w:r w:rsidRPr="002976C4">
              <w:rPr>
                <w:rFonts w:ascii="Segoe UI" w:eastAsia="Segoe UI" w:hAnsi="Segoe UI" w:cs="Segoe UI"/>
                <w:sz w:val="22"/>
                <w:szCs w:val="22"/>
              </w:rPr>
              <w:t>m</w:t>
            </w:r>
          </w:p>
        </w:tc>
        <w:tc>
          <w:tcPr>
            <w:tcW w:w="37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2"/>
              <w:ind w:left="100"/>
              <w:rPr>
                <w:rFonts w:ascii="Segoe UI" w:eastAsia="Segoe UI" w:hAnsi="Segoe UI" w:cs="Segoe UI"/>
                <w:sz w:val="22"/>
                <w:szCs w:val="22"/>
              </w:rPr>
            </w:pPr>
            <w:r w:rsidRPr="002976C4">
              <w:rPr>
                <w:rFonts w:ascii="Segoe UI" w:eastAsia="Segoe UI" w:hAnsi="Segoe UI" w:cs="Segoe UI"/>
                <w:spacing w:val="2"/>
                <w:sz w:val="22"/>
                <w:szCs w:val="22"/>
              </w:rPr>
              <w:t>K</w:t>
            </w:r>
            <w:r w:rsidRPr="002976C4">
              <w:rPr>
                <w:rFonts w:ascii="Segoe UI" w:eastAsia="Segoe UI" w:hAnsi="Segoe UI" w:cs="Segoe UI"/>
                <w:sz w:val="22"/>
                <w:szCs w:val="22"/>
              </w:rPr>
              <w:t>hi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dùng</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online</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ó</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hể</w:t>
            </w:r>
          </w:p>
          <w:p w:rsidR="002976C4" w:rsidRPr="002976C4" w:rsidRDefault="002976C4" w:rsidP="002976C4">
            <w:pPr>
              <w:ind w:left="100"/>
              <w:rPr>
                <w:rFonts w:ascii="Segoe UI" w:eastAsia="Segoe UI" w:hAnsi="Segoe UI" w:cs="Segoe UI"/>
                <w:sz w:val="22"/>
                <w:szCs w:val="22"/>
              </w:rPr>
            </w:pPr>
            <w:r w:rsidRPr="002976C4">
              <w:rPr>
                <w:rFonts w:ascii="Segoe UI" w:eastAsia="Segoe UI" w:hAnsi="Segoe UI" w:cs="Segoe UI"/>
                <w:sz w:val="22"/>
                <w:szCs w:val="22"/>
              </w:rPr>
              <w:t>do</w:t>
            </w:r>
            <w:r w:rsidRPr="002976C4">
              <w:rPr>
                <w:rFonts w:ascii="Segoe UI" w:eastAsia="Segoe UI" w:hAnsi="Segoe UI" w:cs="Segoe UI"/>
                <w:spacing w:val="-1"/>
                <w:sz w:val="22"/>
                <w:szCs w:val="22"/>
              </w:rPr>
              <w:t>w</w:t>
            </w:r>
            <w:r w:rsidRPr="002976C4">
              <w:rPr>
                <w:rFonts w:ascii="Segoe UI" w:eastAsia="Segoe UI" w:hAnsi="Segoe UI" w:cs="Segoe UI"/>
                <w:sz w:val="22"/>
                <w:szCs w:val="22"/>
              </w:rPr>
              <w:t>nlo</w:t>
            </w:r>
            <w:r w:rsidRPr="002976C4">
              <w:rPr>
                <w:rFonts w:ascii="Segoe UI" w:eastAsia="Segoe UI" w:hAnsi="Segoe UI" w:cs="Segoe UI"/>
                <w:spacing w:val="-2"/>
                <w:sz w:val="22"/>
                <w:szCs w:val="22"/>
              </w:rPr>
              <w:t>a</w:t>
            </w:r>
            <w:r w:rsidRPr="002976C4">
              <w:rPr>
                <w:rFonts w:ascii="Segoe UI" w:eastAsia="Segoe UI" w:hAnsi="Segoe UI" w:cs="Segoe UI"/>
                <w:sz w:val="22"/>
                <w:szCs w:val="22"/>
              </w:rPr>
              <w:t>d</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nh</w:t>
            </w:r>
            <w:r w:rsidRPr="002976C4">
              <w:rPr>
                <w:rFonts w:ascii="Segoe UI" w:eastAsia="Segoe UI" w:hAnsi="Segoe UI" w:cs="Segoe UI"/>
                <w:spacing w:val="-2"/>
                <w:sz w:val="22"/>
                <w:szCs w:val="22"/>
              </w:rPr>
              <w:t>ạ</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pacing w:val="2"/>
                <w:sz w:val="22"/>
                <w:szCs w:val="22"/>
              </w:rPr>
              <w:t>m</w:t>
            </w:r>
            <w:r w:rsidRPr="002976C4">
              <w:rPr>
                <w:rFonts w:ascii="Segoe UI" w:eastAsia="Segoe UI" w:hAnsi="Segoe UI" w:cs="Segoe UI"/>
                <w:sz w:val="22"/>
                <w:szCs w:val="22"/>
              </w:rPr>
              <w:t>ình</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hí</w:t>
            </w:r>
            <w:r w:rsidRPr="002976C4">
              <w:rPr>
                <w:rFonts w:ascii="Segoe UI" w:eastAsia="Segoe UI" w:hAnsi="Segoe UI" w:cs="Segoe UI"/>
                <w:spacing w:val="-1"/>
                <w:sz w:val="22"/>
                <w:szCs w:val="22"/>
              </w:rPr>
              <w:t>c</w:t>
            </w:r>
            <w:r w:rsidRPr="002976C4">
              <w:rPr>
                <w:rFonts w:ascii="Segoe UI" w:eastAsia="Segoe UI" w:hAnsi="Segoe UI" w:cs="Segoe UI"/>
                <w:sz w:val="22"/>
                <w:szCs w:val="22"/>
              </w:rPr>
              <w:t>h</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về</w:t>
            </w:r>
            <w:r w:rsidRPr="002976C4">
              <w:rPr>
                <w:rFonts w:ascii="Segoe UI" w:eastAsia="Segoe UI" w:hAnsi="Segoe UI" w:cs="Segoe UI"/>
                <w:spacing w:val="-3"/>
                <w:sz w:val="22"/>
                <w:szCs w:val="22"/>
              </w:rPr>
              <w:t xml:space="preserve"> </w:t>
            </w:r>
            <w:r w:rsidRPr="002976C4">
              <w:rPr>
                <w:rFonts w:ascii="Segoe UI" w:eastAsia="Segoe UI" w:hAnsi="Segoe UI" w:cs="Segoe UI"/>
                <w:spacing w:val="2"/>
                <w:sz w:val="22"/>
                <w:szCs w:val="22"/>
              </w:rPr>
              <w:t>m</w:t>
            </w:r>
            <w:r w:rsidRPr="002976C4">
              <w:rPr>
                <w:rFonts w:ascii="Segoe UI" w:eastAsia="Segoe UI" w:hAnsi="Segoe UI" w:cs="Segoe UI"/>
                <w:spacing w:val="-2"/>
                <w:sz w:val="22"/>
                <w:szCs w:val="22"/>
              </w:rPr>
              <w:t>á</w:t>
            </w:r>
            <w:r w:rsidRPr="002976C4">
              <w:rPr>
                <w:rFonts w:ascii="Segoe UI" w:eastAsia="Segoe UI" w:hAnsi="Segoe UI" w:cs="Segoe UI"/>
                <w:sz w:val="22"/>
                <w:szCs w:val="22"/>
              </w:rPr>
              <w:t>y</w:t>
            </w:r>
          </w:p>
        </w:tc>
        <w:tc>
          <w:tcPr>
            <w:tcW w:w="3254"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 w:line="180" w:lineRule="exact"/>
              <w:rPr>
                <w:sz w:val="18"/>
                <w:szCs w:val="18"/>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hức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â</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a</w:t>
            </w:r>
            <w:r w:rsidRPr="002976C4">
              <w:rPr>
                <w:rFonts w:ascii="Segoe UI" w:eastAsia="Segoe UI" w:hAnsi="Segoe UI" w:cs="Segoe UI"/>
                <w:sz w:val="22"/>
                <w:szCs w:val="22"/>
              </w:rPr>
              <w:t>o</w:t>
            </w:r>
          </w:p>
        </w:tc>
      </w:tr>
    </w:tbl>
    <w:p w:rsidR="002976C4" w:rsidRDefault="002976C4" w:rsidP="002976C4">
      <w:pPr>
        <w:pStyle w:val="Heading20"/>
        <w:ind w:firstLine="720"/>
      </w:pPr>
    </w:p>
    <w:p w:rsidR="002976C4" w:rsidRDefault="002976C4" w:rsidP="002976C4">
      <w:pPr>
        <w:pStyle w:val="Heading20"/>
        <w:ind w:firstLine="720"/>
      </w:pPr>
    </w:p>
    <w:p w:rsidR="002976C4" w:rsidRDefault="002976C4" w:rsidP="002976C4">
      <w:pPr>
        <w:pStyle w:val="Heading20"/>
        <w:ind w:firstLine="720"/>
        <w:outlineLvl w:val="1"/>
      </w:pPr>
      <w:r>
        <w:t>4.2 Giao diện</w:t>
      </w:r>
    </w:p>
    <w:p w:rsidR="002976C4" w:rsidRPr="00DF313F" w:rsidRDefault="002976C4" w:rsidP="002976C4">
      <w:pPr>
        <w:rPr>
          <w:szCs w:val="28"/>
        </w:rPr>
      </w:pPr>
      <w:r w:rsidRPr="00DF313F">
        <w:rPr>
          <w:szCs w:val="28"/>
        </w:rPr>
        <w:br/>
        <w:t>1. Giao diện chính của chương trình có luôn thanh điều chỉnh âm nhạc tích hợp play, pause, next, back, repeat và shuffe cho người dùng tiện hơn trong việc sử dụng</w:t>
      </w:r>
    </w:p>
    <w:p w:rsidR="002976C4" w:rsidRPr="00DF313F" w:rsidRDefault="002976C4" w:rsidP="002976C4">
      <w:pPr>
        <w:jc w:val="center"/>
        <w:rPr>
          <w:szCs w:val="28"/>
        </w:rPr>
      </w:pPr>
      <w:r>
        <w:rPr>
          <w:noProof/>
          <w:szCs w:val="28"/>
        </w:rPr>
        <w:drawing>
          <wp:inline distT="0" distB="0" distL="0" distR="0">
            <wp:extent cx="2876550" cy="581025"/>
            <wp:effectExtent l="0" t="0" r="0" b="9525"/>
            <wp:docPr id="114" name="Picture 11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581025"/>
                    </a:xfrm>
                    <a:prstGeom prst="rect">
                      <a:avLst/>
                    </a:prstGeom>
                    <a:noFill/>
                    <a:ln>
                      <a:noFill/>
                    </a:ln>
                  </pic:spPr>
                </pic:pic>
              </a:graphicData>
            </a:graphic>
          </wp:inline>
        </w:drawing>
      </w:r>
    </w:p>
    <w:p w:rsidR="002976C4" w:rsidRDefault="002976C4" w:rsidP="002976C4">
      <w:pPr>
        <w:jc w:val="center"/>
        <w:rPr>
          <w:szCs w:val="28"/>
        </w:rPr>
      </w:pPr>
    </w:p>
    <w:p w:rsidR="002976C4" w:rsidRPr="00DF313F" w:rsidRDefault="002976C4" w:rsidP="002976C4">
      <w:pPr>
        <w:jc w:val="center"/>
        <w:rPr>
          <w:szCs w:val="28"/>
        </w:rPr>
      </w:pPr>
    </w:p>
    <w:p w:rsidR="002976C4" w:rsidRDefault="002976C4" w:rsidP="002976C4">
      <w:r w:rsidRPr="00DF313F">
        <w:rPr>
          <w:szCs w:val="28"/>
        </w:rPr>
        <w:t>2. Thanh chạy đoạn nhạc lớn hơn giúp người dùng chọn kéo đến khúc nhạc muốn nghe dễ dàng hơn</w:t>
      </w:r>
      <w:r>
        <w:br/>
      </w:r>
    </w:p>
    <w:p w:rsidR="002976C4" w:rsidRDefault="002976C4" w:rsidP="002976C4">
      <w:pPr>
        <w:jc w:val="center"/>
      </w:pPr>
      <w:r>
        <w:rPr>
          <w:noProof/>
        </w:rPr>
        <w:drawing>
          <wp:inline distT="0" distB="0" distL="0" distR="0">
            <wp:extent cx="3171825" cy="342900"/>
            <wp:effectExtent l="0" t="0" r="9525" b="0"/>
            <wp:docPr id="113" name="Picture 11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342900"/>
                    </a:xfrm>
                    <a:prstGeom prst="rect">
                      <a:avLst/>
                    </a:prstGeom>
                    <a:noFill/>
                    <a:ln>
                      <a:noFill/>
                    </a:ln>
                  </pic:spPr>
                </pic:pic>
              </a:graphicData>
            </a:graphic>
          </wp:inline>
        </w:drawing>
      </w:r>
    </w:p>
    <w:p w:rsidR="002976C4" w:rsidRDefault="002976C4" w:rsidP="002976C4">
      <w:pPr>
        <w:jc w:val="center"/>
      </w:pPr>
    </w:p>
    <w:p w:rsidR="002976C4" w:rsidRDefault="002976C4" w:rsidP="002976C4">
      <w:pPr>
        <w:rPr>
          <w:szCs w:val="28"/>
        </w:rPr>
      </w:pPr>
      <w:r w:rsidRPr="002D1DEB">
        <w:rPr>
          <w:szCs w:val="28"/>
        </w:rPr>
        <w:t xml:space="preserve">3. Toàn bộ chương trình là một panorama người dùng chỉ cần lướt qua lướt lại là chuyển sang library music dễ dàng hơn để xem danh sách các bài hát mà không cần phải bấm button nào cả và chuyển lại now playing. </w:t>
      </w:r>
      <w:proofErr w:type="gramStart"/>
      <w:r w:rsidRPr="002D1DEB">
        <w:rPr>
          <w:szCs w:val="28"/>
        </w:rPr>
        <w:t>Đây là điểm mà hầu như các chương trình nghe hiện có rất ít dùng.</w:t>
      </w:r>
      <w:proofErr w:type="gramEnd"/>
    </w:p>
    <w:p w:rsidR="002976C4" w:rsidRDefault="002976C4" w:rsidP="002976C4">
      <w:pPr>
        <w:rPr>
          <w:szCs w:val="28"/>
        </w:rPr>
      </w:pPr>
    </w:p>
    <w:p w:rsidR="002976C4" w:rsidRDefault="002976C4" w:rsidP="002976C4">
      <w:pPr>
        <w:rPr>
          <w:szCs w:val="28"/>
        </w:rPr>
      </w:pPr>
      <w:r>
        <w:rPr>
          <w:szCs w:val="28"/>
        </w:rPr>
        <w:t xml:space="preserve">4. Hỗ trợ thanh tìm kiếm các bản nhạc ngay trên danh sách các bài hát người dùng muốn nghe bài hát nào chỉ cần nhập vào tên là hiển thị ra ngay không cần phải lướt từ trên xuống như hai phần mềm ở mục 1. </w:t>
      </w:r>
    </w:p>
    <w:p w:rsidR="002976C4" w:rsidRDefault="002976C4" w:rsidP="002976C4">
      <w:pPr>
        <w:jc w:val="center"/>
        <w:rPr>
          <w:szCs w:val="28"/>
        </w:rPr>
      </w:pPr>
      <w:r>
        <w:rPr>
          <w:noProof/>
          <w:szCs w:val="28"/>
        </w:rPr>
        <w:drawing>
          <wp:inline distT="0" distB="0" distL="0" distR="0">
            <wp:extent cx="3038475" cy="590550"/>
            <wp:effectExtent l="0" t="0" r="9525" b="0"/>
            <wp:docPr id="115" name="Picture 115"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590550"/>
                    </a:xfrm>
                    <a:prstGeom prst="rect">
                      <a:avLst/>
                    </a:prstGeom>
                    <a:noFill/>
                    <a:ln>
                      <a:noFill/>
                    </a:ln>
                  </pic:spPr>
                </pic:pic>
              </a:graphicData>
            </a:graphic>
          </wp:inline>
        </w:drawing>
      </w:r>
    </w:p>
    <w:p w:rsidR="00A24136" w:rsidRDefault="00A24136" w:rsidP="002976C4">
      <w:pPr>
        <w:pStyle w:val="Heading20"/>
        <w:jc w:val="center"/>
      </w:pPr>
      <w:r>
        <w:br w:type="page"/>
      </w:r>
    </w:p>
    <w:p w:rsidR="002976C4" w:rsidRDefault="002976C4" w:rsidP="002976C4">
      <w:pPr>
        <w:rPr>
          <w:rFonts w:eastAsia="Segoe UI"/>
        </w:rPr>
      </w:pPr>
    </w:p>
    <w:p w:rsidR="00EC5860" w:rsidRPr="0027726F" w:rsidRDefault="00F91750" w:rsidP="0027726F">
      <w:pPr>
        <w:pStyle w:val="Heading1"/>
        <w:outlineLvl w:val="0"/>
      </w:pPr>
      <w:bookmarkStart w:id="10" w:name="_Toc383735799"/>
      <w:r>
        <w:rPr>
          <w:noProof/>
        </w:rPr>
        <w:drawing>
          <wp:anchor distT="0" distB="0" distL="114300" distR="114300" simplePos="0" relativeHeight="251658240" behindDoc="1" locked="0" layoutInCell="1" allowOverlap="1" wp14:anchorId="0C588BB7" wp14:editId="3BF4B2E3">
            <wp:simplePos x="0" y="0"/>
            <wp:positionH relativeFrom="page">
              <wp:posOffset>4351020</wp:posOffset>
            </wp:positionH>
            <wp:positionV relativeFrom="page">
              <wp:posOffset>432435</wp:posOffset>
            </wp:positionV>
            <wp:extent cx="3020695" cy="2621280"/>
            <wp:effectExtent l="0" t="0" r="8255" b="7620"/>
            <wp:wrapNone/>
            <wp:docPr id="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0695" cy="2621280"/>
                    </a:xfrm>
                    <a:prstGeom prst="rect">
                      <a:avLst/>
                    </a:prstGeom>
                    <a:noFill/>
                  </pic:spPr>
                </pic:pic>
              </a:graphicData>
            </a:graphic>
            <wp14:sizeRelH relativeFrom="page">
              <wp14:pctWidth>0</wp14:pctWidth>
            </wp14:sizeRelH>
            <wp14:sizeRelV relativeFrom="page">
              <wp14:pctHeight>0</wp14:pctHeight>
            </wp14:sizeRelV>
          </wp:anchor>
        </w:drawing>
      </w:r>
      <w:r w:rsidR="005A2D15" w:rsidRPr="0027726F">
        <w:rPr>
          <w:b/>
          <w:color w:val="006FBF"/>
          <w:spacing w:val="2"/>
          <w:position w:val="-3"/>
          <w:sz w:val="40"/>
          <w:szCs w:val="40"/>
        </w:rPr>
        <w:t>TH</w:t>
      </w:r>
      <w:r w:rsidR="005A2D15" w:rsidRPr="0027726F">
        <w:rPr>
          <w:b/>
          <w:color w:val="006FBF"/>
          <w:spacing w:val="1"/>
          <w:position w:val="-3"/>
          <w:sz w:val="40"/>
          <w:szCs w:val="40"/>
        </w:rPr>
        <w:t>Ô</w:t>
      </w:r>
      <w:r w:rsidR="005A2D15" w:rsidRPr="0027726F">
        <w:rPr>
          <w:b/>
          <w:color w:val="006FBF"/>
          <w:spacing w:val="2"/>
          <w:position w:val="-3"/>
          <w:sz w:val="40"/>
          <w:szCs w:val="40"/>
        </w:rPr>
        <w:t>N</w:t>
      </w:r>
      <w:r w:rsidR="005A2D15" w:rsidRPr="0027726F">
        <w:rPr>
          <w:b/>
          <w:color w:val="006FBF"/>
          <w:position w:val="-3"/>
          <w:sz w:val="40"/>
          <w:szCs w:val="40"/>
        </w:rPr>
        <w:t>G</w:t>
      </w:r>
      <w:r w:rsidR="005A2D15" w:rsidRPr="0027726F">
        <w:rPr>
          <w:b/>
          <w:color w:val="006FBF"/>
          <w:spacing w:val="-14"/>
          <w:position w:val="-3"/>
          <w:sz w:val="40"/>
          <w:szCs w:val="40"/>
        </w:rPr>
        <w:t xml:space="preserve"> </w:t>
      </w:r>
      <w:r w:rsidR="005A2D15" w:rsidRPr="0027726F">
        <w:rPr>
          <w:b/>
          <w:color w:val="006FBF"/>
          <w:spacing w:val="2"/>
          <w:position w:val="-3"/>
          <w:sz w:val="40"/>
          <w:szCs w:val="40"/>
        </w:rPr>
        <w:t>T</w:t>
      </w:r>
      <w:r w:rsidR="005A2D15" w:rsidRPr="0027726F">
        <w:rPr>
          <w:b/>
          <w:color w:val="006FBF"/>
          <w:spacing w:val="-1"/>
          <w:position w:val="-3"/>
          <w:sz w:val="40"/>
          <w:szCs w:val="40"/>
        </w:rPr>
        <w:t>I</w:t>
      </w:r>
      <w:r w:rsidR="005A2D15" w:rsidRPr="0027726F">
        <w:rPr>
          <w:b/>
          <w:color w:val="006FBF"/>
          <w:position w:val="-3"/>
          <w:sz w:val="40"/>
          <w:szCs w:val="40"/>
        </w:rPr>
        <w:t>N</w:t>
      </w:r>
      <w:r w:rsidR="005A2D15" w:rsidRPr="0027726F">
        <w:rPr>
          <w:b/>
          <w:color w:val="006FBF"/>
          <w:spacing w:val="-4"/>
          <w:position w:val="-3"/>
          <w:sz w:val="40"/>
          <w:szCs w:val="40"/>
        </w:rPr>
        <w:t xml:space="preserve"> </w:t>
      </w:r>
      <w:r w:rsidR="005A2D15" w:rsidRPr="0027726F">
        <w:rPr>
          <w:b/>
          <w:color w:val="006FBF"/>
          <w:spacing w:val="3"/>
          <w:position w:val="-3"/>
          <w:sz w:val="40"/>
          <w:szCs w:val="40"/>
        </w:rPr>
        <w:t>C</w:t>
      </w:r>
      <w:r w:rsidR="005A2D15" w:rsidRPr="0027726F">
        <w:rPr>
          <w:b/>
          <w:color w:val="006FBF"/>
          <w:spacing w:val="1"/>
          <w:position w:val="-3"/>
          <w:sz w:val="40"/>
          <w:szCs w:val="40"/>
        </w:rPr>
        <w:t>Ủ</w:t>
      </w:r>
      <w:r w:rsidR="005A2D15" w:rsidRPr="0027726F">
        <w:rPr>
          <w:b/>
          <w:color w:val="006FBF"/>
          <w:position w:val="-3"/>
          <w:sz w:val="40"/>
          <w:szCs w:val="40"/>
        </w:rPr>
        <w:t>A</w:t>
      </w:r>
      <w:r w:rsidR="005A2D15" w:rsidRPr="0027726F">
        <w:rPr>
          <w:b/>
          <w:color w:val="006FBF"/>
          <w:spacing w:val="-8"/>
          <w:position w:val="-3"/>
          <w:sz w:val="40"/>
          <w:szCs w:val="40"/>
        </w:rPr>
        <w:t xml:space="preserve"> </w:t>
      </w:r>
      <w:r w:rsidR="005A2D15" w:rsidRPr="0027726F">
        <w:rPr>
          <w:b/>
          <w:color w:val="006FBF"/>
          <w:spacing w:val="2"/>
          <w:position w:val="-3"/>
          <w:sz w:val="40"/>
          <w:szCs w:val="40"/>
        </w:rPr>
        <w:t>NH</w:t>
      </w:r>
      <w:r w:rsidR="005A2D15" w:rsidRPr="0027726F">
        <w:rPr>
          <w:b/>
          <w:color w:val="006FBF"/>
          <w:spacing w:val="1"/>
          <w:position w:val="-3"/>
          <w:sz w:val="40"/>
          <w:szCs w:val="40"/>
        </w:rPr>
        <w:t>Ó</w:t>
      </w:r>
      <w:r w:rsidR="005A2D15" w:rsidRPr="0027726F">
        <w:rPr>
          <w:b/>
          <w:color w:val="006FBF"/>
          <w:position w:val="-3"/>
          <w:sz w:val="40"/>
          <w:szCs w:val="40"/>
        </w:rPr>
        <w:t>M</w:t>
      </w:r>
      <w:bookmarkEnd w:id="10"/>
    </w:p>
    <w:p w:rsidR="00EC5860" w:rsidRDefault="00EC5860">
      <w:pPr>
        <w:spacing w:line="200" w:lineRule="exact"/>
      </w:pPr>
    </w:p>
    <w:p w:rsidR="00EC5860" w:rsidRDefault="00EC5860">
      <w:pPr>
        <w:spacing w:line="200" w:lineRule="exact"/>
      </w:pPr>
    </w:p>
    <w:p w:rsidR="00EC5860" w:rsidRDefault="00EC5860">
      <w:pPr>
        <w:spacing w:line="200" w:lineRule="exact"/>
      </w:pPr>
    </w:p>
    <w:p w:rsidR="00EC5860" w:rsidRDefault="00EC5860">
      <w:pPr>
        <w:spacing w:line="200" w:lineRule="exact"/>
      </w:pPr>
    </w:p>
    <w:p w:rsidR="00F91750" w:rsidRDefault="00F91750">
      <w:pPr>
        <w:spacing w:line="200" w:lineRule="exact"/>
      </w:pPr>
    </w:p>
    <w:p w:rsidR="00F91750" w:rsidRDefault="00F91750">
      <w:pPr>
        <w:spacing w:line="200" w:lineRule="exact"/>
      </w:pPr>
    </w:p>
    <w:p w:rsidR="00F91750" w:rsidRDefault="00F91750">
      <w:pPr>
        <w:spacing w:line="200" w:lineRule="exact"/>
      </w:pPr>
    </w:p>
    <w:p w:rsidR="00F91750" w:rsidRDefault="00F91750">
      <w:pPr>
        <w:spacing w:line="200" w:lineRule="exact"/>
      </w:pPr>
    </w:p>
    <w:p w:rsidR="00F91750" w:rsidRDefault="00F91750">
      <w:pPr>
        <w:spacing w:line="200" w:lineRule="exact"/>
      </w:pPr>
    </w:p>
    <w:p w:rsidR="00EC5860" w:rsidRDefault="00EC5860">
      <w:pPr>
        <w:spacing w:line="200" w:lineRule="exact"/>
      </w:pPr>
    </w:p>
    <w:p w:rsidR="00EC5860" w:rsidRDefault="00EC5860">
      <w:pPr>
        <w:spacing w:before="9" w:line="220" w:lineRule="exact"/>
        <w:rPr>
          <w:sz w:val="22"/>
          <w:szCs w:val="22"/>
        </w:rPr>
      </w:pPr>
    </w:p>
    <w:tbl>
      <w:tblPr>
        <w:tblW w:w="0" w:type="auto"/>
        <w:tblInd w:w="143" w:type="dxa"/>
        <w:tblLayout w:type="fixed"/>
        <w:tblCellMar>
          <w:left w:w="0" w:type="dxa"/>
          <w:right w:w="0" w:type="dxa"/>
        </w:tblCellMar>
        <w:tblLook w:val="01E0" w:firstRow="1" w:lastRow="1" w:firstColumn="1" w:lastColumn="1" w:noHBand="0" w:noVBand="0"/>
      </w:tblPr>
      <w:tblGrid>
        <w:gridCol w:w="600"/>
        <w:gridCol w:w="1282"/>
        <w:gridCol w:w="2323"/>
        <w:gridCol w:w="3173"/>
        <w:gridCol w:w="1728"/>
        <w:gridCol w:w="1685"/>
      </w:tblGrid>
      <w:tr w:rsidR="00C95782" w:rsidRPr="00C95782">
        <w:trPr>
          <w:trHeight w:hRule="exact" w:val="490"/>
        </w:trPr>
        <w:tc>
          <w:tcPr>
            <w:tcW w:w="600"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8"/>
              <w:ind w:left="105"/>
              <w:rPr>
                <w:rFonts w:eastAsia="Segoe UI"/>
                <w:sz w:val="24"/>
                <w:szCs w:val="24"/>
              </w:rPr>
            </w:pPr>
            <w:r w:rsidRPr="00C95782">
              <w:rPr>
                <w:rFonts w:eastAsia="Segoe UI"/>
                <w:b/>
                <w:spacing w:val="1"/>
                <w:sz w:val="24"/>
                <w:szCs w:val="24"/>
              </w:rPr>
              <w:t>S</w:t>
            </w:r>
            <w:r w:rsidRPr="00C95782">
              <w:rPr>
                <w:rFonts w:eastAsia="Segoe UI"/>
                <w:b/>
                <w:sz w:val="24"/>
                <w:szCs w:val="24"/>
              </w:rPr>
              <w:t>TT</w:t>
            </w:r>
          </w:p>
        </w:tc>
        <w:tc>
          <w:tcPr>
            <w:tcW w:w="1282"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8"/>
              <w:ind w:left="335"/>
              <w:rPr>
                <w:rFonts w:eastAsia="Segoe UI"/>
                <w:sz w:val="24"/>
                <w:szCs w:val="24"/>
              </w:rPr>
            </w:pPr>
            <w:r w:rsidRPr="00C95782">
              <w:rPr>
                <w:rFonts w:eastAsia="Segoe UI"/>
                <w:b/>
                <w:sz w:val="24"/>
                <w:szCs w:val="24"/>
              </w:rPr>
              <w:t>M</w:t>
            </w:r>
            <w:r w:rsidRPr="00C95782">
              <w:rPr>
                <w:rFonts w:eastAsia="Segoe UI"/>
                <w:b/>
                <w:spacing w:val="1"/>
                <w:sz w:val="24"/>
                <w:szCs w:val="24"/>
              </w:rPr>
              <w:t>SS</w:t>
            </w:r>
            <w:r w:rsidRPr="00C95782">
              <w:rPr>
                <w:rFonts w:eastAsia="Segoe UI"/>
                <w:b/>
                <w:sz w:val="24"/>
                <w:szCs w:val="24"/>
              </w:rPr>
              <w:t>V</w:t>
            </w:r>
          </w:p>
        </w:tc>
        <w:tc>
          <w:tcPr>
            <w:tcW w:w="2323"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8"/>
              <w:ind w:left="657"/>
              <w:rPr>
                <w:rFonts w:eastAsia="Segoe UI"/>
                <w:sz w:val="24"/>
                <w:szCs w:val="24"/>
              </w:rPr>
            </w:pPr>
            <w:r w:rsidRPr="00C95782">
              <w:rPr>
                <w:rFonts w:eastAsia="Segoe UI"/>
                <w:b/>
                <w:spacing w:val="-1"/>
                <w:sz w:val="24"/>
                <w:szCs w:val="24"/>
              </w:rPr>
              <w:t>H</w:t>
            </w:r>
            <w:r w:rsidRPr="00C95782">
              <w:rPr>
                <w:rFonts w:eastAsia="Segoe UI"/>
                <w:b/>
                <w:sz w:val="24"/>
                <w:szCs w:val="24"/>
              </w:rPr>
              <w:t>ọ</w:t>
            </w:r>
            <w:r w:rsidRPr="00C95782">
              <w:rPr>
                <w:rFonts w:eastAsia="Segoe UI"/>
                <w:b/>
                <w:spacing w:val="2"/>
                <w:sz w:val="24"/>
                <w:szCs w:val="24"/>
              </w:rPr>
              <w:t xml:space="preserve"> </w:t>
            </w:r>
            <w:r w:rsidRPr="00C95782">
              <w:rPr>
                <w:rFonts w:eastAsia="Segoe UI"/>
                <w:b/>
                <w:sz w:val="24"/>
                <w:szCs w:val="24"/>
              </w:rPr>
              <w:t>và</w:t>
            </w:r>
            <w:r w:rsidRPr="00C95782">
              <w:rPr>
                <w:rFonts w:eastAsia="Segoe UI"/>
                <w:b/>
                <w:spacing w:val="3"/>
                <w:sz w:val="24"/>
                <w:szCs w:val="24"/>
              </w:rPr>
              <w:t xml:space="preserve"> </w:t>
            </w:r>
            <w:r w:rsidRPr="00C95782">
              <w:rPr>
                <w:rFonts w:eastAsia="Segoe UI"/>
                <w:b/>
                <w:spacing w:val="1"/>
                <w:sz w:val="24"/>
                <w:szCs w:val="24"/>
              </w:rPr>
              <w:t>t</w:t>
            </w:r>
            <w:r w:rsidRPr="00C95782">
              <w:rPr>
                <w:rFonts w:eastAsia="Segoe UI"/>
                <w:b/>
                <w:spacing w:val="-4"/>
                <w:sz w:val="24"/>
                <w:szCs w:val="24"/>
              </w:rPr>
              <w:t>ê</w:t>
            </w:r>
            <w:r w:rsidRPr="00C95782">
              <w:rPr>
                <w:rFonts w:eastAsia="Segoe UI"/>
                <w:b/>
                <w:sz w:val="24"/>
                <w:szCs w:val="24"/>
              </w:rPr>
              <w:t>n</w:t>
            </w:r>
          </w:p>
        </w:tc>
        <w:tc>
          <w:tcPr>
            <w:tcW w:w="3173"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8"/>
              <w:ind w:left="1263" w:right="1263"/>
              <w:jc w:val="center"/>
              <w:rPr>
                <w:rFonts w:eastAsia="Segoe UI"/>
                <w:sz w:val="24"/>
                <w:szCs w:val="24"/>
              </w:rPr>
            </w:pPr>
            <w:r w:rsidRPr="00C95782">
              <w:rPr>
                <w:rFonts w:eastAsia="Segoe UI"/>
                <w:b/>
                <w:spacing w:val="-2"/>
                <w:sz w:val="24"/>
                <w:szCs w:val="24"/>
              </w:rPr>
              <w:t>E</w:t>
            </w:r>
            <w:r w:rsidRPr="00C95782">
              <w:rPr>
                <w:rFonts w:eastAsia="Segoe UI"/>
                <w:b/>
                <w:sz w:val="24"/>
                <w:szCs w:val="24"/>
              </w:rPr>
              <w:t>m</w:t>
            </w:r>
            <w:r w:rsidRPr="00C95782">
              <w:rPr>
                <w:rFonts w:eastAsia="Segoe UI"/>
                <w:b/>
                <w:spacing w:val="1"/>
                <w:sz w:val="24"/>
                <w:szCs w:val="24"/>
              </w:rPr>
              <w:t>a</w:t>
            </w:r>
            <w:r w:rsidRPr="00C95782">
              <w:rPr>
                <w:rFonts w:eastAsia="Segoe UI"/>
                <w:b/>
                <w:sz w:val="24"/>
                <w:szCs w:val="24"/>
              </w:rPr>
              <w:t>il</w:t>
            </w:r>
          </w:p>
        </w:tc>
        <w:tc>
          <w:tcPr>
            <w:tcW w:w="1728"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3"/>
              <w:ind w:left="177"/>
              <w:rPr>
                <w:rFonts w:eastAsia="Segoe UI"/>
                <w:sz w:val="24"/>
                <w:szCs w:val="24"/>
              </w:rPr>
            </w:pPr>
            <w:r w:rsidRPr="00C95782">
              <w:rPr>
                <w:rFonts w:eastAsia="Segoe UI"/>
                <w:b/>
                <w:spacing w:val="1"/>
                <w:sz w:val="24"/>
                <w:szCs w:val="24"/>
              </w:rPr>
              <w:t>S</w:t>
            </w:r>
            <w:r w:rsidRPr="00C95782">
              <w:rPr>
                <w:rFonts w:eastAsia="Segoe UI"/>
                <w:b/>
                <w:sz w:val="24"/>
                <w:szCs w:val="24"/>
              </w:rPr>
              <w:t>ố</w:t>
            </w:r>
            <w:r w:rsidRPr="00C95782">
              <w:rPr>
                <w:rFonts w:eastAsia="Segoe UI"/>
                <w:b/>
                <w:spacing w:val="2"/>
                <w:sz w:val="24"/>
                <w:szCs w:val="24"/>
              </w:rPr>
              <w:t xml:space="preserve"> </w:t>
            </w:r>
            <w:r w:rsidRPr="00C95782">
              <w:rPr>
                <w:rFonts w:eastAsia="Segoe UI"/>
                <w:b/>
                <w:sz w:val="24"/>
                <w:szCs w:val="24"/>
              </w:rPr>
              <w:t>đi</w:t>
            </w:r>
            <w:r w:rsidRPr="00C95782">
              <w:rPr>
                <w:rFonts w:eastAsia="Segoe UI"/>
                <w:b/>
                <w:spacing w:val="1"/>
                <w:sz w:val="24"/>
                <w:szCs w:val="24"/>
              </w:rPr>
              <w:t>ệ</w:t>
            </w:r>
            <w:r w:rsidRPr="00C95782">
              <w:rPr>
                <w:rFonts w:eastAsia="Segoe UI"/>
                <w:b/>
                <w:sz w:val="24"/>
                <w:szCs w:val="24"/>
              </w:rPr>
              <w:t>n</w:t>
            </w:r>
            <w:r w:rsidRPr="00C95782">
              <w:rPr>
                <w:rFonts w:eastAsia="Segoe UI"/>
                <w:b/>
                <w:spacing w:val="-2"/>
                <w:sz w:val="24"/>
                <w:szCs w:val="24"/>
              </w:rPr>
              <w:t xml:space="preserve"> </w:t>
            </w:r>
            <w:r w:rsidRPr="00C95782">
              <w:rPr>
                <w:rFonts w:eastAsia="Segoe UI"/>
                <w:b/>
                <w:spacing w:val="1"/>
                <w:sz w:val="24"/>
                <w:szCs w:val="24"/>
              </w:rPr>
              <w:t>t</w:t>
            </w:r>
            <w:r w:rsidRPr="00C95782">
              <w:rPr>
                <w:rFonts w:eastAsia="Segoe UI"/>
                <w:b/>
                <w:spacing w:val="2"/>
                <w:sz w:val="24"/>
                <w:szCs w:val="24"/>
              </w:rPr>
              <w:t>h</w:t>
            </w:r>
            <w:r w:rsidRPr="00C95782">
              <w:rPr>
                <w:rFonts w:eastAsia="Segoe UI"/>
                <w:b/>
                <w:sz w:val="24"/>
                <w:szCs w:val="24"/>
              </w:rPr>
              <w:t>o</w:t>
            </w:r>
            <w:r w:rsidRPr="00C95782">
              <w:rPr>
                <w:rFonts w:eastAsia="Segoe UI"/>
                <w:b/>
                <w:spacing w:val="1"/>
                <w:sz w:val="24"/>
                <w:szCs w:val="24"/>
              </w:rPr>
              <w:t>ạ</w:t>
            </w:r>
            <w:r w:rsidRPr="00C95782">
              <w:rPr>
                <w:rFonts w:eastAsia="Segoe UI"/>
                <w:b/>
                <w:sz w:val="24"/>
                <w:szCs w:val="24"/>
              </w:rPr>
              <w:t>i</w:t>
            </w:r>
          </w:p>
        </w:tc>
        <w:tc>
          <w:tcPr>
            <w:tcW w:w="1685"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3"/>
              <w:ind w:left="445"/>
              <w:rPr>
                <w:rFonts w:eastAsia="Segoe UI"/>
                <w:sz w:val="24"/>
                <w:szCs w:val="24"/>
              </w:rPr>
            </w:pPr>
            <w:r w:rsidRPr="00C95782">
              <w:rPr>
                <w:rFonts w:eastAsia="Segoe UI"/>
                <w:b/>
                <w:spacing w:val="2"/>
                <w:sz w:val="24"/>
                <w:szCs w:val="24"/>
              </w:rPr>
              <w:t>Gh</w:t>
            </w:r>
            <w:r w:rsidRPr="00C95782">
              <w:rPr>
                <w:rFonts w:eastAsia="Segoe UI"/>
                <w:b/>
                <w:sz w:val="24"/>
                <w:szCs w:val="24"/>
              </w:rPr>
              <w:t>i</w:t>
            </w:r>
            <w:r w:rsidRPr="00C95782">
              <w:rPr>
                <w:rFonts w:eastAsia="Segoe UI"/>
                <w:b/>
                <w:spacing w:val="2"/>
                <w:sz w:val="24"/>
                <w:szCs w:val="24"/>
              </w:rPr>
              <w:t xml:space="preserve"> </w:t>
            </w:r>
            <w:r w:rsidRPr="00C95782">
              <w:rPr>
                <w:rFonts w:eastAsia="Segoe UI"/>
                <w:b/>
                <w:spacing w:val="-5"/>
                <w:sz w:val="24"/>
                <w:szCs w:val="24"/>
              </w:rPr>
              <w:t>c</w:t>
            </w:r>
            <w:r w:rsidRPr="00C95782">
              <w:rPr>
                <w:rFonts w:eastAsia="Segoe UI"/>
                <w:b/>
                <w:spacing w:val="2"/>
                <w:sz w:val="24"/>
                <w:szCs w:val="24"/>
              </w:rPr>
              <w:t>h</w:t>
            </w:r>
            <w:r w:rsidRPr="00C95782">
              <w:rPr>
                <w:rFonts w:eastAsia="Segoe UI"/>
                <w:b/>
                <w:sz w:val="24"/>
                <w:szCs w:val="24"/>
              </w:rPr>
              <w:t>ú</w:t>
            </w:r>
          </w:p>
        </w:tc>
      </w:tr>
      <w:tr w:rsidR="00C95782" w:rsidRPr="00C95782">
        <w:trPr>
          <w:trHeight w:hRule="exact" w:val="509"/>
        </w:trPr>
        <w:tc>
          <w:tcPr>
            <w:tcW w:w="600"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98" w:right="199"/>
              <w:jc w:val="center"/>
              <w:rPr>
                <w:rFonts w:eastAsia="Segoe UI"/>
                <w:sz w:val="24"/>
                <w:szCs w:val="24"/>
              </w:rPr>
            </w:pPr>
            <w:r w:rsidRPr="00C95782">
              <w:rPr>
                <w:rFonts w:eastAsia="Segoe UI"/>
                <w:sz w:val="24"/>
                <w:szCs w:val="24"/>
              </w:rPr>
              <w:t>1</w:t>
            </w:r>
          </w:p>
        </w:tc>
        <w:tc>
          <w:tcPr>
            <w:tcW w:w="1282"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05"/>
              <w:rPr>
                <w:rFonts w:eastAsia="Segoe UI"/>
                <w:sz w:val="24"/>
                <w:szCs w:val="24"/>
              </w:rPr>
            </w:pPr>
            <w:r w:rsidRPr="00C95782">
              <w:rPr>
                <w:rFonts w:eastAsia="Segoe UI"/>
                <w:spacing w:val="1"/>
                <w:sz w:val="24"/>
                <w:szCs w:val="24"/>
              </w:rPr>
              <w:t>1112</w:t>
            </w:r>
            <w:r w:rsidRPr="00C95782">
              <w:rPr>
                <w:rFonts w:eastAsia="Segoe UI"/>
                <w:spacing w:val="-4"/>
                <w:sz w:val="24"/>
                <w:szCs w:val="24"/>
              </w:rPr>
              <w:t>1</w:t>
            </w:r>
            <w:r w:rsidRPr="00C95782">
              <w:rPr>
                <w:rFonts w:eastAsia="Segoe UI"/>
                <w:spacing w:val="1"/>
                <w:sz w:val="24"/>
                <w:szCs w:val="24"/>
              </w:rPr>
              <w:t>9</w:t>
            </w:r>
            <w:r w:rsidRPr="00C95782">
              <w:rPr>
                <w:rFonts w:eastAsia="Segoe UI"/>
                <w:sz w:val="24"/>
                <w:szCs w:val="24"/>
              </w:rPr>
              <w:t>9</w:t>
            </w:r>
          </w:p>
        </w:tc>
        <w:tc>
          <w:tcPr>
            <w:tcW w:w="2323"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05"/>
              <w:rPr>
                <w:rFonts w:eastAsia="Segoe UI"/>
                <w:sz w:val="24"/>
                <w:szCs w:val="24"/>
              </w:rPr>
            </w:pPr>
            <w:r w:rsidRPr="00C95782">
              <w:rPr>
                <w:rFonts w:eastAsia="Segoe UI"/>
                <w:spacing w:val="-2"/>
                <w:sz w:val="24"/>
                <w:szCs w:val="24"/>
              </w:rPr>
              <w:t>N</w:t>
            </w:r>
            <w:r w:rsidRPr="00C95782">
              <w:rPr>
                <w:rFonts w:eastAsia="Segoe UI"/>
                <w:sz w:val="24"/>
                <w:szCs w:val="24"/>
              </w:rPr>
              <w:t>gu</w:t>
            </w:r>
            <w:r w:rsidRPr="00C95782">
              <w:rPr>
                <w:rFonts w:eastAsia="Segoe UI"/>
                <w:spacing w:val="-1"/>
                <w:sz w:val="24"/>
                <w:szCs w:val="24"/>
              </w:rPr>
              <w:t>y</w:t>
            </w:r>
            <w:r w:rsidRPr="00C95782">
              <w:rPr>
                <w:rFonts w:eastAsia="Segoe UI"/>
                <w:sz w:val="24"/>
                <w:szCs w:val="24"/>
              </w:rPr>
              <w:t>ễn</w:t>
            </w:r>
            <w:r w:rsidRPr="00C95782">
              <w:rPr>
                <w:rFonts w:eastAsia="Segoe UI"/>
                <w:spacing w:val="2"/>
                <w:sz w:val="24"/>
                <w:szCs w:val="24"/>
              </w:rPr>
              <w:t xml:space="preserve"> </w:t>
            </w:r>
            <w:r w:rsidRPr="00C95782">
              <w:rPr>
                <w:rFonts w:eastAsia="Segoe UI"/>
                <w:spacing w:val="-1"/>
                <w:sz w:val="24"/>
                <w:szCs w:val="24"/>
              </w:rPr>
              <w:t>D</w:t>
            </w:r>
            <w:r w:rsidRPr="00C95782">
              <w:rPr>
                <w:rFonts w:eastAsia="Segoe UI"/>
                <w:sz w:val="24"/>
                <w:szCs w:val="24"/>
              </w:rPr>
              <w:t>uy</w:t>
            </w:r>
            <w:r w:rsidRPr="00C95782">
              <w:rPr>
                <w:rFonts w:eastAsia="Segoe UI"/>
                <w:spacing w:val="1"/>
                <w:sz w:val="24"/>
                <w:szCs w:val="24"/>
              </w:rPr>
              <w:t xml:space="preserve"> </w:t>
            </w:r>
            <w:r w:rsidRPr="00C95782">
              <w:rPr>
                <w:rFonts w:eastAsia="Segoe UI"/>
                <w:spacing w:val="-2"/>
                <w:sz w:val="24"/>
                <w:szCs w:val="24"/>
              </w:rPr>
              <w:t>N</w:t>
            </w:r>
            <w:r w:rsidRPr="00C95782">
              <w:rPr>
                <w:rFonts w:eastAsia="Segoe UI"/>
                <w:sz w:val="24"/>
                <w:szCs w:val="24"/>
              </w:rPr>
              <w:t>gu</w:t>
            </w:r>
            <w:r w:rsidRPr="00C95782">
              <w:rPr>
                <w:rFonts w:eastAsia="Segoe UI"/>
                <w:spacing w:val="-1"/>
                <w:sz w:val="24"/>
                <w:szCs w:val="24"/>
              </w:rPr>
              <w:t>y</w:t>
            </w:r>
            <w:r w:rsidRPr="00C95782">
              <w:rPr>
                <w:rFonts w:eastAsia="Segoe UI"/>
                <w:sz w:val="24"/>
                <w:szCs w:val="24"/>
              </w:rPr>
              <w:t>ên</w:t>
            </w:r>
          </w:p>
        </w:tc>
        <w:tc>
          <w:tcPr>
            <w:tcW w:w="3173"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05"/>
              <w:rPr>
                <w:rFonts w:eastAsia="Segoe UI"/>
                <w:sz w:val="24"/>
                <w:szCs w:val="24"/>
              </w:rPr>
            </w:pPr>
            <w:r w:rsidRPr="00C95782">
              <w:rPr>
                <w:rFonts w:eastAsia="Segoe UI"/>
                <w:sz w:val="24"/>
                <w:szCs w:val="24"/>
              </w:rPr>
              <w:t>du</w:t>
            </w:r>
            <w:r w:rsidRPr="00C95782">
              <w:rPr>
                <w:rFonts w:eastAsia="Segoe UI"/>
                <w:spacing w:val="-1"/>
                <w:sz w:val="24"/>
                <w:szCs w:val="24"/>
              </w:rPr>
              <w:t>y</w:t>
            </w:r>
            <w:r w:rsidRPr="00C95782">
              <w:rPr>
                <w:rFonts w:eastAsia="Segoe UI"/>
                <w:sz w:val="24"/>
                <w:szCs w:val="24"/>
              </w:rPr>
              <w:t>ngu</w:t>
            </w:r>
            <w:r w:rsidRPr="00C95782">
              <w:rPr>
                <w:rFonts w:eastAsia="Segoe UI"/>
                <w:spacing w:val="-1"/>
                <w:sz w:val="24"/>
                <w:szCs w:val="24"/>
              </w:rPr>
              <w:t>ye</w:t>
            </w:r>
            <w:r w:rsidRPr="00C95782">
              <w:rPr>
                <w:rFonts w:eastAsia="Segoe UI"/>
                <w:sz w:val="24"/>
                <w:szCs w:val="24"/>
              </w:rPr>
              <w:t>n.i</w:t>
            </w:r>
            <w:r w:rsidRPr="00C95782">
              <w:rPr>
                <w:rFonts w:eastAsia="Segoe UI"/>
                <w:spacing w:val="2"/>
                <w:sz w:val="24"/>
                <w:szCs w:val="24"/>
              </w:rPr>
              <w:t>t</w:t>
            </w:r>
            <w:hyperlink r:id="rId27">
              <w:r w:rsidRPr="00C95782">
                <w:rPr>
                  <w:rFonts w:eastAsia="Segoe UI"/>
                  <w:sz w:val="24"/>
                  <w:szCs w:val="24"/>
                </w:rPr>
                <w:t>.</w:t>
              </w:r>
              <w:r w:rsidRPr="00C95782">
                <w:rPr>
                  <w:rFonts w:eastAsia="Segoe UI"/>
                  <w:spacing w:val="1"/>
                  <w:sz w:val="24"/>
                  <w:szCs w:val="24"/>
                </w:rPr>
                <w:t>k</w:t>
              </w:r>
              <w:r w:rsidRPr="00C95782">
                <w:rPr>
                  <w:rFonts w:eastAsia="Segoe UI"/>
                  <w:sz w:val="24"/>
                  <w:szCs w:val="24"/>
                </w:rPr>
                <w:t>h</w:t>
              </w:r>
              <w:r w:rsidRPr="00C95782">
                <w:rPr>
                  <w:rFonts w:eastAsia="Segoe UI"/>
                  <w:spacing w:val="2"/>
                  <w:sz w:val="24"/>
                  <w:szCs w:val="24"/>
                </w:rPr>
                <w:t>t</w:t>
              </w:r>
              <w:r w:rsidRPr="00C95782">
                <w:rPr>
                  <w:rFonts w:eastAsia="Segoe UI"/>
                  <w:spacing w:val="-5"/>
                  <w:sz w:val="24"/>
                  <w:szCs w:val="24"/>
                </w:rPr>
                <w:t>n</w:t>
              </w:r>
              <w:r w:rsidRPr="00C95782">
                <w:rPr>
                  <w:rFonts w:eastAsia="Segoe UI"/>
                  <w:spacing w:val="1"/>
                  <w:sz w:val="24"/>
                  <w:szCs w:val="24"/>
                </w:rPr>
                <w:t>@</w:t>
              </w:r>
              <w:r w:rsidRPr="00C95782">
                <w:rPr>
                  <w:rFonts w:eastAsia="Segoe UI"/>
                  <w:sz w:val="24"/>
                  <w:szCs w:val="24"/>
                </w:rPr>
                <w:t>g</w:t>
              </w:r>
              <w:r w:rsidRPr="00C95782">
                <w:rPr>
                  <w:rFonts w:eastAsia="Segoe UI"/>
                  <w:spacing w:val="2"/>
                  <w:sz w:val="24"/>
                  <w:szCs w:val="24"/>
                </w:rPr>
                <w:t>m</w:t>
              </w:r>
              <w:r w:rsidRPr="00C95782">
                <w:rPr>
                  <w:rFonts w:eastAsia="Segoe UI"/>
                  <w:spacing w:val="-2"/>
                  <w:sz w:val="24"/>
                  <w:szCs w:val="24"/>
                </w:rPr>
                <w:t>a</w:t>
              </w:r>
              <w:r w:rsidRPr="00C95782">
                <w:rPr>
                  <w:rFonts w:eastAsia="Segoe UI"/>
                  <w:sz w:val="24"/>
                  <w:szCs w:val="24"/>
                </w:rPr>
                <w:t>il.</w:t>
              </w:r>
              <w:r w:rsidRPr="00C95782">
                <w:rPr>
                  <w:rFonts w:eastAsia="Segoe UI"/>
                  <w:spacing w:val="-1"/>
                  <w:sz w:val="24"/>
                  <w:szCs w:val="24"/>
                </w:rPr>
                <w:t>c</w:t>
              </w:r>
            </w:hyperlink>
            <w:hyperlink>
              <w:r w:rsidRPr="00C95782">
                <w:rPr>
                  <w:rFonts w:eastAsia="Segoe UI"/>
                  <w:sz w:val="24"/>
                  <w:szCs w:val="24"/>
                </w:rPr>
                <w:t>om</w:t>
              </w:r>
            </w:hyperlink>
          </w:p>
        </w:tc>
        <w:tc>
          <w:tcPr>
            <w:tcW w:w="1728"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48"/>
              <w:rPr>
                <w:rFonts w:eastAsia="Segoe UI"/>
                <w:sz w:val="24"/>
                <w:szCs w:val="24"/>
              </w:rPr>
            </w:pPr>
            <w:r w:rsidRPr="00C95782">
              <w:rPr>
                <w:rFonts w:eastAsia="Segoe UI"/>
                <w:spacing w:val="1"/>
                <w:sz w:val="24"/>
                <w:szCs w:val="24"/>
              </w:rPr>
              <w:t>0164</w:t>
            </w:r>
            <w:r w:rsidRPr="00C95782">
              <w:rPr>
                <w:rFonts w:eastAsia="Segoe UI"/>
                <w:sz w:val="24"/>
                <w:szCs w:val="24"/>
              </w:rPr>
              <w:t>7</w:t>
            </w:r>
            <w:r w:rsidRPr="00C95782">
              <w:rPr>
                <w:rFonts w:eastAsia="Segoe UI"/>
                <w:spacing w:val="-1"/>
                <w:sz w:val="24"/>
                <w:szCs w:val="24"/>
              </w:rPr>
              <w:t xml:space="preserve"> </w:t>
            </w:r>
            <w:r w:rsidRPr="00C95782">
              <w:rPr>
                <w:rFonts w:eastAsia="Segoe UI"/>
                <w:spacing w:val="-4"/>
                <w:sz w:val="24"/>
                <w:szCs w:val="24"/>
              </w:rPr>
              <w:t>5</w:t>
            </w:r>
            <w:r w:rsidRPr="00C95782">
              <w:rPr>
                <w:rFonts w:eastAsia="Segoe UI"/>
                <w:spacing w:val="1"/>
                <w:sz w:val="24"/>
                <w:szCs w:val="24"/>
              </w:rPr>
              <w:t>3</w:t>
            </w:r>
            <w:r w:rsidRPr="00C95782">
              <w:rPr>
                <w:rFonts w:eastAsia="Segoe UI"/>
                <w:sz w:val="24"/>
                <w:szCs w:val="24"/>
              </w:rPr>
              <w:t>0</w:t>
            </w:r>
            <w:r w:rsidRPr="00C95782">
              <w:rPr>
                <w:rFonts w:eastAsia="Segoe UI"/>
                <w:spacing w:val="-1"/>
                <w:sz w:val="24"/>
                <w:szCs w:val="24"/>
              </w:rPr>
              <w:t xml:space="preserve"> </w:t>
            </w:r>
            <w:r w:rsidRPr="00C95782">
              <w:rPr>
                <w:rFonts w:eastAsia="Segoe UI"/>
                <w:spacing w:val="1"/>
                <w:sz w:val="24"/>
                <w:szCs w:val="24"/>
              </w:rPr>
              <w:t>43</w:t>
            </w:r>
            <w:r w:rsidRPr="00C95782">
              <w:rPr>
                <w:rFonts w:eastAsia="Segoe UI"/>
                <w:sz w:val="24"/>
                <w:szCs w:val="24"/>
              </w:rPr>
              <w:t>0</w:t>
            </w:r>
          </w:p>
        </w:tc>
        <w:tc>
          <w:tcPr>
            <w:tcW w:w="1685"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05"/>
              <w:rPr>
                <w:rFonts w:eastAsia="Segoe UI"/>
                <w:sz w:val="24"/>
                <w:szCs w:val="24"/>
              </w:rPr>
            </w:pPr>
            <w:r w:rsidRPr="00C95782">
              <w:rPr>
                <w:rFonts w:eastAsia="Segoe UI"/>
                <w:spacing w:val="-2"/>
                <w:sz w:val="24"/>
                <w:szCs w:val="24"/>
              </w:rPr>
              <w:t>N</w:t>
            </w:r>
            <w:r w:rsidRPr="00C95782">
              <w:rPr>
                <w:rFonts w:eastAsia="Segoe UI"/>
                <w:sz w:val="24"/>
                <w:szCs w:val="24"/>
              </w:rPr>
              <w:t>hóm</w:t>
            </w:r>
            <w:r w:rsidRPr="00C95782">
              <w:rPr>
                <w:rFonts w:eastAsia="Segoe UI"/>
                <w:spacing w:val="5"/>
                <w:sz w:val="24"/>
                <w:szCs w:val="24"/>
              </w:rPr>
              <w:t xml:space="preserve"> </w:t>
            </w:r>
            <w:r w:rsidRPr="00C95782">
              <w:rPr>
                <w:rFonts w:eastAsia="Segoe UI"/>
                <w:sz w:val="24"/>
                <w:szCs w:val="24"/>
              </w:rPr>
              <w:t>Trư</w:t>
            </w:r>
            <w:r w:rsidRPr="00C95782">
              <w:rPr>
                <w:rFonts w:eastAsia="Segoe UI"/>
                <w:spacing w:val="-2"/>
                <w:sz w:val="24"/>
                <w:szCs w:val="24"/>
              </w:rPr>
              <w:t>ở</w:t>
            </w:r>
            <w:r w:rsidRPr="00C95782">
              <w:rPr>
                <w:rFonts w:eastAsia="Segoe UI"/>
                <w:sz w:val="24"/>
                <w:szCs w:val="24"/>
              </w:rPr>
              <w:t>ng</w:t>
            </w:r>
          </w:p>
        </w:tc>
      </w:tr>
      <w:tr w:rsidR="00C95782" w:rsidRPr="00C95782">
        <w:trPr>
          <w:trHeight w:hRule="exact" w:val="504"/>
        </w:trPr>
        <w:tc>
          <w:tcPr>
            <w:tcW w:w="600"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198" w:right="199"/>
              <w:jc w:val="center"/>
              <w:rPr>
                <w:rFonts w:eastAsia="Segoe UI"/>
                <w:sz w:val="24"/>
                <w:szCs w:val="24"/>
              </w:rPr>
            </w:pPr>
            <w:r w:rsidRPr="00C95782">
              <w:rPr>
                <w:rFonts w:eastAsia="Segoe UI"/>
                <w:sz w:val="24"/>
                <w:szCs w:val="24"/>
              </w:rPr>
              <w:t>2</w:t>
            </w:r>
          </w:p>
        </w:tc>
        <w:tc>
          <w:tcPr>
            <w:tcW w:w="1282"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105"/>
              <w:rPr>
                <w:rFonts w:eastAsia="Segoe UI"/>
                <w:sz w:val="24"/>
                <w:szCs w:val="24"/>
              </w:rPr>
            </w:pPr>
            <w:r w:rsidRPr="00C95782">
              <w:rPr>
                <w:rFonts w:eastAsia="Segoe UI"/>
                <w:spacing w:val="1"/>
                <w:sz w:val="24"/>
                <w:szCs w:val="24"/>
              </w:rPr>
              <w:t>1112</w:t>
            </w:r>
            <w:r w:rsidRPr="00C95782">
              <w:rPr>
                <w:rFonts w:eastAsia="Segoe UI"/>
                <w:spacing w:val="-4"/>
                <w:sz w:val="24"/>
                <w:szCs w:val="24"/>
              </w:rPr>
              <w:t>0</w:t>
            </w:r>
            <w:r w:rsidRPr="00C95782">
              <w:rPr>
                <w:rFonts w:eastAsia="Segoe UI"/>
                <w:spacing w:val="1"/>
                <w:sz w:val="24"/>
                <w:szCs w:val="24"/>
              </w:rPr>
              <w:t>1</w:t>
            </w:r>
            <w:r w:rsidRPr="00C95782">
              <w:rPr>
                <w:rFonts w:eastAsia="Segoe UI"/>
                <w:sz w:val="24"/>
                <w:szCs w:val="24"/>
              </w:rPr>
              <w:t>5</w:t>
            </w:r>
          </w:p>
        </w:tc>
        <w:tc>
          <w:tcPr>
            <w:tcW w:w="2323"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105"/>
              <w:rPr>
                <w:rFonts w:eastAsia="Segoe UI"/>
                <w:sz w:val="24"/>
                <w:szCs w:val="24"/>
              </w:rPr>
            </w:pPr>
            <w:r w:rsidRPr="00C95782">
              <w:rPr>
                <w:rFonts w:eastAsia="Segoe UI"/>
                <w:spacing w:val="-1"/>
                <w:sz w:val="24"/>
                <w:szCs w:val="24"/>
              </w:rPr>
              <w:t>B</w:t>
            </w:r>
            <w:r w:rsidRPr="00C95782">
              <w:rPr>
                <w:rFonts w:eastAsia="Segoe UI"/>
                <w:sz w:val="24"/>
                <w:szCs w:val="24"/>
              </w:rPr>
              <w:t>ùi</w:t>
            </w:r>
            <w:r w:rsidRPr="00C95782">
              <w:rPr>
                <w:rFonts w:eastAsia="Segoe UI"/>
                <w:spacing w:val="2"/>
                <w:sz w:val="24"/>
                <w:szCs w:val="24"/>
              </w:rPr>
              <w:t xml:space="preserve"> </w:t>
            </w:r>
            <w:r w:rsidRPr="00C95782">
              <w:rPr>
                <w:rFonts w:eastAsia="Segoe UI"/>
                <w:spacing w:val="-2"/>
                <w:sz w:val="24"/>
                <w:szCs w:val="24"/>
              </w:rPr>
              <w:t>Bả</w:t>
            </w:r>
            <w:r w:rsidRPr="00C95782">
              <w:rPr>
                <w:rFonts w:eastAsia="Segoe UI"/>
                <w:sz w:val="24"/>
                <w:szCs w:val="24"/>
              </w:rPr>
              <w:t>o</w:t>
            </w:r>
            <w:r w:rsidRPr="00C95782">
              <w:rPr>
                <w:rFonts w:eastAsia="Segoe UI"/>
                <w:spacing w:val="3"/>
                <w:sz w:val="24"/>
                <w:szCs w:val="24"/>
              </w:rPr>
              <w:t xml:space="preserve"> </w:t>
            </w:r>
            <w:r w:rsidRPr="00C95782">
              <w:rPr>
                <w:rFonts w:eastAsia="Segoe UI"/>
                <w:spacing w:val="-1"/>
                <w:sz w:val="24"/>
                <w:szCs w:val="24"/>
              </w:rPr>
              <w:t>B</w:t>
            </w:r>
            <w:r w:rsidRPr="00C95782">
              <w:rPr>
                <w:rFonts w:eastAsia="Segoe UI"/>
                <w:spacing w:val="-2"/>
                <w:sz w:val="24"/>
                <w:szCs w:val="24"/>
              </w:rPr>
              <w:t>ả</w:t>
            </w:r>
            <w:r w:rsidRPr="00C95782">
              <w:rPr>
                <w:rFonts w:eastAsia="Segoe UI"/>
                <w:sz w:val="24"/>
                <w:szCs w:val="24"/>
              </w:rPr>
              <w:t>o</w:t>
            </w:r>
          </w:p>
        </w:tc>
        <w:tc>
          <w:tcPr>
            <w:tcW w:w="3173"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6" w:line="100" w:lineRule="exact"/>
              <w:rPr>
                <w:sz w:val="24"/>
                <w:szCs w:val="24"/>
              </w:rPr>
            </w:pPr>
          </w:p>
          <w:p w:rsidR="00EC5860" w:rsidRPr="00C95782" w:rsidRDefault="00885D96">
            <w:pPr>
              <w:ind w:left="105"/>
              <w:rPr>
                <w:rFonts w:eastAsia="Tahoma"/>
                <w:sz w:val="24"/>
                <w:szCs w:val="24"/>
              </w:rPr>
            </w:pPr>
            <w:hyperlink r:id="rId28">
              <w:r w:rsidR="005A2D15" w:rsidRPr="00C95782">
                <w:rPr>
                  <w:rFonts w:eastAsia="Tahoma"/>
                  <w:spacing w:val="-1"/>
                  <w:sz w:val="24"/>
                  <w:szCs w:val="24"/>
                </w:rPr>
                <w:t>f</w:t>
              </w:r>
              <w:r w:rsidR="005A2D15" w:rsidRPr="00C95782">
                <w:rPr>
                  <w:rFonts w:eastAsia="Tahoma"/>
                  <w:sz w:val="24"/>
                  <w:szCs w:val="24"/>
                </w:rPr>
                <w:t>a</w:t>
              </w:r>
              <w:r w:rsidR="005A2D15" w:rsidRPr="00C95782">
                <w:rPr>
                  <w:rFonts w:eastAsia="Tahoma"/>
                  <w:spacing w:val="-2"/>
                  <w:sz w:val="24"/>
                  <w:szCs w:val="24"/>
                </w:rPr>
                <w:t>n</w:t>
              </w:r>
              <w:r w:rsidR="005A2D15" w:rsidRPr="00C95782">
                <w:rPr>
                  <w:rFonts w:eastAsia="Tahoma"/>
                  <w:spacing w:val="2"/>
                  <w:w w:val="101"/>
                  <w:sz w:val="24"/>
                  <w:szCs w:val="24"/>
                </w:rPr>
                <w:t>l</w:t>
              </w:r>
              <w:r w:rsidR="005A2D15" w:rsidRPr="00C95782">
                <w:rPr>
                  <w:rFonts w:eastAsia="Tahoma"/>
                  <w:sz w:val="24"/>
                  <w:szCs w:val="24"/>
                </w:rPr>
                <w:t>a1709@</w:t>
              </w:r>
              <w:r w:rsidR="005A2D15" w:rsidRPr="00C95782">
                <w:rPr>
                  <w:rFonts w:eastAsia="Tahoma"/>
                  <w:spacing w:val="-1"/>
                  <w:sz w:val="24"/>
                  <w:szCs w:val="24"/>
                </w:rPr>
                <w:t>g</w:t>
              </w:r>
              <w:r w:rsidR="005A2D15" w:rsidRPr="00C95782">
                <w:rPr>
                  <w:rFonts w:eastAsia="Tahoma"/>
                  <w:spacing w:val="-6"/>
                  <w:sz w:val="24"/>
                  <w:szCs w:val="24"/>
                </w:rPr>
                <w:t>m</w:t>
              </w:r>
              <w:r w:rsidR="005A2D15" w:rsidRPr="00C95782">
                <w:rPr>
                  <w:rFonts w:eastAsia="Tahoma"/>
                  <w:sz w:val="24"/>
                  <w:szCs w:val="24"/>
                </w:rPr>
                <w:t>a</w:t>
              </w:r>
              <w:r w:rsidR="005A2D15" w:rsidRPr="00C95782">
                <w:rPr>
                  <w:rFonts w:eastAsia="Tahoma"/>
                  <w:spacing w:val="2"/>
                  <w:sz w:val="24"/>
                  <w:szCs w:val="24"/>
                </w:rPr>
                <w:t>i</w:t>
              </w:r>
              <w:r w:rsidR="005A2D15" w:rsidRPr="00C95782">
                <w:rPr>
                  <w:rFonts w:eastAsia="Tahoma"/>
                  <w:spacing w:val="-3"/>
                  <w:w w:val="101"/>
                  <w:sz w:val="24"/>
                  <w:szCs w:val="24"/>
                </w:rPr>
                <w:t>l</w:t>
              </w:r>
              <w:r w:rsidR="005A2D15" w:rsidRPr="00C95782">
                <w:rPr>
                  <w:rFonts w:eastAsia="Tahoma"/>
                  <w:spacing w:val="1"/>
                  <w:sz w:val="24"/>
                  <w:szCs w:val="24"/>
                </w:rPr>
                <w:t>.</w:t>
              </w:r>
              <w:r w:rsidR="005A2D15" w:rsidRPr="00C95782">
                <w:rPr>
                  <w:rFonts w:eastAsia="Tahoma"/>
                  <w:spacing w:val="-1"/>
                  <w:sz w:val="24"/>
                  <w:szCs w:val="24"/>
                </w:rPr>
                <w:t>c</w:t>
              </w:r>
              <w:r w:rsidR="005A2D15" w:rsidRPr="00C95782">
                <w:rPr>
                  <w:rFonts w:eastAsia="Tahoma"/>
                  <w:spacing w:val="1"/>
                  <w:sz w:val="24"/>
                  <w:szCs w:val="24"/>
                </w:rPr>
                <w:t>o</w:t>
              </w:r>
            </w:hyperlink>
            <w:hyperlink>
              <w:r w:rsidR="005A2D15" w:rsidRPr="00C95782">
                <w:rPr>
                  <w:rFonts w:eastAsia="Tahoma"/>
                  <w:sz w:val="24"/>
                  <w:szCs w:val="24"/>
                </w:rPr>
                <w:t>m</w:t>
              </w:r>
            </w:hyperlink>
          </w:p>
        </w:tc>
        <w:tc>
          <w:tcPr>
            <w:tcW w:w="1728"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773" w:right="766"/>
              <w:jc w:val="center"/>
              <w:rPr>
                <w:rFonts w:eastAsia="Segoe UI"/>
                <w:sz w:val="24"/>
                <w:szCs w:val="24"/>
              </w:rPr>
            </w:pPr>
            <w:r w:rsidRPr="00C95782">
              <w:rPr>
                <w:rFonts w:eastAsia="Segoe UI"/>
                <w:spacing w:val="2"/>
                <w:sz w:val="24"/>
                <w:szCs w:val="24"/>
              </w:rPr>
              <w:t>‘</w:t>
            </w:r>
            <w:r w:rsidRPr="00C95782">
              <w:rPr>
                <w:rFonts w:eastAsia="Segoe UI"/>
                <w:sz w:val="24"/>
                <w:szCs w:val="24"/>
              </w:rPr>
              <w:t>’</w:t>
            </w:r>
          </w:p>
        </w:tc>
        <w:tc>
          <w:tcPr>
            <w:tcW w:w="1685" w:type="dxa"/>
            <w:tcBorders>
              <w:top w:val="single" w:sz="5" w:space="0" w:color="000000"/>
              <w:left w:val="single" w:sz="5" w:space="0" w:color="000000"/>
              <w:bottom w:val="single" w:sz="5" w:space="0" w:color="000000"/>
              <w:right w:val="single" w:sz="5" w:space="0" w:color="000000"/>
            </w:tcBorders>
          </w:tcPr>
          <w:p w:rsidR="00EC5860" w:rsidRPr="00C95782" w:rsidRDefault="00EC5860">
            <w:pPr>
              <w:rPr>
                <w:sz w:val="24"/>
                <w:szCs w:val="24"/>
              </w:rPr>
            </w:pPr>
          </w:p>
        </w:tc>
      </w:tr>
      <w:tr w:rsidR="00C95782" w:rsidRPr="00C95782">
        <w:trPr>
          <w:trHeight w:hRule="exact" w:val="499"/>
        </w:trPr>
        <w:tc>
          <w:tcPr>
            <w:tcW w:w="600"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198" w:right="199"/>
              <w:jc w:val="center"/>
              <w:rPr>
                <w:rFonts w:eastAsia="Segoe UI"/>
                <w:sz w:val="24"/>
                <w:szCs w:val="24"/>
              </w:rPr>
            </w:pPr>
            <w:r w:rsidRPr="00C95782">
              <w:rPr>
                <w:rFonts w:eastAsia="Segoe UI"/>
                <w:sz w:val="24"/>
                <w:szCs w:val="24"/>
              </w:rPr>
              <w:t>3</w:t>
            </w:r>
          </w:p>
        </w:tc>
        <w:tc>
          <w:tcPr>
            <w:tcW w:w="1282"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6" w:line="100" w:lineRule="exact"/>
              <w:rPr>
                <w:sz w:val="24"/>
                <w:szCs w:val="24"/>
              </w:rPr>
            </w:pPr>
          </w:p>
          <w:p w:rsidR="00EC5860" w:rsidRPr="00C95782" w:rsidRDefault="005A2D15">
            <w:pPr>
              <w:ind w:left="105"/>
              <w:rPr>
                <w:rFonts w:eastAsia="Tahoma"/>
                <w:sz w:val="24"/>
                <w:szCs w:val="24"/>
              </w:rPr>
            </w:pPr>
            <w:r w:rsidRPr="00C95782">
              <w:rPr>
                <w:rFonts w:eastAsia="Tahoma"/>
                <w:sz w:val="24"/>
                <w:szCs w:val="24"/>
              </w:rPr>
              <w:t>1112</w:t>
            </w:r>
            <w:r w:rsidRPr="00C95782">
              <w:rPr>
                <w:rFonts w:eastAsia="Tahoma"/>
                <w:spacing w:val="-4"/>
                <w:sz w:val="24"/>
                <w:szCs w:val="24"/>
              </w:rPr>
              <w:t>1</w:t>
            </w:r>
            <w:r w:rsidRPr="00C95782">
              <w:rPr>
                <w:rFonts w:eastAsia="Tahoma"/>
                <w:sz w:val="24"/>
                <w:szCs w:val="24"/>
              </w:rPr>
              <w:t>98</w:t>
            </w:r>
          </w:p>
        </w:tc>
        <w:tc>
          <w:tcPr>
            <w:tcW w:w="2323"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6" w:line="100" w:lineRule="exact"/>
              <w:rPr>
                <w:sz w:val="24"/>
                <w:szCs w:val="24"/>
              </w:rPr>
            </w:pPr>
          </w:p>
          <w:p w:rsidR="00EC5860" w:rsidRPr="00C95782" w:rsidRDefault="005A2D15">
            <w:pPr>
              <w:ind w:left="105"/>
              <w:rPr>
                <w:rFonts w:eastAsia="Tahoma"/>
                <w:sz w:val="24"/>
                <w:szCs w:val="24"/>
              </w:rPr>
            </w:pPr>
            <w:r w:rsidRPr="00C95782">
              <w:rPr>
                <w:rFonts w:eastAsia="Tahoma"/>
                <w:sz w:val="24"/>
                <w:szCs w:val="24"/>
              </w:rPr>
              <w:t>P</w:t>
            </w:r>
            <w:r w:rsidRPr="00C95782">
              <w:rPr>
                <w:rFonts w:eastAsia="Tahoma"/>
                <w:spacing w:val="-2"/>
                <w:sz w:val="24"/>
                <w:szCs w:val="24"/>
              </w:rPr>
              <w:t>hùn</w:t>
            </w:r>
            <w:r w:rsidRPr="00C95782">
              <w:rPr>
                <w:rFonts w:eastAsia="Tahoma"/>
                <w:sz w:val="24"/>
                <w:szCs w:val="24"/>
              </w:rPr>
              <w:t>g</w:t>
            </w:r>
            <w:r w:rsidRPr="00C95782">
              <w:rPr>
                <w:rFonts w:eastAsia="Tahoma"/>
                <w:spacing w:val="-1"/>
                <w:sz w:val="24"/>
                <w:szCs w:val="24"/>
              </w:rPr>
              <w:t xml:space="preserve"> </w:t>
            </w:r>
            <w:r w:rsidRPr="00C95782">
              <w:rPr>
                <w:rFonts w:eastAsia="Tahoma"/>
                <w:spacing w:val="1"/>
                <w:sz w:val="24"/>
                <w:szCs w:val="24"/>
              </w:rPr>
              <w:t>B</w:t>
            </w:r>
            <w:r w:rsidRPr="00C95782">
              <w:rPr>
                <w:rFonts w:eastAsia="Tahoma"/>
                <w:sz w:val="24"/>
                <w:szCs w:val="24"/>
              </w:rPr>
              <w:t>á N</w:t>
            </w:r>
            <w:r w:rsidRPr="00C95782">
              <w:rPr>
                <w:rFonts w:eastAsia="Tahoma"/>
                <w:spacing w:val="-1"/>
                <w:sz w:val="24"/>
                <w:szCs w:val="24"/>
              </w:rPr>
              <w:t>g</w:t>
            </w:r>
            <w:r w:rsidRPr="00C95782">
              <w:rPr>
                <w:rFonts w:eastAsia="Tahoma"/>
                <w:spacing w:val="1"/>
                <w:sz w:val="24"/>
                <w:szCs w:val="24"/>
              </w:rPr>
              <w:t>ọ</w:t>
            </w:r>
            <w:r w:rsidRPr="00C95782">
              <w:rPr>
                <w:rFonts w:eastAsia="Tahoma"/>
                <w:sz w:val="24"/>
                <w:szCs w:val="24"/>
              </w:rPr>
              <w:t>c</w:t>
            </w:r>
          </w:p>
        </w:tc>
        <w:tc>
          <w:tcPr>
            <w:tcW w:w="3173"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6" w:line="100" w:lineRule="exact"/>
              <w:rPr>
                <w:sz w:val="24"/>
                <w:szCs w:val="24"/>
              </w:rPr>
            </w:pPr>
          </w:p>
          <w:p w:rsidR="00EC5860" w:rsidRPr="00C95782" w:rsidRDefault="00885D96">
            <w:pPr>
              <w:ind w:left="105"/>
              <w:rPr>
                <w:rFonts w:eastAsia="Tahoma"/>
                <w:sz w:val="24"/>
                <w:szCs w:val="24"/>
              </w:rPr>
            </w:pPr>
            <w:hyperlink r:id="rId29">
              <w:r w:rsidR="005A2D15" w:rsidRPr="00C95782">
                <w:rPr>
                  <w:rFonts w:eastAsia="Tahoma"/>
                  <w:spacing w:val="-1"/>
                  <w:sz w:val="24"/>
                  <w:szCs w:val="24"/>
                </w:rPr>
                <w:t>m</w:t>
              </w:r>
              <w:r w:rsidR="005A2D15" w:rsidRPr="00C95782">
                <w:rPr>
                  <w:rFonts w:eastAsia="Tahoma"/>
                  <w:sz w:val="24"/>
                  <w:szCs w:val="24"/>
                </w:rPr>
                <w:t>a</w:t>
              </w:r>
              <w:r w:rsidR="005A2D15" w:rsidRPr="00C95782">
                <w:rPr>
                  <w:rFonts w:eastAsia="Tahoma"/>
                  <w:spacing w:val="2"/>
                  <w:sz w:val="24"/>
                  <w:szCs w:val="24"/>
                </w:rPr>
                <w:t>i</w:t>
              </w:r>
              <w:r w:rsidR="005A2D15" w:rsidRPr="00C95782">
                <w:rPr>
                  <w:rFonts w:eastAsia="Tahoma"/>
                  <w:spacing w:val="2"/>
                  <w:w w:val="101"/>
                  <w:sz w:val="24"/>
                  <w:szCs w:val="24"/>
                </w:rPr>
                <w:t>l</w:t>
              </w:r>
              <w:r w:rsidR="005A2D15" w:rsidRPr="00C95782">
                <w:rPr>
                  <w:rFonts w:eastAsia="Tahoma"/>
                  <w:spacing w:val="1"/>
                  <w:sz w:val="24"/>
                  <w:szCs w:val="24"/>
                </w:rPr>
                <w:t>o</w:t>
              </w:r>
              <w:r w:rsidR="005A2D15" w:rsidRPr="00C95782">
                <w:rPr>
                  <w:rFonts w:eastAsia="Tahoma"/>
                  <w:spacing w:val="-1"/>
                  <w:sz w:val="24"/>
                  <w:szCs w:val="24"/>
                </w:rPr>
                <w:t>f</w:t>
              </w:r>
              <w:r w:rsidR="005A2D15" w:rsidRPr="00C95782">
                <w:rPr>
                  <w:rFonts w:eastAsia="Tahoma"/>
                  <w:spacing w:val="-2"/>
                  <w:sz w:val="24"/>
                  <w:szCs w:val="24"/>
                </w:rPr>
                <w:t>n</w:t>
              </w:r>
              <w:r w:rsidR="005A2D15" w:rsidRPr="00C95782">
                <w:rPr>
                  <w:rFonts w:eastAsia="Tahoma"/>
                  <w:spacing w:val="-1"/>
                  <w:sz w:val="24"/>
                  <w:szCs w:val="24"/>
                </w:rPr>
                <w:t>g</w:t>
              </w:r>
              <w:r w:rsidR="005A2D15" w:rsidRPr="00C95782">
                <w:rPr>
                  <w:rFonts w:eastAsia="Tahoma"/>
                  <w:spacing w:val="1"/>
                  <w:sz w:val="24"/>
                  <w:szCs w:val="24"/>
                </w:rPr>
                <w:t>o</w:t>
              </w:r>
              <w:r w:rsidR="005A2D15" w:rsidRPr="00C95782">
                <w:rPr>
                  <w:rFonts w:eastAsia="Tahoma"/>
                  <w:spacing w:val="-1"/>
                  <w:sz w:val="24"/>
                  <w:szCs w:val="24"/>
                </w:rPr>
                <w:t>c</w:t>
              </w:r>
              <w:r w:rsidR="005A2D15" w:rsidRPr="00C95782">
                <w:rPr>
                  <w:rFonts w:eastAsia="Tahoma"/>
                  <w:sz w:val="24"/>
                  <w:szCs w:val="24"/>
                </w:rPr>
                <w:t>@</w:t>
              </w:r>
              <w:r w:rsidR="005A2D15" w:rsidRPr="00C95782">
                <w:rPr>
                  <w:rFonts w:eastAsia="Tahoma"/>
                  <w:spacing w:val="-1"/>
                  <w:sz w:val="24"/>
                  <w:szCs w:val="24"/>
                </w:rPr>
                <w:t>gm</w:t>
              </w:r>
              <w:r w:rsidR="005A2D15" w:rsidRPr="00C95782">
                <w:rPr>
                  <w:rFonts w:eastAsia="Tahoma"/>
                  <w:spacing w:val="-5"/>
                  <w:sz w:val="24"/>
                  <w:szCs w:val="24"/>
                </w:rPr>
                <w:t>a</w:t>
              </w:r>
              <w:r w:rsidR="005A2D15" w:rsidRPr="00C95782">
                <w:rPr>
                  <w:rFonts w:eastAsia="Tahoma"/>
                  <w:spacing w:val="2"/>
                  <w:w w:val="101"/>
                  <w:sz w:val="24"/>
                  <w:szCs w:val="24"/>
                </w:rPr>
                <w:t>i</w:t>
              </w:r>
              <w:r w:rsidR="005A2D15" w:rsidRPr="00C95782">
                <w:rPr>
                  <w:rFonts w:eastAsia="Tahoma"/>
                  <w:spacing w:val="-3"/>
                  <w:w w:val="101"/>
                  <w:sz w:val="24"/>
                  <w:szCs w:val="24"/>
                </w:rPr>
                <w:t>l</w:t>
              </w:r>
              <w:r w:rsidR="005A2D15" w:rsidRPr="00C95782">
                <w:rPr>
                  <w:rFonts w:eastAsia="Tahoma"/>
                  <w:spacing w:val="1"/>
                  <w:sz w:val="24"/>
                  <w:szCs w:val="24"/>
                </w:rPr>
                <w:t>.</w:t>
              </w:r>
              <w:r w:rsidR="005A2D15" w:rsidRPr="00C95782">
                <w:rPr>
                  <w:rFonts w:eastAsia="Tahoma"/>
                  <w:spacing w:val="-1"/>
                  <w:sz w:val="24"/>
                  <w:szCs w:val="24"/>
                </w:rPr>
                <w:t>c</w:t>
              </w:r>
              <w:r w:rsidR="005A2D15" w:rsidRPr="00C95782">
                <w:rPr>
                  <w:rFonts w:eastAsia="Tahoma"/>
                  <w:spacing w:val="1"/>
                  <w:sz w:val="24"/>
                  <w:szCs w:val="24"/>
                </w:rPr>
                <w:t>o</w:t>
              </w:r>
            </w:hyperlink>
            <w:hyperlink>
              <w:r w:rsidR="005A2D15" w:rsidRPr="00C95782">
                <w:rPr>
                  <w:rFonts w:eastAsia="Tahoma"/>
                  <w:sz w:val="24"/>
                  <w:szCs w:val="24"/>
                </w:rPr>
                <w:t>m</w:t>
              </w:r>
            </w:hyperlink>
          </w:p>
        </w:tc>
        <w:tc>
          <w:tcPr>
            <w:tcW w:w="1728"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773" w:right="766"/>
              <w:jc w:val="center"/>
              <w:rPr>
                <w:rFonts w:eastAsia="Segoe UI"/>
                <w:sz w:val="24"/>
                <w:szCs w:val="24"/>
              </w:rPr>
            </w:pPr>
            <w:r w:rsidRPr="00C95782">
              <w:rPr>
                <w:rFonts w:eastAsia="Segoe UI"/>
                <w:spacing w:val="2"/>
                <w:sz w:val="24"/>
                <w:szCs w:val="24"/>
              </w:rPr>
              <w:t>‘</w:t>
            </w:r>
            <w:r w:rsidRPr="00C95782">
              <w:rPr>
                <w:rFonts w:eastAsia="Segoe UI"/>
                <w:sz w:val="24"/>
                <w:szCs w:val="24"/>
              </w:rPr>
              <w:t>’</w:t>
            </w:r>
          </w:p>
        </w:tc>
        <w:tc>
          <w:tcPr>
            <w:tcW w:w="1685" w:type="dxa"/>
            <w:tcBorders>
              <w:top w:val="single" w:sz="5" w:space="0" w:color="000000"/>
              <w:left w:val="single" w:sz="5" w:space="0" w:color="000000"/>
              <w:bottom w:val="single" w:sz="5" w:space="0" w:color="000000"/>
              <w:right w:val="single" w:sz="5" w:space="0" w:color="000000"/>
            </w:tcBorders>
          </w:tcPr>
          <w:p w:rsidR="00EC5860" w:rsidRPr="00C95782" w:rsidRDefault="00EC5860">
            <w:pPr>
              <w:rPr>
                <w:sz w:val="24"/>
                <w:szCs w:val="24"/>
              </w:rPr>
            </w:pPr>
          </w:p>
        </w:tc>
      </w:tr>
      <w:tr w:rsidR="00C95782" w:rsidRPr="00C95782">
        <w:trPr>
          <w:trHeight w:hRule="exact" w:val="504"/>
        </w:trPr>
        <w:tc>
          <w:tcPr>
            <w:tcW w:w="600"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198" w:right="199"/>
              <w:jc w:val="center"/>
              <w:rPr>
                <w:rFonts w:eastAsia="Segoe UI"/>
                <w:sz w:val="24"/>
                <w:szCs w:val="24"/>
              </w:rPr>
            </w:pPr>
            <w:r w:rsidRPr="00C95782">
              <w:rPr>
                <w:rFonts w:eastAsia="Segoe UI"/>
                <w:sz w:val="24"/>
                <w:szCs w:val="24"/>
              </w:rPr>
              <w:t>4</w:t>
            </w:r>
          </w:p>
        </w:tc>
        <w:tc>
          <w:tcPr>
            <w:tcW w:w="1282"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1" w:line="120" w:lineRule="exact"/>
              <w:rPr>
                <w:sz w:val="24"/>
                <w:szCs w:val="24"/>
              </w:rPr>
            </w:pPr>
          </w:p>
          <w:p w:rsidR="00EC5860" w:rsidRPr="00C95782" w:rsidRDefault="005A2D15">
            <w:pPr>
              <w:ind w:left="105"/>
              <w:rPr>
                <w:rFonts w:eastAsia="Tahoma"/>
                <w:sz w:val="24"/>
                <w:szCs w:val="24"/>
              </w:rPr>
            </w:pPr>
            <w:r w:rsidRPr="00C95782">
              <w:rPr>
                <w:rFonts w:eastAsia="Tahoma"/>
                <w:sz w:val="24"/>
                <w:szCs w:val="24"/>
              </w:rPr>
              <w:t>0912</w:t>
            </w:r>
            <w:r w:rsidRPr="00C95782">
              <w:rPr>
                <w:rFonts w:eastAsia="Tahoma"/>
                <w:spacing w:val="-4"/>
                <w:sz w:val="24"/>
                <w:szCs w:val="24"/>
              </w:rPr>
              <w:t>0</w:t>
            </w:r>
            <w:r w:rsidRPr="00C95782">
              <w:rPr>
                <w:rFonts w:eastAsia="Tahoma"/>
                <w:sz w:val="24"/>
                <w:szCs w:val="24"/>
              </w:rPr>
              <w:t>85</w:t>
            </w:r>
          </w:p>
        </w:tc>
        <w:tc>
          <w:tcPr>
            <w:tcW w:w="2323"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1" w:line="120" w:lineRule="exact"/>
              <w:rPr>
                <w:sz w:val="24"/>
                <w:szCs w:val="24"/>
              </w:rPr>
            </w:pPr>
          </w:p>
          <w:p w:rsidR="00EC5860" w:rsidRPr="00C95782" w:rsidRDefault="005A2D15">
            <w:pPr>
              <w:ind w:left="105"/>
              <w:rPr>
                <w:rFonts w:eastAsia="Tahoma"/>
                <w:sz w:val="24"/>
                <w:szCs w:val="24"/>
              </w:rPr>
            </w:pPr>
            <w:r w:rsidRPr="00C95782">
              <w:rPr>
                <w:rFonts w:eastAsia="Tahoma"/>
                <w:sz w:val="24"/>
                <w:szCs w:val="24"/>
              </w:rPr>
              <w:t>P</w:t>
            </w:r>
            <w:r w:rsidRPr="00C95782">
              <w:rPr>
                <w:rFonts w:eastAsia="Tahoma"/>
                <w:spacing w:val="-2"/>
                <w:sz w:val="24"/>
                <w:szCs w:val="24"/>
              </w:rPr>
              <w:t>h</w:t>
            </w:r>
            <w:r w:rsidRPr="00C95782">
              <w:rPr>
                <w:rFonts w:eastAsia="Tahoma"/>
                <w:sz w:val="24"/>
                <w:szCs w:val="24"/>
              </w:rPr>
              <w:t>ạm</w:t>
            </w:r>
            <w:r w:rsidRPr="00C95782">
              <w:rPr>
                <w:rFonts w:eastAsia="Tahoma"/>
                <w:spacing w:val="-1"/>
                <w:sz w:val="24"/>
                <w:szCs w:val="24"/>
              </w:rPr>
              <w:t xml:space="preserve"> </w:t>
            </w:r>
            <w:r w:rsidRPr="00C95782">
              <w:rPr>
                <w:rFonts w:eastAsia="Tahoma"/>
                <w:spacing w:val="1"/>
                <w:sz w:val="24"/>
                <w:szCs w:val="24"/>
              </w:rPr>
              <w:t>Q</w:t>
            </w:r>
            <w:r w:rsidRPr="00C95782">
              <w:rPr>
                <w:rFonts w:eastAsia="Tahoma"/>
                <w:spacing w:val="-2"/>
                <w:sz w:val="24"/>
                <w:szCs w:val="24"/>
              </w:rPr>
              <w:t>u</w:t>
            </w:r>
            <w:r w:rsidRPr="00C95782">
              <w:rPr>
                <w:rFonts w:eastAsia="Tahoma"/>
                <w:spacing w:val="1"/>
                <w:sz w:val="24"/>
                <w:szCs w:val="24"/>
              </w:rPr>
              <w:t>ố</w:t>
            </w:r>
            <w:r w:rsidRPr="00C95782">
              <w:rPr>
                <w:rFonts w:eastAsia="Tahoma"/>
                <w:sz w:val="24"/>
                <w:szCs w:val="24"/>
              </w:rPr>
              <w:t>c</w:t>
            </w:r>
            <w:r w:rsidRPr="00C95782">
              <w:rPr>
                <w:rFonts w:eastAsia="Tahoma"/>
                <w:spacing w:val="-1"/>
                <w:sz w:val="24"/>
                <w:szCs w:val="24"/>
              </w:rPr>
              <w:t xml:space="preserve"> </w:t>
            </w:r>
            <w:r w:rsidRPr="00C95782">
              <w:rPr>
                <w:rFonts w:eastAsia="Tahoma"/>
                <w:spacing w:val="-2"/>
                <w:sz w:val="24"/>
                <w:szCs w:val="24"/>
              </w:rPr>
              <w:t>Dũn</w:t>
            </w:r>
            <w:r w:rsidRPr="00C95782">
              <w:rPr>
                <w:rFonts w:eastAsia="Tahoma"/>
                <w:sz w:val="24"/>
                <w:szCs w:val="24"/>
              </w:rPr>
              <w:t>g</w:t>
            </w:r>
          </w:p>
        </w:tc>
        <w:tc>
          <w:tcPr>
            <w:tcW w:w="3173"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1" w:line="120" w:lineRule="exact"/>
              <w:rPr>
                <w:sz w:val="24"/>
                <w:szCs w:val="24"/>
              </w:rPr>
            </w:pPr>
          </w:p>
          <w:p w:rsidR="00EC5860" w:rsidRPr="00C95782" w:rsidRDefault="00885D96">
            <w:pPr>
              <w:ind w:left="105"/>
              <w:rPr>
                <w:rFonts w:eastAsia="Tahoma"/>
                <w:sz w:val="24"/>
                <w:szCs w:val="24"/>
              </w:rPr>
            </w:pPr>
            <w:hyperlink r:id="rId30">
              <w:r w:rsidR="005A2D15" w:rsidRPr="00C95782">
                <w:rPr>
                  <w:rFonts w:eastAsia="Tahoma"/>
                  <w:spacing w:val="-1"/>
                  <w:sz w:val="24"/>
                  <w:szCs w:val="24"/>
                </w:rPr>
                <w:t>pqd</w:t>
              </w:r>
              <w:r w:rsidR="005A2D15" w:rsidRPr="00C95782">
                <w:rPr>
                  <w:rFonts w:eastAsia="Tahoma"/>
                  <w:spacing w:val="-2"/>
                  <w:sz w:val="24"/>
                  <w:szCs w:val="24"/>
                </w:rPr>
                <w:t>un</w:t>
              </w:r>
              <w:r w:rsidR="005A2D15" w:rsidRPr="00C95782">
                <w:rPr>
                  <w:rFonts w:eastAsia="Tahoma"/>
                  <w:spacing w:val="-1"/>
                  <w:sz w:val="24"/>
                  <w:szCs w:val="24"/>
                </w:rPr>
                <w:t>g</w:t>
              </w:r>
              <w:r w:rsidR="005A2D15" w:rsidRPr="00C95782">
                <w:rPr>
                  <w:rFonts w:eastAsia="Tahoma"/>
                  <w:sz w:val="24"/>
                  <w:szCs w:val="24"/>
                </w:rPr>
                <w:t>1991@ya</w:t>
              </w:r>
              <w:r w:rsidR="005A2D15" w:rsidRPr="00C95782">
                <w:rPr>
                  <w:rFonts w:eastAsia="Tahoma"/>
                  <w:spacing w:val="-2"/>
                  <w:sz w:val="24"/>
                  <w:szCs w:val="24"/>
                </w:rPr>
                <w:t>h</w:t>
              </w:r>
              <w:r w:rsidR="005A2D15" w:rsidRPr="00C95782">
                <w:rPr>
                  <w:rFonts w:eastAsia="Tahoma"/>
                  <w:spacing w:val="1"/>
                  <w:sz w:val="24"/>
                  <w:szCs w:val="24"/>
                </w:rPr>
                <w:t>o</w:t>
              </w:r>
              <w:r w:rsidR="005A2D15" w:rsidRPr="00C95782">
                <w:rPr>
                  <w:rFonts w:eastAsia="Tahoma"/>
                  <w:spacing w:val="-4"/>
                  <w:sz w:val="24"/>
                  <w:szCs w:val="24"/>
                </w:rPr>
                <w:t>o</w:t>
              </w:r>
              <w:r w:rsidR="005A2D15" w:rsidRPr="00C95782">
                <w:rPr>
                  <w:rFonts w:eastAsia="Tahoma"/>
                  <w:spacing w:val="1"/>
                  <w:sz w:val="24"/>
                  <w:szCs w:val="24"/>
                </w:rPr>
                <w:t>.</w:t>
              </w:r>
              <w:r w:rsidR="005A2D15" w:rsidRPr="00C95782">
                <w:rPr>
                  <w:rFonts w:eastAsia="Tahoma"/>
                  <w:spacing w:val="-1"/>
                  <w:sz w:val="24"/>
                  <w:szCs w:val="24"/>
                </w:rPr>
                <w:t>c</w:t>
              </w:r>
              <w:r w:rsidR="005A2D15" w:rsidRPr="00C95782">
                <w:rPr>
                  <w:rFonts w:eastAsia="Tahoma"/>
                  <w:spacing w:val="2"/>
                  <w:sz w:val="24"/>
                  <w:szCs w:val="24"/>
                </w:rPr>
                <w:t>o</w:t>
              </w:r>
            </w:hyperlink>
            <w:hyperlink>
              <w:r w:rsidR="005A2D15" w:rsidRPr="00C95782">
                <w:rPr>
                  <w:rFonts w:eastAsia="Tahoma"/>
                  <w:sz w:val="24"/>
                  <w:szCs w:val="24"/>
                </w:rPr>
                <w:t>m</w:t>
              </w:r>
            </w:hyperlink>
          </w:p>
        </w:tc>
        <w:tc>
          <w:tcPr>
            <w:tcW w:w="1728"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774" w:right="766"/>
              <w:jc w:val="center"/>
              <w:rPr>
                <w:rFonts w:eastAsia="Segoe UI"/>
                <w:sz w:val="24"/>
                <w:szCs w:val="24"/>
              </w:rPr>
            </w:pPr>
            <w:r w:rsidRPr="00C95782">
              <w:rPr>
                <w:rFonts w:eastAsia="Segoe UI"/>
                <w:spacing w:val="2"/>
                <w:sz w:val="24"/>
                <w:szCs w:val="24"/>
              </w:rPr>
              <w:t>‘</w:t>
            </w:r>
            <w:r w:rsidRPr="00C95782">
              <w:rPr>
                <w:rFonts w:eastAsia="Segoe UI"/>
                <w:sz w:val="24"/>
                <w:szCs w:val="24"/>
              </w:rPr>
              <w:t>’</w:t>
            </w:r>
          </w:p>
        </w:tc>
        <w:tc>
          <w:tcPr>
            <w:tcW w:w="1685" w:type="dxa"/>
            <w:tcBorders>
              <w:top w:val="single" w:sz="5" w:space="0" w:color="000000"/>
              <w:left w:val="single" w:sz="5" w:space="0" w:color="000000"/>
              <w:bottom w:val="single" w:sz="5" w:space="0" w:color="000000"/>
              <w:right w:val="single" w:sz="5" w:space="0" w:color="000000"/>
            </w:tcBorders>
          </w:tcPr>
          <w:p w:rsidR="00EC5860" w:rsidRPr="00C95782" w:rsidRDefault="00EC5860">
            <w:pPr>
              <w:rPr>
                <w:sz w:val="24"/>
                <w:szCs w:val="24"/>
              </w:rPr>
            </w:pPr>
          </w:p>
        </w:tc>
      </w:tr>
    </w:tbl>
    <w:p w:rsidR="00EC5860" w:rsidRDefault="00EC5860">
      <w:pPr>
        <w:spacing w:before="3" w:line="120" w:lineRule="exact"/>
        <w:rPr>
          <w:sz w:val="12"/>
          <w:szCs w:val="12"/>
        </w:rPr>
      </w:pPr>
    </w:p>
    <w:p w:rsidR="00EC5860" w:rsidRDefault="00EC5860">
      <w:pPr>
        <w:spacing w:line="200" w:lineRule="exact"/>
      </w:pPr>
    </w:p>
    <w:p w:rsidR="00EC5860" w:rsidRDefault="00EC5860">
      <w:pPr>
        <w:spacing w:line="200" w:lineRule="exact"/>
      </w:pPr>
    </w:p>
    <w:p w:rsidR="00EC5860" w:rsidRDefault="005A2D15">
      <w:pPr>
        <w:spacing w:before="1"/>
        <w:ind w:left="260"/>
        <w:rPr>
          <w:rFonts w:ascii="Segoe UI" w:eastAsia="Segoe UI" w:hAnsi="Segoe UI" w:cs="Segoe UI"/>
          <w:sz w:val="22"/>
          <w:szCs w:val="22"/>
        </w:rPr>
      </w:pPr>
      <w:r>
        <w:rPr>
          <w:rFonts w:ascii="Segoe UI" w:eastAsia="Segoe UI" w:hAnsi="Segoe UI" w:cs="Segoe UI"/>
          <w:i/>
          <w:sz w:val="22"/>
          <w:szCs w:val="22"/>
        </w:rPr>
        <w:t>*</w:t>
      </w:r>
      <w:r>
        <w:rPr>
          <w:rFonts w:ascii="Segoe UI" w:eastAsia="Segoe UI" w:hAnsi="Segoe UI" w:cs="Segoe UI"/>
          <w:i/>
          <w:spacing w:val="1"/>
          <w:sz w:val="22"/>
          <w:szCs w:val="22"/>
        </w:rPr>
        <w:t xml:space="preserve"> </w:t>
      </w:r>
      <w:r>
        <w:rPr>
          <w:rFonts w:ascii="Segoe UI" w:eastAsia="Segoe UI" w:hAnsi="Segoe UI" w:cs="Segoe UI"/>
          <w:i/>
          <w:spacing w:val="2"/>
          <w:sz w:val="22"/>
          <w:szCs w:val="22"/>
        </w:rPr>
        <w:t>N</w:t>
      </w:r>
      <w:r>
        <w:rPr>
          <w:rFonts w:ascii="Segoe UI" w:eastAsia="Segoe UI" w:hAnsi="Segoe UI" w:cs="Segoe UI"/>
          <w:i/>
          <w:spacing w:val="-3"/>
          <w:sz w:val="22"/>
          <w:szCs w:val="22"/>
        </w:rPr>
        <w:t>h</w:t>
      </w:r>
      <w:r>
        <w:rPr>
          <w:rFonts w:ascii="Segoe UI" w:eastAsia="Segoe UI" w:hAnsi="Segoe UI" w:cs="Segoe UI"/>
          <w:i/>
          <w:spacing w:val="2"/>
          <w:sz w:val="22"/>
          <w:szCs w:val="22"/>
        </w:rPr>
        <w:t>ó</w:t>
      </w:r>
      <w:r>
        <w:rPr>
          <w:rFonts w:ascii="Segoe UI" w:eastAsia="Segoe UI" w:hAnsi="Segoe UI" w:cs="Segoe UI"/>
          <w:i/>
          <w:sz w:val="22"/>
          <w:szCs w:val="22"/>
        </w:rPr>
        <w:t xml:space="preserve">m </w:t>
      </w:r>
      <w:r>
        <w:rPr>
          <w:rFonts w:ascii="Segoe UI" w:eastAsia="Segoe UI" w:hAnsi="Segoe UI" w:cs="Segoe UI"/>
          <w:i/>
          <w:spacing w:val="-1"/>
          <w:sz w:val="22"/>
          <w:szCs w:val="22"/>
        </w:rPr>
        <w:t>s</w:t>
      </w:r>
      <w:r>
        <w:rPr>
          <w:rFonts w:ascii="Segoe UI" w:eastAsia="Segoe UI" w:hAnsi="Segoe UI" w:cs="Segoe UI"/>
          <w:i/>
          <w:sz w:val="22"/>
          <w:szCs w:val="22"/>
        </w:rPr>
        <w:t xml:space="preserve">ẽ </w:t>
      </w:r>
      <w:r>
        <w:rPr>
          <w:rFonts w:ascii="Segoe UI" w:eastAsia="Segoe UI" w:hAnsi="Segoe UI" w:cs="Segoe UI"/>
          <w:i/>
          <w:spacing w:val="1"/>
          <w:sz w:val="22"/>
          <w:szCs w:val="22"/>
        </w:rPr>
        <w:t>ti</w:t>
      </w:r>
      <w:r>
        <w:rPr>
          <w:rFonts w:ascii="Segoe UI" w:eastAsia="Segoe UI" w:hAnsi="Segoe UI" w:cs="Segoe UI"/>
          <w:i/>
          <w:spacing w:val="-2"/>
          <w:sz w:val="22"/>
          <w:szCs w:val="22"/>
        </w:rPr>
        <w:t>ế</w:t>
      </w:r>
      <w:r>
        <w:rPr>
          <w:rFonts w:ascii="Segoe UI" w:eastAsia="Segoe UI" w:hAnsi="Segoe UI" w:cs="Segoe UI"/>
          <w:i/>
          <w:sz w:val="22"/>
          <w:szCs w:val="22"/>
        </w:rPr>
        <w:t>p</w:t>
      </w:r>
      <w:r>
        <w:rPr>
          <w:rFonts w:ascii="Segoe UI" w:eastAsia="Segoe UI" w:hAnsi="Segoe UI" w:cs="Segoe UI"/>
          <w:i/>
          <w:spacing w:val="-2"/>
          <w:sz w:val="22"/>
          <w:szCs w:val="22"/>
        </w:rPr>
        <w:t xml:space="preserve"> </w:t>
      </w:r>
      <w:r>
        <w:rPr>
          <w:rFonts w:ascii="Segoe UI" w:eastAsia="Segoe UI" w:hAnsi="Segoe UI" w:cs="Segoe UI"/>
          <w:i/>
          <w:spacing w:val="1"/>
          <w:sz w:val="22"/>
          <w:szCs w:val="22"/>
        </w:rPr>
        <w:t>t</w:t>
      </w:r>
      <w:r>
        <w:rPr>
          <w:rFonts w:ascii="Segoe UI" w:eastAsia="Segoe UI" w:hAnsi="Segoe UI" w:cs="Segoe UI"/>
          <w:i/>
          <w:spacing w:val="2"/>
          <w:sz w:val="22"/>
          <w:szCs w:val="22"/>
        </w:rPr>
        <w:t>ụ</w:t>
      </w:r>
      <w:r>
        <w:rPr>
          <w:rFonts w:ascii="Segoe UI" w:eastAsia="Segoe UI" w:hAnsi="Segoe UI" w:cs="Segoe UI"/>
          <w:i/>
          <w:sz w:val="22"/>
          <w:szCs w:val="22"/>
        </w:rPr>
        <w:t>c</w:t>
      </w:r>
      <w:r>
        <w:rPr>
          <w:rFonts w:ascii="Segoe UI" w:eastAsia="Segoe UI" w:hAnsi="Segoe UI" w:cs="Segoe UI"/>
          <w:i/>
          <w:spacing w:val="-3"/>
          <w:sz w:val="22"/>
          <w:szCs w:val="22"/>
        </w:rPr>
        <w:t xml:space="preserve"> </w:t>
      </w:r>
      <w:r>
        <w:rPr>
          <w:rFonts w:ascii="Segoe UI" w:eastAsia="Segoe UI" w:hAnsi="Segoe UI" w:cs="Segoe UI"/>
          <w:i/>
          <w:spacing w:val="1"/>
          <w:sz w:val="22"/>
          <w:szCs w:val="22"/>
        </w:rPr>
        <w:t>t</w:t>
      </w:r>
      <w:r>
        <w:rPr>
          <w:rFonts w:ascii="Segoe UI" w:eastAsia="Segoe UI" w:hAnsi="Segoe UI" w:cs="Segoe UI"/>
          <w:i/>
          <w:sz w:val="22"/>
          <w:szCs w:val="22"/>
        </w:rPr>
        <w:t xml:space="preserve">ìm </w:t>
      </w:r>
      <w:r>
        <w:rPr>
          <w:rFonts w:ascii="Segoe UI" w:eastAsia="Segoe UI" w:hAnsi="Segoe UI" w:cs="Segoe UI"/>
          <w:i/>
          <w:spacing w:val="2"/>
          <w:sz w:val="22"/>
          <w:szCs w:val="22"/>
        </w:rPr>
        <w:t>h</w:t>
      </w:r>
      <w:r>
        <w:rPr>
          <w:rFonts w:ascii="Segoe UI" w:eastAsia="Segoe UI" w:hAnsi="Segoe UI" w:cs="Segoe UI"/>
          <w:i/>
          <w:spacing w:val="1"/>
          <w:sz w:val="22"/>
          <w:szCs w:val="22"/>
        </w:rPr>
        <w:t>i</w:t>
      </w:r>
      <w:r>
        <w:rPr>
          <w:rFonts w:ascii="Segoe UI" w:eastAsia="Segoe UI" w:hAnsi="Segoe UI" w:cs="Segoe UI"/>
          <w:i/>
          <w:spacing w:val="-7"/>
          <w:sz w:val="22"/>
          <w:szCs w:val="22"/>
        </w:rPr>
        <w:t>ể</w:t>
      </w:r>
      <w:r>
        <w:rPr>
          <w:rFonts w:ascii="Segoe UI" w:eastAsia="Segoe UI" w:hAnsi="Segoe UI" w:cs="Segoe UI"/>
          <w:i/>
          <w:sz w:val="22"/>
          <w:szCs w:val="22"/>
        </w:rPr>
        <w:t>u</w:t>
      </w:r>
      <w:r>
        <w:rPr>
          <w:rFonts w:ascii="Segoe UI" w:eastAsia="Segoe UI" w:hAnsi="Segoe UI" w:cs="Segoe UI"/>
          <w:i/>
          <w:spacing w:val="4"/>
          <w:sz w:val="22"/>
          <w:szCs w:val="22"/>
        </w:rPr>
        <w:t xml:space="preserve"> </w:t>
      </w:r>
      <w:r>
        <w:rPr>
          <w:rFonts w:ascii="Segoe UI" w:eastAsia="Segoe UI" w:hAnsi="Segoe UI" w:cs="Segoe UI"/>
          <w:i/>
          <w:spacing w:val="-4"/>
          <w:sz w:val="22"/>
          <w:szCs w:val="22"/>
        </w:rPr>
        <w:t>t</w:t>
      </w:r>
      <w:r>
        <w:rPr>
          <w:rFonts w:ascii="Segoe UI" w:eastAsia="Segoe UI" w:hAnsi="Segoe UI" w:cs="Segoe UI"/>
          <w:i/>
          <w:spacing w:val="2"/>
          <w:sz w:val="22"/>
          <w:szCs w:val="22"/>
        </w:rPr>
        <w:t>h</w:t>
      </w:r>
      <w:r>
        <w:rPr>
          <w:rFonts w:ascii="Segoe UI" w:eastAsia="Segoe UI" w:hAnsi="Segoe UI" w:cs="Segoe UI"/>
          <w:i/>
          <w:spacing w:val="-2"/>
          <w:sz w:val="22"/>
          <w:szCs w:val="22"/>
        </w:rPr>
        <w:t>ê</w:t>
      </w:r>
      <w:r>
        <w:rPr>
          <w:rFonts w:ascii="Segoe UI" w:eastAsia="Segoe UI" w:hAnsi="Segoe UI" w:cs="Segoe UI"/>
          <w:i/>
          <w:sz w:val="22"/>
          <w:szCs w:val="22"/>
        </w:rPr>
        <w:t>m các</w:t>
      </w:r>
      <w:r>
        <w:rPr>
          <w:rFonts w:ascii="Segoe UI" w:eastAsia="Segoe UI" w:hAnsi="Segoe UI" w:cs="Segoe UI"/>
          <w:i/>
          <w:spacing w:val="2"/>
          <w:sz w:val="22"/>
          <w:szCs w:val="22"/>
        </w:rPr>
        <w:t xml:space="preserve"> </w:t>
      </w:r>
      <w:r>
        <w:rPr>
          <w:rFonts w:ascii="Segoe UI" w:eastAsia="Segoe UI" w:hAnsi="Segoe UI" w:cs="Segoe UI"/>
          <w:i/>
          <w:spacing w:val="-5"/>
          <w:sz w:val="22"/>
          <w:szCs w:val="22"/>
        </w:rPr>
        <w:t>c</w:t>
      </w:r>
      <w:r>
        <w:rPr>
          <w:rFonts w:ascii="Segoe UI" w:eastAsia="Segoe UI" w:hAnsi="Segoe UI" w:cs="Segoe UI"/>
          <w:i/>
          <w:spacing w:val="2"/>
          <w:sz w:val="22"/>
          <w:szCs w:val="22"/>
        </w:rPr>
        <w:t>hứ</w:t>
      </w:r>
      <w:r>
        <w:rPr>
          <w:rFonts w:ascii="Segoe UI" w:eastAsia="Segoe UI" w:hAnsi="Segoe UI" w:cs="Segoe UI"/>
          <w:i/>
          <w:sz w:val="22"/>
          <w:szCs w:val="22"/>
        </w:rPr>
        <w:t>c</w:t>
      </w:r>
      <w:r>
        <w:rPr>
          <w:rFonts w:ascii="Segoe UI" w:eastAsia="Segoe UI" w:hAnsi="Segoe UI" w:cs="Segoe UI"/>
          <w:i/>
          <w:spacing w:val="-3"/>
          <w:sz w:val="22"/>
          <w:szCs w:val="22"/>
        </w:rPr>
        <w:t xml:space="preserve"> </w:t>
      </w:r>
      <w:r>
        <w:rPr>
          <w:rFonts w:ascii="Segoe UI" w:eastAsia="Segoe UI" w:hAnsi="Segoe UI" w:cs="Segoe UI"/>
          <w:i/>
          <w:spacing w:val="1"/>
          <w:sz w:val="22"/>
          <w:szCs w:val="22"/>
        </w:rPr>
        <w:t>n</w:t>
      </w:r>
      <w:r>
        <w:rPr>
          <w:rFonts w:ascii="Segoe UI" w:eastAsia="Segoe UI" w:hAnsi="Segoe UI" w:cs="Segoe UI"/>
          <w:i/>
          <w:sz w:val="22"/>
          <w:szCs w:val="22"/>
        </w:rPr>
        <w:t>ă</w:t>
      </w:r>
      <w:r>
        <w:rPr>
          <w:rFonts w:ascii="Segoe UI" w:eastAsia="Segoe UI" w:hAnsi="Segoe UI" w:cs="Segoe UI"/>
          <w:i/>
          <w:spacing w:val="1"/>
          <w:sz w:val="22"/>
          <w:szCs w:val="22"/>
        </w:rPr>
        <w:t>n</w:t>
      </w:r>
      <w:r>
        <w:rPr>
          <w:rFonts w:ascii="Segoe UI" w:eastAsia="Segoe UI" w:hAnsi="Segoe UI" w:cs="Segoe UI"/>
          <w:i/>
          <w:sz w:val="22"/>
          <w:szCs w:val="22"/>
        </w:rPr>
        <w:t>g</w:t>
      </w:r>
      <w:r>
        <w:rPr>
          <w:rFonts w:ascii="Segoe UI" w:eastAsia="Segoe UI" w:hAnsi="Segoe UI" w:cs="Segoe UI"/>
          <w:i/>
          <w:spacing w:val="-2"/>
          <w:sz w:val="22"/>
          <w:szCs w:val="22"/>
        </w:rPr>
        <w:t xml:space="preserve"> k</w:t>
      </w:r>
      <w:r>
        <w:rPr>
          <w:rFonts w:ascii="Segoe UI" w:eastAsia="Segoe UI" w:hAnsi="Segoe UI" w:cs="Segoe UI"/>
          <w:i/>
          <w:spacing w:val="-3"/>
          <w:sz w:val="22"/>
          <w:szCs w:val="22"/>
        </w:rPr>
        <w:t>h</w:t>
      </w:r>
      <w:r>
        <w:rPr>
          <w:rFonts w:ascii="Segoe UI" w:eastAsia="Segoe UI" w:hAnsi="Segoe UI" w:cs="Segoe UI"/>
          <w:i/>
          <w:sz w:val="22"/>
          <w:szCs w:val="22"/>
        </w:rPr>
        <w:t>ác</w:t>
      </w:r>
      <w:r>
        <w:rPr>
          <w:rFonts w:ascii="Segoe UI" w:eastAsia="Segoe UI" w:hAnsi="Segoe UI" w:cs="Segoe UI"/>
          <w:i/>
          <w:spacing w:val="2"/>
          <w:sz w:val="22"/>
          <w:szCs w:val="22"/>
        </w:rPr>
        <w:t xml:space="preserve"> </w:t>
      </w:r>
      <w:r>
        <w:rPr>
          <w:rFonts w:ascii="Segoe UI" w:eastAsia="Segoe UI" w:hAnsi="Segoe UI" w:cs="Segoe UI"/>
          <w:i/>
          <w:spacing w:val="1"/>
          <w:sz w:val="22"/>
          <w:szCs w:val="22"/>
        </w:rPr>
        <w:t>n</w:t>
      </w:r>
      <w:r>
        <w:rPr>
          <w:rFonts w:ascii="Segoe UI" w:eastAsia="Segoe UI" w:hAnsi="Segoe UI" w:cs="Segoe UI"/>
          <w:i/>
          <w:spacing w:val="2"/>
          <w:sz w:val="22"/>
          <w:szCs w:val="22"/>
        </w:rPr>
        <w:t>ữ</w:t>
      </w:r>
      <w:r>
        <w:rPr>
          <w:rFonts w:ascii="Segoe UI" w:eastAsia="Segoe UI" w:hAnsi="Segoe UI" w:cs="Segoe UI"/>
          <w:i/>
          <w:sz w:val="22"/>
          <w:szCs w:val="22"/>
        </w:rPr>
        <w:t>a</w:t>
      </w:r>
      <w:r>
        <w:rPr>
          <w:rFonts w:ascii="Segoe UI" w:eastAsia="Segoe UI" w:hAnsi="Segoe UI" w:cs="Segoe UI"/>
          <w:i/>
          <w:spacing w:val="-2"/>
          <w:sz w:val="22"/>
          <w:szCs w:val="22"/>
        </w:rPr>
        <w:t xml:space="preserve"> </w:t>
      </w:r>
      <w:r>
        <w:rPr>
          <w:rFonts w:ascii="Segoe UI" w:eastAsia="Segoe UI" w:hAnsi="Segoe UI" w:cs="Segoe UI"/>
          <w:i/>
          <w:spacing w:val="1"/>
          <w:sz w:val="22"/>
          <w:szCs w:val="22"/>
        </w:rPr>
        <w:t>đ</w:t>
      </w:r>
      <w:r>
        <w:rPr>
          <w:rFonts w:ascii="Segoe UI" w:eastAsia="Segoe UI" w:hAnsi="Segoe UI" w:cs="Segoe UI"/>
          <w:i/>
          <w:sz w:val="22"/>
          <w:szCs w:val="22"/>
        </w:rPr>
        <w:t>ể</w:t>
      </w:r>
      <w:r>
        <w:rPr>
          <w:rFonts w:ascii="Segoe UI" w:eastAsia="Segoe UI" w:hAnsi="Segoe UI" w:cs="Segoe UI"/>
          <w:i/>
          <w:spacing w:val="-4"/>
          <w:sz w:val="22"/>
          <w:szCs w:val="22"/>
        </w:rPr>
        <w:t xml:space="preserve"> </w:t>
      </w:r>
      <w:r>
        <w:rPr>
          <w:rFonts w:ascii="Segoe UI" w:eastAsia="Segoe UI" w:hAnsi="Segoe UI" w:cs="Segoe UI"/>
          <w:i/>
          <w:spacing w:val="2"/>
          <w:sz w:val="22"/>
          <w:szCs w:val="22"/>
        </w:rPr>
        <w:t>ho</w:t>
      </w:r>
      <w:r>
        <w:rPr>
          <w:rFonts w:ascii="Segoe UI" w:eastAsia="Segoe UI" w:hAnsi="Segoe UI" w:cs="Segoe UI"/>
          <w:i/>
          <w:sz w:val="22"/>
          <w:szCs w:val="22"/>
        </w:rPr>
        <w:t>àn</w:t>
      </w:r>
      <w:r>
        <w:rPr>
          <w:rFonts w:ascii="Segoe UI" w:eastAsia="Segoe UI" w:hAnsi="Segoe UI" w:cs="Segoe UI"/>
          <w:i/>
          <w:spacing w:val="-2"/>
          <w:sz w:val="22"/>
          <w:szCs w:val="22"/>
        </w:rPr>
        <w:t xml:space="preserve"> </w:t>
      </w:r>
      <w:r>
        <w:rPr>
          <w:rFonts w:ascii="Segoe UI" w:eastAsia="Segoe UI" w:hAnsi="Segoe UI" w:cs="Segoe UI"/>
          <w:i/>
          <w:spacing w:val="1"/>
          <w:sz w:val="22"/>
          <w:szCs w:val="22"/>
        </w:rPr>
        <w:t>t</w:t>
      </w:r>
      <w:r>
        <w:rPr>
          <w:rFonts w:ascii="Segoe UI" w:eastAsia="Segoe UI" w:hAnsi="Segoe UI" w:cs="Segoe UI"/>
          <w:i/>
          <w:spacing w:val="-3"/>
          <w:sz w:val="22"/>
          <w:szCs w:val="22"/>
        </w:rPr>
        <w:t>h</w:t>
      </w:r>
      <w:r>
        <w:rPr>
          <w:rFonts w:ascii="Segoe UI" w:eastAsia="Segoe UI" w:hAnsi="Segoe UI" w:cs="Segoe UI"/>
          <w:i/>
          <w:spacing w:val="1"/>
          <w:sz w:val="22"/>
          <w:szCs w:val="22"/>
        </w:rPr>
        <w:t>i</w:t>
      </w:r>
      <w:r>
        <w:rPr>
          <w:rFonts w:ascii="Segoe UI" w:eastAsia="Segoe UI" w:hAnsi="Segoe UI" w:cs="Segoe UI"/>
          <w:i/>
          <w:spacing w:val="-2"/>
          <w:sz w:val="22"/>
          <w:szCs w:val="22"/>
        </w:rPr>
        <w:t>ệ</w:t>
      </w:r>
      <w:r>
        <w:rPr>
          <w:rFonts w:ascii="Segoe UI" w:eastAsia="Segoe UI" w:hAnsi="Segoe UI" w:cs="Segoe UI"/>
          <w:i/>
          <w:sz w:val="22"/>
          <w:szCs w:val="22"/>
        </w:rPr>
        <w:t>n</w:t>
      </w:r>
      <w:r>
        <w:rPr>
          <w:rFonts w:ascii="Segoe UI" w:eastAsia="Segoe UI" w:hAnsi="Segoe UI" w:cs="Segoe UI"/>
          <w:i/>
          <w:spacing w:val="3"/>
          <w:sz w:val="22"/>
          <w:szCs w:val="22"/>
        </w:rPr>
        <w:t xml:space="preserve"> </w:t>
      </w:r>
      <w:r>
        <w:rPr>
          <w:rFonts w:ascii="Segoe UI" w:eastAsia="Segoe UI" w:hAnsi="Segoe UI" w:cs="Segoe UI"/>
          <w:i/>
          <w:spacing w:val="-1"/>
          <w:sz w:val="22"/>
          <w:szCs w:val="22"/>
        </w:rPr>
        <w:t>s</w:t>
      </w:r>
      <w:r>
        <w:rPr>
          <w:rFonts w:ascii="Segoe UI" w:eastAsia="Segoe UI" w:hAnsi="Segoe UI" w:cs="Segoe UI"/>
          <w:i/>
          <w:spacing w:val="1"/>
          <w:sz w:val="22"/>
          <w:szCs w:val="22"/>
        </w:rPr>
        <w:t>ả</w:t>
      </w:r>
      <w:r>
        <w:rPr>
          <w:rFonts w:ascii="Segoe UI" w:eastAsia="Segoe UI" w:hAnsi="Segoe UI" w:cs="Segoe UI"/>
          <w:i/>
          <w:sz w:val="22"/>
          <w:szCs w:val="22"/>
        </w:rPr>
        <w:t>n</w:t>
      </w:r>
      <w:r>
        <w:rPr>
          <w:rFonts w:ascii="Segoe UI" w:eastAsia="Segoe UI" w:hAnsi="Segoe UI" w:cs="Segoe UI"/>
          <w:i/>
          <w:spacing w:val="-2"/>
          <w:sz w:val="22"/>
          <w:szCs w:val="22"/>
        </w:rPr>
        <w:t xml:space="preserve"> </w:t>
      </w:r>
      <w:r>
        <w:rPr>
          <w:rFonts w:ascii="Segoe UI" w:eastAsia="Segoe UI" w:hAnsi="Segoe UI" w:cs="Segoe UI"/>
          <w:i/>
          <w:sz w:val="22"/>
          <w:szCs w:val="22"/>
        </w:rPr>
        <w:t>p</w:t>
      </w:r>
      <w:r>
        <w:rPr>
          <w:rFonts w:ascii="Segoe UI" w:eastAsia="Segoe UI" w:hAnsi="Segoe UI" w:cs="Segoe UI"/>
          <w:i/>
          <w:spacing w:val="2"/>
          <w:sz w:val="22"/>
          <w:szCs w:val="22"/>
        </w:rPr>
        <w:t>h</w:t>
      </w:r>
      <w:r>
        <w:rPr>
          <w:rFonts w:ascii="Segoe UI" w:eastAsia="Segoe UI" w:hAnsi="Segoe UI" w:cs="Segoe UI"/>
          <w:i/>
          <w:spacing w:val="1"/>
          <w:sz w:val="22"/>
          <w:szCs w:val="22"/>
        </w:rPr>
        <w:t>ẩ</w:t>
      </w:r>
      <w:r>
        <w:rPr>
          <w:rFonts w:ascii="Segoe UI" w:eastAsia="Segoe UI" w:hAnsi="Segoe UI" w:cs="Segoe UI"/>
          <w:i/>
          <w:spacing w:val="-2"/>
          <w:sz w:val="22"/>
          <w:szCs w:val="22"/>
        </w:rPr>
        <w:t>m</w:t>
      </w:r>
      <w:r>
        <w:rPr>
          <w:rFonts w:ascii="Segoe UI" w:eastAsia="Segoe UI" w:hAnsi="Segoe UI" w:cs="Segoe UI"/>
          <w:i/>
          <w:sz w:val="22"/>
          <w:szCs w:val="22"/>
        </w:rPr>
        <w:t>.</w:t>
      </w:r>
    </w:p>
    <w:sectPr w:rsidR="00EC5860" w:rsidSect="0089730F">
      <w:headerReference w:type="default" r:id="rId31"/>
      <w:footerReference w:type="default" r:id="rId32"/>
      <w:pgSz w:w="12240" w:h="15840"/>
      <w:pgMar w:top="1440" w:right="540" w:bottom="1530" w:left="820" w:header="710" w:footer="80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D96" w:rsidRDefault="00885D96">
      <w:r>
        <w:separator/>
      </w:r>
    </w:p>
  </w:endnote>
  <w:endnote w:type="continuationSeparator" w:id="0">
    <w:p w:rsidR="00885D96" w:rsidRDefault="00885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860" w:rsidRDefault="00DE39FD">
    <w:pPr>
      <w:spacing w:line="200" w:lineRule="exact"/>
    </w:pPr>
    <w:r>
      <w:rPr>
        <w:noProof/>
      </w:rPr>
      <mc:AlternateContent>
        <mc:Choice Requires="wpg">
          <w:drawing>
            <wp:anchor distT="0" distB="0" distL="114300" distR="114300" simplePos="0" relativeHeight="251663360" behindDoc="1" locked="0" layoutInCell="1" allowOverlap="1" wp14:anchorId="14B1F328" wp14:editId="09C9F710">
              <wp:simplePos x="0" y="0"/>
              <wp:positionH relativeFrom="page">
                <wp:posOffset>608965</wp:posOffset>
              </wp:positionH>
              <wp:positionV relativeFrom="page">
                <wp:posOffset>9034780</wp:posOffset>
              </wp:positionV>
              <wp:extent cx="6574155" cy="323215"/>
              <wp:effectExtent l="8890" t="0" r="825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155" cy="323215"/>
                        <a:chOff x="959" y="14228"/>
                        <a:chExt cx="10353" cy="509"/>
                      </a:xfrm>
                    </wpg:grpSpPr>
                    <wpg:grpSp>
                      <wpg:cNvPr id="4" name="Group 4"/>
                      <wpg:cNvGrpSpPr>
                        <a:grpSpLocks/>
                      </wpg:cNvGrpSpPr>
                      <wpg:grpSpPr bwMode="auto">
                        <a:xfrm>
                          <a:off x="10243" y="14266"/>
                          <a:ext cx="1032" cy="461"/>
                          <a:chOff x="10243" y="14266"/>
                          <a:chExt cx="1032" cy="461"/>
                        </a:xfrm>
                      </wpg:grpSpPr>
                      <wps:wsp>
                        <wps:cNvPr id="5" name="Freeform 22"/>
                        <wps:cNvSpPr>
                          <a:spLocks/>
                        </wps:cNvSpPr>
                        <wps:spPr bwMode="auto">
                          <a:xfrm>
                            <a:off x="10243" y="14266"/>
                            <a:ext cx="1032" cy="461"/>
                          </a:xfrm>
                          <a:custGeom>
                            <a:avLst/>
                            <a:gdLst>
                              <a:gd name="T0" fmla="+- 0 10243 10243"/>
                              <a:gd name="T1" fmla="*/ T0 w 1032"/>
                              <a:gd name="T2" fmla="+- 0 14266 14266"/>
                              <a:gd name="T3" fmla="*/ 14266 h 461"/>
                              <a:gd name="T4" fmla="+- 0 10243 10243"/>
                              <a:gd name="T5" fmla="*/ T4 w 1032"/>
                              <a:gd name="T6" fmla="+- 0 14338 14266"/>
                              <a:gd name="T7" fmla="*/ 14338 h 461"/>
                              <a:gd name="T8" fmla="+- 0 11275 10243"/>
                              <a:gd name="T9" fmla="*/ T8 w 1032"/>
                              <a:gd name="T10" fmla="+- 0 14338 14266"/>
                              <a:gd name="T11" fmla="*/ 14338 h 461"/>
                              <a:gd name="T12" fmla="+- 0 11275 10243"/>
                              <a:gd name="T13" fmla="*/ T12 w 1032"/>
                              <a:gd name="T14" fmla="+- 0 14266 14266"/>
                              <a:gd name="T15" fmla="*/ 14266 h 461"/>
                              <a:gd name="T16" fmla="+- 0 10243 10243"/>
                              <a:gd name="T17" fmla="*/ T16 w 1032"/>
                              <a:gd name="T18" fmla="+- 0 14266 14266"/>
                              <a:gd name="T19" fmla="*/ 14266 h 461"/>
                            </a:gdLst>
                            <a:ahLst/>
                            <a:cxnLst>
                              <a:cxn ang="0">
                                <a:pos x="T1" y="T3"/>
                              </a:cxn>
                              <a:cxn ang="0">
                                <a:pos x="T5" y="T7"/>
                              </a:cxn>
                              <a:cxn ang="0">
                                <a:pos x="T9" y="T11"/>
                              </a:cxn>
                              <a:cxn ang="0">
                                <a:pos x="T13" y="T15"/>
                              </a:cxn>
                              <a:cxn ang="0">
                                <a:pos x="T17" y="T19"/>
                              </a:cxn>
                            </a:cxnLst>
                            <a:rect l="0" t="0" r="r" b="b"/>
                            <a:pathLst>
                              <a:path w="1032" h="461">
                                <a:moveTo>
                                  <a:pt x="0" y="0"/>
                                </a:moveTo>
                                <a:lnTo>
                                  <a:pt x="0" y="72"/>
                                </a:lnTo>
                                <a:lnTo>
                                  <a:pt x="1032" y="72"/>
                                </a:lnTo>
                                <a:lnTo>
                                  <a:pt x="1032" y="0"/>
                                </a:lnTo>
                                <a:lnTo>
                                  <a:pt x="0" y="0"/>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21"/>
                        <wps:cNvSpPr>
                          <a:spLocks/>
                        </wps:cNvSpPr>
                        <wps:spPr bwMode="auto">
                          <a:xfrm>
                            <a:off x="10243" y="14266"/>
                            <a:ext cx="1032" cy="461"/>
                          </a:xfrm>
                          <a:custGeom>
                            <a:avLst/>
                            <a:gdLst>
                              <a:gd name="T0" fmla="+- 0 10243 10243"/>
                              <a:gd name="T1" fmla="*/ T0 w 1032"/>
                              <a:gd name="T2" fmla="+- 0 14338 14266"/>
                              <a:gd name="T3" fmla="*/ 14338 h 461"/>
                              <a:gd name="T4" fmla="+- 0 10243 10243"/>
                              <a:gd name="T5" fmla="*/ T4 w 1032"/>
                              <a:gd name="T6" fmla="+- 0 14654 14266"/>
                              <a:gd name="T7" fmla="*/ 14654 h 461"/>
                              <a:gd name="T8" fmla="+- 0 10358 10243"/>
                              <a:gd name="T9" fmla="*/ T8 w 1032"/>
                              <a:gd name="T10" fmla="+- 0 14654 14266"/>
                              <a:gd name="T11" fmla="*/ 14654 h 461"/>
                              <a:gd name="T12" fmla="+- 0 10358 10243"/>
                              <a:gd name="T13" fmla="*/ T12 w 1032"/>
                              <a:gd name="T14" fmla="+- 0 14338 14266"/>
                              <a:gd name="T15" fmla="*/ 14338 h 461"/>
                            </a:gdLst>
                            <a:ahLst/>
                            <a:cxnLst>
                              <a:cxn ang="0">
                                <a:pos x="T1" y="T3"/>
                              </a:cxn>
                              <a:cxn ang="0">
                                <a:pos x="T5" y="T7"/>
                              </a:cxn>
                              <a:cxn ang="0">
                                <a:pos x="T9" y="T11"/>
                              </a:cxn>
                              <a:cxn ang="0">
                                <a:pos x="T13" y="T15"/>
                              </a:cxn>
                            </a:cxnLst>
                            <a:rect l="0" t="0" r="r" b="b"/>
                            <a:pathLst>
                              <a:path w="1032" h="461">
                                <a:moveTo>
                                  <a:pt x="0" y="72"/>
                                </a:moveTo>
                                <a:lnTo>
                                  <a:pt x="0" y="388"/>
                                </a:lnTo>
                                <a:lnTo>
                                  <a:pt x="115" y="388"/>
                                </a:lnTo>
                                <a:lnTo>
                                  <a:pt x="115" y="72"/>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20"/>
                        <wps:cNvSpPr>
                          <a:spLocks/>
                        </wps:cNvSpPr>
                        <wps:spPr bwMode="auto">
                          <a:xfrm>
                            <a:off x="10243" y="14266"/>
                            <a:ext cx="1032" cy="461"/>
                          </a:xfrm>
                          <a:custGeom>
                            <a:avLst/>
                            <a:gdLst>
                              <a:gd name="T0" fmla="+- 0 11160 10243"/>
                              <a:gd name="T1" fmla="*/ T0 w 1032"/>
                              <a:gd name="T2" fmla="+- 0 14338 14266"/>
                              <a:gd name="T3" fmla="*/ 14338 h 461"/>
                              <a:gd name="T4" fmla="+- 0 11160 10243"/>
                              <a:gd name="T5" fmla="*/ T4 w 1032"/>
                              <a:gd name="T6" fmla="+- 0 14654 14266"/>
                              <a:gd name="T7" fmla="*/ 14654 h 461"/>
                              <a:gd name="T8" fmla="+- 0 11275 10243"/>
                              <a:gd name="T9" fmla="*/ T8 w 1032"/>
                              <a:gd name="T10" fmla="+- 0 14654 14266"/>
                              <a:gd name="T11" fmla="*/ 14654 h 461"/>
                              <a:gd name="T12" fmla="+- 0 11275 10243"/>
                              <a:gd name="T13" fmla="*/ T12 w 1032"/>
                              <a:gd name="T14" fmla="+- 0 14338 14266"/>
                              <a:gd name="T15" fmla="*/ 14338 h 461"/>
                            </a:gdLst>
                            <a:ahLst/>
                            <a:cxnLst>
                              <a:cxn ang="0">
                                <a:pos x="T1" y="T3"/>
                              </a:cxn>
                              <a:cxn ang="0">
                                <a:pos x="T5" y="T7"/>
                              </a:cxn>
                              <a:cxn ang="0">
                                <a:pos x="T9" y="T11"/>
                              </a:cxn>
                              <a:cxn ang="0">
                                <a:pos x="T13" y="T15"/>
                              </a:cxn>
                            </a:cxnLst>
                            <a:rect l="0" t="0" r="r" b="b"/>
                            <a:pathLst>
                              <a:path w="1032" h="461">
                                <a:moveTo>
                                  <a:pt x="917" y="72"/>
                                </a:moveTo>
                                <a:lnTo>
                                  <a:pt x="917" y="388"/>
                                </a:lnTo>
                                <a:lnTo>
                                  <a:pt x="1032" y="388"/>
                                </a:lnTo>
                                <a:lnTo>
                                  <a:pt x="1032" y="72"/>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9"/>
                        <wps:cNvSpPr>
                          <a:spLocks/>
                        </wps:cNvSpPr>
                        <wps:spPr bwMode="auto">
                          <a:xfrm>
                            <a:off x="10243" y="14266"/>
                            <a:ext cx="1032" cy="461"/>
                          </a:xfrm>
                          <a:custGeom>
                            <a:avLst/>
                            <a:gdLst>
                              <a:gd name="T0" fmla="+- 0 10243 10243"/>
                              <a:gd name="T1" fmla="*/ T0 w 1032"/>
                              <a:gd name="T2" fmla="+- 0 14654 14266"/>
                              <a:gd name="T3" fmla="*/ 14654 h 461"/>
                              <a:gd name="T4" fmla="+- 0 10243 10243"/>
                              <a:gd name="T5" fmla="*/ T4 w 1032"/>
                              <a:gd name="T6" fmla="+- 0 14726 14266"/>
                              <a:gd name="T7" fmla="*/ 14726 h 461"/>
                              <a:gd name="T8" fmla="+- 0 11275 10243"/>
                              <a:gd name="T9" fmla="*/ T8 w 1032"/>
                              <a:gd name="T10" fmla="+- 0 14726 14266"/>
                              <a:gd name="T11" fmla="*/ 14726 h 461"/>
                              <a:gd name="T12" fmla="+- 0 11275 10243"/>
                              <a:gd name="T13" fmla="*/ T12 w 1032"/>
                              <a:gd name="T14" fmla="+- 0 14654 14266"/>
                              <a:gd name="T15" fmla="*/ 14654 h 461"/>
                            </a:gdLst>
                            <a:ahLst/>
                            <a:cxnLst>
                              <a:cxn ang="0">
                                <a:pos x="T1" y="T3"/>
                              </a:cxn>
                              <a:cxn ang="0">
                                <a:pos x="T5" y="T7"/>
                              </a:cxn>
                              <a:cxn ang="0">
                                <a:pos x="T9" y="T11"/>
                              </a:cxn>
                              <a:cxn ang="0">
                                <a:pos x="T13" y="T15"/>
                              </a:cxn>
                            </a:cxnLst>
                            <a:rect l="0" t="0" r="r" b="b"/>
                            <a:pathLst>
                              <a:path w="1032" h="461">
                                <a:moveTo>
                                  <a:pt x="0" y="388"/>
                                </a:moveTo>
                                <a:lnTo>
                                  <a:pt x="0" y="460"/>
                                </a:lnTo>
                                <a:lnTo>
                                  <a:pt x="1032" y="460"/>
                                </a:lnTo>
                                <a:lnTo>
                                  <a:pt x="1032" y="388"/>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9" name="Group 5"/>
                        <wpg:cNvGrpSpPr>
                          <a:grpSpLocks/>
                        </wpg:cNvGrpSpPr>
                        <wpg:grpSpPr bwMode="auto">
                          <a:xfrm>
                            <a:off x="10358" y="14338"/>
                            <a:ext cx="802" cy="317"/>
                            <a:chOff x="10358" y="14338"/>
                            <a:chExt cx="802" cy="317"/>
                          </a:xfrm>
                        </wpg:grpSpPr>
                        <wps:wsp>
                          <wps:cNvPr id="10" name="Freeform 18"/>
                          <wps:cNvSpPr>
                            <a:spLocks/>
                          </wps:cNvSpPr>
                          <wps:spPr bwMode="auto">
                            <a:xfrm>
                              <a:off x="10358" y="14338"/>
                              <a:ext cx="802" cy="317"/>
                            </a:xfrm>
                            <a:custGeom>
                              <a:avLst/>
                              <a:gdLst>
                                <a:gd name="T0" fmla="+- 0 10358 10358"/>
                                <a:gd name="T1" fmla="*/ T0 w 802"/>
                                <a:gd name="T2" fmla="+- 0 14654 14338"/>
                                <a:gd name="T3" fmla="*/ 14654 h 317"/>
                                <a:gd name="T4" fmla="+- 0 11160 10358"/>
                                <a:gd name="T5" fmla="*/ T4 w 802"/>
                                <a:gd name="T6" fmla="+- 0 14654 14338"/>
                                <a:gd name="T7" fmla="*/ 14654 h 317"/>
                                <a:gd name="T8" fmla="+- 0 11160 10358"/>
                                <a:gd name="T9" fmla="*/ T8 w 802"/>
                                <a:gd name="T10" fmla="+- 0 14338 14338"/>
                                <a:gd name="T11" fmla="*/ 14338 h 317"/>
                                <a:gd name="T12" fmla="+- 0 10358 10358"/>
                                <a:gd name="T13" fmla="*/ T12 w 802"/>
                                <a:gd name="T14" fmla="+- 0 14338 14338"/>
                                <a:gd name="T15" fmla="*/ 14338 h 317"/>
                                <a:gd name="T16" fmla="+- 0 10358 10358"/>
                                <a:gd name="T17" fmla="*/ T16 w 802"/>
                                <a:gd name="T18" fmla="+- 0 14654 14338"/>
                                <a:gd name="T19" fmla="*/ 14654 h 317"/>
                              </a:gdLst>
                              <a:ahLst/>
                              <a:cxnLst>
                                <a:cxn ang="0">
                                  <a:pos x="T1" y="T3"/>
                                </a:cxn>
                                <a:cxn ang="0">
                                  <a:pos x="T5" y="T7"/>
                                </a:cxn>
                                <a:cxn ang="0">
                                  <a:pos x="T9" y="T11"/>
                                </a:cxn>
                                <a:cxn ang="0">
                                  <a:pos x="T13" y="T15"/>
                                </a:cxn>
                                <a:cxn ang="0">
                                  <a:pos x="T17" y="T19"/>
                                </a:cxn>
                              </a:cxnLst>
                              <a:rect l="0" t="0" r="r" b="b"/>
                              <a:pathLst>
                                <a:path w="802" h="317">
                                  <a:moveTo>
                                    <a:pt x="0" y="316"/>
                                  </a:moveTo>
                                  <a:lnTo>
                                    <a:pt x="802" y="316"/>
                                  </a:lnTo>
                                  <a:lnTo>
                                    <a:pt x="802" y="0"/>
                                  </a:lnTo>
                                  <a:lnTo>
                                    <a:pt x="0" y="0"/>
                                  </a:lnTo>
                                  <a:lnTo>
                                    <a:pt x="0" y="316"/>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1" name="Group 6"/>
                          <wpg:cNvGrpSpPr>
                            <a:grpSpLocks/>
                          </wpg:cNvGrpSpPr>
                          <wpg:grpSpPr bwMode="auto">
                            <a:xfrm>
                              <a:off x="965" y="14261"/>
                              <a:ext cx="9278" cy="0"/>
                              <a:chOff x="965" y="14261"/>
                              <a:chExt cx="9278" cy="0"/>
                            </a:xfrm>
                          </wpg:grpSpPr>
                          <wps:wsp>
                            <wps:cNvPr id="12" name="Freeform 17"/>
                            <wps:cNvSpPr>
                              <a:spLocks/>
                            </wps:cNvSpPr>
                            <wps:spPr bwMode="auto">
                              <a:xfrm>
                                <a:off x="965" y="14261"/>
                                <a:ext cx="9278" cy="0"/>
                              </a:xfrm>
                              <a:custGeom>
                                <a:avLst/>
                                <a:gdLst>
                                  <a:gd name="T0" fmla="+- 0 965 965"/>
                                  <a:gd name="T1" fmla="*/ T0 w 9278"/>
                                  <a:gd name="T2" fmla="+- 0 10243 965"/>
                                  <a:gd name="T3" fmla="*/ T2 w 9278"/>
                                </a:gdLst>
                                <a:ahLst/>
                                <a:cxnLst>
                                  <a:cxn ang="0">
                                    <a:pos x="T1" y="0"/>
                                  </a:cxn>
                                  <a:cxn ang="0">
                                    <a:pos x="T3" y="0"/>
                                  </a:cxn>
                                </a:cxnLst>
                                <a:rect l="0" t="0" r="r" b="b"/>
                                <a:pathLst>
                                  <a:path w="9278">
                                    <a:moveTo>
                                      <a:pt x="0" y="0"/>
                                    </a:moveTo>
                                    <a:lnTo>
                                      <a:pt x="9278" y="0"/>
                                    </a:lnTo>
                                  </a:path>
                                </a:pathLst>
                              </a:custGeom>
                              <a:noFill/>
                              <a:ln w="7366">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 name="Group 7"/>
                            <wpg:cNvGrpSpPr>
                              <a:grpSpLocks/>
                            </wpg:cNvGrpSpPr>
                            <wpg:grpSpPr bwMode="auto">
                              <a:xfrm>
                                <a:off x="10243" y="14265"/>
                                <a:ext cx="10" cy="74"/>
                                <a:chOff x="10243" y="14265"/>
                                <a:chExt cx="10" cy="74"/>
                              </a:xfrm>
                            </wpg:grpSpPr>
                            <wps:wsp>
                              <wps:cNvPr id="14" name="Freeform 16"/>
                              <wps:cNvSpPr>
                                <a:spLocks/>
                              </wps:cNvSpPr>
                              <wps:spPr bwMode="auto">
                                <a:xfrm>
                                  <a:off x="10243" y="14265"/>
                                  <a:ext cx="10" cy="74"/>
                                </a:xfrm>
                                <a:custGeom>
                                  <a:avLst/>
                                  <a:gdLst>
                                    <a:gd name="T0" fmla="+- 0 10243 10243"/>
                                    <a:gd name="T1" fmla="*/ T0 w 10"/>
                                    <a:gd name="T2" fmla="+- 0 14339 14265"/>
                                    <a:gd name="T3" fmla="*/ 14339 h 74"/>
                                    <a:gd name="T4" fmla="+- 0 10253 10243"/>
                                    <a:gd name="T5" fmla="*/ T4 w 10"/>
                                    <a:gd name="T6" fmla="+- 0 14339 14265"/>
                                    <a:gd name="T7" fmla="*/ 14339 h 74"/>
                                    <a:gd name="T8" fmla="+- 0 10253 10243"/>
                                    <a:gd name="T9" fmla="*/ T8 w 10"/>
                                    <a:gd name="T10" fmla="+- 0 14265 14265"/>
                                    <a:gd name="T11" fmla="*/ 14265 h 74"/>
                                    <a:gd name="T12" fmla="+- 0 10243 10243"/>
                                    <a:gd name="T13" fmla="*/ T12 w 10"/>
                                    <a:gd name="T14" fmla="+- 0 14265 14265"/>
                                    <a:gd name="T15" fmla="*/ 14265 h 74"/>
                                    <a:gd name="T16" fmla="+- 0 10243 10243"/>
                                    <a:gd name="T17" fmla="*/ T16 w 10"/>
                                    <a:gd name="T18" fmla="+- 0 14339 14265"/>
                                    <a:gd name="T19" fmla="*/ 14339 h 74"/>
                                  </a:gdLst>
                                  <a:ahLst/>
                                  <a:cxnLst>
                                    <a:cxn ang="0">
                                      <a:pos x="T1" y="T3"/>
                                    </a:cxn>
                                    <a:cxn ang="0">
                                      <a:pos x="T5" y="T7"/>
                                    </a:cxn>
                                    <a:cxn ang="0">
                                      <a:pos x="T9" y="T11"/>
                                    </a:cxn>
                                    <a:cxn ang="0">
                                      <a:pos x="T13" y="T15"/>
                                    </a:cxn>
                                    <a:cxn ang="0">
                                      <a:pos x="T17" y="T19"/>
                                    </a:cxn>
                                  </a:cxnLst>
                                  <a:rect l="0" t="0" r="r" b="b"/>
                                  <a:pathLst>
                                    <a:path w="10" h="74">
                                      <a:moveTo>
                                        <a:pt x="0" y="74"/>
                                      </a:moveTo>
                                      <a:lnTo>
                                        <a:pt x="10" y="74"/>
                                      </a:lnTo>
                                      <a:lnTo>
                                        <a:pt x="10" y="0"/>
                                      </a:lnTo>
                                      <a:lnTo>
                                        <a:pt x="0" y="0"/>
                                      </a:lnTo>
                                      <a:lnTo>
                                        <a:pt x="0" y="74"/>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5" name="Group 8"/>
                              <wpg:cNvGrpSpPr>
                                <a:grpSpLocks/>
                              </wpg:cNvGrpSpPr>
                              <wpg:grpSpPr bwMode="auto">
                                <a:xfrm>
                                  <a:off x="10243" y="14255"/>
                                  <a:ext cx="10" cy="12"/>
                                  <a:chOff x="10243" y="14255"/>
                                  <a:chExt cx="10" cy="12"/>
                                </a:xfrm>
                              </wpg:grpSpPr>
                              <wps:wsp>
                                <wps:cNvPr id="16" name="Freeform 15"/>
                                <wps:cNvSpPr>
                                  <a:spLocks/>
                                </wps:cNvSpPr>
                                <wps:spPr bwMode="auto">
                                  <a:xfrm>
                                    <a:off x="10243" y="14255"/>
                                    <a:ext cx="10" cy="12"/>
                                  </a:xfrm>
                                  <a:custGeom>
                                    <a:avLst/>
                                    <a:gdLst>
                                      <a:gd name="T0" fmla="+- 0 10243 10243"/>
                                      <a:gd name="T1" fmla="*/ T0 w 10"/>
                                      <a:gd name="T2" fmla="+- 0 14267 14255"/>
                                      <a:gd name="T3" fmla="*/ 14267 h 12"/>
                                      <a:gd name="T4" fmla="+- 0 10253 10243"/>
                                      <a:gd name="T5" fmla="*/ T4 w 10"/>
                                      <a:gd name="T6" fmla="+- 0 14267 14255"/>
                                      <a:gd name="T7" fmla="*/ 14267 h 12"/>
                                      <a:gd name="T8" fmla="+- 0 10253 10243"/>
                                      <a:gd name="T9" fmla="*/ T8 w 10"/>
                                      <a:gd name="T10" fmla="+- 0 14255 14255"/>
                                      <a:gd name="T11" fmla="*/ 14255 h 12"/>
                                      <a:gd name="T12" fmla="+- 0 10243 10243"/>
                                      <a:gd name="T13" fmla="*/ T12 w 10"/>
                                      <a:gd name="T14" fmla="+- 0 14255 14255"/>
                                      <a:gd name="T15" fmla="*/ 14255 h 12"/>
                                      <a:gd name="T16" fmla="+- 0 10243 10243"/>
                                      <a:gd name="T17" fmla="*/ T16 w 10"/>
                                      <a:gd name="T18" fmla="+- 0 14267 14255"/>
                                      <a:gd name="T19" fmla="*/ 14267 h 12"/>
                                    </a:gdLst>
                                    <a:ahLst/>
                                    <a:cxnLst>
                                      <a:cxn ang="0">
                                        <a:pos x="T1" y="T3"/>
                                      </a:cxn>
                                      <a:cxn ang="0">
                                        <a:pos x="T5" y="T7"/>
                                      </a:cxn>
                                      <a:cxn ang="0">
                                        <a:pos x="T9" y="T11"/>
                                      </a:cxn>
                                      <a:cxn ang="0">
                                        <a:pos x="T13" y="T15"/>
                                      </a:cxn>
                                      <a:cxn ang="0">
                                        <a:pos x="T17" y="T19"/>
                                      </a:cxn>
                                    </a:cxnLst>
                                    <a:rect l="0" t="0" r="r" b="b"/>
                                    <a:pathLst>
                                      <a:path w="10" h="12">
                                        <a:moveTo>
                                          <a:pt x="0" y="12"/>
                                        </a:moveTo>
                                        <a:lnTo>
                                          <a:pt x="10" y="12"/>
                                        </a:lnTo>
                                        <a:lnTo>
                                          <a:pt x="10" y="0"/>
                                        </a:lnTo>
                                        <a:lnTo>
                                          <a:pt x="0" y="0"/>
                                        </a:lnTo>
                                        <a:lnTo>
                                          <a:pt x="0" y="12"/>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7" name="Group 9"/>
                                <wpg:cNvGrpSpPr>
                                  <a:grpSpLocks/>
                                </wpg:cNvGrpSpPr>
                                <wpg:grpSpPr bwMode="auto">
                                  <a:xfrm>
                                    <a:off x="10253" y="14261"/>
                                    <a:ext cx="1022" cy="0"/>
                                    <a:chOff x="10253" y="14261"/>
                                    <a:chExt cx="1022" cy="0"/>
                                  </a:xfrm>
                                </wpg:grpSpPr>
                                <wps:wsp>
                                  <wps:cNvPr id="18" name="Freeform 14"/>
                                  <wps:cNvSpPr>
                                    <a:spLocks/>
                                  </wps:cNvSpPr>
                                  <wps:spPr bwMode="auto">
                                    <a:xfrm>
                                      <a:off x="10253" y="14261"/>
                                      <a:ext cx="1022" cy="0"/>
                                    </a:xfrm>
                                    <a:custGeom>
                                      <a:avLst/>
                                      <a:gdLst>
                                        <a:gd name="T0" fmla="+- 0 10253 10253"/>
                                        <a:gd name="T1" fmla="*/ T0 w 1022"/>
                                        <a:gd name="T2" fmla="+- 0 11275 10253"/>
                                        <a:gd name="T3" fmla="*/ T2 w 1022"/>
                                      </a:gdLst>
                                      <a:ahLst/>
                                      <a:cxnLst>
                                        <a:cxn ang="0">
                                          <a:pos x="T1" y="0"/>
                                        </a:cxn>
                                        <a:cxn ang="0">
                                          <a:pos x="T3" y="0"/>
                                        </a:cxn>
                                      </a:cxnLst>
                                      <a:rect l="0" t="0" r="r" b="b"/>
                                      <a:pathLst>
                                        <a:path w="1022">
                                          <a:moveTo>
                                            <a:pt x="0" y="0"/>
                                          </a:moveTo>
                                          <a:lnTo>
                                            <a:pt x="1022" y="0"/>
                                          </a:lnTo>
                                        </a:path>
                                      </a:pathLst>
                                    </a:custGeom>
                                    <a:noFill/>
                                    <a:ln w="7366">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 name="Group 10"/>
                                  <wpg:cNvGrpSpPr>
                                    <a:grpSpLocks/>
                                  </wpg:cNvGrpSpPr>
                                  <wpg:grpSpPr bwMode="auto">
                                    <a:xfrm>
                                      <a:off x="10253" y="14302"/>
                                      <a:ext cx="1022" cy="0"/>
                                      <a:chOff x="10253" y="14302"/>
                                      <a:chExt cx="1022" cy="0"/>
                                    </a:xfrm>
                                  </wpg:grpSpPr>
                                  <wps:wsp>
                                    <wps:cNvPr id="20" name="Freeform 13"/>
                                    <wps:cNvSpPr>
                                      <a:spLocks/>
                                    </wps:cNvSpPr>
                                    <wps:spPr bwMode="auto">
                                      <a:xfrm>
                                        <a:off x="10253" y="14302"/>
                                        <a:ext cx="1022" cy="0"/>
                                      </a:xfrm>
                                      <a:custGeom>
                                        <a:avLst/>
                                        <a:gdLst>
                                          <a:gd name="T0" fmla="+- 0 10253 10253"/>
                                          <a:gd name="T1" fmla="*/ T0 w 1022"/>
                                          <a:gd name="T2" fmla="+- 0 11275 10253"/>
                                          <a:gd name="T3" fmla="*/ T2 w 1022"/>
                                        </a:gdLst>
                                        <a:ahLst/>
                                        <a:cxnLst>
                                          <a:cxn ang="0">
                                            <a:pos x="T1" y="0"/>
                                          </a:cxn>
                                          <a:cxn ang="0">
                                            <a:pos x="T3" y="0"/>
                                          </a:cxn>
                                        </a:cxnLst>
                                        <a:rect l="0" t="0" r="r" b="b"/>
                                        <a:pathLst>
                                          <a:path w="1022">
                                            <a:moveTo>
                                              <a:pt x="0" y="0"/>
                                            </a:moveTo>
                                            <a:lnTo>
                                              <a:pt x="1022" y="0"/>
                                            </a:lnTo>
                                          </a:path>
                                        </a:pathLst>
                                      </a:custGeom>
                                      <a:noFill/>
                                      <a:ln w="46990">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 name="Group 11"/>
                                    <wpg:cNvGrpSpPr>
                                      <a:grpSpLocks/>
                                    </wpg:cNvGrpSpPr>
                                    <wpg:grpSpPr bwMode="auto">
                                      <a:xfrm>
                                        <a:off x="10243" y="14690"/>
                                        <a:ext cx="1032" cy="0"/>
                                        <a:chOff x="10243" y="14690"/>
                                        <a:chExt cx="1032" cy="0"/>
                                      </a:xfrm>
                                    </wpg:grpSpPr>
                                    <wps:wsp>
                                      <wps:cNvPr id="22" name="Freeform 12"/>
                                      <wps:cNvSpPr>
                                        <a:spLocks/>
                                      </wps:cNvSpPr>
                                      <wps:spPr bwMode="auto">
                                        <a:xfrm>
                                          <a:off x="10243" y="14690"/>
                                          <a:ext cx="1032" cy="0"/>
                                        </a:xfrm>
                                        <a:custGeom>
                                          <a:avLst/>
                                          <a:gdLst>
                                            <a:gd name="T0" fmla="+- 0 10243 10243"/>
                                            <a:gd name="T1" fmla="*/ T0 w 1032"/>
                                            <a:gd name="T2" fmla="+- 0 11275 10243"/>
                                            <a:gd name="T3" fmla="*/ T2 w 1032"/>
                                          </a:gdLst>
                                          <a:ahLst/>
                                          <a:cxnLst>
                                            <a:cxn ang="0">
                                              <a:pos x="T1" y="0"/>
                                            </a:cxn>
                                            <a:cxn ang="0">
                                              <a:pos x="T3" y="0"/>
                                            </a:cxn>
                                          </a:cxnLst>
                                          <a:rect l="0" t="0" r="r" b="b"/>
                                          <a:pathLst>
                                            <a:path w="1032">
                                              <a:moveTo>
                                                <a:pt x="0" y="0"/>
                                              </a:moveTo>
                                              <a:lnTo>
                                                <a:pt x="1032" y="0"/>
                                              </a:lnTo>
                                            </a:path>
                                          </a:pathLst>
                                        </a:custGeom>
                                        <a:noFill/>
                                        <a:ln w="46990">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83C6C03" id="Group 3" o:spid="_x0000_s1026" style="position:absolute;margin-left:47.95pt;margin-top:711.4pt;width:517.65pt;height:25.45pt;z-index:-251653120;mso-position-horizontal-relative:page;mso-position-vertical-relative:page" coordorigin="959,14228" coordsize="10353,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">
              <v:group id="Group 4" o:spid="_x0000_s1027" style="position:absolute;left:10243;top:14266;width:1032;height:461" coordorigin="10243,14266" coordsize="1032,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22" o:spid="_x0000_s1028"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7ssQA&#10;AADaAAAADwAAAGRycy9kb3ducmV2LnhtbESPQWvCQBSE74L/YXlCL1I3SmsldRUrFHqwgtGLt0f2&#10;mQ3Nvg3Z1aT+elcQPA4z8w0zX3a2EhdqfOlYwXiUgCDOnS65UHDYf7/OQPiArLFyTAr+ycNy0e/N&#10;MdWu5R1dslCICGGfogITQp1K6XNDFv3I1cTRO7nGYoiyKaRusI1wW8lJkkylxZLjgsGa1obyv+xs&#10;FUyO7dtX+DCbq3czMqff7Xm/Hir1MuhWnyACdeEZfrR/tIJ3uF+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Le7LEAAAA2gAAAA8AAAAAAAAAAAAAAAAAmAIAAGRycy9k&#10;b3ducmV2LnhtbFBLBQYAAAAABAAEAPUAAACJAwAAAAA=&#10;" path="m,l,72r1032,l1032,,,xe" fillcolor="#006fbf" stroked="f">
                  <v:path arrowok="t" o:connecttype="custom" o:connectlocs="0,14266;0,14338;1032,14338;1032,14266;0,14266" o:connectangles="0,0,0,0,0"/>
                </v:shape>
                <v:shape id="Freeform 21" o:spid="_x0000_s1029"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wGI8AA&#10;AADaAAAADwAAAGRycy9kb3ducmV2LnhtbESPQWvCQBSE74L/YXlCb7pRqpXUVUpBaL2p6f2RfU2C&#10;2bdh31ajv74rCB6HmfmGWW1616ozBWk8G5hOMlDEpbcNVwaK43a8BCUR2WLrmQxcSWCzHg5WmFt/&#10;4T2dD7FSCcKSo4E6xi7XWsqaHMrEd8TJ+/XBYUwyVNoGvCS4a/UsyxbaYcNpocaOPmsqT4c/Z2Cb&#10;7arjbC631+L7jYrAyx+R0piXUf/xDipSH5/hR/vLGljA/Uq6AXr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wGI8AAAADaAAAADwAAAAAAAAAAAAAAAACYAgAAZHJzL2Rvd25y&#10;ZXYueG1sUEsFBgAAAAAEAAQA9QAAAIUDAAAAAA==&#10;" path="m,72l,388r115,l115,72e" fillcolor="#006fbf" stroked="f">
                  <v:path arrowok="t" o:connecttype="custom" o:connectlocs="0,14338;0,14654;115,14654;115,14338" o:connectangles="0,0,0,0"/>
                </v:shape>
                <v:shape id="Freeform 20" o:spid="_x0000_s1030"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CjuMEA&#10;AADaAAAADwAAAGRycy9kb3ducmV2LnhtbESPQWvCQBSE70L/w/IKvemmYqvEbKQUBPVWTe+P7GsS&#10;zL4N+7aa+uvdQqHHYWa+YYrN6Hp1oSCdZwPPswwUce1tx42B6rSdrkBJRLbYeyYDPySwKR8mBebW&#10;X/mDLsfYqARhydFAG+OQay11Sw5l5gfi5H354DAmGRptA14T3PV6nmWv2mHHaaHFgd5bqs/Hb2dg&#10;mx2a0/xFbotqv6Qq8OpTpDbm6XF8W4OKNMb/8F97Zw0s4fdKugG6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Qo7jBAAAA2gAAAA8AAAAAAAAAAAAAAAAAmAIAAGRycy9kb3du&#10;cmV2LnhtbFBLBQYAAAAABAAEAPUAAACGAwAAAAA=&#10;" path="m917,72r,316l1032,388r,-316e" fillcolor="#006fbf" stroked="f">
                  <v:path arrowok="t" o:connecttype="custom" o:connectlocs="917,14338;917,14654;1032,14654;1032,14338" o:connectangles="0,0,0,0"/>
                </v:shape>
                <v:shape id="Freeform 19" o:spid="_x0000_s1031"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83yr0A&#10;AADaAAAADwAAAGRycy9kb3ducmV2LnhtbERPS2vCQBC+F/wPywje6qbii9RVRBCsNzXeh+w0Cc3O&#10;hp1V0/767kHw+PG9V5vetepOQRrPBj7GGSji0tuGKwPFZf++BCUR2WLrmQz8ksBmPXhbYW79g090&#10;P8dKpRCWHA3UMXa51lLW5FDGviNO3LcPDmOCodI24COFu1ZPsmyuHTacGmrsaFdT+XO+OQP77Fhd&#10;JjP5mxZfCyoCL68ipTGjYb/9BBWpjy/x032wBtLWdCXdAL3+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883yr0AAADaAAAADwAAAAAAAAAAAAAAAACYAgAAZHJzL2Rvd25yZXYu&#10;eG1sUEsFBgAAAAAEAAQA9QAAAIIDAAAAAA==&#10;" path="m,388r,72l1032,460r,-72e" fillcolor="#006fbf" stroked="f">
                  <v:path arrowok="t" o:connecttype="custom" o:connectlocs="0,14654;0,14726;1032,14726;1032,14654" o:connectangles="0,0,0,0"/>
                </v:shape>
                <v:group id="Group 5" o:spid="_x0000_s1032" style="position:absolute;left:10358;top:14338;width:802;height:317" coordorigin="10358,14338" coordsize="802,3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18" o:spid="_x0000_s1033" style="position:absolute;left:10358;top:14338;width:802;height:317;visibility:visible;mso-wrap-style:square;v-text-anchor:top" coordsize="802,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poMYA&#10;AADbAAAADwAAAGRycy9kb3ducmV2LnhtbESPS2/CMBCE75X6H6yt1FtxyoFHwCBUtWoL7YHXgdsS&#10;L3HUeB3FLoR/zx4q9barmZ35djrvfK3O1MYqsIHnXgaKuAi24tLAbvv2NAIVE7LFOjAZuFKE+ez+&#10;boq5DRde03mTSiUhHHM04FJqcq1j4chj7IWGWLRTaD0mWdtS2xYvEu5r3c+ygfZYsTQ4bOjFUfGz&#10;+fUGxp/99+X36354KK+Z++pWg2VzRGMeH7rFBFSiLv2b/64/rOALvfwiA+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8poMYAAADbAAAADwAAAAAAAAAAAAAAAACYAgAAZHJz&#10;L2Rvd25yZXYueG1sUEsFBgAAAAAEAAQA9QAAAIsDAAAAAA==&#10;" path="m,316r802,l802,,,,,316xe" fillcolor="#006fbf" stroked="f">
                    <v:path arrowok="t" o:connecttype="custom" o:connectlocs="0,14654;802,14654;802,14338;0,14338;0,14654" o:connectangles="0,0,0,0,0"/>
                  </v:shape>
                  <v:group id="Group 6" o:spid="_x0000_s1034" style="position:absolute;left:965;top:14261;width:9278;height:0" coordorigin="965,14261" coordsize="9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17" o:spid="_x0000_s1035" style="position:absolute;left:965;top:14261;width:9278;height:0;visibility:visible;mso-wrap-style:square;v-text-anchor:top" coordsize="9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dBi8EA&#10;AADbAAAADwAAAGRycy9kb3ducmV2LnhtbERPS4vCMBC+L/gfwgheljX1tSzVKKIIXu3uod6GZraN&#10;NpPSRK3+eiMs7G0+vucsVp2txZVabxwrGA0TEMSF04ZLBT/fu48vED4ga6wdk4I7eVgte28LTLW7&#10;8YGuWShFDGGfooIqhCaV0hcVWfRD1xBH7te1FkOEbSl1i7cYbms5TpJPadFwbKiwoU1FxTm7WAXm&#10;cZpN3zNpdnqy1ZTneX3spkoN+t16DiJQF/7Ff+69jvPH8PolH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XQYvBAAAA2wAAAA8AAAAAAAAAAAAAAAAAmAIAAGRycy9kb3du&#10;cmV2LnhtbFBLBQYAAAAABAAEAPUAAACGAwAAAAA=&#10;" path="m,l9278,e" filled="f" strokecolor="#006fbf" strokeweight=".58pt">
                      <v:path arrowok="t" o:connecttype="custom" o:connectlocs="0,0;9278,0" o:connectangles="0,0"/>
                    </v:shape>
                    <v:group id="Group 7" o:spid="_x0000_s1036" style="position:absolute;left:10243;top:14265;width:10;height:74" coordorigin="10243,14265" coordsize="10,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16" o:spid="_x0000_s1037" style="position:absolute;left:10243;top:14265;width:10;height:74;visibility:visible;mso-wrap-style:square;v-text-anchor:top" coordsize="1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HsIA&#10;AADbAAAADwAAAGRycy9kb3ducmV2LnhtbERPS2vCQBC+C/6HZQremk2LiKSuIQq2Xjz4oL1Os9Ns&#10;aHY2Zrcx9td3hYK3+fies8gH24ieOl87VvCUpCCIS6drrhScjpvHOQgfkDU2jknBlTzky/FogZl2&#10;F95TfwiViCHsM1RgQmgzKX1pyKJPXEscuS/XWQwRdpXUHV5iuG3kc5rOpMWaY4PBltaGyu/Dj1Ww&#10;a4uP6erdfP7Or+jeVsGe+/5VqcnDULyACDSEu/jfvdVx/hRuv8Q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ZFQewgAAANsAAAAPAAAAAAAAAAAAAAAAAJgCAABkcnMvZG93&#10;bnJldi54bWxQSwUGAAAAAAQABAD1AAAAhwMAAAAA&#10;" path="m,74r10,l10,,,,,74xe" fillcolor="#006fbf" stroked="f">
                        <v:path arrowok="t" o:connecttype="custom" o:connectlocs="0,14339;10,14339;10,14265;0,14265;0,14339" o:connectangles="0,0,0,0,0"/>
                      </v:shape>
                      <v:group id="Group 8" o:spid="_x0000_s1038" style="position:absolute;left:10243;top:14255;width:10;height:12" coordorigin="10243,14255" coordsize="1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5" o:spid="_x0000_s1039" style="position:absolute;left:10243;top:14255;width:10;height:12;visibility:visible;mso-wrap-style:square;v-text-anchor:top" coordsize="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4HIMMA&#10;AADbAAAADwAAAGRycy9kb3ducmV2LnhtbERPS2vCQBC+F/wPywi91Y2FSonZiChtbQ+KD8TjkB03&#10;0exsyG41/feuUPA2H99zsklna3Gh1leOFQwHCQjiwumKjYLd9uPlHYQPyBprx6TgjzxM8t5Thql2&#10;V17TZROMiCHsU1RQhtCkUvqiJIt+4BriyB1dazFE2BqpW7zGcFvL1yQZSYsVx4YSG5qVVJw3v1bB&#10;0ixW9dv33jXzbfdZLA8n8/VzUuq5303HIAJ14SH+dy90nD+C+y/xA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4HIMMAAADbAAAADwAAAAAAAAAAAAAAAACYAgAAZHJzL2Rv&#10;d25yZXYueG1sUEsFBgAAAAAEAAQA9QAAAIgDAAAAAA==&#10;" path="m,12r10,l10,,,,,12xe" fillcolor="#006fbf" stroked="f">
                          <v:path arrowok="t" o:connecttype="custom" o:connectlocs="0,14267;10,14267;10,14255;0,14255;0,14267" o:connectangles="0,0,0,0,0"/>
                        </v:shape>
                        <v:group id="Group 9" o:spid="_x0000_s1040" style="position:absolute;left:10253;top:14261;width:1022;height:0" coordorigin="10253,14261" coordsize="10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14" o:spid="_x0000_s1041" style="position:absolute;left:10253;top:14261;width:1022;height:0;visibility:visible;mso-wrap-style:square;v-text-anchor:top" coordsize="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xccUA&#10;AADbAAAADwAAAGRycy9kb3ducmV2LnhtbESPQWvCQBCF74L/YRnBW91YQdrUVSQgFKVK1Ra8Ddlp&#10;EszOhuxW4793DoK3Gd6b976ZLTpXqwu1ofJsYDxKQBHn3lZcGDgeVi9voEJEtlh7JgM3CrCY93sz&#10;TK2/8jdd9rFQEsIhRQNljE2qdchLchhGviEW7c+3DqOsbaFti1cJd7V+TZKpdlixNJTYUFZSft7/&#10;OwOn33We3ei0fY/1z26y+9p062xjzHDQLT9AReri0/y4/rSCL7Dyiwy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HFxxQAAANsAAAAPAAAAAAAAAAAAAAAAAJgCAABkcnMv&#10;ZG93bnJldi54bWxQSwUGAAAAAAQABAD1AAAAigMAAAAA&#10;" path="m,l1022,e" filled="f" strokecolor="#006fbf" strokeweight=".58pt">
                            <v:path arrowok="t" o:connecttype="custom" o:connectlocs="0,0;1022,0" o:connectangles="0,0"/>
                          </v:shape>
                          <v:group id="Group 10" o:spid="_x0000_s1042" style="position:absolute;left:10253;top:14302;width:1022;height:0" coordorigin="10253,14302" coordsize="10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13" o:spid="_x0000_s1043" style="position:absolute;left:10253;top:14302;width:1022;height:0;visibility:visible;mso-wrap-style:square;v-text-anchor:top" coordsize="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N8q74A&#10;AADbAAAADwAAAGRycy9kb3ducmV2LnhtbERPy4rCMBTdC/5DuAPuNJ0KPjpGEUFwoYJV95fm2pZp&#10;bkqT1vr3ZiG4PJz3atObSnTUuNKygt9JBII4s7rkXMHtuh8vQDiPrLGyTApe5GCzHg5WmGj75At1&#10;qc9FCGGXoILC+zqR0mUFGXQTWxMH7mEbgz7AJpe6wWcIN5WMo2gmDZYcGgqsaVdQ9p+2RsHycWyn&#10;XUxtZbr56S4vZ69jUmr002//QHjq/Vf8cR+0gjisD1/CD5D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cDfKu+AAAA2wAAAA8AAAAAAAAAAAAAAAAAmAIAAGRycy9kb3ducmV2&#10;LnhtbFBLBQYAAAAABAAEAPUAAACDAwAAAAA=&#10;" path="m,l1022,e" filled="f" strokecolor="#006fbf" strokeweight="3.7pt">
                              <v:path arrowok="t" o:connecttype="custom" o:connectlocs="0,0;1022,0" o:connectangles="0,0"/>
                            </v:shape>
                            <v:group id="Group 11" o:spid="_x0000_s1044" style="position:absolute;left:10243;top:14690;width:1032;height:0" coordorigin="10243,14690" coordsize="10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2" o:spid="_x0000_s1045" style="position:absolute;left:10243;top:14690;width:1032;height:0;visibility:visible;mso-wrap-style:square;v-text-anchor:top" coordsize="1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ZkMEA&#10;AADbAAAADwAAAGRycy9kb3ducmV2LnhtbESP0YrCMBRE3xf8h3CFfVsTC4pUo4i4sOAiWP2Aa3Nt&#10;i81NSVKtf79ZWNjHYWbOMKvNYFvxIB8axxqmEwWCuHSm4UrD5fz5sQARIrLB1jFpeFGAzXr0tsLc&#10;uCef6FHESiQIhxw11DF2uZShrMlimLiOOHk35y3GJH0ljcdngttWZkrNpcWG00KNHe1qKu9FbzXs&#10;6ZUd1aw/cPm9K5pp76+orlq/j4ftEkSkIf6H/9pfRkOWwe+X9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02ZDBAAAA2wAAAA8AAAAAAAAAAAAAAAAAmAIAAGRycy9kb3du&#10;cmV2LnhtbFBLBQYAAAAABAAEAPUAAACGAwAAAAA=&#10;" path="m,l1032,e" filled="f" strokecolor="#006fbf" strokeweight="3.7pt">
                                <v:path arrowok="t" o:connecttype="custom" o:connectlocs="0,0;1032,0" o:connectangles="0,0"/>
                              </v:shape>
                            </v:group>
                          </v:group>
                        </v:group>
                      </v:group>
                    </v:group>
                  </v:group>
                </v:group>
              </v:group>
              <w10:wrap anchorx="page" anchory="page"/>
            </v:group>
          </w:pict>
        </mc:Fallback>
      </mc:AlternateContent>
    </w:r>
    <w:r>
      <w:rPr>
        <w:noProof/>
      </w:rPr>
      <mc:AlternateContent>
        <mc:Choice Requires="wps">
          <w:drawing>
            <wp:anchor distT="0" distB="0" distL="114300" distR="114300" simplePos="0" relativeHeight="251664384" behindDoc="1" locked="0" layoutInCell="1" allowOverlap="1" wp14:anchorId="2417D6C3" wp14:editId="4196C84A">
              <wp:simplePos x="0" y="0"/>
              <wp:positionH relativeFrom="page">
                <wp:posOffset>673100</wp:posOffset>
              </wp:positionH>
              <wp:positionV relativeFrom="page">
                <wp:posOffset>9124315</wp:posOffset>
              </wp:positionV>
              <wp:extent cx="394081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8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5860" w:rsidRDefault="005A2D15">
                          <w:pPr>
                            <w:spacing w:line="240" w:lineRule="exact"/>
                            <w:ind w:left="20" w:right="-33"/>
                            <w:rPr>
                              <w:rFonts w:ascii="Segoe UI" w:eastAsia="Segoe UI" w:hAnsi="Segoe UI" w:cs="Segoe UI"/>
                              <w:sz w:val="22"/>
                              <w:szCs w:val="22"/>
                            </w:rPr>
                          </w:pPr>
                          <w:r>
                            <w:rPr>
                              <w:rFonts w:ascii="Segoe UI" w:eastAsia="Segoe UI" w:hAnsi="Segoe UI" w:cs="Segoe UI"/>
                              <w:spacing w:val="-1"/>
                              <w:sz w:val="22"/>
                              <w:szCs w:val="22"/>
                            </w:rPr>
                            <w:t>Đ</w:t>
                          </w:r>
                          <w:r>
                            <w:rPr>
                              <w:rFonts w:ascii="Segoe UI" w:eastAsia="Segoe UI" w:hAnsi="Segoe UI" w:cs="Segoe UI"/>
                              <w:sz w:val="22"/>
                              <w:szCs w:val="22"/>
                            </w:rPr>
                            <w:t>H</w:t>
                          </w:r>
                          <w:r>
                            <w:rPr>
                              <w:rFonts w:ascii="Segoe UI" w:eastAsia="Segoe UI" w:hAnsi="Segoe UI" w:cs="Segoe UI"/>
                              <w:spacing w:val="4"/>
                              <w:sz w:val="22"/>
                              <w:szCs w:val="22"/>
                            </w:rPr>
                            <w:t xml:space="preserve"> </w:t>
                          </w:r>
                          <w:r>
                            <w:rPr>
                              <w:rFonts w:ascii="Segoe UI" w:eastAsia="Segoe UI" w:hAnsi="Segoe UI" w:cs="Segoe UI"/>
                              <w:spacing w:val="2"/>
                              <w:sz w:val="22"/>
                              <w:szCs w:val="22"/>
                            </w:rPr>
                            <w:t>K</w:t>
                          </w:r>
                          <w:r>
                            <w:rPr>
                              <w:rFonts w:ascii="Segoe UI" w:eastAsia="Segoe UI" w:hAnsi="Segoe UI" w:cs="Segoe UI"/>
                              <w:sz w:val="22"/>
                              <w:szCs w:val="22"/>
                            </w:rPr>
                            <w:t>hoa</w:t>
                          </w:r>
                          <w:r>
                            <w:rPr>
                              <w:rFonts w:ascii="Segoe UI" w:eastAsia="Segoe UI" w:hAnsi="Segoe UI" w:cs="Segoe UI"/>
                              <w:spacing w:val="-4"/>
                              <w:sz w:val="22"/>
                              <w:szCs w:val="22"/>
                            </w:rPr>
                            <w:t xml:space="preserve"> </w:t>
                          </w:r>
                          <w:r>
                            <w:rPr>
                              <w:rFonts w:ascii="Segoe UI" w:eastAsia="Segoe UI" w:hAnsi="Segoe UI" w:cs="Segoe UI"/>
                              <w:sz w:val="22"/>
                              <w:szCs w:val="22"/>
                            </w:rPr>
                            <w:t>học</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ự</w:t>
                          </w:r>
                          <w:r>
                            <w:rPr>
                              <w:rFonts w:ascii="Segoe UI" w:eastAsia="Segoe UI" w:hAnsi="Segoe UI" w:cs="Segoe UI"/>
                              <w:spacing w:val="2"/>
                              <w:sz w:val="22"/>
                              <w:szCs w:val="22"/>
                            </w:rPr>
                            <w:t xml:space="preserve"> </w:t>
                          </w:r>
                          <w:r>
                            <w:rPr>
                              <w:rFonts w:ascii="Segoe UI" w:eastAsia="Segoe UI" w:hAnsi="Segoe UI" w:cs="Segoe UI"/>
                              <w:sz w:val="22"/>
                              <w:szCs w:val="22"/>
                            </w:rPr>
                            <w:t>nhiên</w:t>
                          </w:r>
                          <w:r>
                            <w:rPr>
                              <w:rFonts w:ascii="Segoe UI" w:eastAsia="Segoe UI" w:hAnsi="Segoe UI" w:cs="Segoe UI"/>
                              <w:spacing w:val="-2"/>
                              <w:sz w:val="22"/>
                              <w:szCs w:val="22"/>
                            </w:rPr>
                            <w:t xml:space="preserve"> </w:t>
                          </w:r>
                          <w:r>
                            <w:rPr>
                              <w:rFonts w:ascii="Segoe UI" w:eastAsia="Segoe UI" w:hAnsi="Segoe UI" w:cs="Segoe UI"/>
                              <w:sz w:val="22"/>
                              <w:szCs w:val="22"/>
                            </w:rPr>
                            <w:t>TP</w:t>
                          </w:r>
                          <w:r>
                            <w:rPr>
                              <w:rFonts w:ascii="Segoe UI" w:eastAsia="Segoe UI" w:hAnsi="Segoe UI" w:cs="Segoe UI"/>
                              <w:spacing w:val="-1"/>
                              <w:sz w:val="22"/>
                              <w:szCs w:val="22"/>
                            </w:rPr>
                            <w:t xml:space="preserve"> </w:t>
                          </w:r>
                          <w:r>
                            <w:rPr>
                              <w:rFonts w:ascii="Segoe UI" w:eastAsia="Segoe UI" w:hAnsi="Segoe UI" w:cs="Segoe UI"/>
                              <w:spacing w:val="2"/>
                              <w:sz w:val="22"/>
                              <w:szCs w:val="22"/>
                            </w:rPr>
                            <w:t>H</w:t>
                          </w:r>
                          <w:r>
                            <w:rPr>
                              <w:rFonts w:ascii="Segoe UI" w:eastAsia="Segoe UI" w:hAnsi="Segoe UI" w:cs="Segoe UI"/>
                              <w:spacing w:val="-2"/>
                              <w:sz w:val="22"/>
                              <w:szCs w:val="22"/>
                            </w:rPr>
                            <w:t>C</w:t>
                          </w:r>
                          <w:r>
                            <w:rPr>
                              <w:rFonts w:ascii="Segoe UI" w:eastAsia="Segoe UI" w:hAnsi="Segoe UI" w:cs="Segoe UI"/>
                              <w:sz w:val="22"/>
                              <w:szCs w:val="22"/>
                            </w:rPr>
                            <w:t>M</w:t>
                          </w:r>
                          <w:r>
                            <w:rPr>
                              <w:rFonts w:ascii="Segoe UI" w:eastAsia="Segoe UI" w:hAnsi="Segoe UI" w:cs="Segoe UI"/>
                              <w:spacing w:val="1"/>
                              <w:sz w:val="22"/>
                              <w:szCs w:val="22"/>
                            </w:rPr>
                            <w:t xml:space="preserve"> </w:t>
                          </w:r>
                          <w:r>
                            <w:rPr>
                              <w:rFonts w:ascii="Segoe UI" w:eastAsia="Segoe UI" w:hAnsi="Segoe UI" w:cs="Segoe UI"/>
                              <w:sz w:val="22"/>
                              <w:szCs w:val="22"/>
                            </w:rPr>
                            <w:t>|</w:t>
                          </w:r>
                          <w:r>
                            <w:rPr>
                              <w:rFonts w:ascii="Segoe UI" w:eastAsia="Segoe UI" w:hAnsi="Segoe UI" w:cs="Segoe UI"/>
                              <w:spacing w:val="2"/>
                              <w:sz w:val="22"/>
                              <w:szCs w:val="22"/>
                            </w:rPr>
                            <w:t xml:space="preserve"> </w:t>
                          </w:r>
                          <w:r>
                            <w:rPr>
                              <w:rFonts w:ascii="Segoe UI" w:eastAsia="Segoe UI" w:hAnsi="Segoe UI" w:cs="Segoe UI"/>
                              <w:spacing w:val="-1"/>
                              <w:sz w:val="22"/>
                              <w:szCs w:val="22"/>
                            </w:rPr>
                            <w:t>B</w:t>
                          </w:r>
                          <w:r>
                            <w:rPr>
                              <w:rFonts w:ascii="Segoe UI" w:eastAsia="Segoe UI" w:hAnsi="Segoe UI" w:cs="Segoe UI"/>
                              <w:sz w:val="22"/>
                              <w:szCs w:val="22"/>
                            </w:rPr>
                            <w:t>ộ</w:t>
                          </w:r>
                          <w:r>
                            <w:rPr>
                              <w:rFonts w:ascii="Segoe UI" w:eastAsia="Segoe UI" w:hAnsi="Segoe UI" w:cs="Segoe UI"/>
                              <w:spacing w:val="-2"/>
                              <w:sz w:val="22"/>
                              <w:szCs w:val="22"/>
                            </w:rPr>
                            <w:t xml:space="preserve"> </w:t>
                          </w:r>
                          <w:r>
                            <w:rPr>
                              <w:rFonts w:ascii="Segoe UI" w:eastAsia="Segoe UI" w:hAnsi="Segoe UI" w:cs="Segoe UI"/>
                              <w:spacing w:val="2"/>
                              <w:sz w:val="22"/>
                              <w:szCs w:val="22"/>
                            </w:rPr>
                            <w:t>m</w:t>
                          </w:r>
                          <w:r>
                            <w:rPr>
                              <w:rFonts w:ascii="Segoe UI" w:eastAsia="Segoe UI" w:hAnsi="Segoe UI" w:cs="Segoe UI"/>
                              <w:sz w:val="22"/>
                              <w:szCs w:val="22"/>
                            </w:rPr>
                            <w:t>ôn</w:t>
                          </w:r>
                          <w:r>
                            <w:rPr>
                              <w:rFonts w:ascii="Segoe UI" w:eastAsia="Segoe UI" w:hAnsi="Segoe UI" w:cs="Segoe UI"/>
                              <w:spacing w:val="-2"/>
                              <w:sz w:val="22"/>
                              <w:szCs w:val="22"/>
                            </w:rPr>
                            <w:t xml:space="preserve"> 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w:t>
                          </w:r>
                          <w:r>
                            <w:rPr>
                              <w:rFonts w:ascii="Segoe UI" w:eastAsia="Segoe UI" w:hAnsi="Segoe UI" w:cs="Segoe UI"/>
                              <w:spacing w:val="-5"/>
                              <w:sz w:val="22"/>
                              <w:szCs w:val="22"/>
                            </w:rPr>
                            <w:t>g</w:t>
                          </w:r>
                          <w:r>
                            <w:rPr>
                              <w:rFonts w:ascii="Segoe UI" w:eastAsia="Segoe UI" w:hAnsi="Segoe UI" w:cs="Segoe UI"/>
                              <w:sz w:val="22"/>
                              <w:szCs w:val="22"/>
                            </w:rPr>
                            <w:t>hệ</w:t>
                          </w:r>
                          <w:r>
                            <w:rPr>
                              <w:rFonts w:ascii="Segoe UI" w:eastAsia="Segoe UI" w:hAnsi="Segoe UI" w:cs="Segoe UI"/>
                              <w:spacing w:val="2"/>
                              <w:sz w:val="22"/>
                              <w:szCs w:val="22"/>
                            </w:rPr>
                            <w:t xml:space="preserve"> </w:t>
                          </w:r>
                          <w:r>
                            <w:rPr>
                              <w:rFonts w:ascii="Segoe UI" w:eastAsia="Segoe UI" w:hAnsi="Segoe UI" w:cs="Segoe UI"/>
                              <w:sz w:val="22"/>
                              <w:szCs w:val="22"/>
                            </w:rPr>
                            <w:t>ph</w:t>
                          </w:r>
                          <w:r>
                            <w:rPr>
                              <w:rFonts w:ascii="Segoe UI" w:eastAsia="Segoe UI" w:hAnsi="Segoe UI" w:cs="Segoe UI"/>
                              <w:spacing w:val="-2"/>
                              <w:sz w:val="22"/>
                              <w:szCs w:val="22"/>
                            </w:rPr>
                            <w:t>ầ</w:t>
                          </w:r>
                          <w:r>
                            <w:rPr>
                              <w:rFonts w:ascii="Segoe UI" w:eastAsia="Segoe UI" w:hAnsi="Segoe UI" w:cs="Segoe UI"/>
                              <w:sz w:val="22"/>
                              <w:szCs w:val="22"/>
                            </w:rPr>
                            <w:t>n</w:t>
                          </w:r>
                          <w:r>
                            <w:rPr>
                              <w:rFonts w:ascii="Segoe UI" w:eastAsia="Segoe UI" w:hAnsi="Segoe UI" w:cs="Segoe UI"/>
                              <w:spacing w:val="2"/>
                              <w:sz w:val="22"/>
                              <w:szCs w:val="22"/>
                            </w:rPr>
                            <w:t xml:space="preserve"> m</w:t>
                          </w:r>
                          <w:r>
                            <w:rPr>
                              <w:rFonts w:ascii="Segoe UI" w:eastAsia="Segoe UI" w:hAnsi="Segoe UI" w:cs="Segoe UI"/>
                              <w:spacing w:val="-5"/>
                              <w:sz w:val="22"/>
                              <w:szCs w:val="22"/>
                            </w:rPr>
                            <w:t>ề</w:t>
                          </w:r>
                          <w:r>
                            <w:rPr>
                              <w:rFonts w:ascii="Segoe UI" w:eastAsia="Segoe UI" w:hAnsi="Segoe UI" w:cs="Segoe UI"/>
                              <w:sz w:val="22"/>
                              <w:szCs w:val="22"/>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3pt;margin-top:718.45pt;width:310.3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ivrAIAAKk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" filled="f" stroked="f">
              <v:textbox inset="0,0,0,0">
                <w:txbxContent>
                  <w:p w:rsidR="00EC5860" w:rsidRDefault="005A2D15">
                    <w:pPr>
                      <w:spacing w:line="240" w:lineRule="exact"/>
                      <w:ind w:left="20" w:right="-33"/>
                      <w:rPr>
                        <w:rFonts w:ascii="Segoe UI" w:eastAsia="Segoe UI" w:hAnsi="Segoe UI" w:cs="Segoe UI"/>
                        <w:sz w:val="22"/>
                        <w:szCs w:val="22"/>
                      </w:rPr>
                    </w:pPr>
                    <w:r>
                      <w:rPr>
                        <w:rFonts w:ascii="Segoe UI" w:eastAsia="Segoe UI" w:hAnsi="Segoe UI" w:cs="Segoe UI"/>
                        <w:spacing w:val="-1"/>
                        <w:sz w:val="22"/>
                        <w:szCs w:val="22"/>
                      </w:rPr>
                      <w:t>Đ</w:t>
                    </w:r>
                    <w:r>
                      <w:rPr>
                        <w:rFonts w:ascii="Segoe UI" w:eastAsia="Segoe UI" w:hAnsi="Segoe UI" w:cs="Segoe UI"/>
                        <w:sz w:val="22"/>
                        <w:szCs w:val="22"/>
                      </w:rPr>
                      <w:t>H</w:t>
                    </w:r>
                    <w:r>
                      <w:rPr>
                        <w:rFonts w:ascii="Segoe UI" w:eastAsia="Segoe UI" w:hAnsi="Segoe UI" w:cs="Segoe UI"/>
                        <w:spacing w:val="4"/>
                        <w:sz w:val="22"/>
                        <w:szCs w:val="22"/>
                      </w:rPr>
                      <w:t xml:space="preserve"> </w:t>
                    </w:r>
                    <w:r>
                      <w:rPr>
                        <w:rFonts w:ascii="Segoe UI" w:eastAsia="Segoe UI" w:hAnsi="Segoe UI" w:cs="Segoe UI"/>
                        <w:spacing w:val="2"/>
                        <w:sz w:val="22"/>
                        <w:szCs w:val="22"/>
                      </w:rPr>
                      <w:t>K</w:t>
                    </w:r>
                    <w:r>
                      <w:rPr>
                        <w:rFonts w:ascii="Segoe UI" w:eastAsia="Segoe UI" w:hAnsi="Segoe UI" w:cs="Segoe UI"/>
                        <w:sz w:val="22"/>
                        <w:szCs w:val="22"/>
                      </w:rPr>
                      <w:t>hoa</w:t>
                    </w:r>
                    <w:r>
                      <w:rPr>
                        <w:rFonts w:ascii="Segoe UI" w:eastAsia="Segoe UI" w:hAnsi="Segoe UI" w:cs="Segoe UI"/>
                        <w:spacing w:val="-4"/>
                        <w:sz w:val="22"/>
                        <w:szCs w:val="22"/>
                      </w:rPr>
                      <w:t xml:space="preserve"> </w:t>
                    </w:r>
                    <w:r>
                      <w:rPr>
                        <w:rFonts w:ascii="Segoe UI" w:eastAsia="Segoe UI" w:hAnsi="Segoe UI" w:cs="Segoe UI"/>
                        <w:sz w:val="22"/>
                        <w:szCs w:val="22"/>
                      </w:rPr>
                      <w:t>học</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ự</w:t>
                    </w:r>
                    <w:r>
                      <w:rPr>
                        <w:rFonts w:ascii="Segoe UI" w:eastAsia="Segoe UI" w:hAnsi="Segoe UI" w:cs="Segoe UI"/>
                        <w:spacing w:val="2"/>
                        <w:sz w:val="22"/>
                        <w:szCs w:val="22"/>
                      </w:rPr>
                      <w:t xml:space="preserve"> </w:t>
                    </w:r>
                    <w:r>
                      <w:rPr>
                        <w:rFonts w:ascii="Segoe UI" w:eastAsia="Segoe UI" w:hAnsi="Segoe UI" w:cs="Segoe UI"/>
                        <w:sz w:val="22"/>
                        <w:szCs w:val="22"/>
                      </w:rPr>
                      <w:t>nhiên</w:t>
                    </w:r>
                    <w:r>
                      <w:rPr>
                        <w:rFonts w:ascii="Segoe UI" w:eastAsia="Segoe UI" w:hAnsi="Segoe UI" w:cs="Segoe UI"/>
                        <w:spacing w:val="-2"/>
                        <w:sz w:val="22"/>
                        <w:szCs w:val="22"/>
                      </w:rPr>
                      <w:t xml:space="preserve"> </w:t>
                    </w:r>
                    <w:r>
                      <w:rPr>
                        <w:rFonts w:ascii="Segoe UI" w:eastAsia="Segoe UI" w:hAnsi="Segoe UI" w:cs="Segoe UI"/>
                        <w:sz w:val="22"/>
                        <w:szCs w:val="22"/>
                      </w:rPr>
                      <w:t>TP</w:t>
                    </w:r>
                    <w:r>
                      <w:rPr>
                        <w:rFonts w:ascii="Segoe UI" w:eastAsia="Segoe UI" w:hAnsi="Segoe UI" w:cs="Segoe UI"/>
                        <w:spacing w:val="-1"/>
                        <w:sz w:val="22"/>
                        <w:szCs w:val="22"/>
                      </w:rPr>
                      <w:t xml:space="preserve"> </w:t>
                    </w:r>
                    <w:r>
                      <w:rPr>
                        <w:rFonts w:ascii="Segoe UI" w:eastAsia="Segoe UI" w:hAnsi="Segoe UI" w:cs="Segoe UI"/>
                        <w:spacing w:val="2"/>
                        <w:sz w:val="22"/>
                        <w:szCs w:val="22"/>
                      </w:rPr>
                      <w:t>H</w:t>
                    </w:r>
                    <w:r>
                      <w:rPr>
                        <w:rFonts w:ascii="Segoe UI" w:eastAsia="Segoe UI" w:hAnsi="Segoe UI" w:cs="Segoe UI"/>
                        <w:spacing w:val="-2"/>
                        <w:sz w:val="22"/>
                        <w:szCs w:val="22"/>
                      </w:rPr>
                      <w:t>C</w:t>
                    </w:r>
                    <w:r>
                      <w:rPr>
                        <w:rFonts w:ascii="Segoe UI" w:eastAsia="Segoe UI" w:hAnsi="Segoe UI" w:cs="Segoe UI"/>
                        <w:sz w:val="22"/>
                        <w:szCs w:val="22"/>
                      </w:rPr>
                      <w:t>M</w:t>
                    </w:r>
                    <w:r>
                      <w:rPr>
                        <w:rFonts w:ascii="Segoe UI" w:eastAsia="Segoe UI" w:hAnsi="Segoe UI" w:cs="Segoe UI"/>
                        <w:spacing w:val="1"/>
                        <w:sz w:val="22"/>
                        <w:szCs w:val="22"/>
                      </w:rPr>
                      <w:t xml:space="preserve"> </w:t>
                    </w:r>
                    <w:r>
                      <w:rPr>
                        <w:rFonts w:ascii="Segoe UI" w:eastAsia="Segoe UI" w:hAnsi="Segoe UI" w:cs="Segoe UI"/>
                        <w:sz w:val="22"/>
                        <w:szCs w:val="22"/>
                      </w:rPr>
                      <w:t>|</w:t>
                    </w:r>
                    <w:r>
                      <w:rPr>
                        <w:rFonts w:ascii="Segoe UI" w:eastAsia="Segoe UI" w:hAnsi="Segoe UI" w:cs="Segoe UI"/>
                        <w:spacing w:val="2"/>
                        <w:sz w:val="22"/>
                        <w:szCs w:val="22"/>
                      </w:rPr>
                      <w:t xml:space="preserve"> </w:t>
                    </w:r>
                    <w:r>
                      <w:rPr>
                        <w:rFonts w:ascii="Segoe UI" w:eastAsia="Segoe UI" w:hAnsi="Segoe UI" w:cs="Segoe UI"/>
                        <w:spacing w:val="-1"/>
                        <w:sz w:val="22"/>
                        <w:szCs w:val="22"/>
                      </w:rPr>
                      <w:t>B</w:t>
                    </w:r>
                    <w:r>
                      <w:rPr>
                        <w:rFonts w:ascii="Segoe UI" w:eastAsia="Segoe UI" w:hAnsi="Segoe UI" w:cs="Segoe UI"/>
                        <w:sz w:val="22"/>
                        <w:szCs w:val="22"/>
                      </w:rPr>
                      <w:t>ộ</w:t>
                    </w:r>
                    <w:r>
                      <w:rPr>
                        <w:rFonts w:ascii="Segoe UI" w:eastAsia="Segoe UI" w:hAnsi="Segoe UI" w:cs="Segoe UI"/>
                        <w:spacing w:val="-2"/>
                        <w:sz w:val="22"/>
                        <w:szCs w:val="22"/>
                      </w:rPr>
                      <w:t xml:space="preserve"> </w:t>
                    </w:r>
                    <w:r>
                      <w:rPr>
                        <w:rFonts w:ascii="Segoe UI" w:eastAsia="Segoe UI" w:hAnsi="Segoe UI" w:cs="Segoe UI"/>
                        <w:spacing w:val="2"/>
                        <w:sz w:val="22"/>
                        <w:szCs w:val="22"/>
                      </w:rPr>
                      <w:t>m</w:t>
                    </w:r>
                    <w:r>
                      <w:rPr>
                        <w:rFonts w:ascii="Segoe UI" w:eastAsia="Segoe UI" w:hAnsi="Segoe UI" w:cs="Segoe UI"/>
                        <w:sz w:val="22"/>
                        <w:szCs w:val="22"/>
                      </w:rPr>
                      <w:t>ôn</w:t>
                    </w:r>
                    <w:r>
                      <w:rPr>
                        <w:rFonts w:ascii="Segoe UI" w:eastAsia="Segoe UI" w:hAnsi="Segoe UI" w:cs="Segoe UI"/>
                        <w:spacing w:val="-2"/>
                        <w:sz w:val="22"/>
                        <w:szCs w:val="22"/>
                      </w:rPr>
                      <w:t xml:space="preserve"> 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w:t>
                    </w:r>
                    <w:r>
                      <w:rPr>
                        <w:rFonts w:ascii="Segoe UI" w:eastAsia="Segoe UI" w:hAnsi="Segoe UI" w:cs="Segoe UI"/>
                        <w:spacing w:val="-5"/>
                        <w:sz w:val="22"/>
                        <w:szCs w:val="22"/>
                      </w:rPr>
                      <w:t>g</w:t>
                    </w:r>
                    <w:r>
                      <w:rPr>
                        <w:rFonts w:ascii="Segoe UI" w:eastAsia="Segoe UI" w:hAnsi="Segoe UI" w:cs="Segoe UI"/>
                        <w:sz w:val="22"/>
                        <w:szCs w:val="22"/>
                      </w:rPr>
                      <w:t>hệ</w:t>
                    </w:r>
                    <w:r>
                      <w:rPr>
                        <w:rFonts w:ascii="Segoe UI" w:eastAsia="Segoe UI" w:hAnsi="Segoe UI" w:cs="Segoe UI"/>
                        <w:spacing w:val="2"/>
                        <w:sz w:val="22"/>
                        <w:szCs w:val="22"/>
                      </w:rPr>
                      <w:t xml:space="preserve"> </w:t>
                    </w:r>
                    <w:r>
                      <w:rPr>
                        <w:rFonts w:ascii="Segoe UI" w:eastAsia="Segoe UI" w:hAnsi="Segoe UI" w:cs="Segoe UI"/>
                        <w:sz w:val="22"/>
                        <w:szCs w:val="22"/>
                      </w:rPr>
                      <w:t>ph</w:t>
                    </w:r>
                    <w:r>
                      <w:rPr>
                        <w:rFonts w:ascii="Segoe UI" w:eastAsia="Segoe UI" w:hAnsi="Segoe UI" w:cs="Segoe UI"/>
                        <w:spacing w:val="-2"/>
                        <w:sz w:val="22"/>
                        <w:szCs w:val="22"/>
                      </w:rPr>
                      <w:t>ầ</w:t>
                    </w:r>
                    <w:r>
                      <w:rPr>
                        <w:rFonts w:ascii="Segoe UI" w:eastAsia="Segoe UI" w:hAnsi="Segoe UI" w:cs="Segoe UI"/>
                        <w:sz w:val="22"/>
                        <w:szCs w:val="22"/>
                      </w:rPr>
                      <w:t>n</w:t>
                    </w:r>
                    <w:r>
                      <w:rPr>
                        <w:rFonts w:ascii="Segoe UI" w:eastAsia="Segoe UI" w:hAnsi="Segoe UI" w:cs="Segoe UI"/>
                        <w:spacing w:val="2"/>
                        <w:sz w:val="22"/>
                        <w:szCs w:val="22"/>
                      </w:rPr>
                      <w:t xml:space="preserve"> m</w:t>
                    </w:r>
                    <w:r>
                      <w:rPr>
                        <w:rFonts w:ascii="Segoe UI" w:eastAsia="Segoe UI" w:hAnsi="Segoe UI" w:cs="Segoe UI"/>
                        <w:spacing w:val="-5"/>
                        <w:sz w:val="22"/>
                        <w:szCs w:val="22"/>
                      </w:rPr>
                      <w:t>ề</w:t>
                    </w:r>
                    <w:r>
                      <w:rPr>
                        <w:rFonts w:ascii="Segoe UI" w:eastAsia="Segoe UI" w:hAnsi="Segoe UI" w:cs="Segoe UI"/>
                        <w:sz w:val="22"/>
                        <w:szCs w:val="22"/>
                      </w:rPr>
                      <w:t>m</w:t>
                    </w: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508E835E" wp14:editId="065287BE">
              <wp:simplePos x="0" y="0"/>
              <wp:positionH relativeFrom="page">
                <wp:posOffset>6762750</wp:posOffset>
              </wp:positionH>
              <wp:positionV relativeFrom="page">
                <wp:posOffset>9129395</wp:posOffset>
              </wp:positionV>
              <wp:extent cx="138430" cy="177800"/>
              <wp:effectExtent l="0" t="4445"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5860" w:rsidRDefault="005A2D15">
                          <w:pPr>
                            <w:spacing w:line="260" w:lineRule="exact"/>
                            <w:ind w:left="40"/>
                            <w:rPr>
                              <w:rFonts w:ascii="Segoe UI" w:eastAsia="Segoe UI" w:hAnsi="Segoe UI" w:cs="Segoe UI"/>
                              <w:sz w:val="24"/>
                              <w:szCs w:val="24"/>
                            </w:rPr>
                          </w:pPr>
                          <w:r>
                            <w:fldChar w:fldCharType="begin"/>
                          </w:r>
                          <w:r>
                            <w:rPr>
                              <w:rFonts w:ascii="Segoe UI" w:eastAsia="Segoe UI" w:hAnsi="Segoe UI" w:cs="Segoe UI"/>
                              <w:b/>
                              <w:color w:val="FFFFFF"/>
                              <w:position w:val="1"/>
                              <w:sz w:val="24"/>
                              <w:szCs w:val="24"/>
                            </w:rPr>
                            <w:instrText xml:space="preserve"> PAGE </w:instrText>
                          </w:r>
                          <w:r>
                            <w:fldChar w:fldCharType="separate"/>
                          </w:r>
                          <w:r w:rsidR="003065C4">
                            <w:rPr>
                              <w:rFonts w:ascii="Segoe UI" w:eastAsia="Segoe UI" w:hAnsi="Segoe UI" w:cs="Segoe UI"/>
                              <w:b/>
                              <w:noProof/>
                              <w:color w:val="FFFFFF"/>
                              <w:position w:val="1"/>
                              <w:sz w:val="24"/>
                              <w:szCs w:val="24"/>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532.5pt;margin-top:718.85pt;width:10.9pt;height:1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" filled="f" stroked="f">
              <v:textbox inset="0,0,0,0">
                <w:txbxContent>
                  <w:p w:rsidR="00EC5860" w:rsidRDefault="005A2D15">
                    <w:pPr>
                      <w:spacing w:line="260" w:lineRule="exact"/>
                      <w:ind w:left="40"/>
                      <w:rPr>
                        <w:rFonts w:ascii="Segoe UI" w:eastAsia="Segoe UI" w:hAnsi="Segoe UI" w:cs="Segoe UI"/>
                        <w:sz w:val="24"/>
                        <w:szCs w:val="24"/>
                      </w:rPr>
                    </w:pPr>
                    <w:r>
                      <w:fldChar w:fldCharType="begin"/>
                    </w:r>
                    <w:r>
                      <w:rPr>
                        <w:rFonts w:ascii="Segoe UI" w:eastAsia="Segoe UI" w:hAnsi="Segoe UI" w:cs="Segoe UI"/>
                        <w:b/>
                        <w:color w:val="FFFFFF"/>
                        <w:position w:val="1"/>
                        <w:sz w:val="24"/>
                        <w:szCs w:val="24"/>
                      </w:rPr>
                      <w:instrText xml:space="preserve"> PAGE </w:instrText>
                    </w:r>
                    <w:r>
                      <w:fldChar w:fldCharType="separate"/>
                    </w:r>
                    <w:r w:rsidR="003065C4">
                      <w:rPr>
                        <w:rFonts w:ascii="Segoe UI" w:eastAsia="Segoe UI" w:hAnsi="Segoe UI" w:cs="Segoe UI"/>
                        <w:b/>
                        <w:noProof/>
                        <w:color w:val="FFFFFF"/>
                        <w:position w:val="1"/>
                        <w:sz w:val="24"/>
                        <w:szCs w:val="24"/>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26F" w:rsidRDefault="0027726F">
    <w:pPr>
      <w:spacing w:line="200" w:lineRule="exact"/>
    </w:pPr>
    <w:r>
      <w:rPr>
        <w:noProof/>
      </w:rPr>
      <mc:AlternateContent>
        <mc:Choice Requires="wpg">
          <w:drawing>
            <wp:anchor distT="0" distB="0" distL="114300" distR="114300" simplePos="0" relativeHeight="251667456" behindDoc="1" locked="0" layoutInCell="1" allowOverlap="1" wp14:anchorId="26AF6DBB" wp14:editId="33115DE0">
              <wp:simplePos x="0" y="0"/>
              <wp:positionH relativeFrom="page">
                <wp:posOffset>608965</wp:posOffset>
              </wp:positionH>
              <wp:positionV relativeFrom="page">
                <wp:posOffset>9034780</wp:posOffset>
              </wp:positionV>
              <wp:extent cx="6574155" cy="323215"/>
              <wp:effectExtent l="8890" t="0" r="8255"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155" cy="323215"/>
                        <a:chOff x="959" y="14228"/>
                        <a:chExt cx="10353" cy="509"/>
                      </a:xfrm>
                    </wpg:grpSpPr>
                    <wpg:grpSp>
                      <wpg:cNvPr id="24" name="Group 24"/>
                      <wpg:cNvGrpSpPr>
                        <a:grpSpLocks/>
                      </wpg:cNvGrpSpPr>
                      <wpg:grpSpPr bwMode="auto">
                        <a:xfrm>
                          <a:off x="10243" y="14266"/>
                          <a:ext cx="1032" cy="461"/>
                          <a:chOff x="10243" y="14266"/>
                          <a:chExt cx="1032" cy="461"/>
                        </a:xfrm>
                      </wpg:grpSpPr>
                      <wps:wsp>
                        <wps:cNvPr id="25" name="Freeform 22"/>
                        <wps:cNvSpPr>
                          <a:spLocks/>
                        </wps:cNvSpPr>
                        <wps:spPr bwMode="auto">
                          <a:xfrm>
                            <a:off x="10243" y="14266"/>
                            <a:ext cx="1032" cy="461"/>
                          </a:xfrm>
                          <a:custGeom>
                            <a:avLst/>
                            <a:gdLst>
                              <a:gd name="T0" fmla="+- 0 10243 10243"/>
                              <a:gd name="T1" fmla="*/ T0 w 1032"/>
                              <a:gd name="T2" fmla="+- 0 14266 14266"/>
                              <a:gd name="T3" fmla="*/ 14266 h 461"/>
                              <a:gd name="T4" fmla="+- 0 10243 10243"/>
                              <a:gd name="T5" fmla="*/ T4 w 1032"/>
                              <a:gd name="T6" fmla="+- 0 14338 14266"/>
                              <a:gd name="T7" fmla="*/ 14338 h 461"/>
                              <a:gd name="T8" fmla="+- 0 11275 10243"/>
                              <a:gd name="T9" fmla="*/ T8 w 1032"/>
                              <a:gd name="T10" fmla="+- 0 14338 14266"/>
                              <a:gd name="T11" fmla="*/ 14338 h 461"/>
                              <a:gd name="T12" fmla="+- 0 11275 10243"/>
                              <a:gd name="T13" fmla="*/ T12 w 1032"/>
                              <a:gd name="T14" fmla="+- 0 14266 14266"/>
                              <a:gd name="T15" fmla="*/ 14266 h 461"/>
                              <a:gd name="T16" fmla="+- 0 10243 10243"/>
                              <a:gd name="T17" fmla="*/ T16 w 1032"/>
                              <a:gd name="T18" fmla="+- 0 14266 14266"/>
                              <a:gd name="T19" fmla="*/ 14266 h 461"/>
                            </a:gdLst>
                            <a:ahLst/>
                            <a:cxnLst>
                              <a:cxn ang="0">
                                <a:pos x="T1" y="T3"/>
                              </a:cxn>
                              <a:cxn ang="0">
                                <a:pos x="T5" y="T7"/>
                              </a:cxn>
                              <a:cxn ang="0">
                                <a:pos x="T9" y="T11"/>
                              </a:cxn>
                              <a:cxn ang="0">
                                <a:pos x="T13" y="T15"/>
                              </a:cxn>
                              <a:cxn ang="0">
                                <a:pos x="T17" y="T19"/>
                              </a:cxn>
                            </a:cxnLst>
                            <a:rect l="0" t="0" r="r" b="b"/>
                            <a:pathLst>
                              <a:path w="1032" h="461">
                                <a:moveTo>
                                  <a:pt x="0" y="0"/>
                                </a:moveTo>
                                <a:lnTo>
                                  <a:pt x="0" y="72"/>
                                </a:lnTo>
                                <a:lnTo>
                                  <a:pt x="1032" y="72"/>
                                </a:lnTo>
                                <a:lnTo>
                                  <a:pt x="1032" y="0"/>
                                </a:lnTo>
                                <a:lnTo>
                                  <a:pt x="0" y="0"/>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10243" y="14266"/>
                            <a:ext cx="1032" cy="461"/>
                          </a:xfrm>
                          <a:custGeom>
                            <a:avLst/>
                            <a:gdLst>
                              <a:gd name="T0" fmla="+- 0 10243 10243"/>
                              <a:gd name="T1" fmla="*/ T0 w 1032"/>
                              <a:gd name="T2" fmla="+- 0 14338 14266"/>
                              <a:gd name="T3" fmla="*/ 14338 h 461"/>
                              <a:gd name="T4" fmla="+- 0 10243 10243"/>
                              <a:gd name="T5" fmla="*/ T4 w 1032"/>
                              <a:gd name="T6" fmla="+- 0 14654 14266"/>
                              <a:gd name="T7" fmla="*/ 14654 h 461"/>
                              <a:gd name="T8" fmla="+- 0 10358 10243"/>
                              <a:gd name="T9" fmla="*/ T8 w 1032"/>
                              <a:gd name="T10" fmla="+- 0 14654 14266"/>
                              <a:gd name="T11" fmla="*/ 14654 h 461"/>
                              <a:gd name="T12" fmla="+- 0 10358 10243"/>
                              <a:gd name="T13" fmla="*/ T12 w 1032"/>
                              <a:gd name="T14" fmla="+- 0 14338 14266"/>
                              <a:gd name="T15" fmla="*/ 14338 h 461"/>
                            </a:gdLst>
                            <a:ahLst/>
                            <a:cxnLst>
                              <a:cxn ang="0">
                                <a:pos x="T1" y="T3"/>
                              </a:cxn>
                              <a:cxn ang="0">
                                <a:pos x="T5" y="T7"/>
                              </a:cxn>
                              <a:cxn ang="0">
                                <a:pos x="T9" y="T11"/>
                              </a:cxn>
                              <a:cxn ang="0">
                                <a:pos x="T13" y="T15"/>
                              </a:cxn>
                            </a:cxnLst>
                            <a:rect l="0" t="0" r="r" b="b"/>
                            <a:pathLst>
                              <a:path w="1032" h="461">
                                <a:moveTo>
                                  <a:pt x="0" y="72"/>
                                </a:moveTo>
                                <a:lnTo>
                                  <a:pt x="0" y="388"/>
                                </a:lnTo>
                                <a:lnTo>
                                  <a:pt x="115" y="388"/>
                                </a:lnTo>
                                <a:lnTo>
                                  <a:pt x="115" y="72"/>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0"/>
                        <wps:cNvSpPr>
                          <a:spLocks/>
                        </wps:cNvSpPr>
                        <wps:spPr bwMode="auto">
                          <a:xfrm>
                            <a:off x="10243" y="14266"/>
                            <a:ext cx="1032" cy="461"/>
                          </a:xfrm>
                          <a:custGeom>
                            <a:avLst/>
                            <a:gdLst>
                              <a:gd name="T0" fmla="+- 0 11160 10243"/>
                              <a:gd name="T1" fmla="*/ T0 w 1032"/>
                              <a:gd name="T2" fmla="+- 0 14338 14266"/>
                              <a:gd name="T3" fmla="*/ 14338 h 461"/>
                              <a:gd name="T4" fmla="+- 0 11160 10243"/>
                              <a:gd name="T5" fmla="*/ T4 w 1032"/>
                              <a:gd name="T6" fmla="+- 0 14654 14266"/>
                              <a:gd name="T7" fmla="*/ 14654 h 461"/>
                              <a:gd name="T8" fmla="+- 0 11275 10243"/>
                              <a:gd name="T9" fmla="*/ T8 w 1032"/>
                              <a:gd name="T10" fmla="+- 0 14654 14266"/>
                              <a:gd name="T11" fmla="*/ 14654 h 461"/>
                              <a:gd name="T12" fmla="+- 0 11275 10243"/>
                              <a:gd name="T13" fmla="*/ T12 w 1032"/>
                              <a:gd name="T14" fmla="+- 0 14338 14266"/>
                              <a:gd name="T15" fmla="*/ 14338 h 461"/>
                            </a:gdLst>
                            <a:ahLst/>
                            <a:cxnLst>
                              <a:cxn ang="0">
                                <a:pos x="T1" y="T3"/>
                              </a:cxn>
                              <a:cxn ang="0">
                                <a:pos x="T5" y="T7"/>
                              </a:cxn>
                              <a:cxn ang="0">
                                <a:pos x="T9" y="T11"/>
                              </a:cxn>
                              <a:cxn ang="0">
                                <a:pos x="T13" y="T15"/>
                              </a:cxn>
                            </a:cxnLst>
                            <a:rect l="0" t="0" r="r" b="b"/>
                            <a:pathLst>
                              <a:path w="1032" h="461">
                                <a:moveTo>
                                  <a:pt x="917" y="72"/>
                                </a:moveTo>
                                <a:lnTo>
                                  <a:pt x="917" y="388"/>
                                </a:lnTo>
                                <a:lnTo>
                                  <a:pt x="1032" y="388"/>
                                </a:lnTo>
                                <a:lnTo>
                                  <a:pt x="1032" y="72"/>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9"/>
                        <wps:cNvSpPr>
                          <a:spLocks/>
                        </wps:cNvSpPr>
                        <wps:spPr bwMode="auto">
                          <a:xfrm>
                            <a:off x="10243" y="14266"/>
                            <a:ext cx="1032" cy="461"/>
                          </a:xfrm>
                          <a:custGeom>
                            <a:avLst/>
                            <a:gdLst>
                              <a:gd name="T0" fmla="+- 0 10243 10243"/>
                              <a:gd name="T1" fmla="*/ T0 w 1032"/>
                              <a:gd name="T2" fmla="+- 0 14654 14266"/>
                              <a:gd name="T3" fmla="*/ 14654 h 461"/>
                              <a:gd name="T4" fmla="+- 0 10243 10243"/>
                              <a:gd name="T5" fmla="*/ T4 w 1032"/>
                              <a:gd name="T6" fmla="+- 0 14726 14266"/>
                              <a:gd name="T7" fmla="*/ 14726 h 461"/>
                              <a:gd name="T8" fmla="+- 0 11275 10243"/>
                              <a:gd name="T9" fmla="*/ T8 w 1032"/>
                              <a:gd name="T10" fmla="+- 0 14726 14266"/>
                              <a:gd name="T11" fmla="*/ 14726 h 461"/>
                              <a:gd name="T12" fmla="+- 0 11275 10243"/>
                              <a:gd name="T13" fmla="*/ T12 w 1032"/>
                              <a:gd name="T14" fmla="+- 0 14654 14266"/>
                              <a:gd name="T15" fmla="*/ 14654 h 461"/>
                            </a:gdLst>
                            <a:ahLst/>
                            <a:cxnLst>
                              <a:cxn ang="0">
                                <a:pos x="T1" y="T3"/>
                              </a:cxn>
                              <a:cxn ang="0">
                                <a:pos x="T5" y="T7"/>
                              </a:cxn>
                              <a:cxn ang="0">
                                <a:pos x="T9" y="T11"/>
                              </a:cxn>
                              <a:cxn ang="0">
                                <a:pos x="T13" y="T15"/>
                              </a:cxn>
                            </a:cxnLst>
                            <a:rect l="0" t="0" r="r" b="b"/>
                            <a:pathLst>
                              <a:path w="1032" h="461">
                                <a:moveTo>
                                  <a:pt x="0" y="388"/>
                                </a:moveTo>
                                <a:lnTo>
                                  <a:pt x="0" y="460"/>
                                </a:lnTo>
                                <a:lnTo>
                                  <a:pt x="1032" y="460"/>
                                </a:lnTo>
                                <a:lnTo>
                                  <a:pt x="1032" y="388"/>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9" name="Group 5"/>
                        <wpg:cNvGrpSpPr>
                          <a:grpSpLocks/>
                        </wpg:cNvGrpSpPr>
                        <wpg:grpSpPr bwMode="auto">
                          <a:xfrm>
                            <a:off x="10358" y="14338"/>
                            <a:ext cx="802" cy="317"/>
                            <a:chOff x="10358" y="14338"/>
                            <a:chExt cx="802" cy="317"/>
                          </a:xfrm>
                        </wpg:grpSpPr>
                        <wps:wsp>
                          <wps:cNvPr id="30" name="Freeform 18"/>
                          <wps:cNvSpPr>
                            <a:spLocks/>
                          </wps:cNvSpPr>
                          <wps:spPr bwMode="auto">
                            <a:xfrm>
                              <a:off x="10358" y="14338"/>
                              <a:ext cx="802" cy="317"/>
                            </a:xfrm>
                            <a:custGeom>
                              <a:avLst/>
                              <a:gdLst>
                                <a:gd name="T0" fmla="+- 0 10358 10358"/>
                                <a:gd name="T1" fmla="*/ T0 w 802"/>
                                <a:gd name="T2" fmla="+- 0 14654 14338"/>
                                <a:gd name="T3" fmla="*/ 14654 h 317"/>
                                <a:gd name="T4" fmla="+- 0 11160 10358"/>
                                <a:gd name="T5" fmla="*/ T4 w 802"/>
                                <a:gd name="T6" fmla="+- 0 14654 14338"/>
                                <a:gd name="T7" fmla="*/ 14654 h 317"/>
                                <a:gd name="T8" fmla="+- 0 11160 10358"/>
                                <a:gd name="T9" fmla="*/ T8 w 802"/>
                                <a:gd name="T10" fmla="+- 0 14338 14338"/>
                                <a:gd name="T11" fmla="*/ 14338 h 317"/>
                                <a:gd name="T12" fmla="+- 0 10358 10358"/>
                                <a:gd name="T13" fmla="*/ T12 w 802"/>
                                <a:gd name="T14" fmla="+- 0 14338 14338"/>
                                <a:gd name="T15" fmla="*/ 14338 h 317"/>
                                <a:gd name="T16" fmla="+- 0 10358 10358"/>
                                <a:gd name="T17" fmla="*/ T16 w 802"/>
                                <a:gd name="T18" fmla="+- 0 14654 14338"/>
                                <a:gd name="T19" fmla="*/ 14654 h 317"/>
                              </a:gdLst>
                              <a:ahLst/>
                              <a:cxnLst>
                                <a:cxn ang="0">
                                  <a:pos x="T1" y="T3"/>
                                </a:cxn>
                                <a:cxn ang="0">
                                  <a:pos x="T5" y="T7"/>
                                </a:cxn>
                                <a:cxn ang="0">
                                  <a:pos x="T9" y="T11"/>
                                </a:cxn>
                                <a:cxn ang="0">
                                  <a:pos x="T13" y="T15"/>
                                </a:cxn>
                                <a:cxn ang="0">
                                  <a:pos x="T17" y="T19"/>
                                </a:cxn>
                              </a:cxnLst>
                              <a:rect l="0" t="0" r="r" b="b"/>
                              <a:pathLst>
                                <a:path w="802" h="317">
                                  <a:moveTo>
                                    <a:pt x="0" y="316"/>
                                  </a:moveTo>
                                  <a:lnTo>
                                    <a:pt x="802" y="316"/>
                                  </a:lnTo>
                                  <a:lnTo>
                                    <a:pt x="802" y="0"/>
                                  </a:lnTo>
                                  <a:lnTo>
                                    <a:pt x="0" y="0"/>
                                  </a:lnTo>
                                  <a:lnTo>
                                    <a:pt x="0" y="316"/>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1" name="Group 6"/>
                          <wpg:cNvGrpSpPr>
                            <a:grpSpLocks/>
                          </wpg:cNvGrpSpPr>
                          <wpg:grpSpPr bwMode="auto">
                            <a:xfrm>
                              <a:off x="965" y="14261"/>
                              <a:ext cx="9278" cy="0"/>
                              <a:chOff x="965" y="14261"/>
                              <a:chExt cx="9278" cy="0"/>
                            </a:xfrm>
                          </wpg:grpSpPr>
                          <wps:wsp>
                            <wps:cNvPr id="96" name="Freeform 17"/>
                            <wps:cNvSpPr>
                              <a:spLocks/>
                            </wps:cNvSpPr>
                            <wps:spPr bwMode="auto">
                              <a:xfrm>
                                <a:off x="965" y="14261"/>
                                <a:ext cx="9278" cy="0"/>
                              </a:xfrm>
                              <a:custGeom>
                                <a:avLst/>
                                <a:gdLst>
                                  <a:gd name="T0" fmla="+- 0 965 965"/>
                                  <a:gd name="T1" fmla="*/ T0 w 9278"/>
                                  <a:gd name="T2" fmla="+- 0 10243 965"/>
                                  <a:gd name="T3" fmla="*/ T2 w 9278"/>
                                </a:gdLst>
                                <a:ahLst/>
                                <a:cxnLst>
                                  <a:cxn ang="0">
                                    <a:pos x="T1" y="0"/>
                                  </a:cxn>
                                  <a:cxn ang="0">
                                    <a:pos x="T3" y="0"/>
                                  </a:cxn>
                                </a:cxnLst>
                                <a:rect l="0" t="0" r="r" b="b"/>
                                <a:pathLst>
                                  <a:path w="9278">
                                    <a:moveTo>
                                      <a:pt x="0" y="0"/>
                                    </a:moveTo>
                                    <a:lnTo>
                                      <a:pt x="9278" y="0"/>
                                    </a:lnTo>
                                  </a:path>
                                </a:pathLst>
                              </a:custGeom>
                              <a:noFill/>
                              <a:ln w="7366">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7" name="Group 7"/>
                            <wpg:cNvGrpSpPr>
                              <a:grpSpLocks/>
                            </wpg:cNvGrpSpPr>
                            <wpg:grpSpPr bwMode="auto">
                              <a:xfrm>
                                <a:off x="10243" y="14265"/>
                                <a:ext cx="10" cy="74"/>
                                <a:chOff x="10243" y="14265"/>
                                <a:chExt cx="10" cy="74"/>
                              </a:xfrm>
                            </wpg:grpSpPr>
                            <wps:wsp>
                              <wps:cNvPr id="98" name="Freeform 16"/>
                              <wps:cNvSpPr>
                                <a:spLocks/>
                              </wps:cNvSpPr>
                              <wps:spPr bwMode="auto">
                                <a:xfrm>
                                  <a:off x="10243" y="14265"/>
                                  <a:ext cx="10" cy="74"/>
                                </a:xfrm>
                                <a:custGeom>
                                  <a:avLst/>
                                  <a:gdLst>
                                    <a:gd name="T0" fmla="+- 0 10243 10243"/>
                                    <a:gd name="T1" fmla="*/ T0 w 10"/>
                                    <a:gd name="T2" fmla="+- 0 14339 14265"/>
                                    <a:gd name="T3" fmla="*/ 14339 h 74"/>
                                    <a:gd name="T4" fmla="+- 0 10253 10243"/>
                                    <a:gd name="T5" fmla="*/ T4 w 10"/>
                                    <a:gd name="T6" fmla="+- 0 14339 14265"/>
                                    <a:gd name="T7" fmla="*/ 14339 h 74"/>
                                    <a:gd name="T8" fmla="+- 0 10253 10243"/>
                                    <a:gd name="T9" fmla="*/ T8 w 10"/>
                                    <a:gd name="T10" fmla="+- 0 14265 14265"/>
                                    <a:gd name="T11" fmla="*/ 14265 h 74"/>
                                    <a:gd name="T12" fmla="+- 0 10243 10243"/>
                                    <a:gd name="T13" fmla="*/ T12 w 10"/>
                                    <a:gd name="T14" fmla="+- 0 14265 14265"/>
                                    <a:gd name="T15" fmla="*/ 14265 h 74"/>
                                    <a:gd name="T16" fmla="+- 0 10243 10243"/>
                                    <a:gd name="T17" fmla="*/ T16 w 10"/>
                                    <a:gd name="T18" fmla="+- 0 14339 14265"/>
                                    <a:gd name="T19" fmla="*/ 14339 h 74"/>
                                  </a:gdLst>
                                  <a:ahLst/>
                                  <a:cxnLst>
                                    <a:cxn ang="0">
                                      <a:pos x="T1" y="T3"/>
                                    </a:cxn>
                                    <a:cxn ang="0">
                                      <a:pos x="T5" y="T7"/>
                                    </a:cxn>
                                    <a:cxn ang="0">
                                      <a:pos x="T9" y="T11"/>
                                    </a:cxn>
                                    <a:cxn ang="0">
                                      <a:pos x="T13" y="T15"/>
                                    </a:cxn>
                                    <a:cxn ang="0">
                                      <a:pos x="T17" y="T19"/>
                                    </a:cxn>
                                  </a:cxnLst>
                                  <a:rect l="0" t="0" r="r" b="b"/>
                                  <a:pathLst>
                                    <a:path w="10" h="74">
                                      <a:moveTo>
                                        <a:pt x="0" y="74"/>
                                      </a:moveTo>
                                      <a:lnTo>
                                        <a:pt x="10" y="74"/>
                                      </a:lnTo>
                                      <a:lnTo>
                                        <a:pt x="10" y="0"/>
                                      </a:lnTo>
                                      <a:lnTo>
                                        <a:pt x="0" y="0"/>
                                      </a:lnTo>
                                      <a:lnTo>
                                        <a:pt x="0" y="74"/>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99" name="Group 8"/>
                              <wpg:cNvGrpSpPr>
                                <a:grpSpLocks/>
                              </wpg:cNvGrpSpPr>
                              <wpg:grpSpPr bwMode="auto">
                                <a:xfrm>
                                  <a:off x="10243" y="14255"/>
                                  <a:ext cx="10" cy="12"/>
                                  <a:chOff x="10243" y="14255"/>
                                  <a:chExt cx="10" cy="12"/>
                                </a:xfrm>
                              </wpg:grpSpPr>
                              <wps:wsp>
                                <wps:cNvPr id="100" name="Freeform 15"/>
                                <wps:cNvSpPr>
                                  <a:spLocks/>
                                </wps:cNvSpPr>
                                <wps:spPr bwMode="auto">
                                  <a:xfrm>
                                    <a:off x="10243" y="14255"/>
                                    <a:ext cx="10" cy="12"/>
                                  </a:xfrm>
                                  <a:custGeom>
                                    <a:avLst/>
                                    <a:gdLst>
                                      <a:gd name="T0" fmla="+- 0 10243 10243"/>
                                      <a:gd name="T1" fmla="*/ T0 w 10"/>
                                      <a:gd name="T2" fmla="+- 0 14267 14255"/>
                                      <a:gd name="T3" fmla="*/ 14267 h 12"/>
                                      <a:gd name="T4" fmla="+- 0 10253 10243"/>
                                      <a:gd name="T5" fmla="*/ T4 w 10"/>
                                      <a:gd name="T6" fmla="+- 0 14267 14255"/>
                                      <a:gd name="T7" fmla="*/ 14267 h 12"/>
                                      <a:gd name="T8" fmla="+- 0 10253 10243"/>
                                      <a:gd name="T9" fmla="*/ T8 w 10"/>
                                      <a:gd name="T10" fmla="+- 0 14255 14255"/>
                                      <a:gd name="T11" fmla="*/ 14255 h 12"/>
                                      <a:gd name="T12" fmla="+- 0 10243 10243"/>
                                      <a:gd name="T13" fmla="*/ T12 w 10"/>
                                      <a:gd name="T14" fmla="+- 0 14255 14255"/>
                                      <a:gd name="T15" fmla="*/ 14255 h 12"/>
                                      <a:gd name="T16" fmla="+- 0 10243 10243"/>
                                      <a:gd name="T17" fmla="*/ T16 w 10"/>
                                      <a:gd name="T18" fmla="+- 0 14267 14255"/>
                                      <a:gd name="T19" fmla="*/ 14267 h 12"/>
                                    </a:gdLst>
                                    <a:ahLst/>
                                    <a:cxnLst>
                                      <a:cxn ang="0">
                                        <a:pos x="T1" y="T3"/>
                                      </a:cxn>
                                      <a:cxn ang="0">
                                        <a:pos x="T5" y="T7"/>
                                      </a:cxn>
                                      <a:cxn ang="0">
                                        <a:pos x="T9" y="T11"/>
                                      </a:cxn>
                                      <a:cxn ang="0">
                                        <a:pos x="T13" y="T15"/>
                                      </a:cxn>
                                      <a:cxn ang="0">
                                        <a:pos x="T17" y="T19"/>
                                      </a:cxn>
                                    </a:cxnLst>
                                    <a:rect l="0" t="0" r="r" b="b"/>
                                    <a:pathLst>
                                      <a:path w="10" h="12">
                                        <a:moveTo>
                                          <a:pt x="0" y="12"/>
                                        </a:moveTo>
                                        <a:lnTo>
                                          <a:pt x="10" y="12"/>
                                        </a:lnTo>
                                        <a:lnTo>
                                          <a:pt x="10" y="0"/>
                                        </a:lnTo>
                                        <a:lnTo>
                                          <a:pt x="0" y="0"/>
                                        </a:lnTo>
                                        <a:lnTo>
                                          <a:pt x="0" y="12"/>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01" name="Group 9"/>
                                <wpg:cNvGrpSpPr>
                                  <a:grpSpLocks/>
                                </wpg:cNvGrpSpPr>
                                <wpg:grpSpPr bwMode="auto">
                                  <a:xfrm>
                                    <a:off x="10253" y="14261"/>
                                    <a:ext cx="1022" cy="0"/>
                                    <a:chOff x="10253" y="14261"/>
                                    <a:chExt cx="1022" cy="0"/>
                                  </a:xfrm>
                                </wpg:grpSpPr>
                                <wps:wsp>
                                  <wps:cNvPr id="102" name="Freeform 14"/>
                                  <wps:cNvSpPr>
                                    <a:spLocks/>
                                  </wps:cNvSpPr>
                                  <wps:spPr bwMode="auto">
                                    <a:xfrm>
                                      <a:off x="10253" y="14261"/>
                                      <a:ext cx="1022" cy="0"/>
                                    </a:xfrm>
                                    <a:custGeom>
                                      <a:avLst/>
                                      <a:gdLst>
                                        <a:gd name="T0" fmla="+- 0 10253 10253"/>
                                        <a:gd name="T1" fmla="*/ T0 w 1022"/>
                                        <a:gd name="T2" fmla="+- 0 11275 10253"/>
                                        <a:gd name="T3" fmla="*/ T2 w 1022"/>
                                      </a:gdLst>
                                      <a:ahLst/>
                                      <a:cxnLst>
                                        <a:cxn ang="0">
                                          <a:pos x="T1" y="0"/>
                                        </a:cxn>
                                        <a:cxn ang="0">
                                          <a:pos x="T3" y="0"/>
                                        </a:cxn>
                                      </a:cxnLst>
                                      <a:rect l="0" t="0" r="r" b="b"/>
                                      <a:pathLst>
                                        <a:path w="1022">
                                          <a:moveTo>
                                            <a:pt x="0" y="0"/>
                                          </a:moveTo>
                                          <a:lnTo>
                                            <a:pt x="1022" y="0"/>
                                          </a:lnTo>
                                        </a:path>
                                      </a:pathLst>
                                    </a:custGeom>
                                    <a:noFill/>
                                    <a:ln w="7366">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3" name="Group 10"/>
                                  <wpg:cNvGrpSpPr>
                                    <a:grpSpLocks/>
                                  </wpg:cNvGrpSpPr>
                                  <wpg:grpSpPr bwMode="auto">
                                    <a:xfrm>
                                      <a:off x="10253" y="14302"/>
                                      <a:ext cx="1022" cy="0"/>
                                      <a:chOff x="10253" y="14302"/>
                                      <a:chExt cx="1022" cy="0"/>
                                    </a:xfrm>
                                  </wpg:grpSpPr>
                                  <wps:wsp>
                                    <wps:cNvPr id="104" name="Freeform 13"/>
                                    <wps:cNvSpPr>
                                      <a:spLocks/>
                                    </wps:cNvSpPr>
                                    <wps:spPr bwMode="auto">
                                      <a:xfrm>
                                        <a:off x="10253" y="14302"/>
                                        <a:ext cx="1022" cy="0"/>
                                      </a:xfrm>
                                      <a:custGeom>
                                        <a:avLst/>
                                        <a:gdLst>
                                          <a:gd name="T0" fmla="+- 0 10253 10253"/>
                                          <a:gd name="T1" fmla="*/ T0 w 1022"/>
                                          <a:gd name="T2" fmla="+- 0 11275 10253"/>
                                          <a:gd name="T3" fmla="*/ T2 w 1022"/>
                                        </a:gdLst>
                                        <a:ahLst/>
                                        <a:cxnLst>
                                          <a:cxn ang="0">
                                            <a:pos x="T1" y="0"/>
                                          </a:cxn>
                                          <a:cxn ang="0">
                                            <a:pos x="T3" y="0"/>
                                          </a:cxn>
                                        </a:cxnLst>
                                        <a:rect l="0" t="0" r="r" b="b"/>
                                        <a:pathLst>
                                          <a:path w="1022">
                                            <a:moveTo>
                                              <a:pt x="0" y="0"/>
                                            </a:moveTo>
                                            <a:lnTo>
                                              <a:pt x="1022" y="0"/>
                                            </a:lnTo>
                                          </a:path>
                                        </a:pathLst>
                                      </a:custGeom>
                                      <a:noFill/>
                                      <a:ln w="46990">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5" name="Group 11"/>
                                    <wpg:cNvGrpSpPr>
                                      <a:grpSpLocks/>
                                    </wpg:cNvGrpSpPr>
                                    <wpg:grpSpPr bwMode="auto">
                                      <a:xfrm>
                                        <a:off x="10243" y="14690"/>
                                        <a:ext cx="1032" cy="0"/>
                                        <a:chOff x="10243" y="14690"/>
                                        <a:chExt cx="1032" cy="0"/>
                                      </a:xfrm>
                                    </wpg:grpSpPr>
                                    <wps:wsp>
                                      <wps:cNvPr id="106" name="Freeform 12"/>
                                      <wps:cNvSpPr>
                                        <a:spLocks/>
                                      </wps:cNvSpPr>
                                      <wps:spPr bwMode="auto">
                                        <a:xfrm>
                                          <a:off x="10243" y="14690"/>
                                          <a:ext cx="1032" cy="0"/>
                                        </a:xfrm>
                                        <a:custGeom>
                                          <a:avLst/>
                                          <a:gdLst>
                                            <a:gd name="T0" fmla="+- 0 10243 10243"/>
                                            <a:gd name="T1" fmla="*/ T0 w 1032"/>
                                            <a:gd name="T2" fmla="+- 0 11275 10243"/>
                                            <a:gd name="T3" fmla="*/ T2 w 1032"/>
                                          </a:gdLst>
                                          <a:ahLst/>
                                          <a:cxnLst>
                                            <a:cxn ang="0">
                                              <a:pos x="T1" y="0"/>
                                            </a:cxn>
                                            <a:cxn ang="0">
                                              <a:pos x="T3" y="0"/>
                                            </a:cxn>
                                          </a:cxnLst>
                                          <a:rect l="0" t="0" r="r" b="b"/>
                                          <a:pathLst>
                                            <a:path w="1032">
                                              <a:moveTo>
                                                <a:pt x="0" y="0"/>
                                              </a:moveTo>
                                              <a:lnTo>
                                                <a:pt x="1032" y="0"/>
                                              </a:lnTo>
                                            </a:path>
                                          </a:pathLst>
                                        </a:custGeom>
                                        <a:noFill/>
                                        <a:ln w="46990">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4D9DA34" id="Group 23" o:spid="_x0000_s1026" style="position:absolute;margin-left:47.95pt;margin-top:711.4pt;width:517.65pt;height:25.45pt;z-index:-251649024;mso-position-horizontal-relative:page;mso-position-vertical-relative:page" coordorigin="959,14228" coordsize="10353,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">
              <v:group id="Group 24" o:spid="_x0000_s1027" style="position:absolute;left:10243;top:14266;width:1032;height:461" coordorigin="10243,14266" coordsize="1032,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22" o:spid="_x0000_s1028"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84sQA&#10;AADbAAAADwAAAGRycy9kb3ducmV2LnhtbESPQWvCQBSE74L/YXlCL1I3SmsldRUrFHqwgtGLt0f2&#10;mQ3Nvg3Z1aT+elcQPA4z3wwzX3a2EhdqfOlYwXiUgCDOnS65UHDYf7/OQPiArLFyTAr+ycNy0e/N&#10;MdWu5R1dslCIWMI+RQUmhDqV0ueGLPqRq4mjd3KNxRBlU0jdYBvLbSUnSTKVFkuOCwZrWhvK/7Kz&#10;VTA5tm9f4cNsrt7NyJx+t+f9eqjUy6BbfYII1IVn+EH/6Mi9w/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iPOLEAAAA2wAAAA8AAAAAAAAAAAAAAAAAmAIAAGRycy9k&#10;b3ducmV2LnhtbFBLBQYAAAAABAAEAPUAAACJAwAAAAA=&#10;" path="m,l,72r1032,l1032,,,xe" fillcolor="#006fbf" stroked="f">
                  <v:path arrowok="t" o:connecttype="custom" o:connectlocs="0,14266;0,14338;1032,14338;1032,14266;0,14266" o:connectangles="0,0,0,0,0"/>
                </v:shape>
                <v:shape id="Freeform 21" o:spid="_x0000_s1029"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qq8EA&#10;AADbAAAADwAAAGRycy9kb3ducmV2LnhtbESPQWvCQBSE74L/YXlCb7oxVCvRVUQQWm/V9P7IPpNg&#10;9m3Yt9W0v75bKPQ4zMw3zGY3uE7dKUjr2cB8loEirrxtuTZQXo7TFSiJyBY7z2TgiwR22/Fog4X1&#10;D36n+znWKkFYCjTQxNgXWkvVkEOZ+Z44eVcfHMYkQ61twEeCu07nWbbUDltOCw32dGioup0/nYFj&#10;dqov+UK+n8u3FyoDrz5EKmOeJsN+DSrSEP/Df+1XayBfwu+X9AP0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kKqvBAAAA2wAAAA8AAAAAAAAAAAAAAAAAmAIAAGRycy9kb3du&#10;cmV2LnhtbFBLBQYAAAAABAAEAPUAAACGAwAAAAA=&#10;" path="m,72l,388r115,l115,72e" fillcolor="#006fbf" stroked="f">
                  <v:path arrowok="t" o:connecttype="custom" o:connectlocs="0,14338;0,14654;115,14654;115,14338" o:connectangles="0,0,0,0"/>
                </v:shape>
                <v:shape id="Freeform 20" o:spid="_x0000_s1030"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PMMIA&#10;AADbAAAADwAAAGRycy9kb3ducmV2LnhtbESPQWvCQBSE74L/YXmF3nTT0KqkriKCUHurSe+P7GsS&#10;mn0b9q2a+uu7hYLHYWa+Ydbb0fXqQkE6zwae5hko4trbjhsDVXmYrUBJRLbYeyYDPySw3Uwnayys&#10;v/IHXU6xUQnCUqCBNsah0FrqlhzK3A/EyfvywWFMMjTaBrwmuOt1nmUL7bDjtNDiQPuW6u/T2Rk4&#10;ZO9Nmb/I7bk6LqkKvPoUqY15fBh3r6AijfEe/m+/WQP5Ev6+pB+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I8wwgAAANsAAAAPAAAAAAAAAAAAAAAAAJgCAABkcnMvZG93&#10;bnJldi54bWxQSwUGAAAAAAQABAD1AAAAhwMAAAAA&#10;" path="m917,72r,316l1032,388r,-316e" fillcolor="#006fbf" stroked="f">
                  <v:path arrowok="t" o:connecttype="custom" o:connectlocs="917,14338;917,14654;1032,14654;1032,14338" o:connectangles="0,0,0,0"/>
                </v:shape>
                <v:shape id="Freeform 19" o:spid="_x0000_s1031"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bQr4A&#10;AADbAAAADwAAAGRycy9kb3ducmV2LnhtbERPS2vCQBC+F/oflil4qxuDL6KrlIJgvanxPmTHJJid&#10;DTurpv313UOhx4/vvd4OrlMPCtJ6NjAZZ6CIK29brg2U5937EpREZIudZzLwTQLbzevLGgvrn3yk&#10;xynWKoWwFGigibEvtJaqIYcy9j1x4q4+OIwJhlrbgM8U7jqdZ9lcO2w5NTTY02dD1e10dwZ22aE+&#10;5zP5mZZfCyoDLy8ilTGjt+FjBSrSEP/Ff+69NZCnselL+gF68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g3G0K+AAAA2wAAAA8AAAAAAAAAAAAAAAAAmAIAAGRycy9kb3ducmV2&#10;LnhtbFBLBQYAAAAABAAEAPUAAACDAwAAAAA=&#10;" path="m,388r,72l1032,460r,-72e" fillcolor="#006fbf" stroked="f">
                  <v:path arrowok="t" o:connecttype="custom" o:connectlocs="0,14654;0,14726;1032,14726;1032,14654" o:connectangles="0,0,0,0"/>
                </v:shape>
                <v:group id="Group 5" o:spid="_x0000_s1032" style="position:absolute;left:10358;top:14338;width:802;height:317" coordorigin="10358,14338" coordsize="802,3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Freeform 18" o:spid="_x0000_s1033" style="position:absolute;left:10358;top:14338;width:802;height:317;visibility:visible;mso-wrap-style:square;v-text-anchor:top" coordsize="802,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1wMMA&#10;AADbAAAADwAAAGRycy9kb3ducmV2LnhtbERPu27CMBTdkfgH6yJ1AwcqQUkxCKFWFGiH8hi6XeJL&#10;HBFfR7GB8Pf1gMR4dN6TWWNLcaXaF44V9HsJCOLM6YJzBfvdZ/cNhA/IGkvHpOBOHmbTdmuCqXY3&#10;/qXrNuQihrBPUYEJoUql9Jkhi77nKuLInVxtMURY51LXeIvhtpSDJBlKiwXHBoMVLQxl5+3FKhiv&#10;Bsv1z8dh9JffE/PdbIbr6ohKvXSa+TuIQE14ih/uL63gNa6PX+IP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p1wMMAAADbAAAADwAAAAAAAAAAAAAAAACYAgAAZHJzL2Rv&#10;d25yZXYueG1sUEsFBgAAAAAEAAQA9QAAAIgDAAAAAA==&#10;" path="m,316r802,l802,,,,,316xe" fillcolor="#006fbf" stroked="f">
                    <v:path arrowok="t" o:connecttype="custom" o:connectlocs="0,14654;802,14654;802,14338;0,14338;0,14654" o:connectangles="0,0,0,0,0"/>
                  </v:shape>
                  <v:group id="Group 6" o:spid="_x0000_s1034" style="position:absolute;left:965;top:14261;width:9278;height:0" coordorigin="965,14261" coordsize="9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Freeform 17" o:spid="_x0000_s1035" style="position:absolute;left:965;top:14261;width:9278;height:0;visibility:visible;mso-wrap-style:square;v-text-anchor:top" coordsize="9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9E0sQA&#10;AADbAAAADwAAAGRycy9kb3ducmV2LnhtbESPQWvCQBSE7wX/w/IEL6VurFZszEakIvTatId4e2Rf&#10;k9Xs25BdNfbXdwsFj8PMfMNkm8G24kK9N44VzKYJCOLKacO1gq/P/dMKhA/IGlvHpOBGHjb56CHD&#10;VLsrf9ClCLWIEPYpKmhC6FIpfdWQRT91HXH0vl1vMUTZ11L3eI1w28rnJFlKi4bjQoMdvTVUnYqz&#10;VWB+ji+Lx0KavZ7vNJVl2R6GhVKT8bBdgwg0hHv4v/2uFbwu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NLEAAAA2wAAAA8AAAAAAAAAAAAAAAAAmAIAAGRycy9k&#10;b3ducmV2LnhtbFBLBQYAAAAABAAEAPUAAACJAwAAAAA=&#10;" path="m,l9278,e" filled="f" strokecolor="#006fbf" strokeweight=".58pt">
                      <v:path arrowok="t" o:connecttype="custom" o:connectlocs="0,0;9278,0" o:connectangles="0,0"/>
                    </v:shape>
                    <v:group id="Group 7" o:spid="_x0000_s1036" style="position:absolute;left:10243;top:14265;width:10;height:74" coordorigin="10243,14265" coordsize="10,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Freeform 16" o:spid="_x0000_s1037" style="position:absolute;left:10243;top:14265;width:10;height:74;visibility:visible;mso-wrap-style:square;v-text-anchor:top" coordsize="1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pdQcEA&#10;AADbAAAADwAAAGRycy9kb3ducmV2LnhtbERPPW/CMBDdK/EfrEPqVhwQQpBiECBBuzAUEF2P+Igj&#10;4nOI3RD49XioxPj0vqfz1paiodoXjhX0ewkI4szpgnMFh/36YwzCB2SNpWNScCcP81nnbYqpdjf+&#10;oWYXchFD2KeowIRQpVL6zJBF33MVceTOrrYYIqxzqWu8xXBbykGSjKTFgmODwYpWhrLL7s8q2FaL&#10;3+HyaE6P8R3d1zLYa9NslHrvtotPEIHa8BL/u7+1gkkcG7/EHy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6XUHBAAAA2wAAAA8AAAAAAAAAAAAAAAAAmAIAAGRycy9kb3du&#10;cmV2LnhtbFBLBQYAAAAABAAEAPUAAACGAwAAAAA=&#10;" path="m,74r10,l10,,,,,74xe" fillcolor="#006fbf" stroked="f">
                        <v:path arrowok="t" o:connecttype="custom" o:connectlocs="0,14339;10,14339;10,14265;0,14265;0,14339" o:connectangles="0,0,0,0,0"/>
                      </v:shape>
                      <v:group id="Group 8" o:spid="_x0000_s1038" style="position:absolute;left:10243;top:14255;width:10;height:12" coordorigin="10243,14255" coordsize="1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Freeform 15" o:spid="_x0000_s1039" style="position:absolute;left:10243;top:14255;width:10;height:12;visibility:visible;mso-wrap-style:square;v-text-anchor:top" coordsize="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JMcA&#10;AADcAAAADwAAAGRycy9kb3ducmV2LnhtbESPT2sCQQzF74V+hyGCtzproaWsjiKKre1B8Q/iMezE&#10;2bU7mWVn1O23bw6F3hLey3u/jKedr9WN2lgFNjAcZKCIi2ArdgYO++XTG6iYkC3WgcnAD0WYTh4f&#10;xpjbcOct3XbJKQnhmKOBMqUm1zoWJXmMg9AQi3YOrccka+u0bfEu4b7Wz1n2qj1WLA0lNjQvqfje&#10;Xb2BtVtt6pfPY2gW++69WJ8u7uPrYky/181GoBJ16d/8d72ygp8JvjwjE+j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SCTHAAAA3AAAAA8AAAAAAAAAAAAAAAAAmAIAAGRy&#10;cy9kb3ducmV2LnhtbFBLBQYAAAAABAAEAPUAAACMAwAAAAA=&#10;" path="m,12r10,l10,,,,,12xe" fillcolor="#006fbf" stroked="f">
                          <v:path arrowok="t" o:connecttype="custom" o:connectlocs="0,14267;10,14267;10,14255;0,14255;0,14267" o:connectangles="0,0,0,0,0"/>
                        </v:shape>
                        <v:group id="Group 9" o:spid="_x0000_s1040" style="position:absolute;left:10253;top:14261;width:1022;height:0" coordorigin="10253,14261" coordsize="10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Freeform 14" o:spid="_x0000_s1041" style="position:absolute;left:10253;top:14261;width:1022;height:0;visibility:visible;mso-wrap-style:square;v-text-anchor:top" coordsize="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zL8QA&#10;AADcAAAADwAAAGRycy9kb3ducmV2LnhtbERP22rCQBB9F/oPywh9azZGKG3qKiVQkEiVxgvkbchO&#10;k9DsbMhuNf69Wyj4NodzncVqNJ040+BaywpmUQyCuLK65VrBYf/x9ALCeWSNnWVScCUHq+XDZIGp&#10;thf+onPhaxFC2KWooPG+T6V0VUMGXWR74sB928GgD3CopR7wEsJNJ5M4fpYGWw4NDfaUNVT9FL9G&#10;QXnKq+xK5fbVd8fdfPe5GfNso9TjdHx/A+Fp9Hfxv3utw/w4gb9nwgV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Bcy/EAAAA3AAAAA8AAAAAAAAAAAAAAAAAmAIAAGRycy9k&#10;b3ducmV2LnhtbFBLBQYAAAAABAAEAPUAAACJAwAAAAA=&#10;" path="m,l1022,e" filled="f" strokecolor="#006fbf" strokeweight=".58pt">
                            <v:path arrowok="t" o:connecttype="custom" o:connectlocs="0,0;1022,0" o:connectangles="0,0"/>
                          </v:shape>
                          <v:group id="Group 10" o:spid="_x0000_s1042" style="position:absolute;left:10253;top:14302;width:1022;height:0" coordorigin="10253,14302" coordsize="10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Freeform 13" o:spid="_x0000_s1043" style="position:absolute;left:10253;top:14302;width:1022;height:0;visibility:visible;mso-wrap-style:square;v-text-anchor:top" coordsize="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4CMEA&#10;AADcAAAADwAAAGRycy9kb3ducmV2LnhtbERPTWvCQBC9F/wPywjemk2j1BpdpRQED7ZgtPchOyah&#10;2dmwu4nx37uFQm/zeJ+z2Y2mFQM531hW8JKkIIhLqxuuFFzO++c3ED4ga2wtk4I7edhtJ08bzLW9&#10;8YmGIlQihrDPUUEdQpdL6cuaDPrEdsSRu1pnMEToKqkd3mK4aWWWpq/SYMOxocaOPmoqf4reKFhd&#10;j/18yKhvzbD8/Janr6AzUmo2Hd/XIAKN4V/85z7oOD9dwO8z8QK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AjBAAAA3AAAAA8AAAAAAAAAAAAAAAAAmAIAAGRycy9kb3du&#10;cmV2LnhtbFBLBQYAAAAABAAEAPUAAACGAwAAAAA=&#10;" path="m,l1022,e" filled="f" strokecolor="#006fbf" strokeweight="3.7pt">
                              <v:path arrowok="t" o:connecttype="custom" o:connectlocs="0,0;1022,0" o:connectangles="0,0"/>
                            </v:shape>
                            <v:group id="Group 11" o:spid="_x0000_s1044" style="position:absolute;left:10243;top:14690;width:1032;height:0" coordorigin="10243,14690" coordsize="10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Freeform 12" o:spid="_x0000_s1045" style="position:absolute;left:10243;top:14690;width:1032;height:0;visibility:visible;mso-wrap-style:square;v-text-anchor:top" coordsize="1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P4MEA&#10;AADcAAAADwAAAGRycy9kb3ducmV2LnhtbERP3WrCMBS+F/YO4Qx2p4mFldEZZZQNBMdg1Qc4Nmdt&#10;WXNSklTbt18Ggnfn4/s9m91ke3EhHzrHGtYrBYK4dqbjRsPp+LF8AREissHeMWmYKcBu+7DYYGHc&#10;lb/pUsVGpBAOBWpoYxwKKUPdksWwcgNx4n6ctxgT9I00Hq8p3PYyUyqXFjtODS0OVLZU/1aj1fBO&#10;c/alnscD159l1a1Hf0Z11vrpcXp7BRFpinfxzb03ab7K4f+ZdIH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Yz+DBAAAA3AAAAA8AAAAAAAAAAAAAAAAAmAIAAGRycy9kb3du&#10;cmV2LnhtbFBLBQYAAAAABAAEAPUAAACGAwAAAAA=&#10;" path="m,l1032,e" filled="f" strokecolor="#006fbf" strokeweight="3.7pt">
                                <v:path arrowok="t" o:connecttype="custom" o:connectlocs="0,0;1032,0" o:connectangles="0,0"/>
                              </v:shape>
                            </v:group>
                          </v:group>
                        </v:group>
                      </v:group>
                    </v:group>
                  </v:group>
                </v:group>
              </v:group>
              <w10:wrap anchorx="page" anchory="page"/>
            </v:group>
          </w:pict>
        </mc:Fallback>
      </mc:AlternateContent>
    </w:r>
    <w:r>
      <w:rPr>
        <w:noProof/>
      </w:rPr>
      <mc:AlternateContent>
        <mc:Choice Requires="wps">
          <w:drawing>
            <wp:anchor distT="0" distB="0" distL="114300" distR="114300" simplePos="0" relativeHeight="251668480" behindDoc="1" locked="0" layoutInCell="1" allowOverlap="1" wp14:anchorId="3C4B2408" wp14:editId="29B20F97">
              <wp:simplePos x="0" y="0"/>
              <wp:positionH relativeFrom="page">
                <wp:posOffset>673100</wp:posOffset>
              </wp:positionH>
              <wp:positionV relativeFrom="page">
                <wp:posOffset>9124315</wp:posOffset>
              </wp:positionV>
              <wp:extent cx="3940810" cy="165735"/>
              <wp:effectExtent l="0" t="0" r="0" b="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8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26F" w:rsidRDefault="0027726F">
                          <w:pPr>
                            <w:spacing w:line="240" w:lineRule="exact"/>
                            <w:ind w:left="20" w:right="-33"/>
                            <w:rPr>
                              <w:rFonts w:ascii="Segoe UI" w:eastAsia="Segoe UI" w:hAnsi="Segoe UI" w:cs="Segoe UI"/>
                              <w:sz w:val="22"/>
                              <w:szCs w:val="22"/>
                            </w:rPr>
                          </w:pPr>
                          <w:r>
                            <w:rPr>
                              <w:rFonts w:ascii="Segoe UI" w:eastAsia="Segoe UI" w:hAnsi="Segoe UI" w:cs="Segoe UI"/>
                              <w:spacing w:val="-1"/>
                              <w:sz w:val="22"/>
                              <w:szCs w:val="22"/>
                            </w:rPr>
                            <w:t>Đ</w:t>
                          </w:r>
                          <w:r>
                            <w:rPr>
                              <w:rFonts w:ascii="Segoe UI" w:eastAsia="Segoe UI" w:hAnsi="Segoe UI" w:cs="Segoe UI"/>
                              <w:sz w:val="22"/>
                              <w:szCs w:val="22"/>
                            </w:rPr>
                            <w:t>H</w:t>
                          </w:r>
                          <w:r>
                            <w:rPr>
                              <w:rFonts w:ascii="Segoe UI" w:eastAsia="Segoe UI" w:hAnsi="Segoe UI" w:cs="Segoe UI"/>
                              <w:spacing w:val="4"/>
                              <w:sz w:val="22"/>
                              <w:szCs w:val="22"/>
                            </w:rPr>
                            <w:t xml:space="preserve"> </w:t>
                          </w:r>
                          <w:r>
                            <w:rPr>
                              <w:rFonts w:ascii="Segoe UI" w:eastAsia="Segoe UI" w:hAnsi="Segoe UI" w:cs="Segoe UI"/>
                              <w:spacing w:val="2"/>
                              <w:sz w:val="22"/>
                              <w:szCs w:val="22"/>
                            </w:rPr>
                            <w:t>K</w:t>
                          </w:r>
                          <w:r>
                            <w:rPr>
                              <w:rFonts w:ascii="Segoe UI" w:eastAsia="Segoe UI" w:hAnsi="Segoe UI" w:cs="Segoe UI"/>
                              <w:sz w:val="22"/>
                              <w:szCs w:val="22"/>
                            </w:rPr>
                            <w:t>hoa</w:t>
                          </w:r>
                          <w:r>
                            <w:rPr>
                              <w:rFonts w:ascii="Segoe UI" w:eastAsia="Segoe UI" w:hAnsi="Segoe UI" w:cs="Segoe UI"/>
                              <w:spacing w:val="-4"/>
                              <w:sz w:val="22"/>
                              <w:szCs w:val="22"/>
                            </w:rPr>
                            <w:t xml:space="preserve"> </w:t>
                          </w:r>
                          <w:r>
                            <w:rPr>
                              <w:rFonts w:ascii="Segoe UI" w:eastAsia="Segoe UI" w:hAnsi="Segoe UI" w:cs="Segoe UI"/>
                              <w:sz w:val="22"/>
                              <w:szCs w:val="22"/>
                            </w:rPr>
                            <w:t>học</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ự</w:t>
                          </w:r>
                          <w:r>
                            <w:rPr>
                              <w:rFonts w:ascii="Segoe UI" w:eastAsia="Segoe UI" w:hAnsi="Segoe UI" w:cs="Segoe UI"/>
                              <w:spacing w:val="2"/>
                              <w:sz w:val="22"/>
                              <w:szCs w:val="22"/>
                            </w:rPr>
                            <w:t xml:space="preserve"> </w:t>
                          </w:r>
                          <w:r>
                            <w:rPr>
                              <w:rFonts w:ascii="Segoe UI" w:eastAsia="Segoe UI" w:hAnsi="Segoe UI" w:cs="Segoe UI"/>
                              <w:sz w:val="22"/>
                              <w:szCs w:val="22"/>
                            </w:rPr>
                            <w:t>nhiên</w:t>
                          </w:r>
                          <w:r>
                            <w:rPr>
                              <w:rFonts w:ascii="Segoe UI" w:eastAsia="Segoe UI" w:hAnsi="Segoe UI" w:cs="Segoe UI"/>
                              <w:spacing w:val="-2"/>
                              <w:sz w:val="22"/>
                              <w:szCs w:val="22"/>
                            </w:rPr>
                            <w:t xml:space="preserve"> </w:t>
                          </w:r>
                          <w:r>
                            <w:rPr>
                              <w:rFonts w:ascii="Segoe UI" w:eastAsia="Segoe UI" w:hAnsi="Segoe UI" w:cs="Segoe UI"/>
                              <w:sz w:val="22"/>
                              <w:szCs w:val="22"/>
                            </w:rPr>
                            <w:t>TP</w:t>
                          </w:r>
                          <w:r>
                            <w:rPr>
                              <w:rFonts w:ascii="Segoe UI" w:eastAsia="Segoe UI" w:hAnsi="Segoe UI" w:cs="Segoe UI"/>
                              <w:spacing w:val="-1"/>
                              <w:sz w:val="22"/>
                              <w:szCs w:val="22"/>
                            </w:rPr>
                            <w:t xml:space="preserve"> </w:t>
                          </w:r>
                          <w:r>
                            <w:rPr>
                              <w:rFonts w:ascii="Segoe UI" w:eastAsia="Segoe UI" w:hAnsi="Segoe UI" w:cs="Segoe UI"/>
                              <w:spacing w:val="2"/>
                              <w:sz w:val="22"/>
                              <w:szCs w:val="22"/>
                            </w:rPr>
                            <w:t>H</w:t>
                          </w:r>
                          <w:r>
                            <w:rPr>
                              <w:rFonts w:ascii="Segoe UI" w:eastAsia="Segoe UI" w:hAnsi="Segoe UI" w:cs="Segoe UI"/>
                              <w:spacing w:val="-2"/>
                              <w:sz w:val="22"/>
                              <w:szCs w:val="22"/>
                            </w:rPr>
                            <w:t>C</w:t>
                          </w:r>
                          <w:r>
                            <w:rPr>
                              <w:rFonts w:ascii="Segoe UI" w:eastAsia="Segoe UI" w:hAnsi="Segoe UI" w:cs="Segoe UI"/>
                              <w:sz w:val="22"/>
                              <w:szCs w:val="22"/>
                            </w:rPr>
                            <w:t>M</w:t>
                          </w:r>
                          <w:r>
                            <w:rPr>
                              <w:rFonts w:ascii="Segoe UI" w:eastAsia="Segoe UI" w:hAnsi="Segoe UI" w:cs="Segoe UI"/>
                              <w:spacing w:val="1"/>
                              <w:sz w:val="22"/>
                              <w:szCs w:val="22"/>
                            </w:rPr>
                            <w:t xml:space="preserve"> </w:t>
                          </w:r>
                          <w:r>
                            <w:rPr>
                              <w:rFonts w:ascii="Segoe UI" w:eastAsia="Segoe UI" w:hAnsi="Segoe UI" w:cs="Segoe UI"/>
                              <w:sz w:val="22"/>
                              <w:szCs w:val="22"/>
                            </w:rPr>
                            <w:t>|</w:t>
                          </w:r>
                          <w:r>
                            <w:rPr>
                              <w:rFonts w:ascii="Segoe UI" w:eastAsia="Segoe UI" w:hAnsi="Segoe UI" w:cs="Segoe UI"/>
                              <w:spacing w:val="2"/>
                              <w:sz w:val="22"/>
                              <w:szCs w:val="22"/>
                            </w:rPr>
                            <w:t xml:space="preserve"> </w:t>
                          </w:r>
                          <w:r>
                            <w:rPr>
                              <w:rFonts w:ascii="Segoe UI" w:eastAsia="Segoe UI" w:hAnsi="Segoe UI" w:cs="Segoe UI"/>
                              <w:spacing w:val="-1"/>
                              <w:sz w:val="22"/>
                              <w:szCs w:val="22"/>
                            </w:rPr>
                            <w:t>B</w:t>
                          </w:r>
                          <w:r>
                            <w:rPr>
                              <w:rFonts w:ascii="Segoe UI" w:eastAsia="Segoe UI" w:hAnsi="Segoe UI" w:cs="Segoe UI"/>
                              <w:sz w:val="22"/>
                              <w:szCs w:val="22"/>
                            </w:rPr>
                            <w:t>ộ</w:t>
                          </w:r>
                          <w:r>
                            <w:rPr>
                              <w:rFonts w:ascii="Segoe UI" w:eastAsia="Segoe UI" w:hAnsi="Segoe UI" w:cs="Segoe UI"/>
                              <w:spacing w:val="-2"/>
                              <w:sz w:val="22"/>
                              <w:szCs w:val="22"/>
                            </w:rPr>
                            <w:t xml:space="preserve"> </w:t>
                          </w:r>
                          <w:r>
                            <w:rPr>
                              <w:rFonts w:ascii="Segoe UI" w:eastAsia="Segoe UI" w:hAnsi="Segoe UI" w:cs="Segoe UI"/>
                              <w:spacing w:val="2"/>
                              <w:sz w:val="22"/>
                              <w:szCs w:val="22"/>
                            </w:rPr>
                            <w:t>m</w:t>
                          </w:r>
                          <w:r>
                            <w:rPr>
                              <w:rFonts w:ascii="Segoe UI" w:eastAsia="Segoe UI" w:hAnsi="Segoe UI" w:cs="Segoe UI"/>
                              <w:sz w:val="22"/>
                              <w:szCs w:val="22"/>
                            </w:rPr>
                            <w:t>ôn</w:t>
                          </w:r>
                          <w:r>
                            <w:rPr>
                              <w:rFonts w:ascii="Segoe UI" w:eastAsia="Segoe UI" w:hAnsi="Segoe UI" w:cs="Segoe UI"/>
                              <w:spacing w:val="-2"/>
                              <w:sz w:val="22"/>
                              <w:szCs w:val="22"/>
                            </w:rPr>
                            <w:t xml:space="preserve"> 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w:t>
                          </w:r>
                          <w:r>
                            <w:rPr>
                              <w:rFonts w:ascii="Segoe UI" w:eastAsia="Segoe UI" w:hAnsi="Segoe UI" w:cs="Segoe UI"/>
                              <w:spacing w:val="-5"/>
                              <w:sz w:val="22"/>
                              <w:szCs w:val="22"/>
                            </w:rPr>
                            <w:t>g</w:t>
                          </w:r>
                          <w:r>
                            <w:rPr>
                              <w:rFonts w:ascii="Segoe UI" w:eastAsia="Segoe UI" w:hAnsi="Segoe UI" w:cs="Segoe UI"/>
                              <w:sz w:val="22"/>
                              <w:szCs w:val="22"/>
                            </w:rPr>
                            <w:t>hệ</w:t>
                          </w:r>
                          <w:r>
                            <w:rPr>
                              <w:rFonts w:ascii="Segoe UI" w:eastAsia="Segoe UI" w:hAnsi="Segoe UI" w:cs="Segoe UI"/>
                              <w:spacing w:val="2"/>
                              <w:sz w:val="22"/>
                              <w:szCs w:val="22"/>
                            </w:rPr>
                            <w:t xml:space="preserve"> </w:t>
                          </w:r>
                          <w:r>
                            <w:rPr>
                              <w:rFonts w:ascii="Segoe UI" w:eastAsia="Segoe UI" w:hAnsi="Segoe UI" w:cs="Segoe UI"/>
                              <w:sz w:val="22"/>
                              <w:szCs w:val="22"/>
                            </w:rPr>
                            <w:t>ph</w:t>
                          </w:r>
                          <w:r>
                            <w:rPr>
                              <w:rFonts w:ascii="Segoe UI" w:eastAsia="Segoe UI" w:hAnsi="Segoe UI" w:cs="Segoe UI"/>
                              <w:spacing w:val="-2"/>
                              <w:sz w:val="22"/>
                              <w:szCs w:val="22"/>
                            </w:rPr>
                            <w:t>ầ</w:t>
                          </w:r>
                          <w:r>
                            <w:rPr>
                              <w:rFonts w:ascii="Segoe UI" w:eastAsia="Segoe UI" w:hAnsi="Segoe UI" w:cs="Segoe UI"/>
                              <w:sz w:val="22"/>
                              <w:szCs w:val="22"/>
                            </w:rPr>
                            <w:t>n</w:t>
                          </w:r>
                          <w:r>
                            <w:rPr>
                              <w:rFonts w:ascii="Segoe UI" w:eastAsia="Segoe UI" w:hAnsi="Segoe UI" w:cs="Segoe UI"/>
                              <w:spacing w:val="2"/>
                              <w:sz w:val="22"/>
                              <w:szCs w:val="22"/>
                            </w:rPr>
                            <w:t xml:space="preserve"> m</w:t>
                          </w:r>
                          <w:r>
                            <w:rPr>
                              <w:rFonts w:ascii="Segoe UI" w:eastAsia="Segoe UI" w:hAnsi="Segoe UI" w:cs="Segoe UI"/>
                              <w:spacing w:val="-5"/>
                              <w:sz w:val="22"/>
                              <w:szCs w:val="22"/>
                            </w:rPr>
                            <w:t>ề</w:t>
                          </w:r>
                          <w:r>
                            <w:rPr>
                              <w:rFonts w:ascii="Segoe UI" w:eastAsia="Segoe UI" w:hAnsi="Segoe UI" w:cs="Segoe UI"/>
                              <w:sz w:val="22"/>
                              <w:szCs w:val="22"/>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028" type="#_x0000_t202" style="position:absolute;margin-left:53pt;margin-top:718.45pt;width:310.3pt;height:13.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glsg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" filled="f" stroked="f">
              <v:textbox inset="0,0,0,0">
                <w:txbxContent>
                  <w:p w:rsidR="0027726F" w:rsidRDefault="0027726F">
                    <w:pPr>
                      <w:spacing w:line="240" w:lineRule="exact"/>
                      <w:ind w:left="20" w:right="-33"/>
                      <w:rPr>
                        <w:rFonts w:ascii="Segoe UI" w:eastAsia="Segoe UI" w:hAnsi="Segoe UI" w:cs="Segoe UI"/>
                        <w:sz w:val="22"/>
                        <w:szCs w:val="22"/>
                      </w:rPr>
                    </w:pPr>
                    <w:r>
                      <w:rPr>
                        <w:rFonts w:ascii="Segoe UI" w:eastAsia="Segoe UI" w:hAnsi="Segoe UI" w:cs="Segoe UI"/>
                        <w:spacing w:val="-1"/>
                        <w:sz w:val="22"/>
                        <w:szCs w:val="22"/>
                      </w:rPr>
                      <w:t>Đ</w:t>
                    </w:r>
                    <w:r>
                      <w:rPr>
                        <w:rFonts w:ascii="Segoe UI" w:eastAsia="Segoe UI" w:hAnsi="Segoe UI" w:cs="Segoe UI"/>
                        <w:sz w:val="22"/>
                        <w:szCs w:val="22"/>
                      </w:rPr>
                      <w:t>H</w:t>
                    </w:r>
                    <w:r>
                      <w:rPr>
                        <w:rFonts w:ascii="Segoe UI" w:eastAsia="Segoe UI" w:hAnsi="Segoe UI" w:cs="Segoe UI"/>
                        <w:spacing w:val="4"/>
                        <w:sz w:val="22"/>
                        <w:szCs w:val="22"/>
                      </w:rPr>
                      <w:t xml:space="preserve"> </w:t>
                    </w:r>
                    <w:r>
                      <w:rPr>
                        <w:rFonts w:ascii="Segoe UI" w:eastAsia="Segoe UI" w:hAnsi="Segoe UI" w:cs="Segoe UI"/>
                        <w:spacing w:val="2"/>
                        <w:sz w:val="22"/>
                        <w:szCs w:val="22"/>
                      </w:rPr>
                      <w:t>K</w:t>
                    </w:r>
                    <w:r>
                      <w:rPr>
                        <w:rFonts w:ascii="Segoe UI" w:eastAsia="Segoe UI" w:hAnsi="Segoe UI" w:cs="Segoe UI"/>
                        <w:sz w:val="22"/>
                        <w:szCs w:val="22"/>
                      </w:rPr>
                      <w:t>hoa</w:t>
                    </w:r>
                    <w:r>
                      <w:rPr>
                        <w:rFonts w:ascii="Segoe UI" w:eastAsia="Segoe UI" w:hAnsi="Segoe UI" w:cs="Segoe UI"/>
                        <w:spacing w:val="-4"/>
                        <w:sz w:val="22"/>
                        <w:szCs w:val="22"/>
                      </w:rPr>
                      <w:t xml:space="preserve"> </w:t>
                    </w:r>
                    <w:r>
                      <w:rPr>
                        <w:rFonts w:ascii="Segoe UI" w:eastAsia="Segoe UI" w:hAnsi="Segoe UI" w:cs="Segoe UI"/>
                        <w:sz w:val="22"/>
                        <w:szCs w:val="22"/>
                      </w:rPr>
                      <w:t>học</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ự</w:t>
                    </w:r>
                    <w:r>
                      <w:rPr>
                        <w:rFonts w:ascii="Segoe UI" w:eastAsia="Segoe UI" w:hAnsi="Segoe UI" w:cs="Segoe UI"/>
                        <w:spacing w:val="2"/>
                        <w:sz w:val="22"/>
                        <w:szCs w:val="22"/>
                      </w:rPr>
                      <w:t xml:space="preserve"> </w:t>
                    </w:r>
                    <w:r>
                      <w:rPr>
                        <w:rFonts w:ascii="Segoe UI" w:eastAsia="Segoe UI" w:hAnsi="Segoe UI" w:cs="Segoe UI"/>
                        <w:sz w:val="22"/>
                        <w:szCs w:val="22"/>
                      </w:rPr>
                      <w:t>nhiên</w:t>
                    </w:r>
                    <w:r>
                      <w:rPr>
                        <w:rFonts w:ascii="Segoe UI" w:eastAsia="Segoe UI" w:hAnsi="Segoe UI" w:cs="Segoe UI"/>
                        <w:spacing w:val="-2"/>
                        <w:sz w:val="22"/>
                        <w:szCs w:val="22"/>
                      </w:rPr>
                      <w:t xml:space="preserve"> </w:t>
                    </w:r>
                    <w:r>
                      <w:rPr>
                        <w:rFonts w:ascii="Segoe UI" w:eastAsia="Segoe UI" w:hAnsi="Segoe UI" w:cs="Segoe UI"/>
                        <w:sz w:val="22"/>
                        <w:szCs w:val="22"/>
                      </w:rPr>
                      <w:t>TP</w:t>
                    </w:r>
                    <w:r>
                      <w:rPr>
                        <w:rFonts w:ascii="Segoe UI" w:eastAsia="Segoe UI" w:hAnsi="Segoe UI" w:cs="Segoe UI"/>
                        <w:spacing w:val="-1"/>
                        <w:sz w:val="22"/>
                        <w:szCs w:val="22"/>
                      </w:rPr>
                      <w:t xml:space="preserve"> </w:t>
                    </w:r>
                    <w:r>
                      <w:rPr>
                        <w:rFonts w:ascii="Segoe UI" w:eastAsia="Segoe UI" w:hAnsi="Segoe UI" w:cs="Segoe UI"/>
                        <w:spacing w:val="2"/>
                        <w:sz w:val="22"/>
                        <w:szCs w:val="22"/>
                      </w:rPr>
                      <w:t>H</w:t>
                    </w:r>
                    <w:r>
                      <w:rPr>
                        <w:rFonts w:ascii="Segoe UI" w:eastAsia="Segoe UI" w:hAnsi="Segoe UI" w:cs="Segoe UI"/>
                        <w:spacing w:val="-2"/>
                        <w:sz w:val="22"/>
                        <w:szCs w:val="22"/>
                      </w:rPr>
                      <w:t>C</w:t>
                    </w:r>
                    <w:r>
                      <w:rPr>
                        <w:rFonts w:ascii="Segoe UI" w:eastAsia="Segoe UI" w:hAnsi="Segoe UI" w:cs="Segoe UI"/>
                        <w:sz w:val="22"/>
                        <w:szCs w:val="22"/>
                      </w:rPr>
                      <w:t>M</w:t>
                    </w:r>
                    <w:r>
                      <w:rPr>
                        <w:rFonts w:ascii="Segoe UI" w:eastAsia="Segoe UI" w:hAnsi="Segoe UI" w:cs="Segoe UI"/>
                        <w:spacing w:val="1"/>
                        <w:sz w:val="22"/>
                        <w:szCs w:val="22"/>
                      </w:rPr>
                      <w:t xml:space="preserve"> </w:t>
                    </w:r>
                    <w:r>
                      <w:rPr>
                        <w:rFonts w:ascii="Segoe UI" w:eastAsia="Segoe UI" w:hAnsi="Segoe UI" w:cs="Segoe UI"/>
                        <w:sz w:val="22"/>
                        <w:szCs w:val="22"/>
                      </w:rPr>
                      <w:t>|</w:t>
                    </w:r>
                    <w:r>
                      <w:rPr>
                        <w:rFonts w:ascii="Segoe UI" w:eastAsia="Segoe UI" w:hAnsi="Segoe UI" w:cs="Segoe UI"/>
                        <w:spacing w:val="2"/>
                        <w:sz w:val="22"/>
                        <w:szCs w:val="22"/>
                      </w:rPr>
                      <w:t xml:space="preserve"> </w:t>
                    </w:r>
                    <w:r>
                      <w:rPr>
                        <w:rFonts w:ascii="Segoe UI" w:eastAsia="Segoe UI" w:hAnsi="Segoe UI" w:cs="Segoe UI"/>
                        <w:spacing w:val="-1"/>
                        <w:sz w:val="22"/>
                        <w:szCs w:val="22"/>
                      </w:rPr>
                      <w:t>B</w:t>
                    </w:r>
                    <w:r>
                      <w:rPr>
                        <w:rFonts w:ascii="Segoe UI" w:eastAsia="Segoe UI" w:hAnsi="Segoe UI" w:cs="Segoe UI"/>
                        <w:sz w:val="22"/>
                        <w:szCs w:val="22"/>
                      </w:rPr>
                      <w:t>ộ</w:t>
                    </w:r>
                    <w:r>
                      <w:rPr>
                        <w:rFonts w:ascii="Segoe UI" w:eastAsia="Segoe UI" w:hAnsi="Segoe UI" w:cs="Segoe UI"/>
                        <w:spacing w:val="-2"/>
                        <w:sz w:val="22"/>
                        <w:szCs w:val="22"/>
                      </w:rPr>
                      <w:t xml:space="preserve"> </w:t>
                    </w:r>
                    <w:r>
                      <w:rPr>
                        <w:rFonts w:ascii="Segoe UI" w:eastAsia="Segoe UI" w:hAnsi="Segoe UI" w:cs="Segoe UI"/>
                        <w:spacing w:val="2"/>
                        <w:sz w:val="22"/>
                        <w:szCs w:val="22"/>
                      </w:rPr>
                      <w:t>m</w:t>
                    </w:r>
                    <w:r>
                      <w:rPr>
                        <w:rFonts w:ascii="Segoe UI" w:eastAsia="Segoe UI" w:hAnsi="Segoe UI" w:cs="Segoe UI"/>
                        <w:sz w:val="22"/>
                        <w:szCs w:val="22"/>
                      </w:rPr>
                      <w:t>ôn</w:t>
                    </w:r>
                    <w:r>
                      <w:rPr>
                        <w:rFonts w:ascii="Segoe UI" w:eastAsia="Segoe UI" w:hAnsi="Segoe UI" w:cs="Segoe UI"/>
                        <w:spacing w:val="-2"/>
                        <w:sz w:val="22"/>
                        <w:szCs w:val="22"/>
                      </w:rPr>
                      <w:t xml:space="preserve"> 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w:t>
                    </w:r>
                    <w:r>
                      <w:rPr>
                        <w:rFonts w:ascii="Segoe UI" w:eastAsia="Segoe UI" w:hAnsi="Segoe UI" w:cs="Segoe UI"/>
                        <w:spacing w:val="-5"/>
                        <w:sz w:val="22"/>
                        <w:szCs w:val="22"/>
                      </w:rPr>
                      <w:t>g</w:t>
                    </w:r>
                    <w:r>
                      <w:rPr>
                        <w:rFonts w:ascii="Segoe UI" w:eastAsia="Segoe UI" w:hAnsi="Segoe UI" w:cs="Segoe UI"/>
                        <w:sz w:val="22"/>
                        <w:szCs w:val="22"/>
                      </w:rPr>
                      <w:t>hệ</w:t>
                    </w:r>
                    <w:r>
                      <w:rPr>
                        <w:rFonts w:ascii="Segoe UI" w:eastAsia="Segoe UI" w:hAnsi="Segoe UI" w:cs="Segoe UI"/>
                        <w:spacing w:val="2"/>
                        <w:sz w:val="22"/>
                        <w:szCs w:val="22"/>
                      </w:rPr>
                      <w:t xml:space="preserve"> </w:t>
                    </w:r>
                    <w:r>
                      <w:rPr>
                        <w:rFonts w:ascii="Segoe UI" w:eastAsia="Segoe UI" w:hAnsi="Segoe UI" w:cs="Segoe UI"/>
                        <w:sz w:val="22"/>
                        <w:szCs w:val="22"/>
                      </w:rPr>
                      <w:t>ph</w:t>
                    </w:r>
                    <w:r>
                      <w:rPr>
                        <w:rFonts w:ascii="Segoe UI" w:eastAsia="Segoe UI" w:hAnsi="Segoe UI" w:cs="Segoe UI"/>
                        <w:spacing w:val="-2"/>
                        <w:sz w:val="22"/>
                        <w:szCs w:val="22"/>
                      </w:rPr>
                      <w:t>ầ</w:t>
                    </w:r>
                    <w:r>
                      <w:rPr>
                        <w:rFonts w:ascii="Segoe UI" w:eastAsia="Segoe UI" w:hAnsi="Segoe UI" w:cs="Segoe UI"/>
                        <w:sz w:val="22"/>
                        <w:szCs w:val="22"/>
                      </w:rPr>
                      <w:t>n</w:t>
                    </w:r>
                    <w:r>
                      <w:rPr>
                        <w:rFonts w:ascii="Segoe UI" w:eastAsia="Segoe UI" w:hAnsi="Segoe UI" w:cs="Segoe UI"/>
                        <w:spacing w:val="2"/>
                        <w:sz w:val="22"/>
                        <w:szCs w:val="22"/>
                      </w:rPr>
                      <w:t xml:space="preserve"> m</w:t>
                    </w:r>
                    <w:r>
                      <w:rPr>
                        <w:rFonts w:ascii="Segoe UI" w:eastAsia="Segoe UI" w:hAnsi="Segoe UI" w:cs="Segoe UI"/>
                        <w:spacing w:val="-5"/>
                        <w:sz w:val="22"/>
                        <w:szCs w:val="22"/>
                      </w:rPr>
                      <w:t>ề</w:t>
                    </w:r>
                    <w:r>
                      <w:rPr>
                        <w:rFonts w:ascii="Segoe UI" w:eastAsia="Segoe UI" w:hAnsi="Segoe UI" w:cs="Segoe UI"/>
                        <w:sz w:val="22"/>
                        <w:szCs w:val="22"/>
                      </w:rPr>
                      <w:t>m</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2F0CCEAD" wp14:editId="19618CE1">
              <wp:simplePos x="0" y="0"/>
              <wp:positionH relativeFrom="page">
                <wp:posOffset>6762750</wp:posOffset>
              </wp:positionH>
              <wp:positionV relativeFrom="page">
                <wp:posOffset>9129395</wp:posOffset>
              </wp:positionV>
              <wp:extent cx="138430" cy="177800"/>
              <wp:effectExtent l="0" t="4445" r="4445"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26F" w:rsidRDefault="0027726F">
                          <w:pPr>
                            <w:spacing w:line="260" w:lineRule="exact"/>
                            <w:ind w:left="40"/>
                            <w:rPr>
                              <w:rFonts w:ascii="Segoe UI" w:eastAsia="Segoe UI" w:hAnsi="Segoe UI" w:cs="Segoe UI"/>
                              <w:sz w:val="24"/>
                              <w:szCs w:val="24"/>
                            </w:rPr>
                          </w:pPr>
                          <w:r>
                            <w:fldChar w:fldCharType="begin"/>
                          </w:r>
                          <w:r>
                            <w:rPr>
                              <w:rFonts w:ascii="Segoe UI" w:eastAsia="Segoe UI" w:hAnsi="Segoe UI" w:cs="Segoe UI"/>
                              <w:b/>
                              <w:color w:val="FFFFFF"/>
                              <w:position w:val="1"/>
                              <w:sz w:val="24"/>
                              <w:szCs w:val="24"/>
                            </w:rPr>
                            <w:instrText xml:space="preserve"> PAGE </w:instrText>
                          </w:r>
                          <w:r>
                            <w:fldChar w:fldCharType="separate"/>
                          </w:r>
                          <w:r w:rsidR="0093784A">
                            <w:rPr>
                              <w:rFonts w:ascii="Segoe UI" w:eastAsia="Segoe UI" w:hAnsi="Segoe UI" w:cs="Segoe UI"/>
                              <w:b/>
                              <w:noProof/>
                              <w:color w:val="FFFFFF"/>
                              <w:position w:val="1"/>
                              <w:sz w:val="24"/>
                              <w:szCs w:val="24"/>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029" type="#_x0000_t202" style="position:absolute;margin-left:532.5pt;margin-top:718.85pt;width:10.9pt;height:1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" filled="f" stroked="f">
              <v:textbox inset="0,0,0,0">
                <w:txbxContent>
                  <w:p w:rsidR="0027726F" w:rsidRDefault="0027726F">
                    <w:pPr>
                      <w:spacing w:line="260" w:lineRule="exact"/>
                      <w:ind w:left="40"/>
                      <w:rPr>
                        <w:rFonts w:ascii="Segoe UI" w:eastAsia="Segoe UI" w:hAnsi="Segoe UI" w:cs="Segoe UI"/>
                        <w:sz w:val="24"/>
                        <w:szCs w:val="24"/>
                      </w:rPr>
                    </w:pPr>
                    <w:r>
                      <w:fldChar w:fldCharType="begin"/>
                    </w:r>
                    <w:r>
                      <w:rPr>
                        <w:rFonts w:ascii="Segoe UI" w:eastAsia="Segoe UI" w:hAnsi="Segoe UI" w:cs="Segoe UI"/>
                        <w:b/>
                        <w:color w:val="FFFFFF"/>
                        <w:position w:val="1"/>
                        <w:sz w:val="24"/>
                        <w:szCs w:val="24"/>
                      </w:rPr>
                      <w:instrText xml:space="preserve"> PAGE </w:instrText>
                    </w:r>
                    <w:r>
                      <w:fldChar w:fldCharType="separate"/>
                    </w:r>
                    <w:r w:rsidR="0093784A">
                      <w:rPr>
                        <w:rFonts w:ascii="Segoe UI" w:eastAsia="Segoe UI" w:hAnsi="Segoe UI" w:cs="Segoe UI"/>
                        <w:b/>
                        <w:noProof/>
                        <w:color w:val="FFFFFF"/>
                        <w:position w:val="1"/>
                        <w:sz w:val="24"/>
                        <w:szCs w:val="24"/>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D96" w:rsidRDefault="00885D96">
      <w:r>
        <w:separator/>
      </w:r>
    </w:p>
  </w:footnote>
  <w:footnote w:type="continuationSeparator" w:id="0">
    <w:p w:rsidR="00885D96" w:rsidRDefault="00885D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26F" w:rsidRDefault="0027726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26F" w:rsidRDefault="002772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C2D"/>
    <w:multiLevelType w:val="hybridMultilevel"/>
    <w:tmpl w:val="0EF41C80"/>
    <w:lvl w:ilvl="0" w:tplc="0798C0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379CE"/>
    <w:multiLevelType w:val="multilevel"/>
    <w:tmpl w:val="A41A1C00"/>
    <w:lvl w:ilvl="0">
      <w:start w:val="1"/>
      <w:numFmt w:val="decimal"/>
      <w:lvlText w:val="%1"/>
      <w:lvlJc w:val="left"/>
      <w:pPr>
        <w:ind w:left="450" w:hanging="450"/>
      </w:pPr>
      <w:rPr>
        <w:rFonts w:hint="default"/>
        <w:b/>
        <w:color w:val="4E80BC"/>
      </w:rPr>
    </w:lvl>
    <w:lvl w:ilvl="1">
      <w:start w:val="1"/>
      <w:numFmt w:val="decimal"/>
      <w:lvlText w:val="3.%2"/>
      <w:lvlJc w:val="left"/>
      <w:pPr>
        <w:ind w:left="980" w:hanging="720"/>
      </w:pPr>
      <w:rPr>
        <w:rFonts w:hint="default"/>
        <w:b/>
        <w:color w:val="006FBF"/>
      </w:rPr>
    </w:lvl>
    <w:lvl w:ilvl="2">
      <w:start w:val="1"/>
      <w:numFmt w:val="decimal"/>
      <w:lvlText w:val="%1.%2.%3"/>
      <w:lvlJc w:val="left"/>
      <w:pPr>
        <w:ind w:left="1240" w:hanging="720"/>
      </w:pPr>
      <w:rPr>
        <w:rFonts w:hint="default"/>
        <w:b/>
        <w:color w:val="4E80BC"/>
      </w:rPr>
    </w:lvl>
    <w:lvl w:ilvl="3">
      <w:start w:val="1"/>
      <w:numFmt w:val="decimal"/>
      <w:lvlText w:val="%1.%2.%3.%4"/>
      <w:lvlJc w:val="left"/>
      <w:pPr>
        <w:ind w:left="1860" w:hanging="1080"/>
      </w:pPr>
      <w:rPr>
        <w:rFonts w:hint="default"/>
        <w:b/>
        <w:color w:val="4E80BC"/>
      </w:rPr>
    </w:lvl>
    <w:lvl w:ilvl="4">
      <w:start w:val="1"/>
      <w:numFmt w:val="decimal"/>
      <w:lvlText w:val="%1.%2.%3.%4.%5"/>
      <w:lvlJc w:val="left"/>
      <w:pPr>
        <w:ind w:left="2480" w:hanging="1440"/>
      </w:pPr>
      <w:rPr>
        <w:rFonts w:hint="default"/>
        <w:b/>
        <w:color w:val="4E80BC"/>
      </w:rPr>
    </w:lvl>
    <w:lvl w:ilvl="5">
      <w:start w:val="1"/>
      <w:numFmt w:val="decimal"/>
      <w:lvlText w:val="%1.%2.%3.%4.%5.%6"/>
      <w:lvlJc w:val="left"/>
      <w:pPr>
        <w:ind w:left="2740" w:hanging="1440"/>
      </w:pPr>
      <w:rPr>
        <w:rFonts w:hint="default"/>
        <w:b/>
        <w:color w:val="4E80BC"/>
      </w:rPr>
    </w:lvl>
    <w:lvl w:ilvl="6">
      <w:start w:val="1"/>
      <w:numFmt w:val="decimal"/>
      <w:lvlText w:val="%1.%2.%3.%4.%5.%6.%7"/>
      <w:lvlJc w:val="left"/>
      <w:pPr>
        <w:ind w:left="3360" w:hanging="1800"/>
      </w:pPr>
      <w:rPr>
        <w:rFonts w:hint="default"/>
        <w:b/>
        <w:color w:val="4E80BC"/>
      </w:rPr>
    </w:lvl>
    <w:lvl w:ilvl="7">
      <w:start w:val="1"/>
      <w:numFmt w:val="decimal"/>
      <w:lvlText w:val="%1.%2.%3.%4.%5.%6.%7.%8"/>
      <w:lvlJc w:val="left"/>
      <w:pPr>
        <w:ind w:left="3980" w:hanging="2160"/>
      </w:pPr>
      <w:rPr>
        <w:rFonts w:hint="default"/>
        <w:b/>
        <w:color w:val="4E80BC"/>
      </w:rPr>
    </w:lvl>
    <w:lvl w:ilvl="8">
      <w:start w:val="1"/>
      <w:numFmt w:val="decimal"/>
      <w:lvlText w:val="%1.%2.%3.%4.%5.%6.%7.%8.%9"/>
      <w:lvlJc w:val="left"/>
      <w:pPr>
        <w:ind w:left="4240" w:hanging="2160"/>
      </w:pPr>
      <w:rPr>
        <w:rFonts w:hint="default"/>
        <w:b/>
        <w:color w:val="4E80BC"/>
      </w:rPr>
    </w:lvl>
  </w:abstractNum>
  <w:abstractNum w:abstractNumId="2">
    <w:nsid w:val="19E223C1"/>
    <w:multiLevelType w:val="multilevel"/>
    <w:tmpl w:val="B156AC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560B1B7B"/>
    <w:multiLevelType w:val="hybridMultilevel"/>
    <w:tmpl w:val="12C69B42"/>
    <w:lvl w:ilvl="0" w:tplc="0914C1A2">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D712BA"/>
    <w:multiLevelType w:val="hybridMultilevel"/>
    <w:tmpl w:val="D49865C4"/>
    <w:lvl w:ilvl="0" w:tplc="2C80764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1151540"/>
    <w:multiLevelType w:val="hybridMultilevel"/>
    <w:tmpl w:val="75BE5BD2"/>
    <w:lvl w:ilvl="0" w:tplc="A59CBA44">
      <w:numFmt w:val="bullet"/>
      <w:lvlText w:val="-"/>
      <w:lvlJc w:val="left"/>
      <w:pPr>
        <w:ind w:left="1340" w:hanging="360"/>
      </w:pPr>
      <w:rPr>
        <w:rFonts w:ascii="Segoe UI" w:eastAsia="Segoe UI" w:hAnsi="Segoe UI" w:cs="Segoe UI" w:hint="default"/>
      </w:rPr>
    </w:lvl>
    <w:lvl w:ilvl="1" w:tplc="04090003">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6">
    <w:nsid w:val="7ABE1004"/>
    <w:multiLevelType w:val="multilevel"/>
    <w:tmpl w:val="2A4E3A02"/>
    <w:lvl w:ilvl="0">
      <w:start w:val="1"/>
      <w:numFmt w:val="decimal"/>
      <w:pStyle w:val="Heading1"/>
      <w:lvlText w:val="%1"/>
      <w:lvlJc w:val="left"/>
      <w:pPr>
        <w:ind w:left="1620" w:hanging="1080"/>
      </w:pPr>
      <w:rPr>
        <w:rFonts w:hint="default"/>
        <w:b/>
        <w:color w:val="006FBF"/>
      </w:rPr>
    </w:lvl>
    <w:lvl w:ilvl="1">
      <w:start w:val="3"/>
      <w:numFmt w:val="decimal"/>
      <w:isLgl/>
      <w:lvlText w:val="%1.%2."/>
      <w:lvlJc w:val="left"/>
      <w:pPr>
        <w:ind w:left="980" w:hanging="720"/>
      </w:pPr>
      <w:rPr>
        <w:rFonts w:hint="default"/>
        <w:sz w:val="32"/>
        <w:szCs w:val="32"/>
      </w:rPr>
    </w:lvl>
    <w:lvl w:ilvl="2">
      <w:start w:val="1"/>
      <w:numFmt w:val="decimal"/>
      <w:isLgl/>
      <w:lvlText w:val="%1.%2.%3."/>
      <w:lvlJc w:val="left"/>
      <w:pPr>
        <w:ind w:left="1340" w:hanging="1080"/>
      </w:pPr>
      <w:rPr>
        <w:rFonts w:hint="default"/>
      </w:rPr>
    </w:lvl>
    <w:lvl w:ilvl="3">
      <w:start w:val="1"/>
      <w:numFmt w:val="decimal"/>
      <w:isLgl/>
      <w:lvlText w:val="%1.%2.%3.%4."/>
      <w:lvlJc w:val="left"/>
      <w:pPr>
        <w:ind w:left="1700" w:hanging="1440"/>
      </w:pPr>
      <w:rPr>
        <w:rFonts w:hint="default"/>
      </w:rPr>
    </w:lvl>
    <w:lvl w:ilvl="4">
      <w:start w:val="1"/>
      <w:numFmt w:val="decimal"/>
      <w:isLgl/>
      <w:lvlText w:val="%1.%2.%3.%4.%5."/>
      <w:lvlJc w:val="left"/>
      <w:pPr>
        <w:ind w:left="1700" w:hanging="1440"/>
      </w:pPr>
      <w:rPr>
        <w:rFonts w:hint="default"/>
      </w:rPr>
    </w:lvl>
    <w:lvl w:ilvl="5">
      <w:start w:val="1"/>
      <w:numFmt w:val="decimal"/>
      <w:isLgl/>
      <w:lvlText w:val="%1.%2.%3.%4.%5.%6."/>
      <w:lvlJc w:val="left"/>
      <w:pPr>
        <w:ind w:left="2060" w:hanging="1800"/>
      </w:pPr>
      <w:rPr>
        <w:rFonts w:hint="default"/>
      </w:rPr>
    </w:lvl>
    <w:lvl w:ilvl="6">
      <w:start w:val="1"/>
      <w:numFmt w:val="decimal"/>
      <w:isLgl/>
      <w:lvlText w:val="%1.%2.%3.%4.%5.%6.%7."/>
      <w:lvlJc w:val="left"/>
      <w:pPr>
        <w:ind w:left="2420" w:hanging="2160"/>
      </w:pPr>
      <w:rPr>
        <w:rFonts w:hint="default"/>
      </w:rPr>
    </w:lvl>
    <w:lvl w:ilvl="7">
      <w:start w:val="1"/>
      <w:numFmt w:val="decimal"/>
      <w:isLgl/>
      <w:lvlText w:val="%1.%2.%3.%4.%5.%6.%7.%8."/>
      <w:lvlJc w:val="left"/>
      <w:pPr>
        <w:ind w:left="2780" w:hanging="2520"/>
      </w:pPr>
      <w:rPr>
        <w:rFonts w:hint="default"/>
      </w:rPr>
    </w:lvl>
    <w:lvl w:ilvl="8">
      <w:start w:val="1"/>
      <w:numFmt w:val="decimal"/>
      <w:isLgl/>
      <w:lvlText w:val="%1.%2.%3.%4.%5.%6.%7.%8.%9."/>
      <w:lvlJc w:val="left"/>
      <w:pPr>
        <w:ind w:left="2780" w:hanging="2520"/>
      </w:pPr>
      <w:rPr>
        <w:rFonts w:hint="default"/>
      </w:rPr>
    </w:lvl>
  </w:abstractNum>
  <w:num w:numId="1">
    <w:abstractNumId w:val="2"/>
  </w:num>
  <w:num w:numId="2">
    <w:abstractNumId w:val="3"/>
  </w:num>
  <w:num w:numId="3">
    <w:abstractNumId w:val="1"/>
  </w:num>
  <w:num w:numId="4">
    <w:abstractNumId w:val="6"/>
  </w:num>
  <w:num w:numId="5">
    <w:abstractNumId w:val="0"/>
  </w:num>
  <w:num w:numId="6">
    <w:abstractNumId w:val="6"/>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860"/>
    <w:rsid w:val="001023E3"/>
    <w:rsid w:val="00137E94"/>
    <w:rsid w:val="00145681"/>
    <w:rsid w:val="00174B33"/>
    <w:rsid w:val="001C742A"/>
    <w:rsid w:val="001C7D22"/>
    <w:rsid w:val="001F0EBB"/>
    <w:rsid w:val="002039AE"/>
    <w:rsid w:val="0027726F"/>
    <w:rsid w:val="002976C4"/>
    <w:rsid w:val="002A2479"/>
    <w:rsid w:val="002D4C11"/>
    <w:rsid w:val="002D6F57"/>
    <w:rsid w:val="002E5F34"/>
    <w:rsid w:val="002E6D61"/>
    <w:rsid w:val="003065C4"/>
    <w:rsid w:val="00307B77"/>
    <w:rsid w:val="0032619A"/>
    <w:rsid w:val="00376890"/>
    <w:rsid w:val="00393BF0"/>
    <w:rsid w:val="003A0FE7"/>
    <w:rsid w:val="003B02C3"/>
    <w:rsid w:val="003D74A1"/>
    <w:rsid w:val="003E1A3C"/>
    <w:rsid w:val="003F7AC6"/>
    <w:rsid w:val="00401562"/>
    <w:rsid w:val="00407AE6"/>
    <w:rsid w:val="00430ABA"/>
    <w:rsid w:val="004351EE"/>
    <w:rsid w:val="004B67B7"/>
    <w:rsid w:val="004C1055"/>
    <w:rsid w:val="004C6A6F"/>
    <w:rsid w:val="004F7C2E"/>
    <w:rsid w:val="0050039D"/>
    <w:rsid w:val="00506D15"/>
    <w:rsid w:val="0053340F"/>
    <w:rsid w:val="00567FF7"/>
    <w:rsid w:val="005A2D15"/>
    <w:rsid w:val="005B4E2D"/>
    <w:rsid w:val="005C64F9"/>
    <w:rsid w:val="006428C2"/>
    <w:rsid w:val="00653E57"/>
    <w:rsid w:val="006C1466"/>
    <w:rsid w:val="006C2E11"/>
    <w:rsid w:val="006D790B"/>
    <w:rsid w:val="0072584E"/>
    <w:rsid w:val="00733D0F"/>
    <w:rsid w:val="00750F4D"/>
    <w:rsid w:val="007642B5"/>
    <w:rsid w:val="00781CEC"/>
    <w:rsid w:val="007A4016"/>
    <w:rsid w:val="007B0583"/>
    <w:rsid w:val="007B4D43"/>
    <w:rsid w:val="007F42D7"/>
    <w:rsid w:val="00860F7D"/>
    <w:rsid w:val="00874FCD"/>
    <w:rsid w:val="00885D96"/>
    <w:rsid w:val="00887A3A"/>
    <w:rsid w:val="00893012"/>
    <w:rsid w:val="0089730F"/>
    <w:rsid w:val="00932F47"/>
    <w:rsid w:val="0093784A"/>
    <w:rsid w:val="00946F14"/>
    <w:rsid w:val="00962DC4"/>
    <w:rsid w:val="00976AD7"/>
    <w:rsid w:val="009A10D2"/>
    <w:rsid w:val="009A4185"/>
    <w:rsid w:val="009F51C4"/>
    <w:rsid w:val="00A24136"/>
    <w:rsid w:val="00A90D86"/>
    <w:rsid w:val="00AF6329"/>
    <w:rsid w:val="00B25F18"/>
    <w:rsid w:val="00B41699"/>
    <w:rsid w:val="00B44710"/>
    <w:rsid w:val="00B51C83"/>
    <w:rsid w:val="00B640BF"/>
    <w:rsid w:val="00B64F7F"/>
    <w:rsid w:val="00B80FBE"/>
    <w:rsid w:val="00BA11DC"/>
    <w:rsid w:val="00BB7034"/>
    <w:rsid w:val="00BE186D"/>
    <w:rsid w:val="00C476A9"/>
    <w:rsid w:val="00C95782"/>
    <w:rsid w:val="00CB1545"/>
    <w:rsid w:val="00CD1A84"/>
    <w:rsid w:val="00CF045F"/>
    <w:rsid w:val="00D55C0B"/>
    <w:rsid w:val="00D564A7"/>
    <w:rsid w:val="00D6473A"/>
    <w:rsid w:val="00DE39FD"/>
    <w:rsid w:val="00E426AA"/>
    <w:rsid w:val="00E57CC6"/>
    <w:rsid w:val="00EC5860"/>
    <w:rsid w:val="00F221EB"/>
    <w:rsid w:val="00F4710B"/>
    <w:rsid w:val="00F63D16"/>
    <w:rsid w:val="00F72367"/>
    <w:rsid w:val="00F8022E"/>
    <w:rsid w:val="00F91750"/>
    <w:rsid w:val="00F954E6"/>
    <w:rsid w:val="00FA468D"/>
    <w:rsid w:val="00FD50A4"/>
    <w:rsid w:val="00FF0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D43"/>
    <w:rPr>
      <w:sz w:val="28"/>
    </w:rPr>
  </w:style>
  <w:style w:type="paragraph" w:styleId="Heading10">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E57CC6"/>
    <w:rPr>
      <w:rFonts w:ascii="Tahoma" w:hAnsi="Tahoma" w:cs="Tahoma"/>
      <w:sz w:val="16"/>
      <w:szCs w:val="16"/>
    </w:rPr>
  </w:style>
  <w:style w:type="character" w:customStyle="1" w:styleId="BalloonTextChar">
    <w:name w:val="Balloon Text Char"/>
    <w:basedOn w:val="DefaultParagraphFont"/>
    <w:link w:val="BalloonText"/>
    <w:uiPriority w:val="99"/>
    <w:semiHidden/>
    <w:rsid w:val="00E57CC6"/>
    <w:rPr>
      <w:rFonts w:ascii="Tahoma" w:hAnsi="Tahoma" w:cs="Tahoma"/>
      <w:sz w:val="16"/>
      <w:szCs w:val="16"/>
    </w:rPr>
  </w:style>
  <w:style w:type="paragraph" w:styleId="ListParagraph">
    <w:name w:val="List Paragraph"/>
    <w:basedOn w:val="Normal"/>
    <w:link w:val="ListParagraphChar"/>
    <w:uiPriority w:val="34"/>
    <w:qFormat/>
    <w:rsid w:val="0032619A"/>
    <w:pPr>
      <w:ind w:left="720"/>
      <w:contextualSpacing/>
    </w:pPr>
  </w:style>
  <w:style w:type="paragraph" w:customStyle="1" w:styleId="Heading20">
    <w:name w:val="Heading2"/>
    <w:basedOn w:val="ListParagraph"/>
    <w:link w:val="Heading2Char0"/>
    <w:qFormat/>
    <w:rsid w:val="00D564A7"/>
    <w:pPr>
      <w:spacing w:line="400" w:lineRule="exact"/>
      <w:ind w:left="0"/>
    </w:pPr>
    <w:rPr>
      <w:rFonts w:ascii="Segoe UI" w:eastAsia="Segoe UI" w:hAnsi="Segoe UI" w:cs="Segoe UI"/>
      <w:b/>
      <w:color w:val="4E80BC"/>
      <w:position w:val="-2"/>
      <w:sz w:val="32"/>
      <w:szCs w:val="32"/>
    </w:rPr>
  </w:style>
  <w:style w:type="paragraph" w:customStyle="1" w:styleId="Heading1">
    <w:name w:val="Heading1"/>
    <w:basedOn w:val="ListParagraph"/>
    <w:link w:val="Heading1Char0"/>
    <w:qFormat/>
    <w:rsid w:val="00B51C83"/>
    <w:pPr>
      <w:numPr>
        <w:numId w:val="4"/>
      </w:numPr>
    </w:pPr>
    <w:rPr>
      <w:rFonts w:ascii="Segoe UI" w:eastAsia="Segoe UI" w:hAnsi="Segoe UI" w:cs="Segoe UI"/>
      <w:sz w:val="120"/>
      <w:szCs w:val="120"/>
    </w:rPr>
  </w:style>
  <w:style w:type="character" w:customStyle="1" w:styleId="ListParagraphChar">
    <w:name w:val="List Paragraph Char"/>
    <w:basedOn w:val="DefaultParagraphFont"/>
    <w:link w:val="ListParagraph"/>
    <w:uiPriority w:val="34"/>
    <w:rsid w:val="00D564A7"/>
  </w:style>
  <w:style w:type="character" w:customStyle="1" w:styleId="Heading2Char0">
    <w:name w:val="Heading2 Char"/>
    <w:basedOn w:val="ListParagraphChar"/>
    <w:link w:val="Heading20"/>
    <w:rsid w:val="00D564A7"/>
    <w:rPr>
      <w:rFonts w:ascii="Segoe UI" w:eastAsia="Segoe UI" w:hAnsi="Segoe UI" w:cs="Segoe UI"/>
      <w:b/>
      <w:color w:val="4E80BC"/>
      <w:position w:val="-2"/>
      <w:sz w:val="32"/>
      <w:szCs w:val="32"/>
    </w:rPr>
  </w:style>
  <w:style w:type="paragraph" w:customStyle="1" w:styleId="Heading11">
    <w:name w:val="Heading11"/>
    <w:basedOn w:val="Normal"/>
    <w:link w:val="Heading11Char"/>
    <w:qFormat/>
    <w:rsid w:val="00932F47"/>
    <w:pPr>
      <w:spacing w:before="6" w:line="500" w:lineRule="exact"/>
      <w:ind w:left="260"/>
    </w:pPr>
    <w:rPr>
      <w:rFonts w:ascii="Segoe UI" w:eastAsia="Segoe UI" w:hAnsi="Segoe UI" w:cs="Segoe UI"/>
      <w:b/>
      <w:color w:val="006FBF"/>
      <w:spacing w:val="2"/>
      <w:position w:val="-3"/>
      <w:sz w:val="40"/>
      <w:szCs w:val="40"/>
    </w:rPr>
  </w:style>
  <w:style w:type="character" w:customStyle="1" w:styleId="Heading1Char0">
    <w:name w:val="Heading1 Char"/>
    <w:basedOn w:val="ListParagraphChar"/>
    <w:link w:val="Heading1"/>
    <w:rsid w:val="00B51C83"/>
    <w:rPr>
      <w:rFonts w:ascii="Segoe UI" w:eastAsia="Segoe UI" w:hAnsi="Segoe UI" w:cs="Segoe UI"/>
      <w:sz w:val="120"/>
      <w:szCs w:val="120"/>
    </w:rPr>
  </w:style>
  <w:style w:type="character" w:customStyle="1" w:styleId="Heading11Char">
    <w:name w:val="Heading11 Char"/>
    <w:basedOn w:val="DefaultParagraphFont"/>
    <w:link w:val="Heading11"/>
    <w:rsid w:val="00932F47"/>
    <w:rPr>
      <w:rFonts w:ascii="Segoe UI" w:eastAsia="Segoe UI" w:hAnsi="Segoe UI" w:cs="Segoe UI"/>
      <w:b/>
      <w:color w:val="006FBF"/>
      <w:spacing w:val="2"/>
      <w:position w:val="-3"/>
      <w:sz w:val="40"/>
      <w:szCs w:val="40"/>
    </w:rPr>
  </w:style>
  <w:style w:type="paragraph" w:styleId="Title">
    <w:name w:val="Title"/>
    <w:basedOn w:val="Normal"/>
    <w:next w:val="Normal"/>
    <w:link w:val="TitleChar"/>
    <w:qFormat/>
    <w:rsid w:val="0027726F"/>
    <w:pPr>
      <w:widowControl w:val="0"/>
      <w:jc w:val="center"/>
    </w:pPr>
    <w:rPr>
      <w:rFonts w:ascii="Arial" w:hAnsi="Arial"/>
      <w:b/>
      <w:sz w:val="36"/>
    </w:rPr>
  </w:style>
  <w:style w:type="character" w:customStyle="1" w:styleId="TitleChar">
    <w:name w:val="Title Char"/>
    <w:basedOn w:val="DefaultParagraphFont"/>
    <w:link w:val="Title"/>
    <w:rsid w:val="0027726F"/>
    <w:rPr>
      <w:rFonts w:ascii="Arial" w:hAnsi="Arial"/>
      <w:b/>
      <w:sz w:val="36"/>
    </w:rPr>
  </w:style>
  <w:style w:type="paragraph" w:customStyle="1" w:styleId="Tabletext">
    <w:name w:val="Tabletext"/>
    <w:basedOn w:val="Normal"/>
    <w:rsid w:val="0027726F"/>
    <w:pPr>
      <w:keepLines/>
      <w:widowControl w:val="0"/>
      <w:spacing w:after="120" w:line="240" w:lineRule="atLeast"/>
    </w:pPr>
    <w:rPr>
      <w:sz w:val="20"/>
    </w:rPr>
  </w:style>
  <w:style w:type="paragraph" w:styleId="Header">
    <w:name w:val="header"/>
    <w:basedOn w:val="Normal"/>
    <w:link w:val="HeaderChar"/>
    <w:uiPriority w:val="99"/>
    <w:unhideWhenUsed/>
    <w:rsid w:val="0027726F"/>
    <w:pPr>
      <w:tabs>
        <w:tab w:val="center" w:pos="4680"/>
        <w:tab w:val="right" w:pos="9360"/>
      </w:tabs>
    </w:pPr>
  </w:style>
  <w:style w:type="character" w:customStyle="1" w:styleId="HeaderChar">
    <w:name w:val="Header Char"/>
    <w:basedOn w:val="DefaultParagraphFont"/>
    <w:link w:val="Header"/>
    <w:uiPriority w:val="99"/>
    <w:rsid w:val="0027726F"/>
    <w:rPr>
      <w:sz w:val="28"/>
    </w:rPr>
  </w:style>
  <w:style w:type="paragraph" w:styleId="Footer">
    <w:name w:val="footer"/>
    <w:basedOn w:val="Normal"/>
    <w:link w:val="FooterChar"/>
    <w:uiPriority w:val="99"/>
    <w:unhideWhenUsed/>
    <w:rsid w:val="0027726F"/>
    <w:pPr>
      <w:tabs>
        <w:tab w:val="center" w:pos="4680"/>
        <w:tab w:val="right" w:pos="9360"/>
      </w:tabs>
    </w:pPr>
  </w:style>
  <w:style w:type="character" w:customStyle="1" w:styleId="FooterChar">
    <w:name w:val="Footer Char"/>
    <w:basedOn w:val="DefaultParagraphFont"/>
    <w:link w:val="Footer"/>
    <w:uiPriority w:val="99"/>
    <w:rsid w:val="0027726F"/>
    <w:rPr>
      <w:sz w:val="28"/>
    </w:rPr>
  </w:style>
  <w:style w:type="paragraph" w:styleId="TOCHeading">
    <w:name w:val="TOC Heading"/>
    <w:basedOn w:val="Heading10"/>
    <w:next w:val="Normal"/>
    <w:uiPriority w:val="39"/>
    <w:semiHidden/>
    <w:unhideWhenUsed/>
    <w:qFormat/>
    <w:rsid w:val="0027726F"/>
    <w:pPr>
      <w:keepLines/>
      <w:tabs>
        <w:tab w:val="clear" w:pos="720"/>
      </w:tabs>
      <w:spacing w:before="480" w:after="0" w:line="276" w:lineRule="auto"/>
      <w:ind w:left="0" w:firstLine="0"/>
      <w:outlineLvl w:val="9"/>
    </w:pPr>
    <w:rPr>
      <w:color w:val="365F91" w:themeColor="accent1" w:themeShade="BF"/>
      <w:kern w:val="0"/>
      <w:sz w:val="28"/>
      <w:szCs w:val="28"/>
      <w:lang w:eastAsia="ja-JP"/>
    </w:rPr>
  </w:style>
  <w:style w:type="paragraph" w:styleId="TOC1">
    <w:name w:val="toc 1"/>
    <w:basedOn w:val="Normal"/>
    <w:next w:val="Normal"/>
    <w:autoRedefine/>
    <w:uiPriority w:val="39"/>
    <w:unhideWhenUsed/>
    <w:rsid w:val="0027726F"/>
    <w:pPr>
      <w:spacing w:after="100"/>
    </w:pPr>
  </w:style>
  <w:style w:type="paragraph" w:styleId="TOC2">
    <w:name w:val="toc 2"/>
    <w:basedOn w:val="Normal"/>
    <w:next w:val="Normal"/>
    <w:autoRedefine/>
    <w:uiPriority w:val="39"/>
    <w:unhideWhenUsed/>
    <w:rsid w:val="0027726F"/>
    <w:pPr>
      <w:spacing w:after="100"/>
      <w:ind w:left="280"/>
    </w:pPr>
  </w:style>
  <w:style w:type="character" w:styleId="Hyperlink">
    <w:name w:val="Hyperlink"/>
    <w:basedOn w:val="DefaultParagraphFont"/>
    <w:uiPriority w:val="99"/>
    <w:unhideWhenUsed/>
    <w:rsid w:val="0027726F"/>
    <w:rPr>
      <w:color w:val="0000FF" w:themeColor="hyperlink"/>
      <w:u w:val="single"/>
    </w:rPr>
  </w:style>
  <w:style w:type="character" w:customStyle="1" w:styleId="hps">
    <w:name w:val="hps"/>
    <w:basedOn w:val="DefaultParagraphFont"/>
    <w:rsid w:val="00137E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D43"/>
    <w:rPr>
      <w:sz w:val="28"/>
    </w:rPr>
  </w:style>
  <w:style w:type="paragraph" w:styleId="Heading10">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E57CC6"/>
    <w:rPr>
      <w:rFonts w:ascii="Tahoma" w:hAnsi="Tahoma" w:cs="Tahoma"/>
      <w:sz w:val="16"/>
      <w:szCs w:val="16"/>
    </w:rPr>
  </w:style>
  <w:style w:type="character" w:customStyle="1" w:styleId="BalloonTextChar">
    <w:name w:val="Balloon Text Char"/>
    <w:basedOn w:val="DefaultParagraphFont"/>
    <w:link w:val="BalloonText"/>
    <w:uiPriority w:val="99"/>
    <w:semiHidden/>
    <w:rsid w:val="00E57CC6"/>
    <w:rPr>
      <w:rFonts w:ascii="Tahoma" w:hAnsi="Tahoma" w:cs="Tahoma"/>
      <w:sz w:val="16"/>
      <w:szCs w:val="16"/>
    </w:rPr>
  </w:style>
  <w:style w:type="paragraph" w:styleId="ListParagraph">
    <w:name w:val="List Paragraph"/>
    <w:basedOn w:val="Normal"/>
    <w:link w:val="ListParagraphChar"/>
    <w:uiPriority w:val="34"/>
    <w:qFormat/>
    <w:rsid w:val="0032619A"/>
    <w:pPr>
      <w:ind w:left="720"/>
      <w:contextualSpacing/>
    </w:pPr>
  </w:style>
  <w:style w:type="paragraph" w:customStyle="1" w:styleId="Heading20">
    <w:name w:val="Heading2"/>
    <w:basedOn w:val="ListParagraph"/>
    <w:link w:val="Heading2Char0"/>
    <w:qFormat/>
    <w:rsid w:val="00D564A7"/>
    <w:pPr>
      <w:spacing w:line="400" w:lineRule="exact"/>
      <w:ind w:left="0"/>
    </w:pPr>
    <w:rPr>
      <w:rFonts w:ascii="Segoe UI" w:eastAsia="Segoe UI" w:hAnsi="Segoe UI" w:cs="Segoe UI"/>
      <w:b/>
      <w:color w:val="4E80BC"/>
      <w:position w:val="-2"/>
      <w:sz w:val="32"/>
      <w:szCs w:val="32"/>
    </w:rPr>
  </w:style>
  <w:style w:type="paragraph" w:customStyle="1" w:styleId="Heading1">
    <w:name w:val="Heading1"/>
    <w:basedOn w:val="ListParagraph"/>
    <w:link w:val="Heading1Char0"/>
    <w:qFormat/>
    <w:rsid w:val="00B51C83"/>
    <w:pPr>
      <w:numPr>
        <w:numId w:val="4"/>
      </w:numPr>
    </w:pPr>
    <w:rPr>
      <w:rFonts w:ascii="Segoe UI" w:eastAsia="Segoe UI" w:hAnsi="Segoe UI" w:cs="Segoe UI"/>
      <w:sz w:val="120"/>
      <w:szCs w:val="120"/>
    </w:rPr>
  </w:style>
  <w:style w:type="character" w:customStyle="1" w:styleId="ListParagraphChar">
    <w:name w:val="List Paragraph Char"/>
    <w:basedOn w:val="DefaultParagraphFont"/>
    <w:link w:val="ListParagraph"/>
    <w:uiPriority w:val="34"/>
    <w:rsid w:val="00D564A7"/>
  </w:style>
  <w:style w:type="character" w:customStyle="1" w:styleId="Heading2Char0">
    <w:name w:val="Heading2 Char"/>
    <w:basedOn w:val="ListParagraphChar"/>
    <w:link w:val="Heading20"/>
    <w:rsid w:val="00D564A7"/>
    <w:rPr>
      <w:rFonts w:ascii="Segoe UI" w:eastAsia="Segoe UI" w:hAnsi="Segoe UI" w:cs="Segoe UI"/>
      <w:b/>
      <w:color w:val="4E80BC"/>
      <w:position w:val="-2"/>
      <w:sz w:val="32"/>
      <w:szCs w:val="32"/>
    </w:rPr>
  </w:style>
  <w:style w:type="paragraph" w:customStyle="1" w:styleId="Heading11">
    <w:name w:val="Heading11"/>
    <w:basedOn w:val="Normal"/>
    <w:link w:val="Heading11Char"/>
    <w:qFormat/>
    <w:rsid w:val="00932F47"/>
    <w:pPr>
      <w:spacing w:before="6" w:line="500" w:lineRule="exact"/>
      <w:ind w:left="260"/>
    </w:pPr>
    <w:rPr>
      <w:rFonts w:ascii="Segoe UI" w:eastAsia="Segoe UI" w:hAnsi="Segoe UI" w:cs="Segoe UI"/>
      <w:b/>
      <w:color w:val="006FBF"/>
      <w:spacing w:val="2"/>
      <w:position w:val="-3"/>
      <w:sz w:val="40"/>
      <w:szCs w:val="40"/>
    </w:rPr>
  </w:style>
  <w:style w:type="character" w:customStyle="1" w:styleId="Heading1Char0">
    <w:name w:val="Heading1 Char"/>
    <w:basedOn w:val="ListParagraphChar"/>
    <w:link w:val="Heading1"/>
    <w:rsid w:val="00B51C83"/>
    <w:rPr>
      <w:rFonts w:ascii="Segoe UI" w:eastAsia="Segoe UI" w:hAnsi="Segoe UI" w:cs="Segoe UI"/>
      <w:sz w:val="120"/>
      <w:szCs w:val="120"/>
    </w:rPr>
  </w:style>
  <w:style w:type="character" w:customStyle="1" w:styleId="Heading11Char">
    <w:name w:val="Heading11 Char"/>
    <w:basedOn w:val="DefaultParagraphFont"/>
    <w:link w:val="Heading11"/>
    <w:rsid w:val="00932F47"/>
    <w:rPr>
      <w:rFonts w:ascii="Segoe UI" w:eastAsia="Segoe UI" w:hAnsi="Segoe UI" w:cs="Segoe UI"/>
      <w:b/>
      <w:color w:val="006FBF"/>
      <w:spacing w:val="2"/>
      <w:position w:val="-3"/>
      <w:sz w:val="40"/>
      <w:szCs w:val="40"/>
    </w:rPr>
  </w:style>
  <w:style w:type="paragraph" w:styleId="Title">
    <w:name w:val="Title"/>
    <w:basedOn w:val="Normal"/>
    <w:next w:val="Normal"/>
    <w:link w:val="TitleChar"/>
    <w:qFormat/>
    <w:rsid w:val="0027726F"/>
    <w:pPr>
      <w:widowControl w:val="0"/>
      <w:jc w:val="center"/>
    </w:pPr>
    <w:rPr>
      <w:rFonts w:ascii="Arial" w:hAnsi="Arial"/>
      <w:b/>
      <w:sz w:val="36"/>
    </w:rPr>
  </w:style>
  <w:style w:type="character" w:customStyle="1" w:styleId="TitleChar">
    <w:name w:val="Title Char"/>
    <w:basedOn w:val="DefaultParagraphFont"/>
    <w:link w:val="Title"/>
    <w:rsid w:val="0027726F"/>
    <w:rPr>
      <w:rFonts w:ascii="Arial" w:hAnsi="Arial"/>
      <w:b/>
      <w:sz w:val="36"/>
    </w:rPr>
  </w:style>
  <w:style w:type="paragraph" w:customStyle="1" w:styleId="Tabletext">
    <w:name w:val="Tabletext"/>
    <w:basedOn w:val="Normal"/>
    <w:rsid w:val="0027726F"/>
    <w:pPr>
      <w:keepLines/>
      <w:widowControl w:val="0"/>
      <w:spacing w:after="120" w:line="240" w:lineRule="atLeast"/>
    </w:pPr>
    <w:rPr>
      <w:sz w:val="20"/>
    </w:rPr>
  </w:style>
  <w:style w:type="paragraph" w:styleId="Header">
    <w:name w:val="header"/>
    <w:basedOn w:val="Normal"/>
    <w:link w:val="HeaderChar"/>
    <w:uiPriority w:val="99"/>
    <w:unhideWhenUsed/>
    <w:rsid w:val="0027726F"/>
    <w:pPr>
      <w:tabs>
        <w:tab w:val="center" w:pos="4680"/>
        <w:tab w:val="right" w:pos="9360"/>
      </w:tabs>
    </w:pPr>
  </w:style>
  <w:style w:type="character" w:customStyle="1" w:styleId="HeaderChar">
    <w:name w:val="Header Char"/>
    <w:basedOn w:val="DefaultParagraphFont"/>
    <w:link w:val="Header"/>
    <w:uiPriority w:val="99"/>
    <w:rsid w:val="0027726F"/>
    <w:rPr>
      <w:sz w:val="28"/>
    </w:rPr>
  </w:style>
  <w:style w:type="paragraph" w:styleId="Footer">
    <w:name w:val="footer"/>
    <w:basedOn w:val="Normal"/>
    <w:link w:val="FooterChar"/>
    <w:uiPriority w:val="99"/>
    <w:unhideWhenUsed/>
    <w:rsid w:val="0027726F"/>
    <w:pPr>
      <w:tabs>
        <w:tab w:val="center" w:pos="4680"/>
        <w:tab w:val="right" w:pos="9360"/>
      </w:tabs>
    </w:pPr>
  </w:style>
  <w:style w:type="character" w:customStyle="1" w:styleId="FooterChar">
    <w:name w:val="Footer Char"/>
    <w:basedOn w:val="DefaultParagraphFont"/>
    <w:link w:val="Footer"/>
    <w:uiPriority w:val="99"/>
    <w:rsid w:val="0027726F"/>
    <w:rPr>
      <w:sz w:val="28"/>
    </w:rPr>
  </w:style>
  <w:style w:type="paragraph" w:styleId="TOCHeading">
    <w:name w:val="TOC Heading"/>
    <w:basedOn w:val="Heading10"/>
    <w:next w:val="Normal"/>
    <w:uiPriority w:val="39"/>
    <w:semiHidden/>
    <w:unhideWhenUsed/>
    <w:qFormat/>
    <w:rsid w:val="0027726F"/>
    <w:pPr>
      <w:keepLines/>
      <w:tabs>
        <w:tab w:val="clear" w:pos="720"/>
      </w:tabs>
      <w:spacing w:before="480" w:after="0" w:line="276" w:lineRule="auto"/>
      <w:ind w:left="0" w:firstLine="0"/>
      <w:outlineLvl w:val="9"/>
    </w:pPr>
    <w:rPr>
      <w:color w:val="365F91" w:themeColor="accent1" w:themeShade="BF"/>
      <w:kern w:val="0"/>
      <w:sz w:val="28"/>
      <w:szCs w:val="28"/>
      <w:lang w:eastAsia="ja-JP"/>
    </w:rPr>
  </w:style>
  <w:style w:type="paragraph" w:styleId="TOC1">
    <w:name w:val="toc 1"/>
    <w:basedOn w:val="Normal"/>
    <w:next w:val="Normal"/>
    <w:autoRedefine/>
    <w:uiPriority w:val="39"/>
    <w:unhideWhenUsed/>
    <w:rsid w:val="0027726F"/>
    <w:pPr>
      <w:spacing w:after="100"/>
    </w:pPr>
  </w:style>
  <w:style w:type="paragraph" w:styleId="TOC2">
    <w:name w:val="toc 2"/>
    <w:basedOn w:val="Normal"/>
    <w:next w:val="Normal"/>
    <w:autoRedefine/>
    <w:uiPriority w:val="39"/>
    <w:unhideWhenUsed/>
    <w:rsid w:val="0027726F"/>
    <w:pPr>
      <w:spacing w:after="100"/>
      <w:ind w:left="280"/>
    </w:pPr>
  </w:style>
  <w:style w:type="character" w:styleId="Hyperlink">
    <w:name w:val="Hyperlink"/>
    <w:basedOn w:val="DefaultParagraphFont"/>
    <w:uiPriority w:val="99"/>
    <w:unhideWhenUsed/>
    <w:rsid w:val="0027726F"/>
    <w:rPr>
      <w:color w:val="0000FF" w:themeColor="hyperlink"/>
      <w:u w:val="single"/>
    </w:rPr>
  </w:style>
  <w:style w:type="character" w:customStyle="1" w:styleId="hps">
    <w:name w:val="hps"/>
    <w:basedOn w:val="DefaultParagraphFont"/>
    <w:rsid w:val="00137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hyperlink" Target="mailto:mailofngoc@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mailto:fanla1709@gmail.com"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mailto:khtn@gmail.com" TargetMode="External"/><Relationship Id="rId30" Type="http://schemas.openxmlformats.org/officeDocument/2006/relationships/hyperlink" Target="mailto:pqdung1991@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4517F-F5A7-41FA-9DE0-19CD5A060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11</Pages>
  <Words>1669</Words>
  <Characters>9518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Nguyễn</dc:creator>
  <cp:lastModifiedBy>Duy Nguyen</cp:lastModifiedBy>
  <cp:revision>50</cp:revision>
  <dcterms:created xsi:type="dcterms:W3CDTF">2014-03-20T14:05:00Z</dcterms:created>
  <dcterms:modified xsi:type="dcterms:W3CDTF">2014-04-24T01:19:00Z</dcterms:modified>
</cp:coreProperties>
</file>