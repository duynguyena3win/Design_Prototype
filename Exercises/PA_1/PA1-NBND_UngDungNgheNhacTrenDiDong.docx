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5860" w:rsidRDefault="00DE39FD">
      <w:pPr>
        <w:spacing w:line="200" w:lineRule="exac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632" behindDoc="1" locked="0" layoutInCell="1" allowOverlap="1">
                <wp:simplePos x="0" y="0"/>
                <wp:positionH relativeFrom="page">
                  <wp:posOffset>612775</wp:posOffset>
                </wp:positionH>
                <wp:positionV relativeFrom="page">
                  <wp:posOffset>8787130</wp:posOffset>
                </wp:positionV>
                <wp:extent cx="3376930" cy="899160"/>
                <wp:effectExtent l="0" t="0" r="1270" b="635"/>
                <wp:wrapNone/>
                <wp:docPr id="161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76930" cy="899160"/>
                          <a:chOff x="965" y="13838"/>
                          <a:chExt cx="5318" cy="1416"/>
                        </a:xfrm>
                      </wpg:grpSpPr>
                      <pic:pic xmlns:pic="http://schemas.openxmlformats.org/drawingml/2006/picture">
                        <pic:nvPicPr>
                          <pic:cNvPr id="162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3" y="13838"/>
                            <a:ext cx="4550" cy="1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" y="13968"/>
                            <a:ext cx="1402" cy="10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" o:spid="_x0000_s1026" style="position:absolute;margin-left:48.25pt;margin-top:691.9pt;width:265.9pt;height:70.8pt;z-index:-251662848;mso-position-horizontal-relative:page;mso-position-vertical-relative:page" coordorigin="965,13838" coordsize="5318,1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7" o:spid="_x0000_s1027" type="#_x0000_t75" style="position:absolute;left:1733;top:13838;width:4550;height:14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fU83CAAAA3AAAAA8AAABkcnMvZG93bnJldi54bWxET81qAjEQvgt9hzAFL6JZl1Zla5QiCFLw&#10;UPUBZjfjZnEzWTZRo0/fFAq9zcf3O8t1tK24Ue8bxwqmkwwEceV0w7WC03E7XoDwAVlj65gUPMjD&#10;evUyWGKh3Z2/6XYItUgh7AtUYELoCil9Zciin7iOOHFn11sMCfa11D3eU7htZZ5lM2mx4dRgsKON&#10;oepyuFoFZdzLsnu/HMs4+srn+dveuGdQavgaPz9ABIrhX/zn3uk0f5bD7zPpArn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7n1PNwgAAANwAAAAPAAAAAAAAAAAAAAAAAJ8C&#10;AABkcnMvZG93bnJldi54bWxQSwUGAAAAAAQABAD3AAAAjgMAAAAA&#10;">
                  <v:imagedata r:id="rId10" o:title=""/>
                </v:shape>
                <v:shape id="Picture 56" o:spid="_x0000_s1028" type="#_x0000_t75" style="position:absolute;left:965;top:13968;width:1402;height:1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b03/DAAAA3AAAAA8AAABkcnMvZG93bnJldi54bWxEj0FLAzEQhe+C/yGM4M1mbWGRtWnRQqG9&#10;KLYFr8NmmmzdzCxJ2q7/3giCtxnem/e9mS/H0KsLxdQJG3icVKCIW7EdOwOH/frhCVTKyBZ7YTLw&#10;TQmWi9ubOTZWrvxBl112qoRwatCAz3lotE6tp4BpIgNx0Y4SA+ayRqdtxGsJD72eVlWtA3ZcCB4H&#10;Wnlqv3bnUCCV/9y+6Si1f3fx9BrE6akYc383vjyDyjTmf/Pf9caW+vUMfp8pE+jF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NvTf8MAAADcAAAADwAAAAAAAAAAAAAAAACf&#10;AgAAZHJzL2Rvd25yZXYueG1sUEsFBgAAAAAEAAQA9wAAAI8DAAAAAA==&#10;">
                  <v:imagedata r:id="rId11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page">
              <wp:posOffset>3145790</wp:posOffset>
            </wp:positionH>
            <wp:positionV relativeFrom="page">
              <wp:posOffset>5281930</wp:posOffset>
            </wp:positionV>
            <wp:extent cx="4184650" cy="960120"/>
            <wp:effectExtent l="0" t="0" r="6350" b="0"/>
            <wp:wrapNone/>
            <wp:docPr id="16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96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1" locked="0" layoutInCell="1" allowOverlap="1">
                <wp:simplePos x="0" y="0"/>
                <wp:positionH relativeFrom="page">
                  <wp:posOffset>518160</wp:posOffset>
                </wp:positionH>
                <wp:positionV relativeFrom="page">
                  <wp:posOffset>3437890</wp:posOffset>
                </wp:positionV>
                <wp:extent cx="6821805" cy="1609725"/>
                <wp:effectExtent l="0" t="0" r="0" b="0"/>
                <wp:wrapNone/>
                <wp:docPr id="156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1805" cy="1609725"/>
                          <a:chOff x="816" y="5414"/>
                          <a:chExt cx="10743" cy="2535"/>
                        </a:xfrm>
                      </wpg:grpSpPr>
                      <wpg:grpSp>
                        <wpg:cNvPr id="157" name="Group 51"/>
                        <wpg:cNvGrpSpPr>
                          <a:grpSpLocks/>
                        </wpg:cNvGrpSpPr>
                        <wpg:grpSpPr bwMode="auto">
                          <a:xfrm>
                            <a:off x="826" y="5424"/>
                            <a:ext cx="10723" cy="2515"/>
                            <a:chOff x="826" y="5424"/>
                            <a:chExt cx="10723" cy="2515"/>
                          </a:xfrm>
                        </wpg:grpSpPr>
                        <wps:wsp>
                          <wps:cNvPr id="158" name="Freeform 53"/>
                          <wps:cNvSpPr>
                            <a:spLocks/>
                          </wps:cNvSpPr>
                          <wps:spPr bwMode="auto">
                            <a:xfrm>
                              <a:off x="826" y="5424"/>
                              <a:ext cx="10723" cy="2515"/>
                            </a:xfrm>
                            <a:custGeom>
                              <a:avLst/>
                              <a:gdLst>
                                <a:gd name="T0" fmla="+- 0 826 826"/>
                                <a:gd name="T1" fmla="*/ T0 w 10723"/>
                                <a:gd name="T2" fmla="+- 0 7939 5424"/>
                                <a:gd name="T3" fmla="*/ 7939 h 2515"/>
                                <a:gd name="T4" fmla="+- 0 11549 826"/>
                                <a:gd name="T5" fmla="*/ T4 w 10723"/>
                                <a:gd name="T6" fmla="+- 0 7939 5424"/>
                                <a:gd name="T7" fmla="*/ 7939 h 2515"/>
                                <a:gd name="T8" fmla="+- 0 11549 826"/>
                                <a:gd name="T9" fmla="*/ T8 w 10723"/>
                                <a:gd name="T10" fmla="+- 0 5424 5424"/>
                                <a:gd name="T11" fmla="*/ 5424 h 2515"/>
                                <a:gd name="T12" fmla="+- 0 826 826"/>
                                <a:gd name="T13" fmla="*/ T12 w 10723"/>
                                <a:gd name="T14" fmla="+- 0 5424 5424"/>
                                <a:gd name="T15" fmla="*/ 5424 h 2515"/>
                                <a:gd name="T16" fmla="+- 0 826 826"/>
                                <a:gd name="T17" fmla="*/ T16 w 10723"/>
                                <a:gd name="T18" fmla="+- 0 7939 5424"/>
                                <a:gd name="T19" fmla="*/ 7939 h 25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723" h="2515">
                                  <a:moveTo>
                                    <a:pt x="0" y="2515"/>
                                  </a:moveTo>
                                  <a:lnTo>
                                    <a:pt x="10723" y="2515"/>
                                  </a:lnTo>
                                  <a:lnTo>
                                    <a:pt x="1072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E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9" name="Picture 5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40" y="5491"/>
                              <a:ext cx="10694" cy="238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" o:spid="_x0000_s1026" style="position:absolute;margin-left:40.8pt;margin-top:270.7pt;width:537.15pt;height:126.75pt;z-index:-251664896;mso-position-horizontal-relative:page;mso-position-vertical-relative:page" coordorigin="816,5414" coordsize="10743,2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">
                <v:group id="Group 51" o:spid="_x0000_s1027" style="position:absolute;left:826;top:5424;width:10723;height:2515" coordorigin="826,5424" coordsize="10723,25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<v:shape id="Freeform 53" o:spid="_x0000_s1028" style="position:absolute;left:826;top:5424;width:10723;height:2515;visibility:visible;mso-wrap-style:square;v-text-anchor:top" coordsize="10723,2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NsxMQA&#10;AADcAAAADwAAAGRycy9kb3ducmV2LnhtbESPQWsCQQyF74X+hyFCb3VWbYusjlJEacFT1YLHuBN3&#10;Fncyy86o6783B8Fbwnt578t03vlaXaiNVWADg34GirgItuLSwG67eh+DignZYh2YDNwownz2+jLF&#10;3IYr/9Flk0olIRxzNOBSanKtY+HIY+yHhli0Y2g9JlnbUtsWrxLuaz3Msi/tsWJpcNjQwlFx2py9&#10;gfGHS91tfRr+HJa7kWv2/5oWtTFvve57AipRl57mx/WvFfxPoZVnZAI9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zbMTEAAAA3AAAAA8AAAAAAAAAAAAAAAAAmAIAAGRycy9k&#10;b3ducmV2LnhtbFBLBQYAAAAABAAEAPUAAACJAwAAAAA=&#10;" path="m,2515r10723,l10723,,,,,2515xe" fillcolor="#4e80bc" stroked="f">
                    <v:path arrowok="t" o:connecttype="custom" o:connectlocs="0,7939;10723,7939;10723,5424;0,5424;0,7939" o:connectangles="0,0,0,0,0"/>
                  </v:shape>
                  <v:shape id="Picture 52" o:spid="_x0000_s1029" type="#_x0000_t75" style="position:absolute;left:840;top:5491;width:10694;height:23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8yN9XAAAAA3AAAAA8AAABkcnMvZG93bnJldi54bWxET82KwjAQvgu+QxjBm6YKLraaFhUF97Zq&#10;H2BsxrbYTGoTtfv2m4WFvc3H9zvrrDeNeFHnassKZtMIBHFhdc2lgvxymCxBOI+ssbFMCr7JQZYO&#10;B2tMtH3ziV5nX4oQwi5BBZX3bSKlKyoy6Ka2JQ7czXYGfYBdKXWH7xBuGjmPog9psObQUGFLu4qK&#10;+/lpFHh5/aLLstntc/fYyvwZf+pTrNR41G9WIDz1/l/85z7qMH8Rw+8z4QKZ/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zI31cAAAADcAAAADwAAAAAAAAAAAAAAAACfAgAA&#10;ZHJzL2Rvd25yZXYueG1sUEsFBgAAAAAEAAQA9wAAAIwDAAAAAA==&#10;">
                    <v:imagedata r:id="rId14" o:title="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56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5715</wp:posOffset>
                </wp:positionV>
                <wp:extent cx="7772400" cy="1359535"/>
                <wp:effectExtent l="0" t="0" r="0" b="6350"/>
                <wp:wrapNone/>
                <wp:docPr id="152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359535"/>
                          <a:chOff x="0" y="9"/>
                          <a:chExt cx="12240" cy="2141"/>
                        </a:xfrm>
                      </wpg:grpSpPr>
                      <wpg:grpSp>
                        <wpg:cNvPr id="153" name="Group 47"/>
                        <wpg:cNvGrpSpPr>
                          <a:grpSpLocks/>
                        </wpg:cNvGrpSpPr>
                        <wpg:grpSpPr bwMode="auto">
                          <a:xfrm>
                            <a:off x="10" y="19"/>
                            <a:ext cx="12226" cy="1978"/>
                            <a:chOff x="10" y="19"/>
                            <a:chExt cx="12226" cy="1978"/>
                          </a:xfrm>
                        </wpg:grpSpPr>
                        <wps:wsp>
                          <wps:cNvPr id="154" name="Freeform 49"/>
                          <wps:cNvSpPr>
                            <a:spLocks/>
                          </wps:cNvSpPr>
                          <wps:spPr bwMode="auto">
                            <a:xfrm>
                              <a:off x="10" y="19"/>
                              <a:ext cx="12226" cy="1978"/>
                            </a:xfrm>
                            <a:custGeom>
                              <a:avLst/>
                              <a:gdLst>
                                <a:gd name="T0" fmla="+- 0 10 10"/>
                                <a:gd name="T1" fmla="*/ T0 w 12226"/>
                                <a:gd name="T2" fmla="+- 0 19 19"/>
                                <a:gd name="T3" fmla="*/ 19 h 1978"/>
                                <a:gd name="T4" fmla="+- 0 10 10"/>
                                <a:gd name="T5" fmla="*/ T4 w 12226"/>
                                <a:gd name="T6" fmla="+- 0 1930 19"/>
                                <a:gd name="T7" fmla="*/ 1930 h 1978"/>
                                <a:gd name="T8" fmla="+- 0 6058 10"/>
                                <a:gd name="T9" fmla="*/ T8 w 12226"/>
                                <a:gd name="T10" fmla="+- 0 1301 19"/>
                                <a:gd name="T11" fmla="*/ 1301 h 1978"/>
                                <a:gd name="T12" fmla="+- 0 12235 10"/>
                                <a:gd name="T13" fmla="*/ T12 w 12226"/>
                                <a:gd name="T14" fmla="+- 0 1997 19"/>
                                <a:gd name="T15" fmla="*/ 1997 h 1978"/>
                                <a:gd name="T16" fmla="+- 0 12235 10"/>
                                <a:gd name="T17" fmla="*/ T16 w 12226"/>
                                <a:gd name="T18" fmla="+- 0 19 19"/>
                                <a:gd name="T19" fmla="*/ 19 h 1978"/>
                                <a:gd name="T20" fmla="+- 0 10 10"/>
                                <a:gd name="T21" fmla="*/ T20 w 12226"/>
                                <a:gd name="T22" fmla="+- 0 19 19"/>
                                <a:gd name="T23" fmla="*/ 19 h 19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2226" h="1978">
                                  <a:moveTo>
                                    <a:pt x="0" y="0"/>
                                  </a:moveTo>
                                  <a:lnTo>
                                    <a:pt x="0" y="1911"/>
                                  </a:lnTo>
                                  <a:lnTo>
                                    <a:pt x="6048" y="1282"/>
                                  </a:lnTo>
                                  <a:lnTo>
                                    <a:pt x="12225" y="1978"/>
                                  </a:lnTo>
                                  <a:lnTo>
                                    <a:pt x="1222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E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5" name="Picture 4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0"/>
                              <a:ext cx="12235" cy="214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" o:spid="_x0000_s1026" style="position:absolute;margin-left:0;margin-top:.45pt;width:612pt;height:107.05pt;z-index:-251665920;mso-position-horizontal-relative:page;mso-position-vertical-relative:page" coordorigin=",9" coordsize="12240,2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">
                <v:group id="Group 47" o:spid="_x0000_s1027" style="position:absolute;left:10;top:19;width:12226;height:1978" coordorigin="10,19" coordsize="12226,19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<v:shape id="Freeform 49" o:spid="_x0000_s1028" style="position:absolute;left:10;top:19;width:12226;height:1978;visibility:visible;mso-wrap-style:square;v-text-anchor:top" coordsize="12226,1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TZBcIA&#10;AADcAAAADwAAAGRycy9kb3ducmV2LnhtbERPTWvCQBC9C/0PyxS8mU1FpaRuQisIngpVC+1tmh2T&#10;0OxszI4a/71bKHibx/ucZTG4Vp2pD41nA09JCoq49LbhysB+t548gwqCbLH1TAauFKDIH0ZLzKy/&#10;8Aedt1KpGMIhQwO1SJdpHcqaHIbEd8SRO/jeoUTYV9r2eInhrtXTNF1ohw3Hhho7WtVU/m5PzsDq&#10;DeXg1779vEpz3E/fZz/y/WXM+HF4fQElNMhd/O/e2Dh/PoO/Z+IFOr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NNkFwgAAANwAAAAPAAAAAAAAAAAAAAAAAJgCAABkcnMvZG93&#10;bnJldi54bWxQSwUGAAAAAAQABAD1AAAAhwMAAAAA&#10;" path="m,l,1911,6048,1282r6177,696l12225,,,xe" fillcolor="#4e80bc" stroked="f">
                    <v:path arrowok="t" o:connecttype="custom" o:connectlocs="0,19;0,1930;6048,1301;12225,1997;12225,19;0,19" o:connectangles="0,0,0,0,0,0"/>
                  </v:shape>
                  <v:shape id="Picture 48" o:spid="_x0000_s1029" type="#_x0000_t75" style="position:absolute;top:10;width:12235;height:21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a4CXCAAAA3AAAAA8AAABkcnMvZG93bnJldi54bWxET99rwjAQfhf2P4Qb+GbTDRTpjLINBqIM&#10;UQe+Hs2t6dZcuiS23X9vBMG3+/h+3mI12EZ05EPtWMFTloMgLp2uuVLwdfyYzEGEiKyxcUwK/inA&#10;avkwWmChXc976g6xEimEQ4EKTIxtIWUoDVkMmWuJE/ftvMWYoK+k9tincNvI5zyfSYs1pwaDLb0b&#10;Kn8PZ6vA1b3xf3jq8fS5ruZhu/vZvHVKjR+H1xcQkYZ4F9/ca53mT6dwfSZdIJc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y2uAlwgAAANwAAAAPAAAAAAAAAAAAAAAAAJ8C&#10;AABkcnMvZG93bnJldi54bWxQSwUGAAAAAAQABAD3AAAAjg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before="18" w:line="240" w:lineRule="exact"/>
        <w:rPr>
          <w:sz w:val="24"/>
          <w:szCs w:val="24"/>
        </w:rPr>
      </w:pPr>
    </w:p>
    <w:p w:rsidR="00EC5860" w:rsidRDefault="005A2D15">
      <w:pPr>
        <w:spacing w:line="320" w:lineRule="exact"/>
        <w:ind w:left="3103" w:right="4010"/>
        <w:jc w:val="center"/>
        <w:rPr>
          <w:rFonts w:ascii="Segoe UI" w:eastAsia="Segoe UI" w:hAnsi="Segoe UI" w:cs="Segoe UI"/>
          <w:sz w:val="26"/>
          <w:szCs w:val="26"/>
        </w:rPr>
      </w:pPr>
      <w:r>
        <w:rPr>
          <w:rFonts w:ascii="Segoe UI" w:eastAsia="Segoe UI" w:hAnsi="Segoe UI" w:cs="Segoe UI"/>
          <w:b/>
          <w:spacing w:val="2"/>
          <w:sz w:val="26"/>
          <w:szCs w:val="26"/>
        </w:rPr>
        <w:t>T</w:t>
      </w:r>
      <w:r>
        <w:rPr>
          <w:rFonts w:ascii="Segoe UI" w:eastAsia="Segoe UI" w:hAnsi="Segoe UI" w:cs="Segoe UI"/>
          <w:b/>
          <w:spacing w:val="-1"/>
          <w:sz w:val="26"/>
          <w:szCs w:val="26"/>
        </w:rPr>
        <w:t>H</w:t>
      </w:r>
      <w:r>
        <w:rPr>
          <w:rFonts w:ascii="Segoe UI" w:eastAsia="Segoe UI" w:hAnsi="Segoe UI" w:cs="Segoe UI"/>
          <w:b/>
          <w:sz w:val="26"/>
          <w:szCs w:val="26"/>
        </w:rPr>
        <w:t>I</w:t>
      </w:r>
      <w:r>
        <w:rPr>
          <w:rFonts w:ascii="Segoe UI" w:eastAsia="Segoe UI" w:hAnsi="Segoe UI" w:cs="Segoe UI"/>
          <w:b/>
          <w:spacing w:val="2"/>
          <w:sz w:val="26"/>
          <w:szCs w:val="26"/>
        </w:rPr>
        <w:t>Ế</w:t>
      </w:r>
      <w:r>
        <w:rPr>
          <w:rFonts w:ascii="Segoe UI" w:eastAsia="Segoe UI" w:hAnsi="Segoe UI" w:cs="Segoe UI"/>
          <w:b/>
          <w:sz w:val="26"/>
          <w:szCs w:val="26"/>
        </w:rPr>
        <w:t>T</w:t>
      </w:r>
      <w:r>
        <w:rPr>
          <w:rFonts w:ascii="Segoe UI" w:eastAsia="Segoe UI" w:hAnsi="Segoe UI" w:cs="Segoe UI"/>
          <w:b/>
          <w:spacing w:val="-5"/>
          <w:sz w:val="26"/>
          <w:szCs w:val="26"/>
        </w:rPr>
        <w:t xml:space="preserve"> </w:t>
      </w:r>
      <w:r>
        <w:rPr>
          <w:rFonts w:ascii="Segoe UI" w:eastAsia="Segoe UI" w:hAnsi="Segoe UI" w:cs="Segoe UI"/>
          <w:b/>
          <w:sz w:val="26"/>
          <w:szCs w:val="26"/>
        </w:rPr>
        <w:t>K</w:t>
      </w:r>
      <w:r>
        <w:rPr>
          <w:rFonts w:ascii="Segoe UI" w:eastAsia="Segoe UI" w:hAnsi="Segoe UI" w:cs="Segoe UI"/>
          <w:b/>
          <w:sz w:val="26"/>
          <w:szCs w:val="26"/>
        </w:rPr>
        <w:t>Ế</w:t>
      </w:r>
      <w:r>
        <w:rPr>
          <w:rFonts w:ascii="Segoe UI" w:eastAsia="Segoe UI" w:hAnsi="Segoe UI" w:cs="Segoe UI"/>
          <w:b/>
          <w:spacing w:val="-1"/>
          <w:sz w:val="26"/>
          <w:szCs w:val="26"/>
        </w:rPr>
        <w:t xml:space="preserve"> G</w:t>
      </w:r>
      <w:r>
        <w:rPr>
          <w:rFonts w:ascii="Segoe UI" w:eastAsia="Segoe UI" w:hAnsi="Segoe UI" w:cs="Segoe UI"/>
          <w:b/>
          <w:sz w:val="26"/>
          <w:szCs w:val="26"/>
        </w:rPr>
        <w:t>I</w:t>
      </w:r>
      <w:r>
        <w:rPr>
          <w:rFonts w:ascii="Segoe UI" w:eastAsia="Segoe UI" w:hAnsi="Segoe UI" w:cs="Segoe UI"/>
          <w:b/>
          <w:spacing w:val="1"/>
          <w:sz w:val="26"/>
          <w:szCs w:val="26"/>
        </w:rPr>
        <w:t>A</w:t>
      </w:r>
      <w:r>
        <w:rPr>
          <w:rFonts w:ascii="Segoe UI" w:eastAsia="Segoe UI" w:hAnsi="Segoe UI" w:cs="Segoe UI"/>
          <w:b/>
          <w:sz w:val="26"/>
          <w:szCs w:val="26"/>
        </w:rPr>
        <w:t>O</w:t>
      </w:r>
      <w:r>
        <w:rPr>
          <w:rFonts w:ascii="Segoe UI" w:eastAsia="Segoe UI" w:hAnsi="Segoe UI" w:cs="Segoe UI"/>
          <w:b/>
          <w:spacing w:val="-5"/>
          <w:sz w:val="26"/>
          <w:szCs w:val="26"/>
        </w:rPr>
        <w:t xml:space="preserve"> </w:t>
      </w:r>
      <w:r>
        <w:rPr>
          <w:rFonts w:ascii="Segoe UI" w:eastAsia="Segoe UI" w:hAnsi="Segoe UI" w:cs="Segoe UI"/>
          <w:b/>
          <w:spacing w:val="1"/>
          <w:w w:val="99"/>
          <w:sz w:val="26"/>
          <w:szCs w:val="26"/>
        </w:rPr>
        <w:t>D</w:t>
      </w:r>
      <w:r>
        <w:rPr>
          <w:rFonts w:ascii="Segoe UI" w:eastAsia="Segoe UI" w:hAnsi="Segoe UI" w:cs="Segoe UI"/>
          <w:b/>
          <w:w w:val="99"/>
          <w:sz w:val="26"/>
          <w:szCs w:val="26"/>
        </w:rPr>
        <w:t>I</w:t>
      </w:r>
      <w:r>
        <w:rPr>
          <w:rFonts w:ascii="Segoe UI" w:eastAsia="Segoe UI" w:hAnsi="Segoe UI" w:cs="Segoe UI"/>
          <w:b/>
          <w:spacing w:val="2"/>
          <w:w w:val="99"/>
          <w:sz w:val="26"/>
          <w:szCs w:val="26"/>
        </w:rPr>
        <w:t>Ệ</w:t>
      </w:r>
      <w:r>
        <w:rPr>
          <w:rFonts w:ascii="Segoe UI" w:eastAsia="Segoe UI" w:hAnsi="Segoe UI" w:cs="Segoe UI"/>
          <w:b/>
          <w:w w:val="99"/>
          <w:sz w:val="26"/>
          <w:szCs w:val="26"/>
        </w:rPr>
        <w:t>N</w:t>
      </w:r>
    </w:p>
    <w:p w:rsidR="00EC5860" w:rsidRDefault="00EC5860">
      <w:pPr>
        <w:spacing w:before="3" w:line="140" w:lineRule="exact"/>
        <w:rPr>
          <w:sz w:val="15"/>
          <w:szCs w:val="15"/>
        </w:rPr>
      </w:pPr>
    </w:p>
    <w:p w:rsidR="00EC5860" w:rsidRDefault="005A2D15">
      <w:pPr>
        <w:spacing w:line="260" w:lineRule="exact"/>
        <w:ind w:left="3288" w:right="4189"/>
        <w:jc w:val="center"/>
        <w:rPr>
          <w:rFonts w:ascii="Segoe UI" w:eastAsia="Segoe UI" w:hAnsi="Segoe UI" w:cs="Segoe UI"/>
          <w:sz w:val="22"/>
          <w:szCs w:val="22"/>
        </w:rPr>
      </w:pPr>
      <w:r>
        <w:rPr>
          <w:rFonts w:ascii="Segoe UI" w:eastAsia="Segoe UI" w:hAnsi="Segoe UI" w:cs="Segoe UI"/>
          <w:b/>
          <w:spacing w:val="2"/>
          <w:position w:val="-1"/>
          <w:sz w:val="22"/>
          <w:szCs w:val="22"/>
        </w:rPr>
        <w:t>G</w:t>
      </w:r>
      <w:r>
        <w:rPr>
          <w:rFonts w:ascii="Segoe UI" w:eastAsia="Segoe UI" w:hAnsi="Segoe UI" w:cs="Segoe UI"/>
          <w:b/>
          <w:position w:val="-1"/>
          <w:sz w:val="22"/>
          <w:szCs w:val="22"/>
        </w:rPr>
        <w:t>V</w:t>
      </w:r>
      <w:r>
        <w:rPr>
          <w:rFonts w:ascii="Segoe UI" w:eastAsia="Segoe UI" w:hAnsi="Segoe UI" w:cs="Segoe UI"/>
          <w:b/>
          <w:spacing w:val="-1"/>
          <w:position w:val="-1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2"/>
          <w:position w:val="-1"/>
          <w:sz w:val="22"/>
          <w:szCs w:val="22"/>
        </w:rPr>
        <w:t>L</w:t>
      </w:r>
      <w:r>
        <w:rPr>
          <w:rFonts w:ascii="Segoe UI" w:eastAsia="Segoe UI" w:hAnsi="Segoe UI" w:cs="Segoe UI"/>
          <w:b/>
          <w:position w:val="-1"/>
          <w:sz w:val="22"/>
          <w:szCs w:val="22"/>
        </w:rPr>
        <w:t xml:space="preserve">T: </w:t>
      </w:r>
      <w:r>
        <w:rPr>
          <w:rFonts w:ascii="Segoe UI" w:eastAsia="Segoe UI" w:hAnsi="Segoe UI" w:cs="Segoe UI"/>
          <w:b/>
          <w:spacing w:val="-1"/>
          <w:position w:val="-1"/>
          <w:sz w:val="22"/>
          <w:szCs w:val="22"/>
        </w:rPr>
        <w:t>N</w:t>
      </w:r>
      <w:r>
        <w:rPr>
          <w:rFonts w:ascii="Segoe UI" w:eastAsia="Segoe UI" w:hAnsi="Segoe UI" w:cs="Segoe UI"/>
          <w:b/>
          <w:spacing w:val="-2"/>
          <w:position w:val="-1"/>
          <w:sz w:val="22"/>
          <w:szCs w:val="22"/>
        </w:rPr>
        <w:t>g</w:t>
      </w:r>
      <w:r>
        <w:rPr>
          <w:rFonts w:ascii="Segoe UI" w:eastAsia="Segoe UI" w:hAnsi="Segoe UI" w:cs="Segoe UI"/>
          <w:b/>
          <w:spacing w:val="1"/>
          <w:position w:val="-1"/>
          <w:sz w:val="22"/>
          <w:szCs w:val="22"/>
        </w:rPr>
        <w:t>uy</w:t>
      </w:r>
      <w:r>
        <w:rPr>
          <w:rFonts w:ascii="Segoe UI" w:eastAsia="Segoe UI" w:hAnsi="Segoe UI" w:cs="Segoe UI"/>
          <w:b/>
          <w:spacing w:val="1"/>
          <w:position w:val="-1"/>
          <w:sz w:val="22"/>
          <w:szCs w:val="22"/>
        </w:rPr>
        <w:t>ễ</w:t>
      </w:r>
      <w:r>
        <w:rPr>
          <w:rFonts w:ascii="Segoe UI" w:eastAsia="Segoe UI" w:hAnsi="Segoe UI" w:cs="Segoe UI"/>
          <w:b/>
          <w:position w:val="-1"/>
          <w:sz w:val="22"/>
          <w:szCs w:val="22"/>
        </w:rPr>
        <w:t>n</w:t>
      </w:r>
      <w:r>
        <w:rPr>
          <w:rFonts w:ascii="Segoe UI" w:eastAsia="Segoe UI" w:hAnsi="Segoe UI" w:cs="Segoe UI"/>
          <w:b/>
          <w:spacing w:val="-2"/>
          <w:position w:val="-1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2"/>
          <w:position w:val="-1"/>
          <w:sz w:val="22"/>
          <w:szCs w:val="22"/>
        </w:rPr>
        <w:t>V</w:t>
      </w:r>
      <w:r>
        <w:rPr>
          <w:rFonts w:ascii="Segoe UI" w:eastAsia="Segoe UI" w:hAnsi="Segoe UI" w:cs="Segoe UI"/>
          <w:b/>
          <w:position w:val="-1"/>
          <w:sz w:val="22"/>
          <w:szCs w:val="22"/>
        </w:rPr>
        <w:t>.</w:t>
      </w:r>
      <w:r>
        <w:rPr>
          <w:rFonts w:ascii="Segoe UI" w:eastAsia="Segoe UI" w:hAnsi="Segoe UI" w:cs="Segoe UI"/>
          <w:b/>
          <w:spacing w:val="-5"/>
          <w:position w:val="-1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1"/>
          <w:position w:val="-1"/>
          <w:sz w:val="22"/>
          <w:szCs w:val="22"/>
        </w:rPr>
        <w:t>V</w:t>
      </w:r>
      <w:r>
        <w:rPr>
          <w:rFonts w:ascii="Segoe UI" w:eastAsia="Segoe UI" w:hAnsi="Segoe UI" w:cs="Segoe UI"/>
          <w:b/>
          <w:position w:val="-1"/>
          <w:sz w:val="22"/>
          <w:szCs w:val="22"/>
        </w:rPr>
        <w:t>ũ</w:t>
      </w: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before="14" w:line="240" w:lineRule="exact"/>
        <w:rPr>
          <w:sz w:val="24"/>
          <w:szCs w:val="24"/>
        </w:rPr>
      </w:pPr>
    </w:p>
    <w:p w:rsidR="00EC5860" w:rsidRDefault="00DE39FD">
      <w:pPr>
        <w:ind w:left="3229"/>
      </w:pPr>
      <w:r>
        <w:rPr>
          <w:noProof/>
        </w:rPr>
        <w:drawing>
          <wp:inline distT="0" distB="0" distL="0" distR="0">
            <wp:extent cx="1419225" cy="762000"/>
            <wp:effectExtent l="0" t="0" r="9525" b="0"/>
            <wp:docPr id="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before="2" w:line="220" w:lineRule="exact"/>
        <w:rPr>
          <w:sz w:val="22"/>
          <w:szCs w:val="22"/>
        </w:rPr>
      </w:pPr>
    </w:p>
    <w:p w:rsidR="00EC5860" w:rsidRDefault="005A2D15">
      <w:pPr>
        <w:spacing w:line="1240" w:lineRule="exact"/>
        <w:ind w:left="445"/>
        <w:rPr>
          <w:rFonts w:ascii="Segoe UI" w:eastAsia="Segoe UI" w:hAnsi="Segoe UI" w:cs="Segoe UI"/>
          <w:sz w:val="118"/>
          <w:szCs w:val="118"/>
        </w:rPr>
      </w:pPr>
      <w:r>
        <w:rPr>
          <w:rFonts w:ascii="Segoe UI" w:eastAsia="Segoe UI" w:hAnsi="Segoe UI" w:cs="Segoe UI"/>
          <w:b/>
          <w:color w:val="FFFFFF"/>
          <w:spacing w:val="-1"/>
          <w:position w:val="-3"/>
          <w:sz w:val="118"/>
          <w:szCs w:val="118"/>
        </w:rPr>
        <w:t>M</w:t>
      </w:r>
      <w:r>
        <w:rPr>
          <w:rFonts w:ascii="Segoe UI" w:eastAsia="Segoe UI" w:hAnsi="Segoe UI" w:cs="Segoe UI"/>
          <w:b/>
          <w:color w:val="FFFFFF"/>
          <w:position w:val="-3"/>
          <w:sz w:val="118"/>
          <w:szCs w:val="118"/>
        </w:rPr>
        <w:t xml:space="preserve">Ô </w:t>
      </w:r>
      <w:r>
        <w:rPr>
          <w:rFonts w:ascii="Segoe UI" w:eastAsia="Segoe UI" w:hAnsi="Segoe UI" w:cs="Segoe UI"/>
          <w:b/>
          <w:color w:val="FFFFFF"/>
          <w:spacing w:val="-2"/>
          <w:position w:val="-3"/>
          <w:sz w:val="118"/>
          <w:szCs w:val="118"/>
        </w:rPr>
        <w:t>T</w:t>
      </w:r>
      <w:r>
        <w:rPr>
          <w:rFonts w:ascii="Segoe UI" w:eastAsia="Segoe UI" w:hAnsi="Segoe UI" w:cs="Segoe UI"/>
          <w:b/>
          <w:color w:val="FFFFFF"/>
          <w:position w:val="-3"/>
          <w:sz w:val="118"/>
          <w:szCs w:val="118"/>
        </w:rPr>
        <w:t>Ả</w:t>
      </w:r>
      <w:r>
        <w:rPr>
          <w:rFonts w:ascii="Segoe UI" w:eastAsia="Segoe UI" w:hAnsi="Segoe UI" w:cs="Segoe UI"/>
          <w:b/>
          <w:color w:val="FFFFFF"/>
          <w:position w:val="-3"/>
          <w:sz w:val="118"/>
          <w:szCs w:val="118"/>
        </w:rPr>
        <w:t xml:space="preserve"> </w:t>
      </w:r>
      <w:r>
        <w:rPr>
          <w:rFonts w:ascii="Segoe UI" w:eastAsia="Segoe UI" w:hAnsi="Segoe UI" w:cs="Segoe UI"/>
          <w:b/>
          <w:color w:val="FFFFFF"/>
          <w:spacing w:val="-1"/>
          <w:position w:val="-3"/>
          <w:sz w:val="118"/>
          <w:szCs w:val="118"/>
        </w:rPr>
        <w:t>Đ</w:t>
      </w:r>
      <w:r>
        <w:rPr>
          <w:rFonts w:ascii="Segoe UI" w:eastAsia="Segoe UI" w:hAnsi="Segoe UI" w:cs="Segoe UI"/>
          <w:b/>
          <w:color w:val="FFFFFF"/>
          <w:position w:val="-3"/>
          <w:sz w:val="118"/>
          <w:szCs w:val="118"/>
        </w:rPr>
        <w:t>Ồ</w:t>
      </w:r>
      <w:r>
        <w:rPr>
          <w:rFonts w:ascii="Segoe UI" w:eastAsia="Segoe UI" w:hAnsi="Segoe UI" w:cs="Segoe UI"/>
          <w:b/>
          <w:color w:val="FFFFFF"/>
          <w:spacing w:val="4"/>
          <w:position w:val="-3"/>
          <w:sz w:val="118"/>
          <w:szCs w:val="118"/>
        </w:rPr>
        <w:t xml:space="preserve"> </w:t>
      </w:r>
      <w:r>
        <w:rPr>
          <w:rFonts w:ascii="Segoe UI" w:eastAsia="Segoe UI" w:hAnsi="Segoe UI" w:cs="Segoe UI"/>
          <w:b/>
          <w:color w:val="FFFFFF"/>
          <w:position w:val="-3"/>
          <w:sz w:val="118"/>
          <w:szCs w:val="118"/>
        </w:rPr>
        <w:t>ÁN</w:t>
      </w: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before="6" w:line="200" w:lineRule="exact"/>
      </w:pPr>
    </w:p>
    <w:p w:rsidR="00EC5860" w:rsidRDefault="005A2D15">
      <w:pPr>
        <w:spacing w:line="300" w:lineRule="exact"/>
        <w:ind w:left="3382"/>
        <w:rPr>
          <w:rFonts w:ascii="Segoe UI" w:eastAsia="Segoe UI" w:hAnsi="Segoe UI" w:cs="Segoe UI"/>
          <w:sz w:val="24"/>
          <w:szCs w:val="24"/>
        </w:rPr>
      </w:pPr>
      <w:r>
        <w:rPr>
          <w:rFonts w:ascii="Segoe UI" w:eastAsia="Segoe UI" w:hAnsi="Segoe UI" w:cs="Segoe UI"/>
          <w:b/>
          <w:spacing w:val="-1"/>
          <w:sz w:val="24"/>
          <w:szCs w:val="24"/>
        </w:rPr>
        <w:t>T</w:t>
      </w:r>
      <w:r>
        <w:rPr>
          <w:rFonts w:ascii="Segoe UI" w:eastAsia="Segoe UI" w:hAnsi="Segoe UI" w:cs="Segoe UI"/>
          <w:b/>
          <w:sz w:val="24"/>
          <w:szCs w:val="24"/>
        </w:rPr>
        <w:t xml:space="preserve">ên </w:t>
      </w:r>
      <w:r>
        <w:rPr>
          <w:rFonts w:ascii="Segoe UI" w:eastAsia="Segoe UI" w:hAnsi="Segoe UI" w:cs="Segoe UI"/>
          <w:b/>
          <w:spacing w:val="2"/>
          <w:sz w:val="24"/>
          <w:szCs w:val="24"/>
        </w:rPr>
        <w:t>đ</w:t>
      </w:r>
      <w:r>
        <w:rPr>
          <w:rFonts w:ascii="Segoe UI" w:eastAsia="Segoe UI" w:hAnsi="Segoe UI" w:cs="Segoe UI"/>
          <w:b/>
          <w:sz w:val="24"/>
          <w:szCs w:val="24"/>
        </w:rPr>
        <w:t>ồ</w:t>
      </w:r>
      <w:r>
        <w:rPr>
          <w:rFonts w:ascii="Segoe UI" w:eastAsia="Segoe UI" w:hAnsi="Segoe UI" w:cs="Segoe UI"/>
          <w:b/>
          <w:spacing w:val="3"/>
          <w:sz w:val="24"/>
          <w:szCs w:val="24"/>
        </w:rPr>
        <w:t xml:space="preserve"> </w:t>
      </w:r>
      <w:r>
        <w:rPr>
          <w:rFonts w:ascii="Segoe UI" w:eastAsia="Segoe UI" w:hAnsi="Segoe UI" w:cs="Segoe UI"/>
          <w:b/>
          <w:sz w:val="24"/>
          <w:szCs w:val="24"/>
        </w:rPr>
        <w:t>á</w:t>
      </w:r>
      <w:r>
        <w:rPr>
          <w:rFonts w:ascii="Segoe UI" w:eastAsia="Segoe UI" w:hAnsi="Segoe UI" w:cs="Segoe UI"/>
          <w:b/>
          <w:spacing w:val="-1"/>
          <w:sz w:val="24"/>
          <w:szCs w:val="24"/>
        </w:rPr>
        <w:t>n</w:t>
      </w:r>
      <w:r>
        <w:rPr>
          <w:rFonts w:ascii="Segoe UI" w:eastAsia="Segoe UI" w:hAnsi="Segoe UI" w:cs="Segoe UI"/>
          <w:b/>
          <w:sz w:val="24"/>
          <w:szCs w:val="24"/>
        </w:rPr>
        <w:t xml:space="preserve">:  </w:t>
      </w:r>
      <w:r>
        <w:rPr>
          <w:rFonts w:ascii="Segoe UI" w:eastAsia="Segoe UI" w:hAnsi="Segoe UI" w:cs="Segoe UI"/>
          <w:b/>
          <w:spacing w:val="1"/>
          <w:sz w:val="24"/>
          <w:szCs w:val="24"/>
        </w:rPr>
        <w:t xml:space="preserve"> </w:t>
      </w:r>
      <w:r>
        <w:rPr>
          <w:rFonts w:ascii="Segoe UI" w:eastAsia="Segoe UI" w:hAnsi="Segoe UI" w:cs="Segoe UI"/>
          <w:sz w:val="24"/>
          <w:szCs w:val="24"/>
        </w:rPr>
        <w:t>C</w:t>
      </w:r>
      <w:r>
        <w:rPr>
          <w:rFonts w:ascii="Segoe UI" w:eastAsia="Segoe UI" w:hAnsi="Segoe UI" w:cs="Segoe UI"/>
          <w:spacing w:val="-1"/>
          <w:sz w:val="24"/>
          <w:szCs w:val="24"/>
        </w:rPr>
        <w:t>h</w:t>
      </w:r>
      <w:r>
        <w:rPr>
          <w:rFonts w:ascii="Segoe UI" w:eastAsia="Segoe UI" w:hAnsi="Segoe UI" w:cs="Segoe UI"/>
          <w:spacing w:val="-2"/>
          <w:sz w:val="24"/>
          <w:szCs w:val="24"/>
        </w:rPr>
        <w:t>ư</w:t>
      </w:r>
      <w:r>
        <w:rPr>
          <w:rFonts w:ascii="Segoe UI" w:eastAsia="Segoe UI" w:hAnsi="Segoe UI" w:cs="Segoe UI"/>
          <w:sz w:val="24"/>
          <w:szCs w:val="24"/>
        </w:rPr>
        <w:t>ơ</w:t>
      </w:r>
      <w:r>
        <w:rPr>
          <w:rFonts w:ascii="Segoe UI" w:eastAsia="Segoe UI" w:hAnsi="Segoe UI" w:cs="Segoe UI"/>
          <w:spacing w:val="-1"/>
          <w:sz w:val="24"/>
          <w:szCs w:val="24"/>
        </w:rPr>
        <w:t>n</w:t>
      </w:r>
      <w:r>
        <w:rPr>
          <w:rFonts w:ascii="Segoe UI" w:eastAsia="Segoe UI" w:hAnsi="Segoe UI" w:cs="Segoe UI"/>
          <w:sz w:val="24"/>
          <w:szCs w:val="24"/>
        </w:rPr>
        <w:t>g t</w:t>
      </w:r>
      <w:r>
        <w:rPr>
          <w:rFonts w:ascii="Segoe UI" w:eastAsia="Segoe UI" w:hAnsi="Segoe UI" w:cs="Segoe UI"/>
          <w:spacing w:val="-2"/>
          <w:sz w:val="24"/>
          <w:szCs w:val="24"/>
        </w:rPr>
        <w:t>r</w:t>
      </w:r>
      <w:r>
        <w:rPr>
          <w:rFonts w:ascii="Segoe UI" w:eastAsia="Segoe UI" w:hAnsi="Segoe UI" w:cs="Segoe UI"/>
          <w:sz w:val="24"/>
          <w:szCs w:val="24"/>
        </w:rPr>
        <w:t>ì</w:t>
      </w:r>
      <w:r>
        <w:rPr>
          <w:rFonts w:ascii="Segoe UI" w:eastAsia="Segoe UI" w:hAnsi="Segoe UI" w:cs="Segoe UI"/>
          <w:spacing w:val="-1"/>
          <w:sz w:val="24"/>
          <w:szCs w:val="24"/>
        </w:rPr>
        <w:t>n</w:t>
      </w:r>
      <w:r>
        <w:rPr>
          <w:rFonts w:ascii="Segoe UI" w:eastAsia="Segoe UI" w:hAnsi="Segoe UI" w:cs="Segoe UI"/>
          <w:sz w:val="24"/>
          <w:szCs w:val="24"/>
        </w:rPr>
        <w:t xml:space="preserve">h </w:t>
      </w:r>
      <w:r>
        <w:rPr>
          <w:rFonts w:ascii="Segoe UI" w:eastAsia="Segoe UI" w:hAnsi="Segoe UI" w:cs="Segoe UI"/>
          <w:spacing w:val="3"/>
          <w:sz w:val="24"/>
          <w:szCs w:val="24"/>
        </w:rPr>
        <w:t>N</w:t>
      </w:r>
      <w:r>
        <w:rPr>
          <w:rFonts w:ascii="Segoe UI" w:eastAsia="Segoe UI" w:hAnsi="Segoe UI" w:cs="Segoe UI"/>
          <w:spacing w:val="-2"/>
          <w:sz w:val="24"/>
          <w:szCs w:val="24"/>
        </w:rPr>
        <w:t>g</w:t>
      </w:r>
      <w:r>
        <w:rPr>
          <w:rFonts w:ascii="Segoe UI" w:eastAsia="Segoe UI" w:hAnsi="Segoe UI" w:cs="Segoe UI"/>
          <w:spacing w:val="-1"/>
          <w:sz w:val="24"/>
          <w:szCs w:val="24"/>
        </w:rPr>
        <w:t>h</w:t>
      </w:r>
      <w:r>
        <w:rPr>
          <w:rFonts w:ascii="Segoe UI" w:eastAsia="Segoe UI" w:hAnsi="Segoe UI" w:cs="Segoe UI"/>
          <w:sz w:val="24"/>
          <w:szCs w:val="24"/>
        </w:rPr>
        <w:t>e</w:t>
      </w:r>
      <w:r>
        <w:rPr>
          <w:rFonts w:ascii="Segoe UI" w:eastAsia="Segoe UI" w:hAnsi="Segoe UI" w:cs="Segoe UI"/>
          <w:spacing w:val="1"/>
          <w:sz w:val="24"/>
          <w:szCs w:val="24"/>
        </w:rPr>
        <w:t xml:space="preserve"> </w:t>
      </w:r>
      <w:r>
        <w:rPr>
          <w:rFonts w:ascii="Segoe UI" w:eastAsia="Segoe UI" w:hAnsi="Segoe UI" w:cs="Segoe UI"/>
          <w:spacing w:val="-1"/>
          <w:sz w:val="24"/>
          <w:szCs w:val="24"/>
        </w:rPr>
        <w:t>n</w:t>
      </w:r>
      <w:r>
        <w:rPr>
          <w:rFonts w:ascii="Segoe UI" w:eastAsia="Segoe UI" w:hAnsi="Segoe UI" w:cs="Segoe UI"/>
          <w:spacing w:val="3"/>
          <w:sz w:val="24"/>
          <w:szCs w:val="24"/>
        </w:rPr>
        <w:t>h</w:t>
      </w:r>
      <w:r>
        <w:rPr>
          <w:rFonts w:ascii="Segoe UI" w:eastAsia="Segoe UI" w:hAnsi="Segoe UI" w:cs="Segoe UI"/>
          <w:spacing w:val="-2"/>
          <w:sz w:val="24"/>
          <w:szCs w:val="24"/>
        </w:rPr>
        <w:t>ạ</w:t>
      </w:r>
      <w:r>
        <w:rPr>
          <w:rFonts w:ascii="Segoe UI" w:eastAsia="Segoe UI" w:hAnsi="Segoe UI" w:cs="Segoe UI"/>
          <w:sz w:val="24"/>
          <w:szCs w:val="24"/>
        </w:rPr>
        <w:t>c</w:t>
      </w:r>
      <w:r>
        <w:rPr>
          <w:rFonts w:ascii="Segoe UI" w:eastAsia="Segoe UI" w:hAnsi="Segoe UI" w:cs="Segoe UI"/>
          <w:spacing w:val="1"/>
          <w:sz w:val="24"/>
          <w:szCs w:val="24"/>
        </w:rPr>
        <w:t xml:space="preserve"> </w:t>
      </w:r>
      <w:r>
        <w:rPr>
          <w:rFonts w:ascii="Segoe UI" w:eastAsia="Segoe UI" w:hAnsi="Segoe UI" w:cs="Segoe UI"/>
          <w:sz w:val="24"/>
          <w:szCs w:val="24"/>
        </w:rPr>
        <w:t>t</w:t>
      </w:r>
      <w:r>
        <w:rPr>
          <w:rFonts w:ascii="Segoe UI" w:eastAsia="Segoe UI" w:hAnsi="Segoe UI" w:cs="Segoe UI"/>
          <w:spacing w:val="-2"/>
          <w:sz w:val="24"/>
          <w:szCs w:val="24"/>
        </w:rPr>
        <w:t>r</w:t>
      </w:r>
      <w:r>
        <w:rPr>
          <w:rFonts w:ascii="Segoe UI" w:eastAsia="Segoe UI" w:hAnsi="Segoe UI" w:cs="Segoe UI"/>
          <w:sz w:val="24"/>
          <w:szCs w:val="24"/>
        </w:rPr>
        <w:t>ên t</w:t>
      </w:r>
      <w:r>
        <w:rPr>
          <w:rFonts w:ascii="Segoe UI" w:eastAsia="Segoe UI" w:hAnsi="Segoe UI" w:cs="Segoe UI"/>
          <w:spacing w:val="-1"/>
          <w:sz w:val="24"/>
          <w:szCs w:val="24"/>
        </w:rPr>
        <w:t>h</w:t>
      </w:r>
      <w:r>
        <w:rPr>
          <w:rFonts w:ascii="Segoe UI" w:eastAsia="Segoe UI" w:hAnsi="Segoe UI" w:cs="Segoe UI"/>
          <w:spacing w:val="4"/>
          <w:sz w:val="24"/>
          <w:szCs w:val="24"/>
        </w:rPr>
        <w:t>i</w:t>
      </w:r>
      <w:r>
        <w:rPr>
          <w:rFonts w:ascii="Segoe UI" w:eastAsia="Segoe UI" w:hAnsi="Segoe UI" w:cs="Segoe UI"/>
          <w:spacing w:val="-1"/>
          <w:sz w:val="24"/>
          <w:szCs w:val="24"/>
        </w:rPr>
        <w:t>ế</w:t>
      </w:r>
      <w:r>
        <w:rPr>
          <w:rFonts w:ascii="Segoe UI" w:eastAsia="Segoe UI" w:hAnsi="Segoe UI" w:cs="Segoe UI"/>
          <w:sz w:val="24"/>
          <w:szCs w:val="24"/>
        </w:rPr>
        <w:t>t</w:t>
      </w:r>
      <w:r>
        <w:rPr>
          <w:rFonts w:ascii="Segoe UI" w:eastAsia="Segoe UI" w:hAnsi="Segoe UI" w:cs="Segoe UI"/>
          <w:spacing w:val="2"/>
          <w:sz w:val="24"/>
          <w:szCs w:val="24"/>
        </w:rPr>
        <w:t xml:space="preserve"> </w:t>
      </w:r>
      <w:r>
        <w:rPr>
          <w:rFonts w:ascii="Segoe UI" w:eastAsia="Segoe UI" w:hAnsi="Segoe UI" w:cs="Segoe UI"/>
          <w:spacing w:val="-2"/>
          <w:sz w:val="24"/>
          <w:szCs w:val="24"/>
        </w:rPr>
        <w:t>b</w:t>
      </w:r>
      <w:r>
        <w:rPr>
          <w:rFonts w:ascii="Segoe UI" w:eastAsia="Segoe UI" w:hAnsi="Segoe UI" w:cs="Segoe UI"/>
          <w:sz w:val="24"/>
          <w:szCs w:val="24"/>
        </w:rPr>
        <w:t>ị</w:t>
      </w:r>
      <w:r>
        <w:rPr>
          <w:rFonts w:ascii="Segoe UI" w:eastAsia="Segoe UI" w:hAnsi="Segoe UI" w:cs="Segoe UI"/>
          <w:spacing w:val="1"/>
          <w:sz w:val="24"/>
          <w:szCs w:val="24"/>
        </w:rPr>
        <w:t xml:space="preserve"> </w:t>
      </w:r>
      <w:r>
        <w:rPr>
          <w:rFonts w:ascii="Segoe UI" w:eastAsia="Segoe UI" w:hAnsi="Segoe UI" w:cs="Segoe UI"/>
          <w:spacing w:val="-2"/>
          <w:sz w:val="24"/>
          <w:szCs w:val="24"/>
        </w:rPr>
        <w:t>d</w:t>
      </w:r>
      <w:r>
        <w:rPr>
          <w:rFonts w:ascii="Segoe UI" w:eastAsia="Segoe UI" w:hAnsi="Segoe UI" w:cs="Segoe UI"/>
          <w:sz w:val="24"/>
          <w:szCs w:val="24"/>
        </w:rPr>
        <w:t>i</w:t>
      </w:r>
      <w:r>
        <w:rPr>
          <w:rFonts w:ascii="Segoe UI" w:eastAsia="Segoe UI" w:hAnsi="Segoe UI" w:cs="Segoe UI"/>
          <w:spacing w:val="1"/>
          <w:sz w:val="24"/>
          <w:szCs w:val="24"/>
        </w:rPr>
        <w:t xml:space="preserve"> </w:t>
      </w:r>
      <w:r>
        <w:rPr>
          <w:rFonts w:ascii="Segoe UI" w:eastAsia="Segoe UI" w:hAnsi="Segoe UI" w:cs="Segoe UI"/>
          <w:spacing w:val="-2"/>
          <w:sz w:val="24"/>
          <w:szCs w:val="24"/>
        </w:rPr>
        <w:t>đ</w:t>
      </w:r>
      <w:r>
        <w:rPr>
          <w:rFonts w:ascii="Segoe UI" w:eastAsia="Segoe UI" w:hAnsi="Segoe UI" w:cs="Segoe UI"/>
          <w:spacing w:val="-1"/>
          <w:sz w:val="24"/>
          <w:szCs w:val="24"/>
        </w:rPr>
        <w:t>ộ</w:t>
      </w:r>
      <w:r>
        <w:rPr>
          <w:rFonts w:ascii="Segoe UI" w:eastAsia="Segoe UI" w:hAnsi="Segoe UI" w:cs="Segoe UI"/>
          <w:spacing w:val="3"/>
          <w:sz w:val="24"/>
          <w:szCs w:val="24"/>
        </w:rPr>
        <w:t>n</w:t>
      </w:r>
      <w:r>
        <w:rPr>
          <w:rFonts w:ascii="Segoe UI" w:eastAsia="Segoe UI" w:hAnsi="Segoe UI" w:cs="Segoe UI"/>
          <w:sz w:val="24"/>
          <w:szCs w:val="24"/>
        </w:rPr>
        <w:t>g</w:t>
      </w:r>
    </w:p>
    <w:p w:rsidR="00EC5860" w:rsidRDefault="00EC5860">
      <w:pPr>
        <w:spacing w:before="6" w:line="140" w:lineRule="exact"/>
        <w:rPr>
          <w:sz w:val="14"/>
          <w:szCs w:val="14"/>
        </w:rPr>
      </w:pPr>
    </w:p>
    <w:p w:rsidR="00EC5860" w:rsidRDefault="005A2D15">
      <w:pPr>
        <w:ind w:left="3344" w:right="4057"/>
        <w:jc w:val="center"/>
        <w:rPr>
          <w:rFonts w:ascii="Segoe UI" w:eastAsia="Segoe UI" w:hAnsi="Segoe UI" w:cs="Segoe UI"/>
          <w:sz w:val="24"/>
          <w:szCs w:val="24"/>
        </w:rPr>
      </w:pPr>
      <w:r>
        <w:rPr>
          <w:rFonts w:ascii="Segoe UI" w:eastAsia="Segoe UI" w:hAnsi="Segoe UI" w:cs="Segoe UI"/>
          <w:b/>
          <w:spacing w:val="2"/>
          <w:sz w:val="24"/>
          <w:szCs w:val="24"/>
        </w:rPr>
        <w:t>N</w:t>
      </w:r>
      <w:r>
        <w:rPr>
          <w:rFonts w:ascii="Segoe UI" w:eastAsia="Segoe UI" w:hAnsi="Segoe UI" w:cs="Segoe UI"/>
          <w:b/>
          <w:sz w:val="24"/>
          <w:szCs w:val="24"/>
        </w:rPr>
        <w:t>h</w:t>
      </w:r>
      <w:r>
        <w:rPr>
          <w:rFonts w:ascii="Segoe UI" w:eastAsia="Segoe UI" w:hAnsi="Segoe UI" w:cs="Segoe UI"/>
          <w:b/>
          <w:spacing w:val="2"/>
          <w:sz w:val="24"/>
          <w:szCs w:val="24"/>
        </w:rPr>
        <w:t>ó</w:t>
      </w:r>
      <w:r>
        <w:rPr>
          <w:rFonts w:ascii="Segoe UI" w:eastAsia="Segoe UI" w:hAnsi="Segoe UI" w:cs="Segoe UI"/>
          <w:b/>
          <w:sz w:val="24"/>
          <w:szCs w:val="24"/>
        </w:rPr>
        <w:t>m</w:t>
      </w:r>
      <w:r>
        <w:rPr>
          <w:rFonts w:ascii="Segoe UI" w:eastAsia="Segoe UI" w:hAnsi="Segoe UI" w:cs="Segoe UI"/>
          <w:b/>
          <w:spacing w:val="-3"/>
          <w:sz w:val="24"/>
          <w:szCs w:val="24"/>
        </w:rPr>
        <w:t xml:space="preserve"> </w:t>
      </w:r>
      <w:r>
        <w:rPr>
          <w:rFonts w:ascii="Segoe UI" w:eastAsia="Segoe UI" w:hAnsi="Segoe UI" w:cs="Segoe UI"/>
          <w:b/>
          <w:sz w:val="24"/>
          <w:szCs w:val="24"/>
        </w:rPr>
        <w:t xml:space="preserve">:          </w:t>
      </w:r>
      <w:r>
        <w:rPr>
          <w:rFonts w:ascii="Segoe UI" w:eastAsia="Segoe UI" w:hAnsi="Segoe UI" w:cs="Segoe UI"/>
          <w:b/>
          <w:spacing w:val="1"/>
          <w:sz w:val="24"/>
          <w:szCs w:val="24"/>
        </w:rPr>
        <w:t xml:space="preserve"> </w:t>
      </w:r>
      <w:r>
        <w:rPr>
          <w:rFonts w:ascii="Segoe UI" w:eastAsia="Segoe UI" w:hAnsi="Segoe UI" w:cs="Segoe UI"/>
          <w:spacing w:val="-2"/>
          <w:sz w:val="24"/>
          <w:szCs w:val="24"/>
        </w:rPr>
        <w:t>N</w:t>
      </w:r>
      <w:r>
        <w:rPr>
          <w:rFonts w:ascii="Segoe UI" w:eastAsia="Segoe UI" w:hAnsi="Segoe UI" w:cs="Segoe UI"/>
          <w:spacing w:val="1"/>
          <w:sz w:val="24"/>
          <w:szCs w:val="24"/>
        </w:rPr>
        <w:t>B</w:t>
      </w:r>
      <w:r>
        <w:rPr>
          <w:rFonts w:ascii="Segoe UI" w:eastAsia="Segoe UI" w:hAnsi="Segoe UI" w:cs="Segoe UI"/>
          <w:spacing w:val="-2"/>
          <w:sz w:val="24"/>
          <w:szCs w:val="24"/>
        </w:rPr>
        <w:t>N</w:t>
      </w:r>
      <w:r>
        <w:rPr>
          <w:rFonts w:ascii="Segoe UI" w:eastAsia="Segoe UI" w:hAnsi="Segoe UI" w:cs="Segoe UI"/>
          <w:sz w:val="24"/>
          <w:szCs w:val="24"/>
        </w:rPr>
        <w:t>D</w:t>
      </w:r>
    </w:p>
    <w:p w:rsidR="00EC5860" w:rsidRDefault="00EC5860">
      <w:pPr>
        <w:spacing w:before="6" w:line="140" w:lineRule="exact"/>
        <w:rPr>
          <w:sz w:val="14"/>
          <w:szCs w:val="14"/>
        </w:rPr>
      </w:pPr>
    </w:p>
    <w:p w:rsidR="00EC5860" w:rsidRDefault="005A2D15">
      <w:pPr>
        <w:spacing w:line="300" w:lineRule="exact"/>
        <w:ind w:left="3382"/>
        <w:rPr>
          <w:rFonts w:ascii="Segoe UI" w:eastAsia="Segoe UI" w:hAnsi="Segoe UI" w:cs="Segoe UI"/>
          <w:sz w:val="24"/>
          <w:szCs w:val="24"/>
        </w:rPr>
      </w:pPr>
      <w:r>
        <w:rPr>
          <w:rFonts w:ascii="Segoe UI" w:eastAsia="Segoe UI" w:hAnsi="Segoe UI" w:cs="Segoe UI"/>
          <w:i/>
          <w:spacing w:val="-1"/>
          <w:position w:val="-2"/>
          <w:sz w:val="24"/>
          <w:szCs w:val="24"/>
        </w:rPr>
        <w:t>(T</w:t>
      </w:r>
      <w:r>
        <w:rPr>
          <w:rFonts w:ascii="Segoe UI" w:eastAsia="Segoe UI" w:hAnsi="Segoe UI" w:cs="Segoe UI"/>
          <w:i/>
          <w:spacing w:val="1"/>
          <w:position w:val="-2"/>
          <w:sz w:val="24"/>
          <w:szCs w:val="24"/>
        </w:rPr>
        <w:t>hô</w:t>
      </w:r>
      <w:r>
        <w:rPr>
          <w:rFonts w:ascii="Segoe UI" w:eastAsia="Segoe UI" w:hAnsi="Segoe UI" w:cs="Segoe UI"/>
          <w:i/>
          <w:position w:val="-2"/>
          <w:sz w:val="24"/>
          <w:szCs w:val="24"/>
        </w:rPr>
        <w:t>ng</w:t>
      </w:r>
      <w:r>
        <w:rPr>
          <w:rFonts w:ascii="Segoe UI" w:eastAsia="Segoe UI" w:hAnsi="Segoe UI" w:cs="Segoe UI"/>
          <w:i/>
          <w:spacing w:val="1"/>
          <w:position w:val="-2"/>
          <w:sz w:val="24"/>
          <w:szCs w:val="24"/>
        </w:rPr>
        <w:t xml:space="preserve"> </w:t>
      </w:r>
      <w:r>
        <w:rPr>
          <w:rFonts w:ascii="Segoe UI" w:eastAsia="Segoe UI" w:hAnsi="Segoe UI" w:cs="Segoe UI"/>
          <w:i/>
          <w:spacing w:val="-1"/>
          <w:position w:val="-2"/>
          <w:sz w:val="24"/>
          <w:szCs w:val="24"/>
        </w:rPr>
        <w:t>t</w:t>
      </w:r>
      <w:r>
        <w:rPr>
          <w:rFonts w:ascii="Segoe UI" w:eastAsia="Segoe UI" w:hAnsi="Segoe UI" w:cs="Segoe UI"/>
          <w:i/>
          <w:position w:val="-2"/>
          <w:sz w:val="24"/>
          <w:szCs w:val="24"/>
        </w:rPr>
        <w:t>in</w:t>
      </w:r>
      <w:r>
        <w:rPr>
          <w:rFonts w:ascii="Segoe UI" w:eastAsia="Segoe UI" w:hAnsi="Segoe UI" w:cs="Segoe UI"/>
          <w:i/>
          <w:spacing w:val="1"/>
          <w:position w:val="-2"/>
          <w:sz w:val="24"/>
          <w:szCs w:val="24"/>
        </w:rPr>
        <w:t xml:space="preserve"> c</w:t>
      </w:r>
      <w:r>
        <w:rPr>
          <w:rFonts w:ascii="Segoe UI" w:eastAsia="Segoe UI" w:hAnsi="Segoe UI" w:cs="Segoe UI"/>
          <w:i/>
          <w:position w:val="-2"/>
          <w:sz w:val="24"/>
          <w:szCs w:val="24"/>
        </w:rPr>
        <w:t>ụ</w:t>
      </w:r>
      <w:r>
        <w:rPr>
          <w:rFonts w:ascii="Segoe UI" w:eastAsia="Segoe UI" w:hAnsi="Segoe UI" w:cs="Segoe UI"/>
          <w:i/>
          <w:spacing w:val="2"/>
          <w:position w:val="-2"/>
          <w:sz w:val="24"/>
          <w:szCs w:val="24"/>
        </w:rPr>
        <w:t xml:space="preserve"> </w:t>
      </w:r>
      <w:r>
        <w:rPr>
          <w:rFonts w:ascii="Segoe UI" w:eastAsia="Segoe UI" w:hAnsi="Segoe UI" w:cs="Segoe UI"/>
          <w:i/>
          <w:spacing w:val="-1"/>
          <w:position w:val="-2"/>
          <w:sz w:val="24"/>
          <w:szCs w:val="24"/>
        </w:rPr>
        <w:t>t</w:t>
      </w:r>
      <w:r>
        <w:rPr>
          <w:rFonts w:ascii="Segoe UI" w:eastAsia="Segoe UI" w:hAnsi="Segoe UI" w:cs="Segoe UI"/>
          <w:i/>
          <w:spacing w:val="1"/>
          <w:position w:val="-2"/>
          <w:sz w:val="24"/>
          <w:szCs w:val="24"/>
        </w:rPr>
        <w:t>h</w:t>
      </w:r>
      <w:r>
        <w:rPr>
          <w:rFonts w:ascii="Segoe UI" w:eastAsia="Segoe UI" w:hAnsi="Segoe UI" w:cs="Segoe UI"/>
          <w:i/>
          <w:position w:val="-2"/>
          <w:sz w:val="24"/>
          <w:szCs w:val="24"/>
        </w:rPr>
        <w:t>ể</w:t>
      </w:r>
      <w:r>
        <w:rPr>
          <w:rFonts w:ascii="Segoe UI" w:eastAsia="Segoe UI" w:hAnsi="Segoe UI" w:cs="Segoe UI"/>
          <w:i/>
          <w:position w:val="-2"/>
          <w:sz w:val="24"/>
          <w:szCs w:val="24"/>
        </w:rPr>
        <w:t xml:space="preserve"> </w:t>
      </w:r>
      <w:r>
        <w:rPr>
          <w:rFonts w:ascii="Segoe UI" w:eastAsia="Segoe UI" w:hAnsi="Segoe UI" w:cs="Segoe UI"/>
          <w:i/>
          <w:spacing w:val="-1"/>
          <w:position w:val="-2"/>
          <w:sz w:val="24"/>
          <w:szCs w:val="24"/>
        </w:rPr>
        <w:t>t</w:t>
      </w:r>
      <w:r>
        <w:rPr>
          <w:rFonts w:ascii="Segoe UI" w:eastAsia="Segoe UI" w:hAnsi="Segoe UI" w:cs="Segoe UI"/>
          <w:i/>
          <w:position w:val="-2"/>
          <w:sz w:val="24"/>
          <w:szCs w:val="24"/>
        </w:rPr>
        <w:t>ừ</w:t>
      </w:r>
      <w:r>
        <w:rPr>
          <w:rFonts w:ascii="Segoe UI" w:eastAsia="Segoe UI" w:hAnsi="Segoe UI" w:cs="Segoe UI"/>
          <w:i/>
          <w:position w:val="-2"/>
          <w:sz w:val="24"/>
          <w:szCs w:val="24"/>
        </w:rPr>
        <w:t>ng</w:t>
      </w:r>
      <w:r>
        <w:rPr>
          <w:rFonts w:ascii="Segoe UI" w:eastAsia="Segoe UI" w:hAnsi="Segoe UI" w:cs="Segoe UI"/>
          <w:i/>
          <w:spacing w:val="1"/>
          <w:position w:val="-2"/>
          <w:sz w:val="24"/>
          <w:szCs w:val="24"/>
        </w:rPr>
        <w:t xml:space="preserve"> </w:t>
      </w:r>
      <w:r>
        <w:rPr>
          <w:rFonts w:ascii="Segoe UI" w:eastAsia="Segoe UI" w:hAnsi="Segoe UI" w:cs="Segoe UI"/>
          <w:i/>
          <w:spacing w:val="-1"/>
          <w:position w:val="-2"/>
          <w:sz w:val="24"/>
          <w:szCs w:val="24"/>
        </w:rPr>
        <w:t>t</w:t>
      </w:r>
      <w:r>
        <w:rPr>
          <w:rFonts w:ascii="Segoe UI" w:eastAsia="Segoe UI" w:hAnsi="Segoe UI" w:cs="Segoe UI"/>
          <w:i/>
          <w:spacing w:val="1"/>
          <w:position w:val="-2"/>
          <w:sz w:val="24"/>
          <w:szCs w:val="24"/>
        </w:rPr>
        <w:t>h</w:t>
      </w:r>
      <w:r>
        <w:rPr>
          <w:rFonts w:ascii="Segoe UI" w:eastAsia="Segoe UI" w:hAnsi="Segoe UI" w:cs="Segoe UI"/>
          <w:i/>
          <w:position w:val="-2"/>
          <w:sz w:val="24"/>
          <w:szCs w:val="24"/>
        </w:rPr>
        <w:t>ành</w:t>
      </w:r>
      <w:r>
        <w:rPr>
          <w:rFonts w:ascii="Segoe UI" w:eastAsia="Segoe UI" w:hAnsi="Segoe UI" w:cs="Segoe UI"/>
          <w:i/>
          <w:spacing w:val="2"/>
          <w:position w:val="-2"/>
          <w:sz w:val="24"/>
          <w:szCs w:val="24"/>
        </w:rPr>
        <w:t xml:space="preserve"> </w:t>
      </w:r>
      <w:r>
        <w:rPr>
          <w:rFonts w:ascii="Segoe UI" w:eastAsia="Segoe UI" w:hAnsi="Segoe UI" w:cs="Segoe UI"/>
          <w:i/>
          <w:spacing w:val="1"/>
          <w:position w:val="-2"/>
          <w:sz w:val="24"/>
          <w:szCs w:val="24"/>
        </w:rPr>
        <w:t>v</w:t>
      </w:r>
      <w:r>
        <w:rPr>
          <w:rFonts w:ascii="Segoe UI" w:eastAsia="Segoe UI" w:hAnsi="Segoe UI" w:cs="Segoe UI"/>
          <w:i/>
          <w:position w:val="-2"/>
          <w:sz w:val="24"/>
          <w:szCs w:val="24"/>
        </w:rPr>
        <w:t>i</w:t>
      </w:r>
      <w:r>
        <w:rPr>
          <w:rFonts w:ascii="Segoe UI" w:eastAsia="Segoe UI" w:hAnsi="Segoe UI" w:cs="Segoe UI"/>
          <w:i/>
          <w:spacing w:val="-2"/>
          <w:position w:val="-2"/>
          <w:sz w:val="24"/>
          <w:szCs w:val="24"/>
        </w:rPr>
        <w:t>ê</w:t>
      </w:r>
      <w:r>
        <w:rPr>
          <w:rFonts w:ascii="Segoe UI" w:eastAsia="Segoe UI" w:hAnsi="Segoe UI" w:cs="Segoe UI"/>
          <w:i/>
          <w:position w:val="-2"/>
          <w:sz w:val="24"/>
          <w:szCs w:val="24"/>
        </w:rPr>
        <w:t>n</w:t>
      </w:r>
      <w:r>
        <w:rPr>
          <w:rFonts w:ascii="Segoe UI" w:eastAsia="Segoe UI" w:hAnsi="Segoe UI" w:cs="Segoe UI"/>
          <w:i/>
          <w:spacing w:val="1"/>
          <w:position w:val="-2"/>
          <w:sz w:val="24"/>
          <w:szCs w:val="24"/>
        </w:rPr>
        <w:t xml:space="preserve"> </w:t>
      </w:r>
      <w:r>
        <w:rPr>
          <w:rFonts w:ascii="Segoe UI" w:eastAsia="Segoe UI" w:hAnsi="Segoe UI" w:cs="Segoe UI"/>
          <w:i/>
          <w:position w:val="-2"/>
          <w:sz w:val="24"/>
          <w:szCs w:val="24"/>
        </w:rPr>
        <w:t>ở</w:t>
      </w:r>
      <w:r>
        <w:rPr>
          <w:rFonts w:ascii="Segoe UI" w:eastAsia="Segoe UI" w:hAnsi="Segoe UI" w:cs="Segoe UI"/>
          <w:i/>
          <w:spacing w:val="2"/>
          <w:position w:val="-2"/>
          <w:sz w:val="24"/>
          <w:szCs w:val="24"/>
        </w:rPr>
        <w:t xml:space="preserve"> </w:t>
      </w:r>
      <w:r>
        <w:rPr>
          <w:rFonts w:ascii="Segoe UI" w:eastAsia="Segoe UI" w:hAnsi="Segoe UI" w:cs="Segoe UI"/>
          <w:i/>
          <w:spacing w:val="-4"/>
          <w:position w:val="-2"/>
          <w:sz w:val="24"/>
          <w:szCs w:val="24"/>
        </w:rPr>
        <w:t>c</w:t>
      </w:r>
      <w:r>
        <w:rPr>
          <w:rFonts w:ascii="Segoe UI" w:eastAsia="Segoe UI" w:hAnsi="Segoe UI" w:cs="Segoe UI"/>
          <w:i/>
          <w:position w:val="-2"/>
          <w:sz w:val="24"/>
          <w:szCs w:val="24"/>
        </w:rPr>
        <w:t>u</w:t>
      </w:r>
      <w:r>
        <w:rPr>
          <w:rFonts w:ascii="Segoe UI" w:eastAsia="Segoe UI" w:hAnsi="Segoe UI" w:cs="Segoe UI"/>
          <w:i/>
          <w:spacing w:val="1"/>
          <w:position w:val="-2"/>
          <w:sz w:val="24"/>
          <w:szCs w:val="24"/>
        </w:rPr>
        <w:t>ố</w:t>
      </w:r>
      <w:r>
        <w:rPr>
          <w:rFonts w:ascii="Segoe UI" w:eastAsia="Segoe UI" w:hAnsi="Segoe UI" w:cs="Segoe UI"/>
          <w:i/>
          <w:position w:val="-2"/>
          <w:sz w:val="24"/>
          <w:szCs w:val="24"/>
        </w:rPr>
        <w:t>i</w:t>
      </w:r>
      <w:r>
        <w:rPr>
          <w:rFonts w:ascii="Segoe UI" w:eastAsia="Segoe UI" w:hAnsi="Segoe UI" w:cs="Segoe UI"/>
          <w:i/>
          <w:spacing w:val="2"/>
          <w:position w:val="-2"/>
          <w:sz w:val="24"/>
          <w:szCs w:val="24"/>
        </w:rPr>
        <w:t xml:space="preserve"> </w:t>
      </w:r>
      <w:r>
        <w:rPr>
          <w:rFonts w:ascii="Segoe UI" w:eastAsia="Segoe UI" w:hAnsi="Segoe UI" w:cs="Segoe UI"/>
          <w:i/>
          <w:position w:val="-2"/>
          <w:sz w:val="24"/>
          <w:szCs w:val="24"/>
        </w:rPr>
        <w:t>bài)</w:t>
      </w: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80" w:lineRule="exact"/>
        <w:rPr>
          <w:sz w:val="28"/>
          <w:szCs w:val="28"/>
        </w:rPr>
      </w:pPr>
    </w:p>
    <w:p w:rsidR="00EC5860" w:rsidRDefault="005A2D15">
      <w:pPr>
        <w:spacing w:before="1"/>
        <w:ind w:left="1419"/>
        <w:rPr>
          <w:rFonts w:ascii="Segoe UI" w:eastAsia="Segoe UI" w:hAnsi="Segoe UI" w:cs="Segoe UI"/>
          <w:sz w:val="22"/>
          <w:szCs w:val="22"/>
        </w:rPr>
      </w:pPr>
      <w:r>
        <w:rPr>
          <w:rFonts w:ascii="Segoe UI" w:eastAsia="Segoe UI" w:hAnsi="Segoe UI" w:cs="Segoe UI"/>
          <w:spacing w:val="-2"/>
          <w:sz w:val="22"/>
          <w:szCs w:val="22"/>
        </w:rPr>
        <w:t>B</w:t>
      </w:r>
      <w:r>
        <w:rPr>
          <w:rFonts w:ascii="Segoe UI" w:eastAsia="Segoe UI" w:hAnsi="Segoe UI" w:cs="Segoe UI"/>
          <w:sz w:val="22"/>
          <w:szCs w:val="22"/>
        </w:rPr>
        <w:t>ộ</w:t>
      </w:r>
      <w:r>
        <w:rPr>
          <w:rFonts w:ascii="Segoe UI" w:eastAsia="Segoe UI" w:hAnsi="Segoe UI" w:cs="Segoe UI"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2"/>
          <w:sz w:val="22"/>
          <w:szCs w:val="22"/>
        </w:rPr>
        <w:t>m</w:t>
      </w:r>
      <w:r>
        <w:rPr>
          <w:rFonts w:ascii="Segoe UI" w:eastAsia="Segoe UI" w:hAnsi="Segoe UI" w:cs="Segoe UI"/>
          <w:sz w:val="22"/>
          <w:szCs w:val="22"/>
        </w:rPr>
        <w:t>ôn</w:t>
      </w:r>
      <w:r>
        <w:rPr>
          <w:rFonts w:ascii="Segoe UI" w:eastAsia="Segoe UI" w:hAnsi="Segoe UI" w:cs="Segoe UI"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-2"/>
          <w:sz w:val="22"/>
          <w:szCs w:val="22"/>
        </w:rPr>
        <w:t>C</w:t>
      </w:r>
      <w:r>
        <w:rPr>
          <w:rFonts w:ascii="Segoe UI" w:eastAsia="Segoe UI" w:hAnsi="Segoe UI" w:cs="Segoe UI"/>
          <w:sz w:val="22"/>
          <w:szCs w:val="22"/>
        </w:rPr>
        <w:t>ông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ngh</w:t>
      </w:r>
      <w:r>
        <w:rPr>
          <w:rFonts w:ascii="Segoe UI" w:eastAsia="Segoe UI" w:hAnsi="Segoe UI" w:cs="Segoe UI"/>
          <w:sz w:val="22"/>
          <w:szCs w:val="22"/>
        </w:rPr>
        <w:t>ệ</w:t>
      </w:r>
      <w:r>
        <w:rPr>
          <w:rFonts w:ascii="Segoe UI" w:eastAsia="Segoe UI" w:hAnsi="Segoe UI" w:cs="Segoe UI"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ph</w:t>
      </w:r>
      <w:r>
        <w:rPr>
          <w:rFonts w:ascii="Segoe UI" w:eastAsia="Segoe UI" w:hAnsi="Segoe UI" w:cs="Segoe UI"/>
          <w:spacing w:val="-2"/>
          <w:sz w:val="22"/>
          <w:szCs w:val="22"/>
        </w:rPr>
        <w:t>ầ</w:t>
      </w:r>
      <w:r>
        <w:rPr>
          <w:rFonts w:ascii="Segoe UI" w:eastAsia="Segoe UI" w:hAnsi="Segoe UI" w:cs="Segoe UI"/>
          <w:sz w:val="22"/>
          <w:szCs w:val="22"/>
        </w:rPr>
        <w:t>n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2"/>
          <w:sz w:val="22"/>
          <w:szCs w:val="22"/>
        </w:rPr>
        <w:t>m</w:t>
      </w:r>
      <w:r>
        <w:rPr>
          <w:rFonts w:ascii="Segoe UI" w:eastAsia="Segoe UI" w:hAnsi="Segoe UI" w:cs="Segoe UI"/>
          <w:spacing w:val="-5"/>
          <w:sz w:val="22"/>
          <w:szCs w:val="22"/>
        </w:rPr>
        <w:t>ề</w:t>
      </w:r>
      <w:r>
        <w:rPr>
          <w:rFonts w:ascii="Segoe UI" w:eastAsia="Segoe UI" w:hAnsi="Segoe UI" w:cs="Segoe UI"/>
          <w:sz w:val="22"/>
          <w:szCs w:val="22"/>
        </w:rPr>
        <w:t>m</w:t>
      </w:r>
    </w:p>
    <w:p w:rsidR="00EC5860" w:rsidRDefault="00EC5860">
      <w:pPr>
        <w:spacing w:before="9" w:line="120" w:lineRule="exact"/>
        <w:rPr>
          <w:sz w:val="13"/>
          <w:szCs w:val="13"/>
        </w:rPr>
      </w:pPr>
    </w:p>
    <w:p w:rsidR="00EC5860" w:rsidRDefault="005A2D15">
      <w:pPr>
        <w:ind w:left="1832"/>
        <w:rPr>
          <w:rFonts w:ascii="Segoe UI" w:eastAsia="Segoe UI" w:hAnsi="Segoe UI" w:cs="Segoe UI"/>
          <w:sz w:val="22"/>
          <w:szCs w:val="22"/>
        </w:rPr>
      </w:pPr>
      <w:r>
        <w:rPr>
          <w:rFonts w:ascii="Segoe UI" w:eastAsia="Segoe UI" w:hAnsi="Segoe UI" w:cs="Segoe UI"/>
          <w:spacing w:val="1"/>
          <w:sz w:val="22"/>
          <w:szCs w:val="22"/>
        </w:rPr>
        <w:t>K</w:t>
      </w:r>
      <w:r>
        <w:rPr>
          <w:rFonts w:ascii="Segoe UI" w:eastAsia="Segoe UI" w:hAnsi="Segoe UI" w:cs="Segoe UI"/>
          <w:sz w:val="22"/>
          <w:szCs w:val="22"/>
        </w:rPr>
        <w:t xml:space="preserve">hoa </w:t>
      </w:r>
      <w:r>
        <w:rPr>
          <w:rFonts w:ascii="Segoe UI" w:eastAsia="Segoe UI" w:hAnsi="Segoe UI" w:cs="Segoe UI"/>
          <w:spacing w:val="-2"/>
          <w:sz w:val="22"/>
          <w:szCs w:val="22"/>
        </w:rPr>
        <w:t>C</w:t>
      </w:r>
      <w:r>
        <w:rPr>
          <w:rFonts w:ascii="Segoe UI" w:eastAsia="Segoe UI" w:hAnsi="Segoe UI" w:cs="Segoe UI"/>
          <w:sz w:val="22"/>
          <w:szCs w:val="22"/>
        </w:rPr>
        <w:t>ông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ngh</w:t>
      </w:r>
      <w:r>
        <w:rPr>
          <w:rFonts w:ascii="Segoe UI" w:eastAsia="Segoe UI" w:hAnsi="Segoe UI" w:cs="Segoe UI"/>
          <w:sz w:val="22"/>
          <w:szCs w:val="22"/>
        </w:rPr>
        <w:t>ệ</w:t>
      </w:r>
      <w:r>
        <w:rPr>
          <w:rFonts w:ascii="Segoe UI" w:eastAsia="Segoe UI" w:hAnsi="Segoe UI" w:cs="Segoe UI"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2"/>
          <w:sz w:val="22"/>
          <w:szCs w:val="22"/>
        </w:rPr>
        <w:t>t</w:t>
      </w:r>
      <w:r>
        <w:rPr>
          <w:rFonts w:ascii="Segoe UI" w:eastAsia="Segoe UI" w:hAnsi="Segoe UI" w:cs="Segoe UI"/>
          <w:sz w:val="22"/>
          <w:szCs w:val="22"/>
        </w:rPr>
        <w:t>hông</w:t>
      </w:r>
      <w:r>
        <w:rPr>
          <w:rFonts w:ascii="Segoe UI" w:eastAsia="Segoe UI" w:hAnsi="Segoe UI" w:cs="Segoe UI"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2"/>
          <w:sz w:val="22"/>
          <w:szCs w:val="22"/>
        </w:rPr>
        <w:t>t</w:t>
      </w:r>
      <w:r>
        <w:rPr>
          <w:rFonts w:ascii="Segoe UI" w:eastAsia="Segoe UI" w:hAnsi="Segoe UI" w:cs="Segoe UI"/>
          <w:sz w:val="22"/>
          <w:szCs w:val="22"/>
        </w:rPr>
        <w:t>in</w:t>
      </w:r>
    </w:p>
    <w:p w:rsidR="00EC5860" w:rsidRDefault="00EC5860">
      <w:pPr>
        <w:spacing w:before="4" w:line="140" w:lineRule="exact"/>
        <w:rPr>
          <w:sz w:val="14"/>
          <w:szCs w:val="14"/>
        </w:rPr>
      </w:pPr>
    </w:p>
    <w:p w:rsidR="00EC5860" w:rsidRDefault="00DE39FD">
      <w:pPr>
        <w:ind w:left="997"/>
        <w:rPr>
          <w:rFonts w:ascii="Segoe UI" w:eastAsia="Segoe UI" w:hAnsi="Segoe UI" w:cs="Segoe UI"/>
          <w:sz w:val="22"/>
          <w:szCs w:val="22"/>
        </w:rPr>
        <w:sectPr w:rsidR="00EC5860">
          <w:pgSz w:w="12240" w:h="15840"/>
          <w:pgMar w:top="1480" w:right="820" w:bottom="280" w:left="172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1" locked="0" layoutInCell="1" allowOverlap="1">
                <wp:simplePos x="0" y="0"/>
                <wp:positionH relativeFrom="page">
                  <wp:posOffset>4528820</wp:posOffset>
                </wp:positionH>
                <wp:positionV relativeFrom="page">
                  <wp:posOffset>6793865</wp:posOffset>
                </wp:positionV>
                <wp:extent cx="2627630" cy="2725420"/>
                <wp:effectExtent l="0" t="2540" r="0" b="0"/>
                <wp:wrapNone/>
                <wp:docPr id="141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27630" cy="2725420"/>
                          <a:chOff x="7132" y="10699"/>
                          <a:chExt cx="4138" cy="4292"/>
                        </a:xfrm>
                      </wpg:grpSpPr>
                      <wpg:grpSp>
                        <wpg:cNvPr id="142" name="Group 35"/>
                        <wpg:cNvGrpSpPr>
                          <a:grpSpLocks/>
                        </wpg:cNvGrpSpPr>
                        <wpg:grpSpPr bwMode="auto">
                          <a:xfrm>
                            <a:off x="8573" y="10709"/>
                            <a:ext cx="2688" cy="2698"/>
                            <a:chOff x="8573" y="10709"/>
                            <a:chExt cx="2688" cy="2698"/>
                          </a:xfrm>
                        </wpg:grpSpPr>
                        <wps:wsp>
                          <wps:cNvPr id="143" name="Freeform 44"/>
                          <wps:cNvSpPr>
                            <a:spLocks/>
                          </wps:cNvSpPr>
                          <wps:spPr bwMode="auto">
                            <a:xfrm>
                              <a:off x="8573" y="10709"/>
                              <a:ext cx="2688" cy="2698"/>
                            </a:xfrm>
                            <a:custGeom>
                              <a:avLst/>
                              <a:gdLst>
                                <a:gd name="T0" fmla="+- 0 8578 8573"/>
                                <a:gd name="T1" fmla="*/ T0 w 2688"/>
                                <a:gd name="T2" fmla="+- 0 13406 10709"/>
                                <a:gd name="T3" fmla="*/ 13406 h 2698"/>
                                <a:gd name="T4" fmla="+- 0 11261 8573"/>
                                <a:gd name="T5" fmla="*/ T4 w 2688"/>
                                <a:gd name="T6" fmla="+- 0 10718 10709"/>
                                <a:gd name="T7" fmla="*/ 10718 h 2698"/>
                                <a:gd name="T8" fmla="+- 0 11256 8573"/>
                                <a:gd name="T9" fmla="*/ T8 w 2688"/>
                                <a:gd name="T10" fmla="+- 0 10709 10709"/>
                                <a:gd name="T11" fmla="*/ 10709 h 2698"/>
                                <a:gd name="T12" fmla="+- 0 8573 8573"/>
                                <a:gd name="T13" fmla="*/ T12 w 2688"/>
                                <a:gd name="T14" fmla="+- 0 13402 10709"/>
                                <a:gd name="T15" fmla="*/ 13402 h 2698"/>
                                <a:gd name="T16" fmla="+- 0 8578 8573"/>
                                <a:gd name="T17" fmla="*/ T16 w 2688"/>
                                <a:gd name="T18" fmla="+- 0 13406 10709"/>
                                <a:gd name="T19" fmla="*/ 13406 h 26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88" h="2698">
                                  <a:moveTo>
                                    <a:pt x="5" y="2697"/>
                                  </a:moveTo>
                                  <a:lnTo>
                                    <a:pt x="2688" y="9"/>
                                  </a:lnTo>
                                  <a:lnTo>
                                    <a:pt x="2683" y="0"/>
                                  </a:lnTo>
                                  <a:lnTo>
                                    <a:pt x="0" y="2693"/>
                                  </a:lnTo>
                                  <a:lnTo>
                                    <a:pt x="5" y="26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8DD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44" name="Group 36"/>
                          <wpg:cNvGrpSpPr>
                            <a:grpSpLocks/>
                          </wpg:cNvGrpSpPr>
                          <wpg:grpSpPr bwMode="auto">
                            <a:xfrm>
                              <a:off x="7886" y="10925"/>
                              <a:ext cx="3374" cy="3374"/>
                              <a:chOff x="7886" y="10925"/>
                              <a:chExt cx="3374" cy="3374"/>
                            </a:xfrm>
                          </wpg:grpSpPr>
                          <wps:wsp>
                            <wps:cNvPr id="145" name="Freeform 43"/>
                            <wps:cNvSpPr>
                              <a:spLocks/>
                            </wps:cNvSpPr>
                            <wps:spPr bwMode="auto">
                              <a:xfrm>
                                <a:off x="7886" y="10925"/>
                                <a:ext cx="3374" cy="3374"/>
                              </a:xfrm>
                              <a:custGeom>
                                <a:avLst/>
                                <a:gdLst>
                                  <a:gd name="T0" fmla="+- 0 7896 7886"/>
                                  <a:gd name="T1" fmla="*/ T0 w 3374"/>
                                  <a:gd name="T2" fmla="+- 0 14299 10925"/>
                                  <a:gd name="T3" fmla="*/ 14299 h 3374"/>
                                  <a:gd name="T4" fmla="+- 0 11261 7886"/>
                                  <a:gd name="T5" fmla="*/ T4 w 3374"/>
                                  <a:gd name="T6" fmla="+- 0 10934 10925"/>
                                  <a:gd name="T7" fmla="*/ 10934 h 3374"/>
                                  <a:gd name="T8" fmla="+- 0 11256 7886"/>
                                  <a:gd name="T9" fmla="*/ T8 w 3374"/>
                                  <a:gd name="T10" fmla="+- 0 10925 10925"/>
                                  <a:gd name="T11" fmla="*/ 10925 h 3374"/>
                                  <a:gd name="T12" fmla="+- 0 7886 7886"/>
                                  <a:gd name="T13" fmla="*/ T12 w 3374"/>
                                  <a:gd name="T14" fmla="+- 0 14290 10925"/>
                                  <a:gd name="T15" fmla="*/ 14290 h 3374"/>
                                  <a:gd name="T16" fmla="+- 0 7896 7886"/>
                                  <a:gd name="T17" fmla="*/ T16 w 3374"/>
                                  <a:gd name="T18" fmla="+- 0 14299 10925"/>
                                  <a:gd name="T19" fmla="*/ 14299 h 3374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3374" h="3374">
                                    <a:moveTo>
                                      <a:pt x="10" y="3374"/>
                                    </a:moveTo>
                                    <a:lnTo>
                                      <a:pt x="3375" y="9"/>
                                    </a:lnTo>
                                    <a:lnTo>
                                      <a:pt x="3370" y="0"/>
                                    </a:lnTo>
                                    <a:lnTo>
                                      <a:pt x="0" y="3365"/>
                                    </a:lnTo>
                                    <a:lnTo>
                                      <a:pt x="10" y="33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48DD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46" name="Group 37"/>
                            <wpg:cNvGrpSpPr>
                              <a:grpSpLocks/>
                            </wpg:cNvGrpSpPr>
                            <wpg:grpSpPr bwMode="auto">
                              <a:xfrm>
                                <a:off x="7944" y="10814"/>
                                <a:ext cx="3317" cy="3317"/>
                                <a:chOff x="7944" y="10814"/>
                                <a:chExt cx="3317" cy="3317"/>
                              </a:xfrm>
                            </wpg:grpSpPr>
                            <wps:wsp>
                              <wps:cNvPr id="147" name="Freeform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44" y="10814"/>
                                  <a:ext cx="3317" cy="3317"/>
                                </a:xfrm>
                                <a:custGeom>
                                  <a:avLst/>
                                  <a:gdLst>
                                    <a:gd name="T0" fmla="+- 0 7958 7944"/>
                                    <a:gd name="T1" fmla="*/ T0 w 3317"/>
                                    <a:gd name="T2" fmla="+- 0 14131 10814"/>
                                    <a:gd name="T3" fmla="*/ 14131 h 3317"/>
                                    <a:gd name="T4" fmla="+- 0 11261 7944"/>
                                    <a:gd name="T5" fmla="*/ T4 w 3317"/>
                                    <a:gd name="T6" fmla="+- 0 10829 10814"/>
                                    <a:gd name="T7" fmla="*/ 10829 h 3317"/>
                                    <a:gd name="T8" fmla="+- 0 11246 7944"/>
                                    <a:gd name="T9" fmla="*/ T8 w 3317"/>
                                    <a:gd name="T10" fmla="+- 0 10814 10814"/>
                                    <a:gd name="T11" fmla="*/ 10814 h 3317"/>
                                    <a:gd name="T12" fmla="+- 0 7944 7944"/>
                                    <a:gd name="T13" fmla="*/ T12 w 3317"/>
                                    <a:gd name="T14" fmla="+- 0 14126 10814"/>
                                    <a:gd name="T15" fmla="*/ 14126 h 3317"/>
                                    <a:gd name="T16" fmla="+- 0 7958 7944"/>
                                    <a:gd name="T17" fmla="*/ T16 w 3317"/>
                                    <a:gd name="T18" fmla="+- 0 14131 10814"/>
                                    <a:gd name="T19" fmla="*/ 14131 h 331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317" h="3317">
                                      <a:moveTo>
                                        <a:pt x="14" y="3317"/>
                                      </a:moveTo>
                                      <a:lnTo>
                                        <a:pt x="3317" y="15"/>
                                      </a:lnTo>
                                      <a:lnTo>
                                        <a:pt x="3302" y="0"/>
                                      </a:lnTo>
                                      <a:lnTo>
                                        <a:pt x="0" y="3312"/>
                                      </a:lnTo>
                                      <a:lnTo>
                                        <a:pt x="14" y="33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48DD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48" name="Group 3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299" y="11184"/>
                                  <a:ext cx="2962" cy="2966"/>
                                  <a:chOff x="8299" y="11184"/>
                                  <a:chExt cx="2962" cy="2966"/>
                                </a:xfrm>
                              </wpg:grpSpPr>
                              <wps:wsp>
                                <wps:cNvPr id="149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299" y="11184"/>
                                    <a:ext cx="2962" cy="2966"/>
                                  </a:xfrm>
                                  <a:custGeom>
                                    <a:avLst/>
                                    <a:gdLst>
                                      <a:gd name="T0" fmla="+- 0 8314 8299"/>
                                      <a:gd name="T1" fmla="*/ T0 w 2962"/>
                                      <a:gd name="T2" fmla="+- 0 14150 11184"/>
                                      <a:gd name="T3" fmla="*/ 14150 h 2966"/>
                                      <a:gd name="T4" fmla="+- 0 11261 8299"/>
                                      <a:gd name="T5" fmla="*/ T4 w 2962"/>
                                      <a:gd name="T6" fmla="+- 0 11198 11184"/>
                                      <a:gd name="T7" fmla="*/ 11198 h 2966"/>
                                      <a:gd name="T8" fmla="+- 0 11246 8299"/>
                                      <a:gd name="T9" fmla="*/ T8 w 2962"/>
                                      <a:gd name="T10" fmla="+- 0 11184 11184"/>
                                      <a:gd name="T11" fmla="*/ 11184 h 2966"/>
                                      <a:gd name="T12" fmla="+- 0 8299 8299"/>
                                      <a:gd name="T13" fmla="*/ T12 w 2962"/>
                                      <a:gd name="T14" fmla="+- 0 14141 11184"/>
                                      <a:gd name="T15" fmla="*/ 14141 h 2966"/>
                                      <a:gd name="T16" fmla="+- 0 8314 8299"/>
                                      <a:gd name="T17" fmla="*/ T16 w 2962"/>
                                      <a:gd name="T18" fmla="+- 0 14150 11184"/>
                                      <a:gd name="T19" fmla="*/ 14150 h 2966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962" h="2966">
                                        <a:moveTo>
                                          <a:pt x="15" y="2966"/>
                                        </a:moveTo>
                                        <a:lnTo>
                                          <a:pt x="2962" y="14"/>
                                        </a:lnTo>
                                        <a:lnTo>
                                          <a:pt x="2947" y="0"/>
                                        </a:lnTo>
                                        <a:lnTo>
                                          <a:pt x="0" y="2957"/>
                                        </a:lnTo>
                                        <a:lnTo>
                                          <a:pt x="15" y="2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548DD4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50" name="Group 3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142" y="10858"/>
                                    <a:ext cx="4118" cy="4123"/>
                                    <a:chOff x="7142" y="10858"/>
                                    <a:chExt cx="4118" cy="4123"/>
                                  </a:xfrm>
                                </wpg:grpSpPr>
                                <wps:wsp>
                                  <wps:cNvPr id="151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142" y="10858"/>
                                      <a:ext cx="4118" cy="4123"/>
                                    </a:xfrm>
                                    <a:custGeom>
                                      <a:avLst/>
                                      <a:gdLst>
                                        <a:gd name="T0" fmla="+- 0 7142 7142"/>
                                        <a:gd name="T1" fmla="*/ T0 w 4118"/>
                                        <a:gd name="T2" fmla="+- 0 14981 10858"/>
                                        <a:gd name="T3" fmla="*/ 14981 h 4123"/>
                                        <a:gd name="T4" fmla="+- 0 11261 7142"/>
                                        <a:gd name="T5" fmla="*/ T4 w 4118"/>
                                        <a:gd name="T6" fmla="+- 0 10862 10858"/>
                                        <a:gd name="T7" fmla="*/ 10862 h 4123"/>
                                        <a:gd name="T8" fmla="+- 0 11256 7142"/>
                                        <a:gd name="T9" fmla="*/ T8 w 4118"/>
                                        <a:gd name="T10" fmla="+- 0 10858 10858"/>
                                        <a:gd name="T11" fmla="*/ 10858 h 4123"/>
                                        <a:gd name="T12" fmla="+- 0 7142 7142"/>
                                        <a:gd name="T13" fmla="*/ T12 w 4118"/>
                                        <a:gd name="T14" fmla="+- 0 14976 10858"/>
                                        <a:gd name="T15" fmla="*/ 14976 h 4123"/>
                                        <a:gd name="T16" fmla="+- 0 7142 7142"/>
                                        <a:gd name="T17" fmla="*/ T16 w 4118"/>
                                        <a:gd name="T18" fmla="+- 0 14981 10858"/>
                                        <a:gd name="T19" fmla="*/ 14981 h 4123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4118" h="4123">
                                          <a:moveTo>
                                            <a:pt x="0" y="4123"/>
                                          </a:moveTo>
                                          <a:lnTo>
                                            <a:pt x="4119" y="4"/>
                                          </a:lnTo>
                                          <a:lnTo>
                                            <a:pt x="4114" y="0"/>
                                          </a:lnTo>
                                          <a:lnTo>
                                            <a:pt x="0" y="4118"/>
                                          </a:lnTo>
                                          <a:lnTo>
                                            <a:pt x="0" y="41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48DD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" o:spid="_x0000_s1026" style="position:absolute;margin-left:356.6pt;margin-top:534.95pt;width:206.9pt;height:214.6pt;z-index:-251661824;mso-position-horizontal-relative:page;mso-position-vertical-relative:page" coordorigin="7132,10699" coordsize="4138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">
                <v:group id="Group 35" o:spid="_x0000_s1027" style="position:absolute;left:8573;top:10709;width:2688;height:2698" coordorigin="8573,10709" coordsize="2688,26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<v:shape id="Freeform 44" o:spid="_x0000_s1028" style="position:absolute;left:8573;top:10709;width:2688;height:2698;visibility:visible;mso-wrap-style:square;v-text-anchor:top" coordsize="2688,26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cM3sIA&#10;AADcAAAADwAAAGRycy9kb3ducmV2LnhtbERP3WrCMBS+H/gO4Qi7m6lujNEZZchWBG/U7QEOzbGp&#10;a05KE23apzcDYXfn4/s9y3W0jbhS52vHCuazDARx6XTNlYKf76+nNxA+IGtsHJOCgTysV5OHJeba&#10;9Xyg6zFUIoWwz1GBCaHNpfSlIYt+5lrixJ1cZzEk2FVSd9incNvIRZa9Sos1pwaDLW0Mlb/Hi1Xg&#10;qDjvhsJ/jvvDbhEvaCo/RqUep/HjHUSgGP7Fd/dWp/kvz/D3TLpAr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JwzewgAAANwAAAAPAAAAAAAAAAAAAAAAAJgCAABkcnMvZG93&#10;bnJldi54bWxQSwUGAAAAAAQABAD1AAAAhwMAAAAA&#10;" path="m5,2697l2688,9,2683,,,2693r5,4xe" fillcolor="#548dd4" stroked="f">
                    <v:path arrowok="t" o:connecttype="custom" o:connectlocs="5,13406;2688,10718;2683,10709;0,13402;5,13406" o:connectangles="0,0,0,0,0"/>
                  </v:shape>
                  <v:group id="Group 36" o:spid="_x0000_s1029" style="position:absolute;left:7886;top:10925;width:3374;height:3374" coordorigin="7886,10925" coordsize="3374,3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  <v:shape id="Freeform 43" o:spid="_x0000_s1030" style="position:absolute;left:7886;top:10925;width:3374;height:3374;visibility:visible;mso-wrap-style:square;v-text-anchor:top" coordsize="3374,3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UFt78A&#10;AADcAAAADwAAAGRycy9kb3ducmV2LnhtbERPzYrCMBC+C75DGMGbpl2rSDWKFAT3qOsDDM3YFptJ&#10;TbK1vr1ZEPY2H9/vbPeDaUVPzjeWFaTzBARxaXXDlYLrz3G2BuEDssbWMil4kYf9bjzaYq7tk8/U&#10;X0IlYgj7HBXUIXS5lL6syaCf2444cjfrDIYIXSW1w2cMN638SpKVNNhwbKixo6Km8n75NQrM4NJH&#10;seyzW1G+vq9pOGaLdarUdDIcNiACDeFf/HGfdJyfLeHvmXiB3L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3NQW3vwAAANwAAAAPAAAAAAAAAAAAAAAAAJgCAABkcnMvZG93bnJl&#10;di54bWxQSwUGAAAAAAQABAD1AAAAhAMAAAAA&#10;" path="m10,3374l3375,9,3370,,,3365r10,9xe" fillcolor="#548dd4" stroked="f">
                      <v:path arrowok="t" o:connecttype="custom" o:connectlocs="10,14299;3375,10934;3370,10925;0,14290;10,14299" o:connectangles="0,0,0,0,0"/>
                    </v:shape>
                    <v:group id="Group 37" o:spid="_x0000_s1031" style="position:absolute;left:7944;top:10814;width:3317;height:3317" coordorigin="7944,10814" coordsize="3317,33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    <v:shape id="Freeform 42" o:spid="_x0000_s1032" style="position:absolute;left:7944;top:10814;width:3317;height:3317;visibility:visible;mso-wrap-style:square;v-text-anchor:top" coordsize="3317,3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QQNsMA&#10;AADcAAAADwAAAGRycy9kb3ducmV2LnhtbERPTWvCQBC9C/6HZQRvdVPRtsRspEgLQSk2VvA6ZqdJ&#10;anY2ZFeN/75bKHibx/ucZNmbRlyoc7VlBY+TCARxYXXNpYL91/vDCwjnkTU2lknBjRws0+EgwVjb&#10;K+d02flShBB2MSqovG9jKV1RkUE3sS1x4L5tZ9AH2JVSd3gN4aaR0yh6kgZrDg0VtrSqqDjtzkbB&#10;8dBm9Ln++XhrKNtk+TY6z+mk1HjUvy5AeOr9XfzvznSYP3uGv2fCBTL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QQNsMAAADcAAAADwAAAAAAAAAAAAAAAACYAgAAZHJzL2Rv&#10;d25yZXYueG1sUEsFBgAAAAAEAAQA9QAAAIgDAAAAAA==&#10;" path="m14,3317l3317,15,3302,,,3312r14,5xe" fillcolor="#548dd4" stroked="f">
                        <v:path arrowok="t" o:connecttype="custom" o:connectlocs="14,14131;3317,10829;3302,10814;0,14126;14,14131" o:connectangles="0,0,0,0,0"/>
                      </v:shape>
                      <v:group id="Group 38" o:spid="_x0000_s1033" style="position:absolute;left:8299;top:11184;width:2962;height:2966" coordorigin="8299,11184" coordsize="2962,2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      <v:shape id="Freeform 41" o:spid="_x0000_s1034" style="position:absolute;left:8299;top:11184;width:2962;height:2966;visibility:visible;mso-wrap-style:square;v-text-anchor:top" coordsize="2962,2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1pNcEA&#10;AADcAAAADwAAAGRycy9kb3ducmV2LnhtbERPS4vCMBC+L/gfwgheFk0V10c1igjCnoRVwevQjGmx&#10;mZQmttVfvxEW9jYf33PW286WoqHaF44VjEcJCOLM6YKNgsv5MFyA8AFZY+mYFDzJw3bT+1hjql3L&#10;P9ScghExhH2KCvIQqlRKn+Vk0Y9cRRy5m6sthghrI3WNbQy3pZwkyUxaLDg25FjRPqfsfnpYBa8J&#10;89d1btv9tQlucUzM+PhplBr0u90KRKAu/Iv/3N86zp8u4f1MvEB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itaTXBAAAA3AAAAA8AAAAAAAAAAAAAAAAAmAIAAGRycy9kb3du&#10;cmV2LnhtbFBLBQYAAAAABAAEAPUAAACGAwAAAAA=&#10;" path="m15,2966l2962,14,2947,,,2957r15,9xe" fillcolor="#548dd4" stroked="f">
                          <v:path arrowok="t" o:connecttype="custom" o:connectlocs="15,14150;2962,11198;2947,11184;0,14141;15,14150" o:connectangles="0,0,0,0,0"/>
                        </v:shape>
                        <v:group id="Group 39" o:spid="_x0000_s1035" style="position:absolute;left:7142;top:10858;width:4118;height:4123" coordorigin="7142,10858" coordsize="4118,41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        <v:shape id="Freeform 40" o:spid="_x0000_s1036" style="position:absolute;left:7142;top:10858;width:4118;height:4123;visibility:visible;mso-wrap-style:square;v-text-anchor:top" coordsize="4118,4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Rjh8IA&#10;AADcAAAADwAAAGRycy9kb3ducmV2LnhtbERPTWsCMRC9C/0PYYTeataCpaxGWYSKvZRWRfA2bsbN&#10;6maybFI3/feNIHibx/uc2SLaRlyp87VjBeNRBoK4dLrmSsFu+/HyDsIHZI2NY1LwRx4W86fBDHPt&#10;ev6h6yZUIoWwz1GBCaHNpfSlIYt+5FrixJ1cZzEk2FVSd9incNvI1yx7kxZrTg0GW1oaKi+bX6vg&#10;fFjvOespHier789VlIU2X4VSz8NYTEEEiuEhvrvXOs2fjOH2TLpAz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5GOHwgAAANwAAAAPAAAAAAAAAAAAAAAAAJgCAABkcnMvZG93&#10;bnJldi54bWxQSwUGAAAAAAQABAD1AAAAhwMAAAAA&#10;" path="m,4123l4119,4,4114,,,4118r,5xe" fillcolor="#548dd4" stroked="f">
                            <v:path arrowok="t" o:connecttype="custom" o:connectlocs="0,14981;4119,10862;4114,10858;0,14976;0,14981" o:connectangles="0,0,0,0,0"/>
                          </v:shape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5A2D15">
        <w:rPr>
          <w:rFonts w:ascii="Segoe UI" w:eastAsia="Segoe UI" w:hAnsi="Segoe UI" w:cs="Segoe UI"/>
          <w:spacing w:val="-1"/>
          <w:sz w:val="22"/>
          <w:szCs w:val="22"/>
        </w:rPr>
        <w:t>Đ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>ạ</w:t>
      </w:r>
      <w:r w:rsidR="005A2D15">
        <w:rPr>
          <w:rFonts w:ascii="Segoe UI" w:eastAsia="Segoe UI" w:hAnsi="Segoe UI" w:cs="Segoe UI"/>
          <w:sz w:val="22"/>
          <w:szCs w:val="22"/>
        </w:rPr>
        <w:t>i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z w:val="22"/>
          <w:szCs w:val="22"/>
        </w:rPr>
        <w:t>h</w:t>
      </w:r>
      <w:r w:rsidR="005A2D15">
        <w:rPr>
          <w:rFonts w:ascii="Segoe UI" w:eastAsia="Segoe UI" w:hAnsi="Segoe UI" w:cs="Segoe UI"/>
          <w:sz w:val="22"/>
          <w:szCs w:val="22"/>
        </w:rPr>
        <w:t>ọ</w:t>
      </w:r>
      <w:r w:rsidR="005A2D15">
        <w:rPr>
          <w:rFonts w:ascii="Segoe UI" w:eastAsia="Segoe UI" w:hAnsi="Segoe UI" w:cs="Segoe UI"/>
          <w:sz w:val="22"/>
          <w:szCs w:val="22"/>
        </w:rPr>
        <w:t>c</w:t>
      </w:r>
      <w:r w:rsidR="005A2D15">
        <w:rPr>
          <w:rFonts w:ascii="Segoe UI" w:eastAsia="Segoe UI" w:hAnsi="Segoe UI" w:cs="Segoe UI"/>
          <w:spacing w:val="1"/>
          <w:sz w:val="22"/>
          <w:szCs w:val="22"/>
        </w:rPr>
        <w:t xml:space="preserve"> K</w:t>
      </w:r>
      <w:r w:rsidR="005A2D15">
        <w:rPr>
          <w:rFonts w:ascii="Segoe UI" w:eastAsia="Segoe UI" w:hAnsi="Segoe UI" w:cs="Segoe UI"/>
          <w:sz w:val="22"/>
          <w:szCs w:val="22"/>
        </w:rPr>
        <w:t>hoa h</w:t>
      </w:r>
      <w:r w:rsidR="005A2D15">
        <w:rPr>
          <w:rFonts w:ascii="Segoe UI" w:eastAsia="Segoe UI" w:hAnsi="Segoe UI" w:cs="Segoe UI"/>
          <w:sz w:val="22"/>
          <w:szCs w:val="22"/>
        </w:rPr>
        <w:t>ọ</w:t>
      </w:r>
      <w:r w:rsidR="005A2D15">
        <w:rPr>
          <w:rFonts w:ascii="Segoe UI" w:eastAsia="Segoe UI" w:hAnsi="Segoe UI" w:cs="Segoe UI"/>
          <w:sz w:val="22"/>
          <w:szCs w:val="22"/>
        </w:rPr>
        <w:t>c</w:t>
      </w:r>
      <w:r w:rsidR="005A2D15">
        <w:rPr>
          <w:rFonts w:ascii="Segoe UI" w:eastAsia="Segoe UI" w:hAnsi="Segoe UI" w:cs="Segoe UI"/>
          <w:spacing w:val="-4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>t</w:t>
      </w:r>
      <w:r w:rsidR="005A2D15">
        <w:rPr>
          <w:rFonts w:ascii="Segoe UI" w:eastAsia="Segoe UI" w:hAnsi="Segoe UI" w:cs="Segoe UI"/>
          <w:sz w:val="22"/>
          <w:szCs w:val="22"/>
        </w:rPr>
        <w:t>ự</w:t>
      </w:r>
      <w:r w:rsidR="005A2D15">
        <w:rPr>
          <w:rFonts w:ascii="Segoe UI" w:eastAsia="Segoe UI" w:hAnsi="Segoe UI" w:cs="Segoe UI"/>
          <w:spacing w:val="-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z w:val="22"/>
          <w:szCs w:val="22"/>
        </w:rPr>
        <w:t>nhiên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pacing w:val="-5"/>
          <w:sz w:val="22"/>
          <w:szCs w:val="22"/>
        </w:rPr>
        <w:t>T</w:t>
      </w:r>
      <w:r w:rsidR="005A2D15">
        <w:rPr>
          <w:rFonts w:ascii="Segoe UI" w:eastAsia="Segoe UI" w:hAnsi="Segoe UI" w:cs="Segoe UI"/>
          <w:sz w:val="22"/>
          <w:szCs w:val="22"/>
        </w:rPr>
        <w:t>P</w:t>
      </w:r>
      <w:r w:rsidR="005A2D15">
        <w:rPr>
          <w:rFonts w:ascii="Segoe UI" w:eastAsia="Segoe UI" w:hAnsi="Segoe UI" w:cs="Segoe UI"/>
          <w:spacing w:val="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>C</w:t>
      </w:r>
      <w:r w:rsidR="005A2D15">
        <w:rPr>
          <w:rFonts w:ascii="Segoe UI" w:eastAsia="Segoe UI" w:hAnsi="Segoe UI" w:cs="Segoe UI"/>
          <w:sz w:val="22"/>
          <w:szCs w:val="22"/>
        </w:rPr>
        <w:t>M</w:t>
      </w: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before="13" w:line="200" w:lineRule="exact"/>
      </w:pPr>
    </w:p>
    <w:p w:rsidR="00EC5860" w:rsidRDefault="005A2D15">
      <w:pPr>
        <w:spacing w:line="1320" w:lineRule="exact"/>
        <w:ind w:left="260"/>
        <w:rPr>
          <w:rFonts w:ascii="Segoe UI" w:eastAsia="Segoe UI" w:hAnsi="Segoe UI" w:cs="Segoe UI"/>
          <w:sz w:val="120"/>
          <w:szCs w:val="120"/>
        </w:rPr>
      </w:pPr>
      <w:r>
        <w:rPr>
          <w:rFonts w:ascii="Segoe UI" w:eastAsia="Segoe UI" w:hAnsi="Segoe UI" w:cs="Segoe UI"/>
          <w:b/>
          <w:color w:val="006FBF"/>
          <w:position w:val="3"/>
          <w:sz w:val="120"/>
          <w:szCs w:val="120"/>
        </w:rPr>
        <w:t>1</w:t>
      </w:r>
    </w:p>
    <w:p w:rsidR="00EC5860" w:rsidRDefault="00DE39FD">
      <w:pPr>
        <w:spacing w:before="25"/>
        <w:ind w:left="260"/>
        <w:rPr>
          <w:rFonts w:ascii="Segoe UI" w:eastAsia="Segoe UI" w:hAnsi="Segoe UI" w:cs="Segoe U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page">
              <wp:posOffset>4260850</wp:posOffset>
            </wp:positionH>
            <wp:positionV relativeFrom="page">
              <wp:posOffset>1029970</wp:posOffset>
            </wp:positionV>
            <wp:extent cx="2950210" cy="2282825"/>
            <wp:effectExtent l="0" t="0" r="2540" b="3175"/>
            <wp:wrapNone/>
            <wp:docPr id="14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2282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D15">
        <w:rPr>
          <w:rFonts w:ascii="Segoe UI" w:eastAsia="Segoe UI" w:hAnsi="Segoe UI" w:cs="Segoe UI"/>
          <w:b/>
          <w:color w:val="006FBF"/>
          <w:sz w:val="40"/>
          <w:szCs w:val="40"/>
        </w:rPr>
        <w:t>G</w:t>
      </w:r>
      <w:r w:rsidR="005A2D15">
        <w:rPr>
          <w:rFonts w:ascii="Segoe UI" w:eastAsia="Segoe UI" w:hAnsi="Segoe UI" w:cs="Segoe UI"/>
          <w:b/>
          <w:color w:val="006FBF"/>
          <w:spacing w:val="-1"/>
          <w:sz w:val="40"/>
          <w:szCs w:val="40"/>
        </w:rPr>
        <w:t>I</w:t>
      </w:r>
      <w:r w:rsidR="005A2D15">
        <w:rPr>
          <w:rFonts w:ascii="Segoe UI" w:eastAsia="Segoe UI" w:hAnsi="Segoe UI" w:cs="Segoe UI"/>
          <w:b/>
          <w:color w:val="006FBF"/>
          <w:spacing w:val="3"/>
          <w:sz w:val="40"/>
          <w:szCs w:val="40"/>
        </w:rPr>
        <w:t>Ớ</w:t>
      </w:r>
      <w:r w:rsidR="005A2D15">
        <w:rPr>
          <w:rFonts w:ascii="Segoe UI" w:eastAsia="Segoe UI" w:hAnsi="Segoe UI" w:cs="Segoe UI"/>
          <w:b/>
          <w:color w:val="006FBF"/>
          <w:sz w:val="40"/>
          <w:szCs w:val="40"/>
        </w:rPr>
        <w:t>I</w:t>
      </w:r>
      <w:r w:rsidR="005A2D15">
        <w:rPr>
          <w:rFonts w:ascii="Segoe UI" w:eastAsia="Segoe UI" w:hAnsi="Segoe UI" w:cs="Segoe UI"/>
          <w:b/>
          <w:color w:val="006FBF"/>
          <w:spacing w:val="-8"/>
          <w:sz w:val="40"/>
          <w:szCs w:val="40"/>
        </w:rPr>
        <w:t xml:space="preserve"> </w:t>
      </w:r>
      <w:r w:rsidR="005A2D15">
        <w:rPr>
          <w:rFonts w:ascii="Segoe UI" w:eastAsia="Segoe UI" w:hAnsi="Segoe UI" w:cs="Segoe UI"/>
          <w:b/>
          <w:color w:val="006FBF"/>
          <w:spacing w:val="2"/>
          <w:sz w:val="40"/>
          <w:szCs w:val="40"/>
        </w:rPr>
        <w:t>TH</w:t>
      </w:r>
      <w:r w:rsidR="005A2D15">
        <w:rPr>
          <w:rFonts w:ascii="Segoe UI" w:eastAsia="Segoe UI" w:hAnsi="Segoe UI" w:cs="Segoe UI"/>
          <w:b/>
          <w:color w:val="006FBF"/>
          <w:spacing w:val="-1"/>
          <w:sz w:val="40"/>
          <w:szCs w:val="40"/>
        </w:rPr>
        <w:t>I</w:t>
      </w:r>
      <w:r w:rsidR="005A2D15">
        <w:rPr>
          <w:rFonts w:ascii="Segoe UI" w:eastAsia="Segoe UI" w:hAnsi="Segoe UI" w:cs="Segoe UI"/>
          <w:b/>
          <w:color w:val="006FBF"/>
          <w:sz w:val="40"/>
          <w:szCs w:val="40"/>
        </w:rPr>
        <w:t>Ệ</w:t>
      </w:r>
      <w:r w:rsidR="005A2D15">
        <w:rPr>
          <w:rFonts w:ascii="Segoe UI" w:eastAsia="Segoe UI" w:hAnsi="Segoe UI" w:cs="Segoe UI"/>
          <w:b/>
          <w:color w:val="006FBF"/>
          <w:sz w:val="40"/>
          <w:szCs w:val="40"/>
        </w:rPr>
        <w:t>U</w:t>
      </w:r>
      <w:r w:rsidR="005A2D15">
        <w:rPr>
          <w:rFonts w:ascii="Segoe UI" w:eastAsia="Segoe UI" w:hAnsi="Segoe UI" w:cs="Segoe UI"/>
          <w:b/>
          <w:color w:val="006FBF"/>
          <w:spacing w:val="-6"/>
          <w:sz w:val="40"/>
          <w:szCs w:val="40"/>
        </w:rPr>
        <w:t xml:space="preserve"> </w:t>
      </w:r>
      <w:r w:rsidR="005A2D15">
        <w:rPr>
          <w:rFonts w:ascii="Segoe UI" w:eastAsia="Segoe UI" w:hAnsi="Segoe UI" w:cs="Segoe UI"/>
          <w:b/>
          <w:color w:val="006FBF"/>
          <w:sz w:val="40"/>
          <w:szCs w:val="40"/>
        </w:rPr>
        <w:t>Đ</w:t>
      </w:r>
      <w:r w:rsidR="005A2D15">
        <w:rPr>
          <w:rFonts w:ascii="Segoe UI" w:eastAsia="Segoe UI" w:hAnsi="Segoe UI" w:cs="Segoe UI"/>
          <w:b/>
          <w:color w:val="006FBF"/>
          <w:sz w:val="40"/>
          <w:szCs w:val="40"/>
        </w:rPr>
        <w:t>Ồ</w:t>
      </w:r>
      <w:r w:rsidR="005A2D15">
        <w:rPr>
          <w:rFonts w:ascii="Segoe UI" w:eastAsia="Segoe UI" w:hAnsi="Segoe UI" w:cs="Segoe UI"/>
          <w:b/>
          <w:color w:val="006FBF"/>
          <w:sz w:val="40"/>
          <w:szCs w:val="40"/>
        </w:rPr>
        <w:t xml:space="preserve"> </w:t>
      </w:r>
      <w:r w:rsidR="005A2D15">
        <w:rPr>
          <w:rFonts w:ascii="Segoe UI" w:eastAsia="Segoe UI" w:hAnsi="Segoe UI" w:cs="Segoe UI"/>
          <w:b/>
          <w:color w:val="006FBF"/>
          <w:spacing w:val="-1"/>
          <w:sz w:val="40"/>
          <w:szCs w:val="40"/>
        </w:rPr>
        <w:t>Á</w:t>
      </w:r>
      <w:r w:rsidR="005A2D15">
        <w:rPr>
          <w:rFonts w:ascii="Segoe UI" w:eastAsia="Segoe UI" w:hAnsi="Segoe UI" w:cs="Segoe UI"/>
          <w:b/>
          <w:color w:val="006FBF"/>
          <w:sz w:val="40"/>
          <w:szCs w:val="40"/>
        </w:rPr>
        <w:t>N</w:t>
      </w: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before="9" w:line="280" w:lineRule="exact"/>
        <w:rPr>
          <w:sz w:val="28"/>
          <w:szCs w:val="28"/>
        </w:rPr>
      </w:pPr>
    </w:p>
    <w:p w:rsidR="00EC5860" w:rsidRDefault="005A2D15">
      <w:pPr>
        <w:spacing w:line="400" w:lineRule="exact"/>
        <w:ind w:left="260"/>
        <w:rPr>
          <w:rFonts w:ascii="Segoe UI" w:eastAsia="Segoe UI" w:hAnsi="Segoe UI" w:cs="Segoe UI"/>
          <w:sz w:val="32"/>
          <w:szCs w:val="32"/>
        </w:rPr>
      </w:pPr>
      <w:r>
        <w:rPr>
          <w:rFonts w:ascii="Segoe UI" w:eastAsia="Segoe UI" w:hAnsi="Segoe UI" w:cs="Segoe UI"/>
          <w:b/>
          <w:color w:val="4E80BC"/>
          <w:spacing w:val="3"/>
          <w:position w:val="-2"/>
          <w:sz w:val="32"/>
          <w:szCs w:val="32"/>
        </w:rPr>
        <w:t>1</w:t>
      </w:r>
      <w:r>
        <w:rPr>
          <w:rFonts w:ascii="Segoe UI" w:eastAsia="Segoe UI" w:hAnsi="Segoe UI" w:cs="Segoe UI"/>
          <w:b/>
          <w:color w:val="4E80BC"/>
          <w:position w:val="-2"/>
          <w:sz w:val="32"/>
          <w:szCs w:val="32"/>
        </w:rPr>
        <w:t xml:space="preserve">.1 </w:t>
      </w:r>
      <w:r>
        <w:rPr>
          <w:rFonts w:ascii="Segoe UI" w:eastAsia="Segoe UI" w:hAnsi="Segoe UI" w:cs="Segoe UI"/>
          <w:b/>
          <w:color w:val="4E80BC"/>
          <w:spacing w:val="86"/>
          <w:position w:val="-2"/>
          <w:sz w:val="32"/>
          <w:szCs w:val="32"/>
        </w:rPr>
        <w:t xml:space="preserve"> </w:t>
      </w:r>
      <w:r>
        <w:rPr>
          <w:rFonts w:ascii="Segoe UI" w:eastAsia="Segoe UI" w:hAnsi="Segoe UI" w:cs="Segoe UI"/>
          <w:b/>
          <w:color w:val="4E80BC"/>
          <w:position w:val="-2"/>
          <w:sz w:val="32"/>
          <w:szCs w:val="32"/>
        </w:rPr>
        <w:t>P</w:t>
      </w:r>
      <w:r>
        <w:rPr>
          <w:rFonts w:ascii="Segoe UI" w:eastAsia="Segoe UI" w:hAnsi="Segoe UI" w:cs="Segoe UI"/>
          <w:b/>
          <w:color w:val="4E80BC"/>
          <w:spacing w:val="-1"/>
          <w:position w:val="-2"/>
          <w:sz w:val="32"/>
          <w:szCs w:val="32"/>
        </w:rPr>
        <w:t>h</w:t>
      </w:r>
      <w:r>
        <w:rPr>
          <w:rFonts w:ascii="Segoe UI" w:eastAsia="Segoe UI" w:hAnsi="Segoe UI" w:cs="Segoe UI"/>
          <w:b/>
          <w:color w:val="4E80BC"/>
          <w:position w:val="-2"/>
          <w:sz w:val="32"/>
          <w:szCs w:val="32"/>
        </w:rPr>
        <w:t>ân</w:t>
      </w:r>
      <w:r>
        <w:rPr>
          <w:rFonts w:ascii="Segoe UI" w:eastAsia="Segoe UI" w:hAnsi="Segoe UI" w:cs="Segoe UI"/>
          <w:b/>
          <w:color w:val="4E80BC"/>
          <w:spacing w:val="1"/>
          <w:position w:val="-2"/>
          <w:sz w:val="32"/>
          <w:szCs w:val="32"/>
        </w:rPr>
        <w:t xml:space="preserve"> </w:t>
      </w:r>
      <w:r>
        <w:rPr>
          <w:rFonts w:ascii="Segoe UI" w:eastAsia="Segoe UI" w:hAnsi="Segoe UI" w:cs="Segoe UI"/>
          <w:b/>
          <w:color w:val="4E80BC"/>
          <w:position w:val="-2"/>
          <w:sz w:val="32"/>
          <w:szCs w:val="32"/>
        </w:rPr>
        <w:t>c</w:t>
      </w:r>
      <w:r>
        <w:rPr>
          <w:rFonts w:ascii="Segoe UI" w:eastAsia="Segoe UI" w:hAnsi="Segoe UI" w:cs="Segoe UI"/>
          <w:b/>
          <w:color w:val="4E80BC"/>
          <w:spacing w:val="1"/>
          <w:position w:val="-2"/>
          <w:sz w:val="32"/>
          <w:szCs w:val="32"/>
        </w:rPr>
        <w:t>ô</w:t>
      </w:r>
      <w:r>
        <w:rPr>
          <w:rFonts w:ascii="Segoe UI" w:eastAsia="Segoe UI" w:hAnsi="Segoe UI" w:cs="Segoe UI"/>
          <w:b/>
          <w:color w:val="4E80BC"/>
          <w:spacing w:val="3"/>
          <w:position w:val="-2"/>
          <w:sz w:val="32"/>
          <w:szCs w:val="32"/>
        </w:rPr>
        <w:t>n</w:t>
      </w:r>
      <w:r>
        <w:rPr>
          <w:rFonts w:ascii="Segoe UI" w:eastAsia="Segoe UI" w:hAnsi="Segoe UI" w:cs="Segoe UI"/>
          <w:b/>
          <w:color w:val="4E80BC"/>
          <w:position w:val="-2"/>
          <w:sz w:val="32"/>
          <w:szCs w:val="32"/>
        </w:rPr>
        <w:t>g</w:t>
      </w:r>
      <w:r>
        <w:rPr>
          <w:rFonts w:ascii="Segoe UI" w:eastAsia="Segoe UI" w:hAnsi="Segoe UI" w:cs="Segoe UI"/>
          <w:b/>
          <w:color w:val="4E80BC"/>
          <w:spacing w:val="-3"/>
          <w:position w:val="-2"/>
          <w:sz w:val="32"/>
          <w:szCs w:val="32"/>
        </w:rPr>
        <w:t xml:space="preserve"> </w:t>
      </w:r>
      <w:r>
        <w:rPr>
          <w:rFonts w:ascii="Segoe UI" w:eastAsia="Segoe UI" w:hAnsi="Segoe UI" w:cs="Segoe UI"/>
          <w:b/>
          <w:color w:val="4E80BC"/>
          <w:position w:val="-2"/>
          <w:sz w:val="32"/>
          <w:szCs w:val="32"/>
        </w:rPr>
        <w:t>c</w:t>
      </w:r>
      <w:r>
        <w:rPr>
          <w:rFonts w:ascii="Segoe UI" w:eastAsia="Segoe UI" w:hAnsi="Segoe UI" w:cs="Segoe UI"/>
          <w:b/>
          <w:color w:val="4E80BC"/>
          <w:spacing w:val="-4"/>
          <w:position w:val="-2"/>
          <w:sz w:val="32"/>
          <w:szCs w:val="32"/>
        </w:rPr>
        <w:t>ô</w:t>
      </w:r>
      <w:r>
        <w:rPr>
          <w:rFonts w:ascii="Segoe UI" w:eastAsia="Segoe UI" w:hAnsi="Segoe UI" w:cs="Segoe UI"/>
          <w:b/>
          <w:color w:val="4E80BC"/>
          <w:spacing w:val="3"/>
          <w:position w:val="-2"/>
          <w:sz w:val="32"/>
          <w:szCs w:val="32"/>
        </w:rPr>
        <w:t>n</w:t>
      </w:r>
      <w:r>
        <w:rPr>
          <w:rFonts w:ascii="Segoe UI" w:eastAsia="Segoe UI" w:hAnsi="Segoe UI" w:cs="Segoe UI"/>
          <w:b/>
          <w:color w:val="4E80BC"/>
          <w:position w:val="-2"/>
          <w:sz w:val="32"/>
          <w:szCs w:val="32"/>
        </w:rPr>
        <w:t>g</w:t>
      </w:r>
      <w:r>
        <w:rPr>
          <w:rFonts w:ascii="Segoe UI" w:eastAsia="Segoe UI" w:hAnsi="Segoe UI" w:cs="Segoe UI"/>
          <w:b/>
          <w:color w:val="4E80BC"/>
          <w:spacing w:val="-3"/>
          <w:position w:val="-2"/>
          <w:sz w:val="32"/>
          <w:szCs w:val="32"/>
        </w:rPr>
        <w:t xml:space="preserve"> </w:t>
      </w:r>
      <w:r>
        <w:rPr>
          <w:rFonts w:ascii="Segoe UI" w:eastAsia="Segoe UI" w:hAnsi="Segoe UI" w:cs="Segoe UI"/>
          <w:b/>
          <w:color w:val="4E80BC"/>
          <w:spacing w:val="-1"/>
          <w:position w:val="-2"/>
          <w:sz w:val="32"/>
          <w:szCs w:val="32"/>
        </w:rPr>
        <w:t>v</w:t>
      </w:r>
      <w:r>
        <w:rPr>
          <w:rFonts w:ascii="Segoe UI" w:eastAsia="Segoe UI" w:hAnsi="Segoe UI" w:cs="Segoe UI"/>
          <w:b/>
          <w:color w:val="4E80BC"/>
          <w:spacing w:val="-2"/>
          <w:position w:val="-2"/>
          <w:sz w:val="32"/>
          <w:szCs w:val="32"/>
        </w:rPr>
        <w:t>i</w:t>
      </w:r>
      <w:r>
        <w:rPr>
          <w:rFonts w:ascii="Segoe UI" w:eastAsia="Segoe UI" w:hAnsi="Segoe UI" w:cs="Segoe UI"/>
          <w:b/>
          <w:color w:val="4E80BC"/>
          <w:spacing w:val="-1"/>
          <w:position w:val="-2"/>
          <w:sz w:val="32"/>
          <w:szCs w:val="32"/>
        </w:rPr>
        <w:t>ệ</w:t>
      </w:r>
      <w:r>
        <w:rPr>
          <w:rFonts w:ascii="Segoe UI" w:eastAsia="Segoe UI" w:hAnsi="Segoe UI" w:cs="Segoe UI"/>
          <w:b/>
          <w:color w:val="4E80BC"/>
          <w:position w:val="-2"/>
          <w:sz w:val="32"/>
          <w:szCs w:val="32"/>
        </w:rPr>
        <w:t>c:</w:t>
      </w: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before="20" w:line="200" w:lineRule="exact"/>
      </w:pPr>
    </w:p>
    <w:tbl>
      <w:tblPr>
        <w:tblW w:w="0" w:type="auto"/>
        <w:tblInd w:w="1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622"/>
        <w:gridCol w:w="5218"/>
        <w:gridCol w:w="2515"/>
      </w:tblGrid>
      <w:tr w:rsidR="00EC5860">
        <w:trPr>
          <w:trHeight w:hRule="exact" w:val="494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0000"/>
          </w:tcPr>
          <w:p w:rsidR="00EC5860" w:rsidRDefault="005A2D15">
            <w:pPr>
              <w:spacing w:before="88"/>
              <w:ind w:left="162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b/>
                <w:color w:val="FFFFFF"/>
                <w:spacing w:val="1"/>
                <w:sz w:val="22"/>
                <w:szCs w:val="22"/>
              </w:rPr>
              <w:t>S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TT</w:t>
            </w:r>
          </w:p>
        </w:tc>
        <w:tc>
          <w:tcPr>
            <w:tcW w:w="1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0000"/>
          </w:tcPr>
          <w:p w:rsidR="00EC5860" w:rsidRDefault="005A2D15">
            <w:pPr>
              <w:spacing w:before="88"/>
              <w:ind w:left="148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b/>
                <w:color w:val="FFFFFF"/>
                <w:spacing w:val="1"/>
                <w:sz w:val="22"/>
                <w:szCs w:val="22"/>
              </w:rPr>
              <w:t>S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V</w:t>
            </w:r>
            <w:r>
              <w:rPr>
                <w:rFonts w:ascii="Segoe UI" w:eastAsia="Segoe UI" w:hAnsi="Segoe UI" w:cs="Segoe UI"/>
                <w:b/>
                <w:color w:val="FFFFFF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b/>
                <w:color w:val="FFFFFF"/>
                <w:spacing w:val="-4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b/>
                <w:color w:val="FFFFFF"/>
                <w:spacing w:val="2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b/>
                <w:color w:val="FFFFFF"/>
                <w:spacing w:val="2"/>
                <w:sz w:val="22"/>
                <w:szCs w:val="22"/>
              </w:rPr>
              <w:t>ự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b/>
                <w:color w:val="FFFFFF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b/>
                <w:color w:val="FFFFFF"/>
                <w:spacing w:val="2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b/>
                <w:color w:val="FFFFFF"/>
                <w:spacing w:val="1"/>
                <w:sz w:val="22"/>
                <w:szCs w:val="22"/>
              </w:rPr>
              <w:t>ệ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n</w:t>
            </w:r>
          </w:p>
        </w:tc>
        <w:tc>
          <w:tcPr>
            <w:tcW w:w="52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0000"/>
          </w:tcPr>
          <w:p w:rsidR="00EC5860" w:rsidRDefault="005A2D15">
            <w:pPr>
              <w:spacing w:before="88"/>
              <w:ind w:left="1247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b/>
                <w:color w:val="FFFFFF"/>
                <w:spacing w:val="1"/>
                <w:sz w:val="22"/>
                <w:szCs w:val="22"/>
              </w:rPr>
              <w:t>ê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b/>
                <w:color w:val="FFFFFF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b/>
                <w:color w:val="FFFFFF"/>
                <w:spacing w:val="-3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b/>
                <w:color w:val="FFFFFF"/>
                <w:spacing w:val="2"/>
                <w:sz w:val="22"/>
                <w:szCs w:val="22"/>
              </w:rPr>
              <w:t>ứ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b/>
                <w:color w:val="FFFFF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b/>
                <w:color w:val="FFFFFF"/>
                <w:spacing w:val="-4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b/>
                <w:color w:val="FFFFFF"/>
                <w:spacing w:val="1"/>
                <w:sz w:val="22"/>
                <w:szCs w:val="22"/>
              </w:rPr>
              <w:t>ăn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g / cô</w:t>
            </w:r>
            <w:r>
              <w:rPr>
                <w:rFonts w:ascii="Segoe UI" w:eastAsia="Segoe UI" w:hAnsi="Segoe UI" w:cs="Segoe UI"/>
                <w:b/>
                <w:color w:val="FFFFFF"/>
                <w:spacing w:val="1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g</w:t>
            </w:r>
            <w:r>
              <w:rPr>
                <w:rFonts w:ascii="Segoe UI" w:eastAsia="Segoe UI" w:hAnsi="Segoe UI" w:cs="Segoe UI"/>
                <w:b/>
                <w:color w:val="FFFFFF"/>
                <w:spacing w:val="-5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vi</w:t>
            </w:r>
            <w:r>
              <w:rPr>
                <w:rFonts w:ascii="Segoe UI" w:eastAsia="Segoe UI" w:hAnsi="Segoe UI" w:cs="Segoe UI"/>
                <w:b/>
                <w:color w:val="FFFFFF"/>
                <w:spacing w:val="1"/>
                <w:sz w:val="22"/>
                <w:szCs w:val="22"/>
              </w:rPr>
              <w:t>ệ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c</w:t>
            </w:r>
          </w:p>
        </w:tc>
        <w:tc>
          <w:tcPr>
            <w:tcW w:w="2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0000"/>
          </w:tcPr>
          <w:p w:rsidR="00EC5860" w:rsidRDefault="005A2D15">
            <w:pPr>
              <w:spacing w:before="88"/>
              <w:ind w:left="922" w:right="924"/>
              <w:jc w:val="center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b/>
                <w:color w:val="FFFFFF"/>
                <w:spacing w:val="2"/>
                <w:sz w:val="22"/>
                <w:szCs w:val="22"/>
              </w:rPr>
              <w:t>Ch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ú</w:t>
            </w:r>
            <w:r>
              <w:rPr>
                <w:rFonts w:ascii="Segoe UI" w:eastAsia="Segoe UI" w:hAnsi="Segoe UI" w:cs="Segoe UI"/>
                <w:b/>
                <w:color w:val="FFFFFF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ý</w:t>
            </w:r>
          </w:p>
        </w:tc>
      </w:tr>
      <w:tr w:rsidR="00EC5860">
        <w:trPr>
          <w:trHeight w:hRule="exact" w:val="504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7"/>
              <w:ind w:left="255" w:right="256"/>
              <w:jc w:val="center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1</w:t>
            </w:r>
          </w:p>
        </w:tc>
        <w:tc>
          <w:tcPr>
            <w:tcW w:w="1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7"/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D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uy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gu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y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ên</w:t>
            </w:r>
          </w:p>
        </w:tc>
        <w:tc>
          <w:tcPr>
            <w:tcW w:w="52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7"/>
              <w:ind w:left="100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V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ế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t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ụ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iêu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ủ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a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hư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rình</w:t>
            </w:r>
          </w:p>
        </w:tc>
        <w:tc>
          <w:tcPr>
            <w:tcW w:w="2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/>
        </w:tc>
      </w:tr>
      <w:tr w:rsidR="00EC5860">
        <w:trPr>
          <w:trHeight w:hRule="exact" w:val="504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255" w:right="256"/>
              <w:jc w:val="center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2</w:t>
            </w:r>
          </w:p>
        </w:tc>
        <w:tc>
          <w:tcPr>
            <w:tcW w:w="1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D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uy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gu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y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ên</w:t>
            </w:r>
          </w:p>
        </w:tc>
        <w:tc>
          <w:tcPr>
            <w:tcW w:w="52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100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V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ế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lý</w:t>
            </w:r>
            <w:r>
              <w:rPr>
                <w:rFonts w:ascii="Segoe UI" w:eastAsia="Segoe UI" w:hAnsi="Segoe UI" w:cs="Segoe UI"/>
                <w:spacing w:val="-4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do</w:t>
            </w:r>
            <w:r>
              <w:rPr>
                <w:rFonts w:ascii="Segoe UI" w:eastAsia="Segoe UI" w:hAnsi="Segoe UI" w:cs="Segoe U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ọ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đ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ồ</w:t>
            </w:r>
            <w:r>
              <w:rPr>
                <w:rFonts w:ascii="Segoe UI" w:eastAsia="Segoe UI" w:hAnsi="Segoe UI" w:cs="Segoe U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và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ính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spacing w:val="-4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ủ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a nó</w:t>
            </w:r>
          </w:p>
        </w:tc>
        <w:tc>
          <w:tcPr>
            <w:tcW w:w="2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/>
        </w:tc>
      </w:tr>
      <w:tr w:rsidR="00EC5860">
        <w:trPr>
          <w:trHeight w:hRule="exact" w:val="1382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255" w:right="256"/>
              <w:jc w:val="center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3</w:t>
            </w:r>
          </w:p>
        </w:tc>
        <w:tc>
          <w:tcPr>
            <w:tcW w:w="1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Q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u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ố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D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ũ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</w:p>
          <w:p w:rsidR="00EC5860" w:rsidRDefault="00EC5860">
            <w:pPr>
              <w:spacing w:before="1" w:line="100" w:lineRule="exact"/>
              <w:rPr>
                <w:sz w:val="10"/>
                <w:szCs w:val="10"/>
              </w:rPr>
            </w:pPr>
          </w:p>
          <w:p w:rsidR="00EC5860" w:rsidRDefault="005A2D15">
            <w:pPr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o</w:t>
            </w:r>
            <w:r>
              <w:rPr>
                <w:rFonts w:ascii="Segoe UI" w:eastAsia="Segoe UI" w:hAnsi="Segoe UI" w:cs="Segoe U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g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ọ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</w:p>
        </w:tc>
        <w:tc>
          <w:tcPr>
            <w:tcW w:w="52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100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Tìm</w:t>
            </w:r>
            <w:r>
              <w:rPr>
                <w:rFonts w:ascii="Segoe UI" w:eastAsia="Segoe UI" w:hAnsi="Segoe UI" w:cs="Segoe UI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ph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ầ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ề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m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ó</w:t>
            </w:r>
            <w:r>
              <w:rPr>
                <w:rFonts w:ascii="Segoe UI" w:eastAsia="Segoe UI" w:hAnsi="Segoe UI" w:cs="Segoe U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ữ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ứ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ă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ư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ự</w:t>
            </w:r>
          </w:p>
          <w:p w:rsidR="00EC5860" w:rsidRDefault="00EC5860">
            <w:pPr>
              <w:spacing w:before="1" w:line="100" w:lineRule="exact"/>
              <w:rPr>
                <w:sz w:val="10"/>
                <w:szCs w:val="10"/>
              </w:rPr>
            </w:pPr>
          </w:p>
          <w:p w:rsidR="00EC5860" w:rsidRDefault="005A2D15">
            <w:pPr>
              <w:ind w:left="100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(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ô</w:t>
            </w:r>
            <w:r>
              <w:rPr>
                <w:rFonts w:ascii="Segoe UI" w:eastAsia="Segoe UI" w:hAnsi="Segoe UI" w:cs="Segoe U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 ph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ầ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pacing w:val="-5"/>
                <w:sz w:val="22"/>
                <w:szCs w:val="22"/>
              </w:rPr>
              <w:t>ề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đó,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Cá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ứ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ă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ng,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Ư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u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–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hu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y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ế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t</w:t>
            </w:r>
          </w:p>
          <w:p w:rsidR="00EC5860" w:rsidRDefault="005A2D15">
            <w:pPr>
              <w:ind w:left="100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đ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ễ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)</w:t>
            </w:r>
          </w:p>
        </w:tc>
        <w:tc>
          <w:tcPr>
            <w:tcW w:w="2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100" w:right="477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ỗ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ngư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ờ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ít</w:t>
            </w:r>
            <w:r>
              <w:rPr>
                <w:rFonts w:ascii="Segoe UI" w:eastAsia="Segoe UI" w:hAnsi="Segoe UI" w:cs="Segoe UI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nh</w:t>
            </w:r>
            <w:r>
              <w:rPr>
                <w:rFonts w:ascii="Segoe UI" w:eastAsia="Segoe UI" w:hAnsi="Segoe UI" w:cs="Segoe UI"/>
                <w:spacing w:val="-7"/>
                <w:sz w:val="22"/>
                <w:szCs w:val="22"/>
              </w:rPr>
              <w:t>ấ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1 ph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ầ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m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ề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m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r</w:t>
            </w:r>
            <w:r>
              <w:rPr>
                <w:rFonts w:ascii="Segoe UI" w:eastAsia="Segoe UI" w:hAnsi="Segoe UI" w:cs="Segoe UI"/>
                <w:spacing w:val="-5"/>
                <w:sz w:val="22"/>
                <w:szCs w:val="22"/>
              </w:rPr>
              <w:t>ê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di đ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ộ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y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Window 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P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hone</w:t>
            </w:r>
          </w:p>
        </w:tc>
      </w:tr>
      <w:tr w:rsidR="00EC5860">
        <w:trPr>
          <w:trHeight w:hRule="exact" w:val="499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255" w:right="256"/>
              <w:jc w:val="center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4</w:t>
            </w:r>
          </w:p>
        </w:tc>
        <w:tc>
          <w:tcPr>
            <w:tcW w:w="1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o</w:t>
            </w:r>
            <w:r>
              <w:rPr>
                <w:rFonts w:ascii="Segoe UI" w:eastAsia="Segoe UI" w:hAnsi="Segoe UI" w:cs="Segoe U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o</w:t>
            </w:r>
          </w:p>
        </w:tc>
        <w:tc>
          <w:tcPr>
            <w:tcW w:w="52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100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L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ên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d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a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s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á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ứ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ă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qu</w:t>
            </w:r>
            <w:bookmarkStart w:id="0" w:name="_GoBack"/>
            <w:bookmarkEnd w:id="0"/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a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r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ọ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</w:p>
        </w:tc>
        <w:tc>
          <w:tcPr>
            <w:tcW w:w="2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/>
        </w:tc>
      </w:tr>
      <w:tr w:rsidR="00EC5860">
        <w:trPr>
          <w:trHeight w:hRule="exact" w:val="504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255" w:right="256"/>
              <w:jc w:val="center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5</w:t>
            </w:r>
          </w:p>
        </w:tc>
        <w:tc>
          <w:tcPr>
            <w:tcW w:w="1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/>
        </w:tc>
        <w:tc>
          <w:tcPr>
            <w:tcW w:w="52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/>
        </w:tc>
        <w:tc>
          <w:tcPr>
            <w:tcW w:w="2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/>
        </w:tc>
      </w:tr>
    </w:tbl>
    <w:p w:rsidR="00EC5860" w:rsidRDefault="00EC5860">
      <w:pPr>
        <w:spacing w:before="2" w:line="140" w:lineRule="exact"/>
        <w:rPr>
          <w:sz w:val="15"/>
          <w:szCs w:val="15"/>
        </w:rPr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5A2D15">
      <w:pPr>
        <w:spacing w:line="400" w:lineRule="exact"/>
        <w:ind w:left="260"/>
        <w:rPr>
          <w:rFonts w:ascii="Segoe UI" w:eastAsia="Segoe UI" w:hAnsi="Segoe UI" w:cs="Segoe UI"/>
          <w:sz w:val="32"/>
          <w:szCs w:val="32"/>
        </w:rPr>
      </w:pPr>
      <w:r>
        <w:rPr>
          <w:rFonts w:ascii="Segoe UI" w:eastAsia="Segoe UI" w:hAnsi="Segoe UI" w:cs="Segoe UI"/>
          <w:b/>
          <w:color w:val="4E80BC"/>
          <w:spacing w:val="3"/>
          <w:sz w:val="32"/>
          <w:szCs w:val="32"/>
        </w:rPr>
        <w:t>1</w:t>
      </w:r>
      <w:r>
        <w:rPr>
          <w:rFonts w:ascii="Segoe UI" w:eastAsia="Segoe UI" w:hAnsi="Segoe UI" w:cs="Segoe UI"/>
          <w:b/>
          <w:color w:val="4E80BC"/>
          <w:sz w:val="32"/>
          <w:szCs w:val="32"/>
        </w:rPr>
        <w:t xml:space="preserve">.2 </w:t>
      </w:r>
      <w:r>
        <w:rPr>
          <w:rFonts w:ascii="Segoe UI" w:eastAsia="Segoe UI" w:hAnsi="Segoe UI" w:cs="Segoe UI"/>
          <w:b/>
          <w:color w:val="4E80BC"/>
          <w:spacing w:val="86"/>
          <w:sz w:val="32"/>
          <w:szCs w:val="32"/>
        </w:rPr>
        <w:t xml:space="preserve"> </w:t>
      </w:r>
      <w:r>
        <w:rPr>
          <w:rFonts w:ascii="Segoe UI" w:eastAsia="Segoe UI" w:hAnsi="Segoe UI" w:cs="Segoe UI"/>
          <w:b/>
          <w:color w:val="4E80BC"/>
          <w:sz w:val="32"/>
          <w:szCs w:val="32"/>
        </w:rPr>
        <w:t>Mô t</w:t>
      </w:r>
      <w:r>
        <w:rPr>
          <w:rFonts w:ascii="Segoe UI" w:eastAsia="Segoe UI" w:hAnsi="Segoe UI" w:cs="Segoe UI"/>
          <w:b/>
          <w:color w:val="4E80BC"/>
          <w:sz w:val="32"/>
          <w:szCs w:val="32"/>
        </w:rPr>
        <w:t>ả</w:t>
      </w:r>
      <w:r>
        <w:rPr>
          <w:rFonts w:ascii="Segoe UI" w:eastAsia="Segoe UI" w:hAnsi="Segoe UI" w:cs="Segoe UI"/>
          <w:b/>
          <w:color w:val="4E80BC"/>
          <w:spacing w:val="-1"/>
          <w:sz w:val="32"/>
          <w:szCs w:val="32"/>
        </w:rPr>
        <w:t xml:space="preserve"> đ</w:t>
      </w:r>
      <w:r>
        <w:rPr>
          <w:rFonts w:ascii="Segoe UI" w:eastAsia="Segoe UI" w:hAnsi="Segoe UI" w:cs="Segoe UI"/>
          <w:b/>
          <w:color w:val="4E80BC"/>
          <w:sz w:val="32"/>
          <w:szCs w:val="32"/>
        </w:rPr>
        <w:t>ồ</w:t>
      </w:r>
      <w:r>
        <w:rPr>
          <w:rFonts w:ascii="Segoe UI" w:eastAsia="Segoe UI" w:hAnsi="Segoe UI" w:cs="Segoe UI"/>
          <w:b/>
          <w:color w:val="4E80BC"/>
          <w:spacing w:val="-1"/>
          <w:sz w:val="32"/>
          <w:szCs w:val="32"/>
        </w:rPr>
        <w:t xml:space="preserve"> </w:t>
      </w:r>
      <w:r>
        <w:rPr>
          <w:rFonts w:ascii="Segoe UI" w:eastAsia="Segoe UI" w:hAnsi="Segoe UI" w:cs="Segoe UI"/>
          <w:b/>
          <w:color w:val="4E80BC"/>
          <w:sz w:val="32"/>
          <w:szCs w:val="32"/>
        </w:rPr>
        <w:t>án</w:t>
      </w:r>
    </w:p>
    <w:p w:rsidR="00EC5860" w:rsidRDefault="00EC5860">
      <w:pPr>
        <w:spacing w:before="2" w:line="160" w:lineRule="exact"/>
        <w:rPr>
          <w:sz w:val="16"/>
          <w:szCs w:val="16"/>
        </w:rPr>
      </w:pPr>
    </w:p>
    <w:p w:rsidR="00EC5860" w:rsidRDefault="005A2D15">
      <w:pPr>
        <w:ind w:left="260"/>
        <w:rPr>
          <w:rFonts w:ascii="Segoe UI" w:eastAsia="Segoe UI" w:hAnsi="Segoe UI" w:cs="Segoe UI"/>
          <w:sz w:val="22"/>
          <w:szCs w:val="22"/>
        </w:rPr>
      </w:pPr>
      <w:r>
        <w:rPr>
          <w:rFonts w:ascii="Segoe UI" w:eastAsia="Segoe UI" w:hAnsi="Segoe UI" w:cs="Segoe UI"/>
          <w:b/>
          <w:spacing w:val="1"/>
          <w:sz w:val="22"/>
          <w:szCs w:val="22"/>
        </w:rPr>
        <w:t>a</w:t>
      </w:r>
      <w:r>
        <w:rPr>
          <w:rFonts w:ascii="Segoe UI" w:eastAsia="Segoe UI" w:hAnsi="Segoe UI" w:cs="Segoe UI"/>
          <w:b/>
          <w:sz w:val="22"/>
          <w:szCs w:val="22"/>
        </w:rPr>
        <w:t>. T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ê</w:t>
      </w:r>
      <w:r>
        <w:rPr>
          <w:rFonts w:ascii="Segoe UI" w:eastAsia="Segoe UI" w:hAnsi="Segoe UI" w:cs="Segoe UI"/>
          <w:b/>
          <w:sz w:val="22"/>
          <w:szCs w:val="22"/>
        </w:rPr>
        <w:t>n</w:t>
      </w:r>
      <w:r>
        <w:rPr>
          <w:rFonts w:ascii="Segoe UI" w:eastAsia="Segoe UI" w:hAnsi="Segoe UI" w:cs="Segoe UI"/>
          <w:b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-5"/>
          <w:sz w:val="22"/>
          <w:szCs w:val="22"/>
        </w:rPr>
        <w:t>c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ủ</w:t>
      </w:r>
      <w:r>
        <w:rPr>
          <w:rFonts w:ascii="Segoe UI" w:eastAsia="Segoe UI" w:hAnsi="Segoe UI" w:cs="Segoe UI"/>
          <w:b/>
          <w:sz w:val="22"/>
          <w:szCs w:val="22"/>
        </w:rPr>
        <w:t>a</w:t>
      </w:r>
      <w:r>
        <w:rPr>
          <w:rFonts w:ascii="Segoe UI" w:eastAsia="Segoe UI" w:hAnsi="Segoe UI" w:cs="Segoe UI"/>
          <w:b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z w:val="22"/>
          <w:szCs w:val="22"/>
        </w:rPr>
        <w:t>đ</w:t>
      </w:r>
      <w:r>
        <w:rPr>
          <w:rFonts w:ascii="Segoe UI" w:eastAsia="Segoe UI" w:hAnsi="Segoe UI" w:cs="Segoe UI"/>
          <w:b/>
          <w:sz w:val="22"/>
          <w:szCs w:val="22"/>
        </w:rPr>
        <w:t>ồ</w:t>
      </w:r>
      <w:r>
        <w:rPr>
          <w:rFonts w:ascii="Segoe UI" w:eastAsia="Segoe UI" w:hAnsi="Segoe UI" w:cs="Segoe UI"/>
          <w:b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án</w:t>
      </w:r>
      <w:r>
        <w:rPr>
          <w:rFonts w:ascii="Segoe UI" w:eastAsia="Segoe UI" w:hAnsi="Segoe UI" w:cs="Segoe UI"/>
          <w:sz w:val="22"/>
          <w:szCs w:val="22"/>
        </w:rPr>
        <w:t xml:space="preserve">: </w:t>
      </w:r>
      <w:r>
        <w:rPr>
          <w:rFonts w:ascii="Segoe UI" w:eastAsia="Segoe UI" w:hAnsi="Segoe UI" w:cs="Segoe UI"/>
          <w:spacing w:val="58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Th</w:t>
      </w:r>
      <w:r>
        <w:rPr>
          <w:rFonts w:ascii="Segoe UI" w:eastAsia="Segoe UI" w:hAnsi="Segoe UI" w:cs="Segoe UI"/>
          <w:spacing w:val="-1"/>
          <w:sz w:val="22"/>
          <w:szCs w:val="22"/>
        </w:rPr>
        <w:t>i</w:t>
      </w:r>
      <w:r>
        <w:rPr>
          <w:rFonts w:ascii="Segoe UI" w:eastAsia="Segoe UI" w:hAnsi="Segoe UI" w:cs="Segoe UI"/>
          <w:sz w:val="22"/>
          <w:szCs w:val="22"/>
        </w:rPr>
        <w:t>ế</w:t>
      </w:r>
      <w:r>
        <w:rPr>
          <w:rFonts w:ascii="Segoe UI" w:eastAsia="Segoe UI" w:hAnsi="Segoe UI" w:cs="Segoe UI"/>
          <w:sz w:val="22"/>
          <w:szCs w:val="22"/>
        </w:rPr>
        <w:t xml:space="preserve">t </w:t>
      </w:r>
      <w:r>
        <w:rPr>
          <w:rFonts w:ascii="Segoe UI" w:eastAsia="Segoe UI" w:hAnsi="Segoe UI" w:cs="Segoe UI"/>
          <w:spacing w:val="1"/>
          <w:sz w:val="22"/>
          <w:szCs w:val="22"/>
        </w:rPr>
        <w:t>k</w:t>
      </w:r>
      <w:r>
        <w:rPr>
          <w:rFonts w:ascii="Segoe UI" w:eastAsia="Segoe UI" w:hAnsi="Segoe UI" w:cs="Segoe UI"/>
          <w:sz w:val="22"/>
          <w:szCs w:val="22"/>
        </w:rPr>
        <w:t>ế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gi</w:t>
      </w:r>
      <w:r>
        <w:rPr>
          <w:rFonts w:ascii="Segoe UI" w:eastAsia="Segoe UI" w:hAnsi="Segoe UI" w:cs="Segoe UI"/>
          <w:spacing w:val="-2"/>
          <w:sz w:val="22"/>
          <w:szCs w:val="22"/>
        </w:rPr>
        <w:t>a</w:t>
      </w:r>
      <w:r>
        <w:rPr>
          <w:rFonts w:ascii="Segoe UI" w:eastAsia="Segoe UI" w:hAnsi="Segoe UI" w:cs="Segoe UI"/>
          <w:sz w:val="22"/>
          <w:szCs w:val="22"/>
        </w:rPr>
        <w:t>o</w:t>
      </w:r>
      <w:r>
        <w:rPr>
          <w:rFonts w:ascii="Segoe UI" w:eastAsia="Segoe UI" w:hAnsi="Segoe UI" w:cs="Segoe UI"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d</w:t>
      </w:r>
      <w:r>
        <w:rPr>
          <w:rFonts w:ascii="Segoe UI" w:eastAsia="Segoe UI" w:hAnsi="Segoe UI" w:cs="Segoe UI"/>
          <w:spacing w:val="-1"/>
          <w:sz w:val="22"/>
          <w:szCs w:val="22"/>
        </w:rPr>
        <w:t>i</w:t>
      </w:r>
      <w:r>
        <w:rPr>
          <w:rFonts w:ascii="Segoe UI" w:eastAsia="Segoe UI" w:hAnsi="Segoe UI" w:cs="Segoe UI"/>
          <w:sz w:val="22"/>
          <w:szCs w:val="22"/>
        </w:rPr>
        <w:t>ệ</w:t>
      </w:r>
      <w:r>
        <w:rPr>
          <w:rFonts w:ascii="Segoe UI" w:eastAsia="Segoe UI" w:hAnsi="Segoe UI" w:cs="Segoe UI"/>
          <w:sz w:val="22"/>
          <w:szCs w:val="22"/>
        </w:rPr>
        <w:t>n</w:t>
      </w:r>
      <w:r>
        <w:rPr>
          <w:rFonts w:ascii="Segoe UI" w:eastAsia="Segoe UI" w:hAnsi="Segoe UI" w:cs="Segoe UI"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-1"/>
          <w:sz w:val="22"/>
          <w:szCs w:val="22"/>
        </w:rPr>
        <w:t>c</w:t>
      </w:r>
      <w:r>
        <w:rPr>
          <w:rFonts w:ascii="Segoe UI" w:eastAsia="Segoe UI" w:hAnsi="Segoe UI" w:cs="Segoe UI"/>
          <w:sz w:val="22"/>
          <w:szCs w:val="22"/>
        </w:rPr>
        <w:t>ho</w:t>
      </w:r>
      <w:r>
        <w:rPr>
          <w:rFonts w:ascii="Segoe UI" w:eastAsia="Segoe UI" w:hAnsi="Segoe UI" w:cs="Segoe UI"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-2"/>
          <w:sz w:val="22"/>
          <w:szCs w:val="22"/>
        </w:rPr>
        <w:t>C</w:t>
      </w:r>
      <w:r>
        <w:rPr>
          <w:rFonts w:ascii="Segoe UI" w:eastAsia="Segoe UI" w:hAnsi="Segoe UI" w:cs="Segoe UI"/>
          <w:sz w:val="22"/>
          <w:szCs w:val="22"/>
        </w:rPr>
        <w:t>hư</w:t>
      </w:r>
      <w:r>
        <w:rPr>
          <w:rFonts w:ascii="Segoe UI" w:eastAsia="Segoe UI" w:hAnsi="Segoe UI" w:cs="Segoe UI"/>
          <w:spacing w:val="-2"/>
          <w:sz w:val="22"/>
          <w:szCs w:val="22"/>
        </w:rPr>
        <w:t>ơ</w:t>
      </w:r>
      <w:r>
        <w:rPr>
          <w:rFonts w:ascii="Segoe UI" w:eastAsia="Segoe UI" w:hAnsi="Segoe UI" w:cs="Segoe UI"/>
          <w:sz w:val="22"/>
          <w:szCs w:val="22"/>
        </w:rPr>
        <w:t>ng</w:t>
      </w:r>
      <w:r>
        <w:rPr>
          <w:rFonts w:ascii="Segoe UI" w:eastAsia="Segoe UI" w:hAnsi="Segoe UI" w:cs="Segoe UI"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2"/>
          <w:sz w:val="22"/>
          <w:szCs w:val="22"/>
        </w:rPr>
        <w:t>t</w:t>
      </w:r>
      <w:r>
        <w:rPr>
          <w:rFonts w:ascii="Segoe UI" w:eastAsia="Segoe UI" w:hAnsi="Segoe UI" w:cs="Segoe UI"/>
          <w:sz w:val="22"/>
          <w:szCs w:val="22"/>
        </w:rPr>
        <w:t>rình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-2"/>
          <w:sz w:val="22"/>
          <w:szCs w:val="22"/>
        </w:rPr>
        <w:t>N</w:t>
      </w:r>
      <w:r>
        <w:rPr>
          <w:rFonts w:ascii="Segoe UI" w:eastAsia="Segoe UI" w:hAnsi="Segoe UI" w:cs="Segoe UI"/>
          <w:sz w:val="22"/>
          <w:szCs w:val="22"/>
        </w:rPr>
        <w:t>ghe</w:t>
      </w:r>
      <w:r>
        <w:rPr>
          <w:rFonts w:ascii="Segoe UI" w:eastAsia="Segoe UI" w:hAnsi="Segoe UI" w:cs="Segoe UI"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nh</w:t>
      </w:r>
      <w:r>
        <w:rPr>
          <w:rFonts w:ascii="Segoe UI" w:eastAsia="Segoe UI" w:hAnsi="Segoe UI" w:cs="Segoe UI"/>
          <w:spacing w:val="-2"/>
          <w:sz w:val="22"/>
          <w:szCs w:val="22"/>
        </w:rPr>
        <w:t>ạ</w:t>
      </w:r>
      <w:r>
        <w:rPr>
          <w:rFonts w:ascii="Segoe UI" w:eastAsia="Segoe UI" w:hAnsi="Segoe UI" w:cs="Segoe UI"/>
          <w:sz w:val="22"/>
          <w:szCs w:val="22"/>
        </w:rPr>
        <w:t>c</w:t>
      </w:r>
    </w:p>
    <w:p w:rsidR="00EC5860" w:rsidRDefault="00EC5860">
      <w:pPr>
        <w:spacing w:before="4" w:line="140" w:lineRule="exact"/>
        <w:rPr>
          <w:sz w:val="14"/>
          <w:szCs w:val="14"/>
        </w:rPr>
      </w:pPr>
    </w:p>
    <w:p w:rsidR="00EC5860" w:rsidRDefault="005A2D15">
      <w:pPr>
        <w:ind w:left="260"/>
        <w:rPr>
          <w:rFonts w:ascii="Segoe UI" w:eastAsia="Segoe UI" w:hAnsi="Segoe UI" w:cs="Segoe UI"/>
          <w:sz w:val="22"/>
          <w:szCs w:val="22"/>
        </w:rPr>
      </w:pPr>
      <w:r>
        <w:rPr>
          <w:rFonts w:ascii="Segoe UI" w:eastAsia="Segoe UI" w:hAnsi="Segoe UI" w:cs="Segoe UI"/>
          <w:b/>
          <w:spacing w:val="2"/>
          <w:sz w:val="22"/>
          <w:szCs w:val="22"/>
        </w:rPr>
        <w:t>b</w:t>
      </w:r>
      <w:r>
        <w:rPr>
          <w:rFonts w:ascii="Segoe UI" w:eastAsia="Segoe UI" w:hAnsi="Segoe UI" w:cs="Segoe UI"/>
          <w:b/>
          <w:sz w:val="22"/>
          <w:szCs w:val="22"/>
        </w:rPr>
        <w:t>. Môi</w:t>
      </w:r>
      <w:r>
        <w:rPr>
          <w:rFonts w:ascii="Segoe UI" w:eastAsia="Segoe UI" w:hAnsi="Segoe UI" w:cs="Segoe UI"/>
          <w:b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b/>
          <w:spacing w:val="-1"/>
          <w:sz w:val="22"/>
          <w:szCs w:val="22"/>
        </w:rPr>
        <w:t>r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ư</w:t>
      </w:r>
      <w:r>
        <w:rPr>
          <w:rFonts w:ascii="Segoe UI" w:eastAsia="Segoe UI" w:hAnsi="Segoe UI" w:cs="Segoe UI"/>
          <w:b/>
          <w:spacing w:val="-4"/>
          <w:sz w:val="22"/>
          <w:szCs w:val="22"/>
        </w:rPr>
        <w:t>ờ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b/>
          <w:sz w:val="22"/>
          <w:szCs w:val="22"/>
        </w:rPr>
        <w:t xml:space="preserve">g 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b/>
          <w:spacing w:val="-3"/>
          <w:sz w:val="22"/>
          <w:szCs w:val="22"/>
        </w:rPr>
        <w:t>h</w:t>
      </w:r>
      <w:r>
        <w:rPr>
          <w:rFonts w:ascii="Segoe UI" w:eastAsia="Segoe UI" w:hAnsi="Segoe UI" w:cs="Segoe UI"/>
          <w:b/>
          <w:spacing w:val="2"/>
          <w:sz w:val="22"/>
          <w:szCs w:val="22"/>
        </w:rPr>
        <w:t>ự</w:t>
      </w:r>
      <w:r>
        <w:rPr>
          <w:rFonts w:ascii="Segoe UI" w:eastAsia="Segoe UI" w:hAnsi="Segoe UI" w:cs="Segoe UI"/>
          <w:b/>
          <w:sz w:val="22"/>
          <w:szCs w:val="22"/>
        </w:rPr>
        <w:t>c</w:t>
      </w:r>
      <w:r>
        <w:rPr>
          <w:rFonts w:ascii="Segoe UI" w:eastAsia="Segoe UI" w:hAnsi="Segoe UI" w:cs="Segoe UI"/>
          <w:b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-4"/>
          <w:sz w:val="22"/>
          <w:szCs w:val="22"/>
        </w:rPr>
        <w:t>t</w:t>
      </w:r>
      <w:r>
        <w:rPr>
          <w:rFonts w:ascii="Segoe UI" w:eastAsia="Segoe UI" w:hAnsi="Segoe UI" w:cs="Segoe UI"/>
          <w:b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b/>
          <w:sz w:val="22"/>
          <w:szCs w:val="22"/>
        </w:rPr>
        <w:t>i</w:t>
      </w:r>
      <w:r>
        <w:rPr>
          <w:rFonts w:ascii="Segoe UI" w:eastAsia="Segoe UI" w:hAnsi="Segoe UI" w:cs="Segoe UI"/>
          <w:sz w:val="22"/>
          <w:szCs w:val="22"/>
        </w:rPr>
        <w:t>:</w:t>
      </w:r>
      <w:r>
        <w:rPr>
          <w:rFonts w:ascii="Segoe UI" w:eastAsia="Segoe UI" w:hAnsi="Segoe UI" w:cs="Segoe UI"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Th</w:t>
      </w:r>
      <w:r>
        <w:rPr>
          <w:rFonts w:ascii="Segoe UI" w:eastAsia="Segoe UI" w:hAnsi="Segoe UI" w:cs="Segoe UI"/>
          <w:spacing w:val="-1"/>
          <w:sz w:val="22"/>
          <w:szCs w:val="22"/>
        </w:rPr>
        <w:t>i</w:t>
      </w:r>
      <w:r>
        <w:rPr>
          <w:rFonts w:ascii="Segoe UI" w:eastAsia="Segoe UI" w:hAnsi="Segoe UI" w:cs="Segoe UI"/>
          <w:spacing w:val="-5"/>
          <w:sz w:val="22"/>
          <w:szCs w:val="22"/>
        </w:rPr>
        <w:t>ế</w:t>
      </w:r>
      <w:r>
        <w:rPr>
          <w:rFonts w:ascii="Segoe UI" w:eastAsia="Segoe UI" w:hAnsi="Segoe UI" w:cs="Segoe UI"/>
          <w:sz w:val="22"/>
          <w:szCs w:val="22"/>
        </w:rPr>
        <w:t>t</w:t>
      </w:r>
      <w:r>
        <w:rPr>
          <w:rFonts w:ascii="Segoe UI" w:eastAsia="Segoe UI" w:hAnsi="Segoe UI" w:cs="Segoe UI"/>
          <w:spacing w:val="4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b</w:t>
      </w:r>
      <w:r>
        <w:rPr>
          <w:rFonts w:ascii="Segoe UI" w:eastAsia="Segoe UI" w:hAnsi="Segoe UI" w:cs="Segoe UI"/>
          <w:sz w:val="22"/>
          <w:szCs w:val="22"/>
        </w:rPr>
        <w:t>ị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di</w:t>
      </w:r>
      <w:r>
        <w:rPr>
          <w:rFonts w:ascii="Segoe UI" w:eastAsia="Segoe UI" w:hAnsi="Segoe UI" w:cs="Segoe UI"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đ</w:t>
      </w:r>
      <w:r>
        <w:rPr>
          <w:rFonts w:ascii="Segoe UI" w:eastAsia="Segoe UI" w:hAnsi="Segoe UI" w:cs="Segoe UI"/>
          <w:sz w:val="22"/>
          <w:szCs w:val="22"/>
        </w:rPr>
        <w:t>ộ</w:t>
      </w:r>
      <w:r>
        <w:rPr>
          <w:rFonts w:ascii="Segoe UI" w:eastAsia="Segoe UI" w:hAnsi="Segoe UI" w:cs="Segoe UI"/>
          <w:sz w:val="22"/>
          <w:szCs w:val="22"/>
        </w:rPr>
        <w:t>ng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-1"/>
          <w:sz w:val="22"/>
          <w:szCs w:val="22"/>
        </w:rPr>
        <w:t>c</w:t>
      </w:r>
      <w:r>
        <w:rPr>
          <w:rFonts w:ascii="Segoe UI" w:eastAsia="Segoe UI" w:hAnsi="Segoe UI" w:cs="Segoe UI"/>
          <w:sz w:val="22"/>
          <w:szCs w:val="22"/>
        </w:rPr>
        <w:t>h</w:t>
      </w:r>
      <w:r>
        <w:rPr>
          <w:rFonts w:ascii="Segoe UI" w:eastAsia="Segoe UI" w:hAnsi="Segoe UI" w:cs="Segoe UI"/>
          <w:spacing w:val="-2"/>
          <w:sz w:val="22"/>
          <w:szCs w:val="22"/>
        </w:rPr>
        <w:t>ạ</w:t>
      </w:r>
      <w:r>
        <w:rPr>
          <w:rFonts w:ascii="Segoe UI" w:eastAsia="Segoe UI" w:hAnsi="Segoe UI" w:cs="Segoe UI"/>
          <w:sz w:val="22"/>
          <w:szCs w:val="22"/>
        </w:rPr>
        <w:t>y</w:t>
      </w:r>
      <w:r>
        <w:rPr>
          <w:rFonts w:ascii="Segoe UI" w:eastAsia="Segoe UI" w:hAnsi="Segoe UI" w:cs="Segoe UI"/>
          <w:spacing w:val="1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h</w:t>
      </w:r>
      <w:r>
        <w:rPr>
          <w:rFonts w:ascii="Segoe UI" w:eastAsia="Segoe UI" w:hAnsi="Segoe UI" w:cs="Segoe UI"/>
          <w:sz w:val="22"/>
          <w:szCs w:val="22"/>
        </w:rPr>
        <w:t>ệ</w:t>
      </w:r>
      <w:r>
        <w:rPr>
          <w:rFonts w:ascii="Segoe UI" w:eastAsia="Segoe UI" w:hAnsi="Segoe UI" w:cs="Segoe UI"/>
          <w:spacing w:val="-7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đ</w:t>
      </w:r>
      <w:r>
        <w:rPr>
          <w:rFonts w:ascii="Segoe UI" w:eastAsia="Segoe UI" w:hAnsi="Segoe UI" w:cs="Segoe UI"/>
          <w:spacing w:val="-1"/>
          <w:sz w:val="22"/>
          <w:szCs w:val="22"/>
        </w:rPr>
        <w:t>i</w:t>
      </w:r>
      <w:r>
        <w:rPr>
          <w:rFonts w:ascii="Segoe UI" w:eastAsia="Segoe UI" w:hAnsi="Segoe UI" w:cs="Segoe UI"/>
          <w:sz w:val="22"/>
          <w:szCs w:val="22"/>
        </w:rPr>
        <w:t>ề</w:t>
      </w:r>
      <w:r>
        <w:rPr>
          <w:rFonts w:ascii="Segoe UI" w:eastAsia="Segoe UI" w:hAnsi="Segoe UI" w:cs="Segoe UI"/>
          <w:sz w:val="22"/>
          <w:szCs w:val="22"/>
        </w:rPr>
        <w:t>u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h</w:t>
      </w:r>
      <w:r>
        <w:rPr>
          <w:rFonts w:ascii="Segoe UI" w:eastAsia="Segoe UI" w:hAnsi="Segoe UI" w:cs="Segoe UI"/>
          <w:spacing w:val="-2"/>
          <w:sz w:val="22"/>
          <w:szCs w:val="22"/>
        </w:rPr>
        <w:t>à</w:t>
      </w:r>
      <w:r>
        <w:rPr>
          <w:rFonts w:ascii="Segoe UI" w:eastAsia="Segoe UI" w:hAnsi="Segoe UI" w:cs="Segoe UI"/>
          <w:sz w:val="22"/>
          <w:szCs w:val="22"/>
        </w:rPr>
        <w:t>nh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Window</w:t>
      </w:r>
      <w:r>
        <w:rPr>
          <w:rFonts w:ascii="Segoe UI" w:eastAsia="Segoe UI" w:hAnsi="Segoe UI" w:cs="Segoe UI"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1"/>
          <w:sz w:val="22"/>
          <w:szCs w:val="22"/>
        </w:rPr>
        <w:t>P</w:t>
      </w:r>
      <w:r>
        <w:rPr>
          <w:rFonts w:ascii="Segoe UI" w:eastAsia="Segoe UI" w:hAnsi="Segoe UI" w:cs="Segoe UI"/>
          <w:sz w:val="22"/>
          <w:szCs w:val="22"/>
        </w:rPr>
        <w:t>hone.</w:t>
      </w:r>
    </w:p>
    <w:p w:rsidR="00EC5860" w:rsidRDefault="00EC5860">
      <w:pPr>
        <w:spacing w:before="4" w:line="140" w:lineRule="exact"/>
        <w:rPr>
          <w:sz w:val="14"/>
          <w:szCs w:val="14"/>
        </w:rPr>
      </w:pPr>
    </w:p>
    <w:p w:rsidR="00EC5860" w:rsidRDefault="005A2D15">
      <w:pPr>
        <w:ind w:left="260"/>
        <w:rPr>
          <w:rFonts w:ascii="Segoe UI" w:eastAsia="Segoe UI" w:hAnsi="Segoe UI" w:cs="Segoe UI"/>
          <w:sz w:val="22"/>
          <w:szCs w:val="22"/>
        </w:rPr>
      </w:pPr>
      <w:r>
        <w:rPr>
          <w:rFonts w:ascii="Segoe UI" w:eastAsia="Segoe UI" w:hAnsi="Segoe UI" w:cs="Segoe UI"/>
          <w:b/>
          <w:sz w:val="22"/>
          <w:szCs w:val="22"/>
        </w:rPr>
        <w:t>c. M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ụ</w:t>
      </w:r>
      <w:r>
        <w:rPr>
          <w:rFonts w:ascii="Segoe UI" w:eastAsia="Segoe UI" w:hAnsi="Segoe UI" w:cs="Segoe UI"/>
          <w:b/>
          <w:sz w:val="22"/>
          <w:szCs w:val="22"/>
        </w:rPr>
        <w:t>c</w:t>
      </w:r>
      <w:r>
        <w:rPr>
          <w:rFonts w:ascii="Segoe UI" w:eastAsia="Segoe UI" w:hAnsi="Segoe UI" w:cs="Segoe UI"/>
          <w:b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b/>
          <w:sz w:val="22"/>
          <w:szCs w:val="22"/>
        </w:rPr>
        <w:t>i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ê</w:t>
      </w:r>
      <w:r>
        <w:rPr>
          <w:rFonts w:ascii="Segoe UI" w:eastAsia="Segoe UI" w:hAnsi="Segoe UI" w:cs="Segoe UI"/>
          <w:b/>
          <w:sz w:val="22"/>
          <w:szCs w:val="22"/>
        </w:rPr>
        <w:t>u</w:t>
      </w:r>
      <w:r>
        <w:rPr>
          <w:rFonts w:ascii="Segoe UI" w:eastAsia="Segoe UI" w:hAnsi="Segoe UI" w:cs="Segoe UI"/>
          <w:b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z w:val="22"/>
          <w:szCs w:val="22"/>
        </w:rPr>
        <w:t>c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ủ</w:t>
      </w:r>
      <w:r>
        <w:rPr>
          <w:rFonts w:ascii="Segoe UI" w:eastAsia="Segoe UI" w:hAnsi="Segoe UI" w:cs="Segoe UI"/>
          <w:b/>
          <w:sz w:val="22"/>
          <w:szCs w:val="22"/>
        </w:rPr>
        <w:t>a</w:t>
      </w:r>
      <w:r>
        <w:rPr>
          <w:rFonts w:ascii="Segoe UI" w:eastAsia="Segoe UI" w:hAnsi="Segoe UI" w:cs="Segoe UI"/>
          <w:b/>
          <w:spacing w:val="-1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z w:val="22"/>
          <w:szCs w:val="22"/>
        </w:rPr>
        <w:t>c</w:t>
      </w:r>
      <w:r>
        <w:rPr>
          <w:rFonts w:ascii="Segoe UI" w:eastAsia="Segoe UI" w:hAnsi="Segoe UI" w:cs="Segoe UI"/>
          <w:b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b/>
          <w:spacing w:val="-3"/>
          <w:sz w:val="22"/>
          <w:szCs w:val="22"/>
        </w:rPr>
        <w:t>ư</w:t>
      </w:r>
      <w:r>
        <w:rPr>
          <w:rFonts w:ascii="Segoe UI" w:eastAsia="Segoe UI" w:hAnsi="Segoe UI" w:cs="Segoe UI"/>
          <w:b/>
          <w:sz w:val="22"/>
          <w:szCs w:val="22"/>
        </w:rPr>
        <w:t>ơ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b/>
          <w:sz w:val="22"/>
          <w:szCs w:val="22"/>
        </w:rPr>
        <w:t xml:space="preserve">g 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b/>
          <w:spacing w:val="-1"/>
          <w:sz w:val="22"/>
          <w:szCs w:val="22"/>
        </w:rPr>
        <w:t>r</w:t>
      </w:r>
      <w:r>
        <w:rPr>
          <w:rFonts w:ascii="Segoe UI" w:eastAsia="Segoe UI" w:hAnsi="Segoe UI" w:cs="Segoe UI"/>
          <w:b/>
          <w:sz w:val="22"/>
          <w:szCs w:val="22"/>
        </w:rPr>
        <w:t>ì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b/>
          <w:sz w:val="22"/>
          <w:szCs w:val="22"/>
        </w:rPr>
        <w:t>h</w:t>
      </w:r>
      <w:r>
        <w:rPr>
          <w:rFonts w:ascii="Segoe UI" w:eastAsia="Segoe UI" w:hAnsi="Segoe UI" w:cs="Segoe UI"/>
          <w:b/>
          <w:spacing w:val="-1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z w:val="22"/>
          <w:szCs w:val="22"/>
        </w:rPr>
        <w:t>–</w:t>
      </w:r>
      <w:r>
        <w:rPr>
          <w:rFonts w:ascii="Segoe UI" w:eastAsia="Segoe UI" w:hAnsi="Segoe UI" w:cs="Segoe UI"/>
          <w:b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-4"/>
          <w:sz w:val="22"/>
          <w:szCs w:val="22"/>
        </w:rPr>
        <w:t>Đ</w:t>
      </w:r>
      <w:r>
        <w:rPr>
          <w:rFonts w:ascii="Segoe UI" w:eastAsia="Segoe UI" w:hAnsi="Segoe UI" w:cs="Segoe UI"/>
          <w:b/>
          <w:sz w:val="22"/>
          <w:szCs w:val="22"/>
        </w:rPr>
        <w:t>ề</w:t>
      </w:r>
      <w:r>
        <w:rPr>
          <w:rFonts w:ascii="Segoe UI" w:eastAsia="Segoe UI" w:hAnsi="Segoe UI" w:cs="Segoe UI"/>
          <w:b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-2"/>
          <w:sz w:val="22"/>
          <w:szCs w:val="22"/>
        </w:rPr>
        <w:t>x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u</w:t>
      </w:r>
      <w:r>
        <w:rPr>
          <w:rFonts w:ascii="Segoe UI" w:eastAsia="Segoe UI" w:hAnsi="Segoe UI" w:cs="Segoe UI"/>
          <w:b/>
          <w:spacing w:val="-3"/>
          <w:sz w:val="22"/>
          <w:szCs w:val="22"/>
        </w:rPr>
        <w:t>ấ</w:t>
      </w:r>
      <w:r>
        <w:rPr>
          <w:rFonts w:ascii="Segoe UI" w:eastAsia="Segoe UI" w:hAnsi="Segoe UI" w:cs="Segoe UI"/>
          <w:b/>
          <w:sz w:val="22"/>
          <w:szCs w:val="22"/>
        </w:rPr>
        <w:t>t</w:t>
      </w:r>
      <w:r>
        <w:rPr>
          <w:rFonts w:ascii="Segoe UI" w:eastAsia="Segoe UI" w:hAnsi="Segoe UI" w:cs="Segoe UI"/>
          <w:b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z w:val="22"/>
          <w:szCs w:val="22"/>
        </w:rPr>
        <w:t>ý</w:t>
      </w:r>
      <w:r>
        <w:rPr>
          <w:rFonts w:ascii="Segoe UI" w:eastAsia="Segoe UI" w:hAnsi="Segoe UI" w:cs="Segoe UI"/>
          <w:b/>
          <w:spacing w:val="-1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b/>
          <w:spacing w:val="2"/>
          <w:sz w:val="22"/>
          <w:szCs w:val="22"/>
        </w:rPr>
        <w:t>ư</w:t>
      </w:r>
      <w:r>
        <w:rPr>
          <w:rFonts w:ascii="Segoe UI" w:eastAsia="Segoe UI" w:hAnsi="Segoe UI" w:cs="Segoe UI"/>
          <w:b/>
          <w:spacing w:val="-4"/>
          <w:sz w:val="22"/>
          <w:szCs w:val="22"/>
        </w:rPr>
        <w:t>ở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b/>
          <w:spacing w:val="-2"/>
          <w:sz w:val="22"/>
          <w:szCs w:val="22"/>
        </w:rPr>
        <w:t>g</w:t>
      </w:r>
      <w:r>
        <w:rPr>
          <w:rFonts w:ascii="Segoe UI" w:eastAsia="Segoe UI" w:hAnsi="Segoe UI" w:cs="Segoe UI"/>
          <w:sz w:val="22"/>
          <w:szCs w:val="22"/>
        </w:rPr>
        <w:t>:</w:t>
      </w:r>
    </w:p>
    <w:p w:rsidR="00EC5860" w:rsidRDefault="00EC5860">
      <w:pPr>
        <w:spacing w:before="9" w:line="140" w:lineRule="exact"/>
        <w:rPr>
          <w:sz w:val="14"/>
          <w:szCs w:val="14"/>
        </w:rPr>
      </w:pPr>
    </w:p>
    <w:p w:rsidR="00EC5860" w:rsidRDefault="005A2D15">
      <w:pPr>
        <w:spacing w:line="275" w:lineRule="auto"/>
        <w:ind w:left="260" w:right="310"/>
        <w:rPr>
          <w:rFonts w:ascii="Segoe UI" w:eastAsia="Segoe UI" w:hAnsi="Segoe UI" w:cs="Segoe UI"/>
          <w:sz w:val="22"/>
          <w:szCs w:val="22"/>
        </w:rPr>
        <w:sectPr w:rsidR="00EC5860">
          <w:headerReference w:type="default" r:id="rId19"/>
          <w:footerReference w:type="default" r:id="rId20"/>
          <w:pgSz w:w="12240" w:h="15840"/>
          <w:pgMar w:top="1220" w:right="780" w:bottom="280" w:left="820" w:header="710" w:footer="1229" w:gutter="0"/>
          <w:cols w:space="720"/>
        </w:sectPr>
      </w:pPr>
      <w:r>
        <w:rPr>
          <w:rFonts w:ascii="Segoe UI" w:eastAsia="Segoe UI" w:hAnsi="Segoe UI" w:cs="Segoe UI"/>
          <w:i/>
          <w:spacing w:val="-2"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hươ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-1"/>
          <w:sz w:val="22"/>
          <w:szCs w:val="22"/>
        </w:rPr>
        <w:t>r</w:t>
      </w:r>
      <w:r>
        <w:rPr>
          <w:rFonts w:ascii="Segoe UI" w:eastAsia="Segoe UI" w:hAnsi="Segoe UI" w:cs="Segoe UI"/>
          <w:i/>
          <w:sz w:val="22"/>
          <w:szCs w:val="22"/>
        </w:rPr>
        <w:t>ì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ằ</w:t>
      </w:r>
      <w:r>
        <w:rPr>
          <w:rFonts w:ascii="Segoe UI" w:eastAsia="Segoe UI" w:hAnsi="Segoe UI" w:cs="Segoe UI"/>
          <w:i/>
          <w:sz w:val="22"/>
          <w:szCs w:val="22"/>
        </w:rPr>
        <w:t xml:space="preserve">m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ạ</w:t>
      </w:r>
      <w:r>
        <w:rPr>
          <w:rFonts w:ascii="Segoe UI" w:eastAsia="Segoe UI" w:hAnsi="Segoe UI" w:cs="Segoe UI"/>
          <w:i/>
          <w:sz w:val="22"/>
          <w:szCs w:val="22"/>
        </w:rPr>
        <w:t>o</w:t>
      </w:r>
      <w:r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1"/>
          <w:sz w:val="22"/>
          <w:szCs w:val="22"/>
        </w:rPr>
        <w:t>r</w:t>
      </w:r>
      <w:r>
        <w:rPr>
          <w:rFonts w:ascii="Segoe UI" w:eastAsia="Segoe UI" w:hAnsi="Segoe UI" w:cs="Segoe UI"/>
          <w:i/>
          <w:sz w:val="22"/>
          <w:szCs w:val="22"/>
        </w:rPr>
        <w:t>a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m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ộ</w:t>
      </w:r>
      <w:r>
        <w:rPr>
          <w:rFonts w:ascii="Segoe UI" w:eastAsia="Segoe UI" w:hAnsi="Segoe UI" w:cs="Segoe UI"/>
          <w:i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p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ầ</w:t>
      </w:r>
      <w:r>
        <w:rPr>
          <w:rFonts w:ascii="Segoe UI" w:eastAsia="Segoe UI" w:hAnsi="Segoe UI" w:cs="Segoe UI"/>
          <w:i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m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ề</w:t>
      </w:r>
      <w:r>
        <w:rPr>
          <w:rFonts w:ascii="Segoe UI" w:eastAsia="Segoe UI" w:hAnsi="Segoe UI" w:cs="Segoe UI"/>
          <w:i/>
          <w:sz w:val="22"/>
          <w:szCs w:val="22"/>
        </w:rPr>
        <w:t xml:space="preserve">m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 xml:space="preserve">e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ạ</w:t>
      </w:r>
      <w:r>
        <w:rPr>
          <w:rFonts w:ascii="Segoe UI" w:eastAsia="Segoe UI" w:hAnsi="Segoe UI" w:cs="Segoe UI"/>
          <w:i/>
          <w:sz w:val="22"/>
          <w:szCs w:val="22"/>
        </w:rPr>
        <w:t>c,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v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ớ</w:t>
      </w:r>
      <w:r>
        <w:rPr>
          <w:rFonts w:ascii="Segoe UI" w:eastAsia="Segoe UI" w:hAnsi="Segoe UI" w:cs="Segoe UI"/>
          <w:i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các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ứ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ă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ố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i/>
          <w:sz w:val="22"/>
          <w:szCs w:val="22"/>
        </w:rPr>
        <w:t>,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k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ô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ữ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p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ụ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v</w:t>
      </w:r>
      <w:r>
        <w:rPr>
          <w:rFonts w:ascii="Segoe UI" w:eastAsia="Segoe UI" w:hAnsi="Segoe UI" w:cs="Segoe UI"/>
          <w:i/>
          <w:sz w:val="22"/>
          <w:szCs w:val="22"/>
        </w:rPr>
        <w:t>ụ</w:t>
      </w:r>
      <w:r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>u c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ầ</w:t>
      </w:r>
      <w:r>
        <w:rPr>
          <w:rFonts w:ascii="Segoe UI" w:eastAsia="Segoe UI" w:hAnsi="Segoe UI" w:cs="Segoe UI"/>
          <w:i/>
          <w:sz w:val="22"/>
          <w:szCs w:val="22"/>
        </w:rPr>
        <w:t>u</w:t>
      </w:r>
      <w:r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 xml:space="preserve">e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ạ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5"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ủ</w:t>
      </w:r>
      <w:r>
        <w:rPr>
          <w:rFonts w:ascii="Segoe UI" w:eastAsia="Segoe UI" w:hAnsi="Segoe UI" w:cs="Segoe UI"/>
          <w:i/>
          <w:sz w:val="22"/>
          <w:szCs w:val="22"/>
        </w:rPr>
        <w:t>a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ư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ờ</w:t>
      </w:r>
      <w:r>
        <w:rPr>
          <w:rFonts w:ascii="Segoe UI" w:eastAsia="Segoe UI" w:hAnsi="Segoe UI" w:cs="Segoe UI"/>
          <w:i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d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ù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g,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k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>e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of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f</w:t>
      </w:r>
      <w:r>
        <w:rPr>
          <w:rFonts w:ascii="Segoe UI" w:eastAsia="Segoe UI" w:hAnsi="Segoe UI" w:cs="Segoe UI"/>
          <w:i/>
          <w:sz w:val="22"/>
          <w:szCs w:val="22"/>
        </w:rPr>
        <w:t>li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 xml:space="preserve">e 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m</w:t>
      </w:r>
      <w:r>
        <w:rPr>
          <w:rFonts w:ascii="Segoe UI" w:eastAsia="Segoe UI" w:hAnsi="Segoe UI" w:cs="Segoe UI"/>
          <w:i/>
          <w:sz w:val="22"/>
          <w:szCs w:val="22"/>
        </w:rPr>
        <w:t>à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ò</w:t>
      </w:r>
      <w:r>
        <w:rPr>
          <w:rFonts w:ascii="Segoe UI" w:eastAsia="Segoe UI" w:hAnsi="Segoe UI" w:cs="Segoe UI"/>
          <w:i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>o</w:t>
      </w:r>
      <w:r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ư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ờ</w:t>
      </w:r>
      <w:r>
        <w:rPr>
          <w:rFonts w:ascii="Segoe UI" w:eastAsia="Segoe UI" w:hAnsi="Segoe UI" w:cs="Segoe UI"/>
          <w:i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d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ù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m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u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ố</w:t>
      </w:r>
      <w:r>
        <w:rPr>
          <w:rFonts w:ascii="Segoe UI" w:eastAsia="Segoe UI" w:hAnsi="Segoe UI" w:cs="Segoe UI"/>
          <w:i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>e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ạ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o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li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e</w:t>
      </w:r>
      <w:r>
        <w:rPr>
          <w:rFonts w:ascii="Segoe UI" w:eastAsia="Segoe UI" w:hAnsi="Segoe UI" w:cs="Segoe UI"/>
          <w:i/>
          <w:sz w:val="22"/>
          <w:szCs w:val="22"/>
        </w:rPr>
        <w:t>;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đ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ồ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 xml:space="preserve">g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ờ</w:t>
      </w:r>
      <w:r>
        <w:rPr>
          <w:rFonts w:ascii="Segoe UI" w:eastAsia="Segoe UI" w:hAnsi="Segoe UI" w:cs="Segoe UI"/>
          <w:i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u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ấ</w:t>
      </w:r>
      <w:r>
        <w:rPr>
          <w:rFonts w:ascii="Segoe UI" w:eastAsia="Segoe UI" w:hAnsi="Segoe UI" w:cs="Segoe UI"/>
          <w:i/>
          <w:sz w:val="22"/>
          <w:szCs w:val="22"/>
        </w:rPr>
        <w:t>p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các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o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o</w:t>
      </w:r>
      <w:r>
        <w:rPr>
          <w:rFonts w:ascii="Segoe UI" w:eastAsia="Segoe UI" w:hAnsi="Segoe UI" w:cs="Segoe UI"/>
          <w:i/>
          <w:sz w:val="22"/>
          <w:szCs w:val="22"/>
        </w:rPr>
        <w:t>l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ầ</w:t>
      </w:r>
      <w:r>
        <w:rPr>
          <w:rFonts w:ascii="Segoe UI" w:eastAsia="Segoe UI" w:hAnsi="Segoe UI" w:cs="Segoe UI"/>
          <w:i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ế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i/>
          <w:sz w:val="22"/>
          <w:szCs w:val="22"/>
        </w:rPr>
        <w:t>: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q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u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ả</w:t>
      </w:r>
      <w:r>
        <w:rPr>
          <w:rFonts w:ascii="Segoe UI" w:eastAsia="Segoe UI" w:hAnsi="Segoe UI" w:cs="Segoe UI"/>
          <w:i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lý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da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sá</w:t>
      </w:r>
      <w:r>
        <w:rPr>
          <w:rFonts w:ascii="Segoe UI" w:eastAsia="Segoe UI" w:hAnsi="Segoe UI" w:cs="Segoe UI"/>
          <w:i/>
          <w:spacing w:val="-5"/>
          <w:sz w:val="22"/>
          <w:szCs w:val="22"/>
        </w:rPr>
        <w:t>c</w:t>
      </w:r>
      <w:r>
        <w:rPr>
          <w:rFonts w:ascii="Segoe UI" w:eastAsia="Segoe UI" w:hAnsi="Segoe UI" w:cs="Segoe UI"/>
          <w:i/>
          <w:sz w:val="22"/>
          <w:szCs w:val="22"/>
        </w:rPr>
        <w:t xml:space="preserve">h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b</w:t>
      </w:r>
      <w:r>
        <w:rPr>
          <w:rFonts w:ascii="Segoe UI" w:eastAsia="Segoe UI" w:hAnsi="Segoe UI" w:cs="Segoe UI"/>
          <w:i/>
          <w:sz w:val="22"/>
          <w:szCs w:val="22"/>
        </w:rPr>
        <w:t>ài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bát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đ</w:t>
      </w:r>
      <w:r>
        <w:rPr>
          <w:rFonts w:ascii="Segoe UI" w:eastAsia="Segoe UI" w:hAnsi="Segoe UI" w:cs="Segoe UI"/>
          <w:i/>
          <w:sz w:val="22"/>
          <w:szCs w:val="22"/>
        </w:rPr>
        <w:t>ã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e</w:t>
      </w:r>
      <w:r>
        <w:rPr>
          <w:rFonts w:ascii="Segoe UI" w:eastAsia="Segoe UI" w:hAnsi="Segoe UI" w:cs="Segoe UI"/>
          <w:i/>
          <w:sz w:val="22"/>
          <w:szCs w:val="22"/>
        </w:rPr>
        <w:t>,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i/>
          <w:sz w:val="22"/>
          <w:szCs w:val="22"/>
        </w:rPr>
        <w:t xml:space="preserve">ìm 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k</w:t>
      </w:r>
      <w:r>
        <w:rPr>
          <w:rFonts w:ascii="Segoe UI" w:eastAsia="Segoe UI" w:hAnsi="Segoe UI" w:cs="Segoe UI"/>
          <w:i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ế</w:t>
      </w:r>
      <w:r>
        <w:rPr>
          <w:rFonts w:ascii="Segoe UI" w:eastAsia="Segoe UI" w:hAnsi="Segoe UI" w:cs="Segoe UI"/>
          <w:i/>
          <w:sz w:val="22"/>
          <w:szCs w:val="22"/>
        </w:rPr>
        <w:t xml:space="preserve">m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v</w:t>
      </w:r>
      <w:r>
        <w:rPr>
          <w:rFonts w:ascii="Segoe UI" w:eastAsia="Segoe UI" w:hAnsi="Segoe UI" w:cs="Segoe UI"/>
          <w:i/>
          <w:sz w:val="22"/>
          <w:szCs w:val="22"/>
        </w:rPr>
        <w:t>à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d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o</w:t>
      </w:r>
      <w:r>
        <w:rPr>
          <w:rFonts w:ascii="Segoe UI" w:eastAsia="Segoe UI" w:hAnsi="Segoe UI" w:cs="Segoe UI"/>
          <w:i/>
          <w:sz w:val="22"/>
          <w:szCs w:val="22"/>
        </w:rPr>
        <w:t>w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l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o</w:t>
      </w:r>
      <w:r>
        <w:rPr>
          <w:rFonts w:ascii="Segoe UI" w:eastAsia="Segoe UI" w:hAnsi="Segoe UI" w:cs="Segoe UI"/>
          <w:i/>
          <w:sz w:val="22"/>
          <w:szCs w:val="22"/>
        </w:rPr>
        <w:t>ad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v</w:t>
      </w:r>
      <w:r>
        <w:rPr>
          <w:rFonts w:ascii="Segoe UI" w:eastAsia="Segoe UI" w:hAnsi="Segoe UI" w:cs="Segoe UI"/>
          <w:i/>
          <w:sz w:val="22"/>
          <w:szCs w:val="22"/>
        </w:rPr>
        <w:t>ề</w:t>
      </w:r>
      <w:r>
        <w:rPr>
          <w:rFonts w:ascii="Segoe UI" w:eastAsia="Segoe UI" w:hAnsi="Segoe UI" w:cs="Segoe UI"/>
          <w:i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m</w:t>
      </w:r>
      <w:r>
        <w:rPr>
          <w:rFonts w:ascii="Segoe UI" w:eastAsia="Segoe UI" w:hAnsi="Segoe UI" w:cs="Segoe UI"/>
          <w:i/>
          <w:sz w:val="22"/>
          <w:szCs w:val="22"/>
        </w:rPr>
        <w:t>áy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ữ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 bài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á</w:t>
      </w:r>
      <w:r>
        <w:rPr>
          <w:rFonts w:ascii="Segoe UI" w:eastAsia="Segoe UI" w:hAnsi="Segoe UI" w:cs="Segoe UI"/>
          <w:i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1"/>
          <w:sz w:val="22"/>
          <w:szCs w:val="22"/>
        </w:rPr>
        <w:t>y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ê</w:t>
      </w:r>
      <w:r>
        <w:rPr>
          <w:rFonts w:ascii="Segoe UI" w:eastAsia="Segoe UI" w:hAnsi="Segoe UI" w:cs="Segoe UI"/>
          <w:i/>
          <w:sz w:val="22"/>
          <w:szCs w:val="22"/>
        </w:rPr>
        <w:t>u</w:t>
      </w:r>
      <w:r>
        <w:rPr>
          <w:rFonts w:ascii="Segoe UI" w:eastAsia="Segoe UI" w:hAnsi="Segoe UI" w:cs="Segoe UI"/>
          <w:i/>
          <w:spacing w:val="-1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>í</w:t>
      </w:r>
      <w:r>
        <w:rPr>
          <w:rFonts w:ascii="Segoe UI" w:eastAsia="Segoe UI" w:hAnsi="Segoe UI" w:cs="Segoe UI"/>
          <w:i/>
          <w:spacing w:val="-5"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>.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Ý</w:t>
      </w:r>
      <w:r>
        <w:rPr>
          <w:rFonts w:ascii="Segoe UI" w:eastAsia="Segoe UI" w:hAnsi="Segoe UI" w:cs="Segoe UI"/>
          <w:i/>
          <w:spacing w:val="5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ư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ỡ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xây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d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ự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d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ự</w:t>
      </w:r>
      <w:r>
        <w:rPr>
          <w:rFonts w:ascii="Segoe UI" w:eastAsia="Segoe UI" w:hAnsi="Segoe UI" w:cs="Segoe UI"/>
          <w:i/>
          <w:sz w:val="22"/>
          <w:szCs w:val="22"/>
        </w:rPr>
        <w:t>a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-1"/>
          <w:sz w:val="22"/>
          <w:szCs w:val="22"/>
        </w:rPr>
        <w:t>r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ê</w:t>
      </w:r>
      <w:r>
        <w:rPr>
          <w:rFonts w:ascii="Segoe UI" w:eastAsia="Segoe UI" w:hAnsi="Segoe UI" w:cs="Segoe UI"/>
          <w:i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v</w:t>
      </w:r>
      <w:r>
        <w:rPr>
          <w:rFonts w:ascii="Segoe UI" w:eastAsia="Segoe UI" w:hAnsi="Segoe UI" w:cs="Segoe UI"/>
          <w:i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ệ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W</w:t>
      </w:r>
      <w:r>
        <w:rPr>
          <w:rFonts w:ascii="Segoe UI" w:eastAsia="Segoe UI" w:hAnsi="Segoe UI" w:cs="Segoe UI"/>
          <w:i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d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o</w:t>
      </w:r>
      <w:r>
        <w:rPr>
          <w:rFonts w:ascii="Segoe UI" w:eastAsia="Segoe UI" w:hAnsi="Segoe UI" w:cs="Segoe UI"/>
          <w:i/>
          <w:sz w:val="22"/>
          <w:szCs w:val="22"/>
        </w:rPr>
        <w:t>w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P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o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 xml:space="preserve">e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S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o</w:t>
      </w:r>
      <w:r>
        <w:rPr>
          <w:rFonts w:ascii="Segoe UI" w:eastAsia="Segoe UI" w:hAnsi="Segoe UI" w:cs="Segoe UI"/>
          <w:i/>
          <w:spacing w:val="-1"/>
          <w:sz w:val="22"/>
          <w:szCs w:val="22"/>
        </w:rPr>
        <w:t>r</w:t>
      </w:r>
      <w:r>
        <w:rPr>
          <w:rFonts w:ascii="Segoe UI" w:eastAsia="Segoe UI" w:hAnsi="Segoe UI" w:cs="Segoe UI"/>
          <w:i/>
          <w:sz w:val="22"/>
          <w:szCs w:val="22"/>
        </w:rPr>
        <w:t>e 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>ỉ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 xml:space="preserve">có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ữ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p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ầ</w:t>
      </w:r>
      <w:r>
        <w:rPr>
          <w:rFonts w:ascii="Segoe UI" w:eastAsia="Segoe UI" w:hAnsi="Segoe UI" w:cs="Segoe UI"/>
          <w:i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m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ề</w:t>
      </w:r>
      <w:r>
        <w:rPr>
          <w:rFonts w:ascii="Segoe UI" w:eastAsia="Segoe UI" w:hAnsi="Segoe UI" w:cs="Segoe UI"/>
          <w:i/>
          <w:sz w:val="22"/>
          <w:szCs w:val="22"/>
        </w:rPr>
        <w:t xml:space="preserve">m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 xml:space="preserve">e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ạ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g</w:t>
      </w:r>
      <w:r>
        <w:rPr>
          <w:rFonts w:ascii="Segoe UI" w:eastAsia="Segoe UI" w:hAnsi="Segoe UI" w:cs="Segoe UI"/>
          <w:i/>
          <w:sz w:val="22"/>
          <w:szCs w:val="22"/>
        </w:rPr>
        <w:t>iãn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đ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ơ</w:t>
      </w:r>
      <w:r>
        <w:rPr>
          <w:rFonts w:ascii="Segoe UI" w:eastAsia="Segoe UI" w:hAnsi="Segoe UI" w:cs="Segoe UI"/>
          <w:i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(c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>ỉ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o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ff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l</w:t>
      </w:r>
      <w:r>
        <w:rPr>
          <w:rFonts w:ascii="Segoe UI" w:eastAsia="Segoe UI" w:hAnsi="Segoe UI" w:cs="Segoe UI"/>
          <w:i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 xml:space="preserve">e 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o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ặ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5"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>ỉ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o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l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e</w:t>
      </w:r>
      <w:r>
        <w:rPr>
          <w:rFonts w:ascii="Segoe UI" w:eastAsia="Segoe UI" w:hAnsi="Segoe UI" w:cs="Segoe UI"/>
          <w:i/>
          <w:sz w:val="22"/>
          <w:szCs w:val="22"/>
        </w:rPr>
        <w:t>)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u</w:t>
      </w:r>
      <w:r>
        <w:rPr>
          <w:rFonts w:ascii="Segoe UI" w:eastAsia="Segoe UI" w:hAnsi="Segoe UI" w:cs="Segoe UI"/>
          <w:i/>
          <w:sz w:val="22"/>
          <w:szCs w:val="22"/>
        </w:rPr>
        <w:t>y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-6"/>
          <w:sz w:val="22"/>
          <w:szCs w:val="22"/>
        </w:rPr>
        <w:t>ê</w:t>
      </w:r>
      <w:r>
        <w:rPr>
          <w:rFonts w:ascii="Segoe UI" w:eastAsia="Segoe UI" w:hAnsi="Segoe UI" w:cs="Segoe UI"/>
          <w:i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ứ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ă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5"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ủ</w:t>
      </w:r>
      <w:r>
        <w:rPr>
          <w:rFonts w:ascii="Segoe UI" w:eastAsia="Segoe UI" w:hAnsi="Segoe UI" w:cs="Segoe UI"/>
          <w:i/>
          <w:sz w:val="22"/>
          <w:szCs w:val="22"/>
        </w:rPr>
        <w:t>a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 xml:space="preserve">ó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v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ẫ</w:t>
      </w:r>
      <w:r>
        <w:rPr>
          <w:rFonts w:ascii="Segoe UI" w:eastAsia="Segoe UI" w:hAnsi="Segoe UI" w:cs="Segoe UI"/>
          <w:i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5"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ò</w:t>
      </w:r>
      <w:r>
        <w:rPr>
          <w:rFonts w:ascii="Segoe UI" w:eastAsia="Segoe UI" w:hAnsi="Segoe UI" w:cs="Segoe UI"/>
          <w:i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-7"/>
          <w:sz w:val="22"/>
          <w:szCs w:val="22"/>
        </w:rPr>
        <w:t>ế</w:t>
      </w:r>
      <w:r>
        <w:rPr>
          <w:rFonts w:ascii="Segoe UI" w:eastAsia="Segoe UI" w:hAnsi="Segoe UI" w:cs="Segoe UI"/>
          <w:i/>
          <w:sz w:val="22"/>
          <w:szCs w:val="22"/>
        </w:rPr>
        <w:t>u</w:t>
      </w:r>
      <w:r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ữ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cái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ế</w:t>
      </w:r>
      <w:r>
        <w:rPr>
          <w:rFonts w:ascii="Segoe UI" w:eastAsia="Segoe UI" w:hAnsi="Segoe UI" w:cs="Segoe UI"/>
          <w:i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1"/>
          <w:sz w:val="22"/>
          <w:szCs w:val="22"/>
        </w:rPr>
        <w:t>y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ế</w:t>
      </w:r>
      <w:r>
        <w:rPr>
          <w:rFonts w:ascii="Segoe UI" w:eastAsia="Segoe UI" w:hAnsi="Segoe UI" w:cs="Segoe UI"/>
          <w:i/>
          <w:sz w:val="22"/>
          <w:szCs w:val="22"/>
        </w:rPr>
        <w:t>u</w:t>
      </w:r>
    </w:p>
    <w:p w:rsidR="00EC5860" w:rsidRDefault="00DE39FD">
      <w:pPr>
        <w:spacing w:before="6" w:line="140" w:lineRule="exact"/>
        <w:rPr>
          <w:sz w:val="15"/>
          <w:szCs w:val="1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page">
                  <wp:posOffset>608965</wp:posOffset>
                </wp:positionH>
                <wp:positionV relativeFrom="page">
                  <wp:posOffset>8327390</wp:posOffset>
                </wp:positionV>
                <wp:extent cx="6574155" cy="1728470"/>
                <wp:effectExtent l="8890" t="0" r="8255" b="2540"/>
                <wp:wrapNone/>
                <wp:docPr id="119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4155" cy="1728470"/>
                          <a:chOff x="959" y="13114"/>
                          <a:chExt cx="10353" cy="2722"/>
                        </a:xfrm>
                      </wpg:grpSpPr>
                      <wpg:grpSp>
                        <wpg:cNvPr id="120" name="Group 13"/>
                        <wpg:cNvGrpSpPr>
                          <a:grpSpLocks/>
                        </wpg:cNvGrpSpPr>
                        <wpg:grpSpPr bwMode="auto">
                          <a:xfrm>
                            <a:off x="10243" y="14266"/>
                            <a:ext cx="1032" cy="461"/>
                            <a:chOff x="10243" y="14266"/>
                            <a:chExt cx="1032" cy="461"/>
                          </a:xfrm>
                        </wpg:grpSpPr>
                        <wps:wsp>
                          <wps:cNvPr id="121" name="Freeform 32"/>
                          <wps:cNvSpPr>
                            <a:spLocks/>
                          </wps:cNvSpPr>
                          <wps:spPr bwMode="auto">
                            <a:xfrm>
                              <a:off x="10243" y="14266"/>
                              <a:ext cx="1032" cy="461"/>
                            </a:xfrm>
                            <a:custGeom>
                              <a:avLst/>
                              <a:gdLst>
                                <a:gd name="T0" fmla="+- 0 10243 10243"/>
                                <a:gd name="T1" fmla="*/ T0 w 1032"/>
                                <a:gd name="T2" fmla="+- 0 14266 14266"/>
                                <a:gd name="T3" fmla="*/ 14266 h 461"/>
                                <a:gd name="T4" fmla="+- 0 10243 10243"/>
                                <a:gd name="T5" fmla="*/ T4 w 1032"/>
                                <a:gd name="T6" fmla="+- 0 14338 14266"/>
                                <a:gd name="T7" fmla="*/ 14338 h 461"/>
                                <a:gd name="T8" fmla="+- 0 11275 10243"/>
                                <a:gd name="T9" fmla="*/ T8 w 1032"/>
                                <a:gd name="T10" fmla="+- 0 14338 14266"/>
                                <a:gd name="T11" fmla="*/ 14338 h 461"/>
                                <a:gd name="T12" fmla="+- 0 11275 10243"/>
                                <a:gd name="T13" fmla="*/ T12 w 1032"/>
                                <a:gd name="T14" fmla="+- 0 14266 14266"/>
                                <a:gd name="T15" fmla="*/ 14266 h 461"/>
                                <a:gd name="T16" fmla="+- 0 10243 10243"/>
                                <a:gd name="T17" fmla="*/ T16 w 1032"/>
                                <a:gd name="T18" fmla="+- 0 14266 14266"/>
                                <a:gd name="T19" fmla="*/ 14266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32" h="461">
                                  <a:moveTo>
                                    <a:pt x="0" y="0"/>
                                  </a:moveTo>
                                  <a:lnTo>
                                    <a:pt x="0" y="72"/>
                                  </a:lnTo>
                                  <a:lnTo>
                                    <a:pt x="1032" y="72"/>
                                  </a:lnTo>
                                  <a:lnTo>
                                    <a:pt x="1032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" name="Freeform 31"/>
                          <wps:cNvSpPr>
                            <a:spLocks/>
                          </wps:cNvSpPr>
                          <wps:spPr bwMode="auto">
                            <a:xfrm>
                              <a:off x="10243" y="14266"/>
                              <a:ext cx="1032" cy="461"/>
                            </a:xfrm>
                            <a:custGeom>
                              <a:avLst/>
                              <a:gdLst>
                                <a:gd name="T0" fmla="+- 0 10243 10243"/>
                                <a:gd name="T1" fmla="*/ T0 w 1032"/>
                                <a:gd name="T2" fmla="+- 0 14338 14266"/>
                                <a:gd name="T3" fmla="*/ 14338 h 461"/>
                                <a:gd name="T4" fmla="+- 0 10243 10243"/>
                                <a:gd name="T5" fmla="*/ T4 w 1032"/>
                                <a:gd name="T6" fmla="+- 0 14654 14266"/>
                                <a:gd name="T7" fmla="*/ 14654 h 461"/>
                                <a:gd name="T8" fmla="+- 0 10358 10243"/>
                                <a:gd name="T9" fmla="*/ T8 w 1032"/>
                                <a:gd name="T10" fmla="+- 0 14654 14266"/>
                                <a:gd name="T11" fmla="*/ 14654 h 461"/>
                                <a:gd name="T12" fmla="+- 0 10358 10243"/>
                                <a:gd name="T13" fmla="*/ T12 w 1032"/>
                                <a:gd name="T14" fmla="+- 0 14338 14266"/>
                                <a:gd name="T15" fmla="*/ 14338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32" h="461">
                                  <a:moveTo>
                                    <a:pt x="0" y="72"/>
                                  </a:moveTo>
                                  <a:lnTo>
                                    <a:pt x="0" y="388"/>
                                  </a:lnTo>
                                  <a:lnTo>
                                    <a:pt x="115" y="388"/>
                                  </a:lnTo>
                                  <a:lnTo>
                                    <a:pt x="115" y="72"/>
                                  </a:lnTo>
                                </a:path>
                              </a:pathLst>
                            </a:custGeom>
                            <a:solidFill>
                              <a:srgbClr val="006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Freeform 30"/>
                          <wps:cNvSpPr>
                            <a:spLocks/>
                          </wps:cNvSpPr>
                          <wps:spPr bwMode="auto">
                            <a:xfrm>
                              <a:off x="10243" y="14266"/>
                              <a:ext cx="1032" cy="461"/>
                            </a:xfrm>
                            <a:custGeom>
                              <a:avLst/>
                              <a:gdLst>
                                <a:gd name="T0" fmla="+- 0 11160 10243"/>
                                <a:gd name="T1" fmla="*/ T0 w 1032"/>
                                <a:gd name="T2" fmla="+- 0 14338 14266"/>
                                <a:gd name="T3" fmla="*/ 14338 h 461"/>
                                <a:gd name="T4" fmla="+- 0 11160 10243"/>
                                <a:gd name="T5" fmla="*/ T4 w 1032"/>
                                <a:gd name="T6" fmla="+- 0 14654 14266"/>
                                <a:gd name="T7" fmla="*/ 14654 h 461"/>
                                <a:gd name="T8" fmla="+- 0 11275 10243"/>
                                <a:gd name="T9" fmla="*/ T8 w 1032"/>
                                <a:gd name="T10" fmla="+- 0 14654 14266"/>
                                <a:gd name="T11" fmla="*/ 14654 h 461"/>
                                <a:gd name="T12" fmla="+- 0 11275 10243"/>
                                <a:gd name="T13" fmla="*/ T12 w 1032"/>
                                <a:gd name="T14" fmla="+- 0 14338 14266"/>
                                <a:gd name="T15" fmla="*/ 14338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32" h="461">
                                  <a:moveTo>
                                    <a:pt x="917" y="72"/>
                                  </a:moveTo>
                                  <a:lnTo>
                                    <a:pt x="917" y="388"/>
                                  </a:lnTo>
                                  <a:lnTo>
                                    <a:pt x="1032" y="388"/>
                                  </a:lnTo>
                                  <a:lnTo>
                                    <a:pt x="1032" y="72"/>
                                  </a:lnTo>
                                </a:path>
                              </a:pathLst>
                            </a:custGeom>
                            <a:solidFill>
                              <a:srgbClr val="006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" name="Freeform 29"/>
                          <wps:cNvSpPr>
                            <a:spLocks/>
                          </wps:cNvSpPr>
                          <wps:spPr bwMode="auto">
                            <a:xfrm>
                              <a:off x="10243" y="14266"/>
                              <a:ext cx="1032" cy="461"/>
                            </a:xfrm>
                            <a:custGeom>
                              <a:avLst/>
                              <a:gdLst>
                                <a:gd name="T0" fmla="+- 0 10243 10243"/>
                                <a:gd name="T1" fmla="*/ T0 w 1032"/>
                                <a:gd name="T2" fmla="+- 0 14654 14266"/>
                                <a:gd name="T3" fmla="*/ 14654 h 461"/>
                                <a:gd name="T4" fmla="+- 0 10243 10243"/>
                                <a:gd name="T5" fmla="*/ T4 w 1032"/>
                                <a:gd name="T6" fmla="+- 0 14726 14266"/>
                                <a:gd name="T7" fmla="*/ 14726 h 461"/>
                                <a:gd name="T8" fmla="+- 0 11275 10243"/>
                                <a:gd name="T9" fmla="*/ T8 w 1032"/>
                                <a:gd name="T10" fmla="+- 0 14726 14266"/>
                                <a:gd name="T11" fmla="*/ 14726 h 461"/>
                                <a:gd name="T12" fmla="+- 0 11275 10243"/>
                                <a:gd name="T13" fmla="*/ T12 w 1032"/>
                                <a:gd name="T14" fmla="+- 0 14654 14266"/>
                                <a:gd name="T15" fmla="*/ 14654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32" h="461">
                                  <a:moveTo>
                                    <a:pt x="0" y="388"/>
                                  </a:moveTo>
                                  <a:lnTo>
                                    <a:pt x="0" y="460"/>
                                  </a:lnTo>
                                  <a:lnTo>
                                    <a:pt x="1032" y="460"/>
                                  </a:lnTo>
                                  <a:lnTo>
                                    <a:pt x="1032" y="388"/>
                                  </a:lnTo>
                                </a:path>
                              </a:pathLst>
                            </a:custGeom>
                            <a:solidFill>
                              <a:srgbClr val="006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5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10358" y="14338"/>
                              <a:ext cx="802" cy="317"/>
                              <a:chOff x="10358" y="14338"/>
                              <a:chExt cx="802" cy="317"/>
                            </a:xfrm>
                          </wpg:grpSpPr>
                          <wps:wsp>
                            <wps:cNvPr id="126" name="Freeform 28"/>
                            <wps:cNvSpPr>
                              <a:spLocks/>
                            </wps:cNvSpPr>
                            <wps:spPr bwMode="auto">
                              <a:xfrm>
                                <a:off x="10358" y="14338"/>
                                <a:ext cx="802" cy="317"/>
                              </a:xfrm>
                              <a:custGeom>
                                <a:avLst/>
                                <a:gdLst>
                                  <a:gd name="T0" fmla="+- 0 10358 10358"/>
                                  <a:gd name="T1" fmla="*/ T0 w 802"/>
                                  <a:gd name="T2" fmla="+- 0 14654 14338"/>
                                  <a:gd name="T3" fmla="*/ 14654 h 317"/>
                                  <a:gd name="T4" fmla="+- 0 11160 10358"/>
                                  <a:gd name="T5" fmla="*/ T4 w 802"/>
                                  <a:gd name="T6" fmla="+- 0 14654 14338"/>
                                  <a:gd name="T7" fmla="*/ 14654 h 317"/>
                                  <a:gd name="T8" fmla="+- 0 11160 10358"/>
                                  <a:gd name="T9" fmla="*/ T8 w 802"/>
                                  <a:gd name="T10" fmla="+- 0 14338 14338"/>
                                  <a:gd name="T11" fmla="*/ 14338 h 317"/>
                                  <a:gd name="T12" fmla="+- 0 10358 10358"/>
                                  <a:gd name="T13" fmla="*/ T12 w 802"/>
                                  <a:gd name="T14" fmla="+- 0 14338 14338"/>
                                  <a:gd name="T15" fmla="*/ 14338 h 317"/>
                                  <a:gd name="T16" fmla="+- 0 10358 10358"/>
                                  <a:gd name="T17" fmla="*/ T16 w 802"/>
                                  <a:gd name="T18" fmla="+- 0 14654 14338"/>
                                  <a:gd name="T19" fmla="*/ 14654 h 317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802" h="317">
                                    <a:moveTo>
                                      <a:pt x="0" y="316"/>
                                    </a:moveTo>
                                    <a:lnTo>
                                      <a:pt x="802" y="316"/>
                                    </a:lnTo>
                                    <a:lnTo>
                                      <a:pt x="802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3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6FB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27" name="Group 1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65" y="14261"/>
                                <a:ext cx="9278" cy="0"/>
                                <a:chOff x="965" y="14261"/>
                                <a:chExt cx="9278" cy="0"/>
                              </a:xfrm>
                            </wpg:grpSpPr>
                            <wps:wsp>
                              <wps:cNvPr id="128" name="Freeform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965" y="14261"/>
                                  <a:ext cx="9278" cy="0"/>
                                </a:xfrm>
                                <a:custGeom>
                                  <a:avLst/>
                                  <a:gdLst>
                                    <a:gd name="T0" fmla="+- 0 965 965"/>
                                    <a:gd name="T1" fmla="*/ T0 w 9278"/>
                                    <a:gd name="T2" fmla="+- 0 10243 965"/>
                                    <a:gd name="T3" fmla="*/ T2 w 9278"/>
                                  </a:gdLst>
                                  <a:ahLst/>
                                  <a:cxnLst>
                                    <a:cxn ang="0">
                                      <a:pos x="T1" y="0"/>
                                    </a:cxn>
                                    <a:cxn ang="0">
                                      <a:pos x="T3" y="0"/>
                                    </a:cxn>
                                  </a:cxnLst>
                                  <a:rect l="0" t="0" r="r" b="b"/>
                                  <a:pathLst>
                                    <a:path w="9278">
                                      <a:moveTo>
                                        <a:pt x="0" y="0"/>
                                      </a:moveTo>
                                      <a:lnTo>
                                        <a:pt x="9278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7366">
                                  <a:solidFill>
                                    <a:srgbClr val="006FBF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29" name="Group 1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243" y="14265"/>
                                  <a:ext cx="10" cy="74"/>
                                  <a:chOff x="10243" y="14265"/>
                                  <a:chExt cx="10" cy="74"/>
                                </a:xfrm>
                              </wpg:grpSpPr>
                              <wps:wsp>
                                <wps:cNvPr id="130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243" y="14265"/>
                                    <a:ext cx="10" cy="74"/>
                                  </a:xfrm>
                                  <a:custGeom>
                                    <a:avLst/>
                                    <a:gdLst>
                                      <a:gd name="T0" fmla="+- 0 10243 10243"/>
                                      <a:gd name="T1" fmla="*/ T0 w 10"/>
                                      <a:gd name="T2" fmla="+- 0 14339 14265"/>
                                      <a:gd name="T3" fmla="*/ 14339 h 74"/>
                                      <a:gd name="T4" fmla="+- 0 10253 10243"/>
                                      <a:gd name="T5" fmla="*/ T4 w 10"/>
                                      <a:gd name="T6" fmla="+- 0 14339 14265"/>
                                      <a:gd name="T7" fmla="*/ 14339 h 74"/>
                                      <a:gd name="T8" fmla="+- 0 10253 10243"/>
                                      <a:gd name="T9" fmla="*/ T8 w 10"/>
                                      <a:gd name="T10" fmla="+- 0 14265 14265"/>
                                      <a:gd name="T11" fmla="*/ 14265 h 74"/>
                                      <a:gd name="T12" fmla="+- 0 10243 10243"/>
                                      <a:gd name="T13" fmla="*/ T12 w 10"/>
                                      <a:gd name="T14" fmla="+- 0 14265 14265"/>
                                      <a:gd name="T15" fmla="*/ 14265 h 74"/>
                                      <a:gd name="T16" fmla="+- 0 10243 10243"/>
                                      <a:gd name="T17" fmla="*/ T16 w 10"/>
                                      <a:gd name="T18" fmla="+- 0 14339 14265"/>
                                      <a:gd name="T19" fmla="*/ 14339 h 74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10" h="74">
                                        <a:moveTo>
                                          <a:pt x="0" y="74"/>
                                        </a:moveTo>
                                        <a:lnTo>
                                          <a:pt x="10" y="74"/>
                                        </a:lnTo>
                                        <a:lnTo>
                                          <a:pt x="10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7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6FB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31" name="Group 1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0243" y="14255"/>
                                    <a:ext cx="10" cy="12"/>
                                    <a:chOff x="10243" y="14255"/>
                                    <a:chExt cx="10" cy="12"/>
                                  </a:xfrm>
                                </wpg:grpSpPr>
                                <wps:wsp>
                                  <wps:cNvPr id="132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243" y="14255"/>
                                      <a:ext cx="10" cy="12"/>
                                    </a:xfrm>
                                    <a:custGeom>
                                      <a:avLst/>
                                      <a:gdLst>
                                        <a:gd name="T0" fmla="+- 0 10243 10243"/>
                                        <a:gd name="T1" fmla="*/ T0 w 10"/>
                                        <a:gd name="T2" fmla="+- 0 14267 14255"/>
                                        <a:gd name="T3" fmla="*/ 14267 h 12"/>
                                        <a:gd name="T4" fmla="+- 0 10253 10243"/>
                                        <a:gd name="T5" fmla="*/ T4 w 10"/>
                                        <a:gd name="T6" fmla="+- 0 14267 14255"/>
                                        <a:gd name="T7" fmla="*/ 14267 h 12"/>
                                        <a:gd name="T8" fmla="+- 0 10253 10243"/>
                                        <a:gd name="T9" fmla="*/ T8 w 10"/>
                                        <a:gd name="T10" fmla="+- 0 14255 14255"/>
                                        <a:gd name="T11" fmla="*/ 14255 h 12"/>
                                        <a:gd name="T12" fmla="+- 0 10243 10243"/>
                                        <a:gd name="T13" fmla="*/ T12 w 10"/>
                                        <a:gd name="T14" fmla="+- 0 14255 14255"/>
                                        <a:gd name="T15" fmla="*/ 14255 h 12"/>
                                        <a:gd name="T16" fmla="+- 0 10243 10243"/>
                                        <a:gd name="T17" fmla="*/ T16 w 10"/>
                                        <a:gd name="T18" fmla="+- 0 14267 14255"/>
                                        <a:gd name="T19" fmla="*/ 14267 h 12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2">
                                          <a:moveTo>
                                            <a:pt x="0" y="12"/>
                                          </a:moveTo>
                                          <a:lnTo>
                                            <a:pt x="10" y="12"/>
                                          </a:lnTo>
                                          <a:lnTo>
                                            <a:pt x="1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6FB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33" name="Group 1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0253" y="14261"/>
                                      <a:ext cx="1022" cy="0"/>
                                      <a:chOff x="10253" y="14261"/>
                                      <a:chExt cx="1022" cy="0"/>
                                    </a:xfrm>
                                  </wpg:grpSpPr>
                                  <wps:wsp>
                                    <wps:cNvPr id="134" name="Freeform 24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10253" y="14261"/>
                                        <a:ext cx="1022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10253 10253"/>
                                          <a:gd name="T1" fmla="*/ T0 w 1022"/>
                                          <a:gd name="T2" fmla="+- 0 11275 10253"/>
                                          <a:gd name="T3" fmla="*/ T2 w 1022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022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22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7366">
                                        <a:solidFill>
                                          <a:srgbClr val="006FBF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135" name="Group 1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0253" y="14302"/>
                                        <a:ext cx="1022" cy="0"/>
                                        <a:chOff x="10253" y="14302"/>
                                        <a:chExt cx="1022" cy="0"/>
                                      </a:xfrm>
                                    </wpg:grpSpPr>
                                    <wps:wsp>
                                      <wps:cNvPr id="136" name="Freeform 23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10253" y="14302"/>
                                          <a:ext cx="1022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10253 10253"/>
                                            <a:gd name="T1" fmla="*/ T0 w 1022"/>
                                            <a:gd name="T2" fmla="+- 0 11275 10253"/>
                                            <a:gd name="T3" fmla="*/ T2 w 1022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1022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1022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46990">
                                          <a:solidFill>
                                            <a:srgbClr val="006FBF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137" name="Group 20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0243" y="14690"/>
                                          <a:ext cx="1032" cy="0"/>
                                          <a:chOff x="10243" y="14690"/>
                                          <a:chExt cx="1032" cy="0"/>
                                        </a:xfrm>
                                      </wpg:grpSpPr>
                                      <wps:wsp>
                                        <wps:cNvPr id="138" name="Freeform 22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10243" y="14690"/>
                                            <a:ext cx="1032" cy="0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10243 10243"/>
                                              <a:gd name="T1" fmla="*/ T0 w 1032"/>
                                              <a:gd name="T2" fmla="+- 0 11275 10243"/>
                                              <a:gd name="T3" fmla="*/ T2 w 1032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0"/>
                                              </a:cxn>
                                              <a:cxn ang="0">
                                                <a:pos x="T3" y="0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1032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1032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46990">
                                            <a:solidFill>
                                              <a:srgbClr val="006FBF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pic:pic xmlns:pic="http://schemas.openxmlformats.org/drawingml/2006/picture">
                                        <pic:nvPicPr>
                                          <pic:cNvPr id="139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8438" y="13114"/>
                                            <a:ext cx="2453" cy="27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pic:spPr>
                                      </pic:pic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1026" style="position:absolute;margin-left:47.95pt;margin-top:655.7pt;width:517.65pt;height:136.1pt;z-index:-251658752;mso-position-horizontal-relative:page;mso-position-vertical-relative:page" coordorigin="959,13114" coordsize="10353,27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">
                <v:group id="Group 13" o:spid="_x0000_s1027" style="position:absolute;left:10243;top:14266;width:1032;height:461" coordorigin="10243,14266" coordsize="1032,4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<v:shape id="Freeform 32" o:spid="_x0000_s1028" style="position:absolute;left:10243;top:14266;width:1032;height:461;visibility:visible;mso-wrap-style:square;v-text-anchor:top" coordsize="1032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HW8QA&#10;AADcAAAADwAAAGRycy9kb3ducmV2LnhtbERPS2vCQBC+F/wPywi9FN0YSpWYjahQ8NAWfFy8Ddkx&#10;G8zOhuxqYn99t1DobT6+5+SrwTbiTp2vHSuYTRMQxKXTNVcKTsf3yQKED8gaG8ek4EEeVsXoKcdM&#10;u573dD+ESsQQ9hkqMCG0mZS+NGTRT11LHLmL6yyGCLtK6g77GG4bmSbJm7RYc2ww2NLWUHk93KyC&#10;9Ny/bsLcfHx7tyBz+fy6HbcvSj2Ph/USRKAh/Iv/3Dsd56cz+H0mXi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iB1vEAAAA3AAAAA8AAAAAAAAAAAAAAAAAmAIAAGRycy9k&#10;b3ducmV2LnhtbFBLBQYAAAAABAAEAPUAAACJAwAAAAA=&#10;" path="m,l,72r1032,l1032,,,xe" fillcolor="#006fbf" stroked="f">
                    <v:path arrowok="t" o:connecttype="custom" o:connectlocs="0,14266;0,14338;1032,14338;1032,14266;0,14266" o:connectangles="0,0,0,0,0"/>
                  </v:shape>
                  <v:shape id="Freeform 31" o:spid="_x0000_s1029" style="position:absolute;left:10243;top:14266;width:1032;height:461;visibility:visible;mso-wrap-style:square;v-text-anchor:top" coordsize="1032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R0oMAA&#10;AADcAAAADwAAAGRycy9kb3ducmV2LnhtbERPTWvCQBC9F/wPywje6sZQq0RXkYJQe6um9yE7TYLZ&#10;2bCz1eiv7wqF3ubxPme9HVynLhSk9WxgNs1AEVfetlwbKE/75yUoicgWO89k4EYC283oaY2F9Vf+&#10;pMsx1iqFsBRooImxL7SWqiGHMvU9ceK+fXAYEwy1tgGvKdx1Os+yV+2w5dTQYE9vDVXn448zsM8+&#10;6lM+l/tLeVhQGXj5JVIZMxkPuxWoSEP8F/+5322an+fweCZdoD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AR0oMAAAADcAAAADwAAAAAAAAAAAAAAAACYAgAAZHJzL2Rvd25y&#10;ZXYueG1sUEsFBgAAAAAEAAQA9QAAAIUDAAAAAA==&#10;" path="m,72l,388r115,l115,72e" fillcolor="#006fbf" stroked="f">
                    <v:path arrowok="t" o:connecttype="custom" o:connectlocs="0,14338;0,14654;115,14654;115,14338" o:connectangles="0,0,0,0"/>
                  </v:shape>
                  <v:shape id="Freeform 30" o:spid="_x0000_s1030" style="position:absolute;left:10243;top:14266;width:1032;height:461;visibility:visible;mso-wrap-style:square;v-text-anchor:top" coordsize="1032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jRO8AA&#10;AADcAAAADwAAAGRycy9kb3ducmV2LnhtbERPS2vCQBC+F/wPywje6sbYh6SuIoJge6um9yE7TUKz&#10;s2Fn1dhf3y0I3ubje85yPbhOnSlI69nAbJqBIq68bbk2UB53jwtQEpEtdp7JwJUE1qvRwxIL6y/8&#10;SedDrFUKYSnQQBNjX2gtVUMOZep74sR9++AwJhhqbQNeUrjrdJ5lL9phy6mhwZ62DVU/h5MzsMs+&#10;6mP+LL9P5fsrlYEXXyKVMZPxsHkDFWmId/HNvbdpfj6H/2fSBXr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0jRO8AAAADcAAAADwAAAAAAAAAAAAAAAACYAgAAZHJzL2Rvd25y&#10;ZXYueG1sUEsFBgAAAAAEAAQA9QAAAIUDAAAAAA==&#10;" path="m917,72r,316l1032,388r,-316e" fillcolor="#006fbf" stroked="f">
                    <v:path arrowok="t" o:connecttype="custom" o:connectlocs="917,14338;917,14654;1032,14654;1032,14338" o:connectangles="0,0,0,0"/>
                  </v:shape>
                  <v:shape id="Freeform 29" o:spid="_x0000_s1031" style="position:absolute;left:10243;top:14266;width:1032;height:461;visibility:visible;mso-wrap-style:square;v-text-anchor:top" coordsize="1032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FJT8AA&#10;AADcAAAADwAAAGRycy9kb3ducmV2LnhtbERPTWvCQBC9F/wPywje6sZgW4muIoJQe6um9yE7JsHs&#10;bNjZavTXdwuF3ubxPme1GVynrhSk9WxgNs1AEVfetlwbKE/75wUoicgWO89k4E4Cm/XoaYWF9Tf+&#10;pOsx1iqFsBRooImxL7SWqiGHMvU9ceLOPjiMCYZa24C3FO46nWfZq3bYcmposKddQ9Xl+O0M7LOP&#10;+pS/yGNeHt6oDLz4EqmMmYyH7RJUpCH+i//c7zbNz+fw+0y6QK9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KFJT8AAAADcAAAADwAAAAAAAAAAAAAAAACYAgAAZHJzL2Rvd25y&#10;ZXYueG1sUEsFBgAAAAAEAAQA9QAAAIUDAAAAAA==&#10;" path="m,388r,72l1032,460r,-72e" fillcolor="#006fbf" stroked="f">
                    <v:path arrowok="t" o:connecttype="custom" o:connectlocs="0,14654;0,14726;1032,14726;1032,14654" o:connectangles="0,0,0,0"/>
                  </v:shape>
                  <v:group id="Group 14" o:spid="_x0000_s1032" style="position:absolute;left:10358;top:14338;width:802;height:317" coordorigin="10358,14338" coordsize="802,3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ZlpM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mwO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BmWkwwAAANwAAAAP&#10;AAAAAAAAAAAAAAAAAKoCAABkcnMvZG93bnJldi54bWxQSwUGAAAAAAQABAD6AAAAmgMAAAAA&#10;">
                    <v:shape id="Freeform 28" o:spid="_x0000_s1033" style="position:absolute;left:10358;top:14338;width:802;height:317;visibility:visible;mso-wrap-style:square;v-text-anchor:top" coordsize="802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JOKcQA&#10;AADcAAAADwAAAGRycy9kb3ducmV2LnhtbERPO2/CMBDeK/EfrEPqBg4ZUggYhFCrthQGHh26XeNr&#10;HBGfo9iF8O9rJKRu9+l73mzR2VqcqfWVYwWjYQKCuHC64lLB8fAyGIPwAVlj7ZgUXMnDYt57mGGu&#10;3YV3dN6HUsQQ9jkqMCE0uZS+MGTRD11DHLkf11oMEbal1C1eYritZZokmbRYcWww2NDKUHHa/1oF&#10;k/f0db19/nz6Kq+J2XQf2br5RqUe+91yCiJQF/7Fd/ebjvPTDG7PxAv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CTinEAAAA3AAAAA8AAAAAAAAAAAAAAAAAmAIAAGRycy9k&#10;b3ducmV2LnhtbFBLBQYAAAAABAAEAPUAAACJAwAAAAA=&#10;" path="m,316r802,l802,,,,,316xe" fillcolor="#006fbf" stroked="f">
                      <v:path arrowok="t" o:connecttype="custom" o:connectlocs="0,14654;802,14654;802,14338;0,14338;0,14654" o:connectangles="0,0,0,0,0"/>
                    </v:shape>
                    <v:group id="Group 15" o:spid="_x0000_s1034" style="position:absolute;left:965;top:14261;width:9278;height:0" coordorigin="965,14261" coordsize="927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    <v:shape id="Freeform 27" o:spid="_x0000_s1035" style="position:absolute;left:965;top:14261;width:9278;height:0;visibility:visible;mso-wrap-style:square;v-text-anchor:top" coordsize="92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nQncUA&#10;AADcAAAADwAAAGRycy9kb3ducmV2LnhtbESPQW/CMAyF75P2HyJP4jKNFAbT1BEQAiHtSuHQ3azG&#10;a7M1TtUEKPx6fJi0m633/N7nxWrwrTpTH11gA5NxBoq4CtZxbeB42L28g4oJ2WIbmAxcKcJq+fiw&#10;wNyGC+/pXKRaSQjHHA00KXW51rFqyGMch45YtO/Qe0yy9rW2PV4k3Ld6mmVv2qNjaWiwo01D1W9x&#10;8gbc7Wc+ey6029nXraWyLNuvYWbM6GlYf4BKNKR/89/1pxX8qdDKMzKBXt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mdCdxQAAANwAAAAPAAAAAAAAAAAAAAAAAJgCAABkcnMv&#10;ZG93bnJldi54bWxQSwUGAAAAAAQABAD1AAAAigMAAAAA&#10;" path="m,l9278,e" filled="f" strokecolor="#006fbf" strokeweight=".58pt">
                        <v:path arrowok="t" o:connecttype="custom" o:connectlocs="0,0;9278,0" o:connectangles="0,0"/>
                      </v:shape>
                      <v:group id="Group 16" o:spid="_x0000_s1036" style="position:absolute;left:10243;top:14265;width:10;height:74" coordorigin="10243,14265" coordsize="10,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      <v:shape id="Freeform 26" o:spid="_x0000_s1037" style="position:absolute;left:10243;top:14265;width:10;height:74;visibility:visible;mso-wrap-style:square;v-text-anchor:top" coordsize="10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RaPMYA&#10;AADcAAAADwAAAGRycy9kb3ducmV2LnhtbESPT2/CMAzF75P4DpEncRvpxjShjoAACbYLB/5ou3qN&#10;11RrnK7JSuHT48Mkbrbe83s/T+e9r1VHbawCG3gcZaCIi2ArLg0cD+uHCaiYkC3WgcnAmSLMZ4O7&#10;KeY2nHhH3T6VSkI45mjApdTkWsfCkcc4Cg2xaN+h9ZhkbUttWzxJuK/1U5a9aI8VS4PDhlaOip/9&#10;nzewbRafz8sP93WZnDG8LZP/7bqNMcP7fvEKKlGfbub/63cr+GPBl2dkAj27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kRaPMYAAADcAAAADwAAAAAAAAAAAAAAAACYAgAAZHJz&#10;L2Rvd25yZXYueG1sUEsFBgAAAAAEAAQA9QAAAIsDAAAAAA==&#10;" path="m,74r10,l10,,,,,74xe" fillcolor="#006fbf" stroked="f">
                          <v:path arrowok="t" o:connecttype="custom" o:connectlocs="0,14339;10,14339;10,14265;0,14265;0,14339" o:connectangles="0,0,0,0,0"/>
                        </v:shape>
                        <v:group id="Group 17" o:spid="_x0000_s1038" style="position:absolute;left:10243;top:14255;width:10;height:12" coordorigin="10243,14255" coordsize="10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1e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H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uT1esEAAADcAAAADwAA&#10;AAAAAAAAAAAAAACqAgAAZHJzL2Rvd25yZXYueG1sUEsFBgAAAAAEAAQA+gAAAJgDAAAAAA==&#10;">
                          <v:shape id="Freeform 25" o:spid="_x0000_s1039" style="position:absolute;left:10243;top:14255;width:10;height:12;visibility:visible;mso-wrap-style:square;v-text-anchor:top" coordsize="10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e5dcQA&#10;AADcAAAADwAAAGRycy9kb3ducmV2LnhtbERPTWvCQBC9F/wPyxR6000tiqRugiht1YOiltLjkB03&#10;0exsyG41/fddQehtHu9zpnlna3Gh1leOFTwPEhDEhdMVGwWfh7f+BIQPyBprx6TglzzkWe9hiql2&#10;V97RZR+MiCHsU1RQhtCkUvqiJIt+4BriyB1dazFE2BqpW7zGcFvLYZKMpcWKY0OJDc1LKs77H6tg&#10;Y5bberT6cs3i0L0Xm++T+ViflHp67GavIAJ14V98dy91nP8yhNsz8QKZ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HuXXEAAAA3AAAAA8AAAAAAAAAAAAAAAAAmAIAAGRycy9k&#10;b3ducmV2LnhtbFBLBQYAAAAABAAEAPUAAACJAwAAAAA=&#10;" path="m,12r10,l10,,,,,12xe" fillcolor="#006fbf" stroked="f">
                            <v:path arrowok="t" o:connecttype="custom" o:connectlocs="0,14267;10,14267;10,14255;0,14255;0,14267" o:connectangles="0,0,0,0,0"/>
                          </v:shape>
                          <v:group id="Group 18" o:spid="_x0000_s1040" style="position:absolute;left:10253;top:14261;width:1022;height:0" coordorigin="10253,14261" coordsize="102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          <v:shape id="Freeform 24" o:spid="_x0000_s1041" style="position:absolute;left:10253;top:14261;width:1022;height:0;visibility:visible;mso-wrap-style:square;v-text-anchor:top" coordsize="102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iEfcMA&#10;AADcAAAADwAAAGRycy9kb3ducmV2LnhtbERPTYvCMBC9C/6HMII3TV0XcatRpLAgioruruBtaMa2&#10;2ExKk9X6740geJvH+5zpvDGluFLtCssKBv0IBHFqdcGZgt+f794YhPPIGkvLpOBODuazdmuKsbY3&#10;3tP14DMRQtjFqCD3voqldGlOBl3fVsSBO9vaoA+wzqSu8RbCTSk/omgkDRYcGnKsKMkpvRz+jYLT&#10;cZUmdzptv3z5txvuNutmlayV6naaxQSEp8a/xS/3Uof5w094PhMu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iEfcMAAADcAAAADwAAAAAAAAAAAAAAAACYAgAAZHJzL2Rv&#10;d25yZXYueG1sUEsFBgAAAAAEAAQA9QAAAIgDAAAAAA==&#10;" path="m,l1022,e" filled="f" strokecolor="#006fbf" strokeweight=".58pt">
                              <v:path arrowok="t" o:connecttype="custom" o:connectlocs="0,0;1022,0" o:connectangles="0,0"/>
                            </v:shape>
                            <v:group id="Group 19" o:spid="_x0000_s1042" style="position:absolute;left:10253;top:14302;width:1022;height:0" coordorigin="10253,14302" coordsize="102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/zec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MUS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3/N5wwAAANwAAAAP&#10;AAAAAAAAAAAAAAAAAKoCAABkcnMvZG93bnJldi54bWxQSwUGAAAAAAQABAD6AAAAmgMAAAAA&#10;">
                              <v:shape id="Freeform 23" o:spid="_x0000_s1043" style="position:absolute;left:10253;top:14302;width:1022;height:0;visibility:visible;mso-wrap-style:square;v-text-anchor:top" coordsize="102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wJWcAA&#10;AADcAAAADwAAAGRycy9kb3ducmV2LnhtbERPS4vCMBC+C/sfwix403Qr+KiNsiwIHlRQd+9DM32w&#10;zaQ0aa3/3giCt/n4npNuB1OLnlpXWVbwNY1AEGdWV1wo+L3uJksQziNrrC2Tgjs52G4+Rikm2t74&#10;TP3FFyKEsEtQQel9k0jpspIMuqltiAOX29agD7AtpG7xFsJNLeMomkuDFYeGEhv6KSn7v3RGwSo/&#10;dLM+pq42/eL4J88nr2NSavw5fK9BeBr8W/xy73WYP5vD85lwgdw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swJWcAAAADcAAAADwAAAAAAAAAAAAAAAACYAgAAZHJzL2Rvd25y&#10;ZXYueG1sUEsFBgAAAAAEAAQA9QAAAIUDAAAAAA==&#10;" path="m,l1022,e" filled="f" strokecolor="#006fbf" strokeweight="3.7pt">
                                <v:path arrowok="t" o:connecttype="custom" o:connectlocs="0,0;1022,0" o:connectangles="0,0"/>
                              </v:shape>
                              <v:group id="Group 20" o:spid="_x0000_s1044" style="position:absolute;left:10243;top:14690;width:1032;height:0" coordorigin="10243,14690" coordsize="103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              <v:shape id="Freeform 22" o:spid="_x0000_s1045" style="position:absolute;left:10243;top:14690;width:1032;height:0;visibility:visible;mso-wrap-style:square;v-text-anchor:top" coordsize="10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c0tMQA&#10;AADcAAAADwAAAGRycy9kb3ducmV2LnhtbESP0WoCMRBF34X+Q5hC32qipaWsRhFpodAiuPYDxs24&#10;u7iZLElW17/vPBR8m+HeuffMcj36Tl0opjawhdnUgCKugmu5tvB7+Hx+B5UyssMuMFm4UYL16mGy&#10;xMKFK+/pUuZaSQinAi00OfeF1qlqyGOahp5YtFOIHrOssdYu4lXCfafnxrxpjy1LQ4M9bRuqzuXg&#10;LXzQbb4zr8M3Vz/bsp0N8YjmaO3T47hZgMo05rv5//rLCf6L0MozMoFe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nNLTEAAAA3AAAAA8AAAAAAAAAAAAAAAAAmAIAAGRycy9k&#10;b3ducmV2LnhtbFBLBQYAAAAABAAEAPUAAACJAwAAAAA=&#10;" path="m,l1032,e" filled="f" strokecolor="#006fbf" strokeweight="3.7pt">
                                  <v:path arrowok="t" o:connecttype="custom" o:connectlocs="0,0;1032,0" o:connectangles="0,0"/>
                                </v:shape>
                                <v:shape id="Picture 21" o:spid="_x0000_s1046" type="#_x0000_t75" style="position:absolute;left:8438;top:13114;width:2453;height:27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GNADDAAAA3AAAAA8AAABkcnMvZG93bnJldi54bWxET99rwjAQfh/sfwg32NtMt4HUapQhiBvM&#10;h6no69GcTV1zKUm07X+/CAPf7uP7ebNFbxtxJR9qxwpeRxkI4tLpmisF+93qJQcRIrLGxjEpGCjA&#10;Yv74MMNCu45/6LqNlUghHApUYGJsCylDachiGLmWOHEn5y3GBH0ltccuhdtGvmXZWFqsOTUYbGlp&#10;qPzdXqyCNu+8/V7SLl9/nY+b8WEw+9Wg1PNT/zEFEamPd/G/+1On+e8TuD2TLpDz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QY0AMMAAADcAAAADwAAAAAAAAAAAAAAAACf&#10;AgAAZHJzL2Rvd25yZXYueG1sUEsFBgAAAAAEAAQA9wAAAI8DAAAAAA==&#10;">
                                  <v:imagedata r:id="rId22" o:title=""/>
                                </v:shape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>
                <wp:simplePos x="0" y="0"/>
                <wp:positionH relativeFrom="page">
                  <wp:posOffset>5358130</wp:posOffset>
                </wp:positionH>
                <wp:positionV relativeFrom="page">
                  <wp:posOffset>8327390</wp:posOffset>
                </wp:positionV>
                <wp:extent cx="1557655" cy="1728470"/>
                <wp:effectExtent l="0" t="2540" r="0" b="2540"/>
                <wp:wrapNone/>
                <wp:docPr id="11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655" cy="172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5860" w:rsidRDefault="00EC5860">
                            <w:pPr>
                              <w:spacing w:line="200" w:lineRule="exact"/>
                            </w:pPr>
                          </w:p>
                          <w:p w:rsidR="00EC5860" w:rsidRDefault="00EC5860">
                            <w:pPr>
                              <w:spacing w:line="200" w:lineRule="exact"/>
                            </w:pPr>
                          </w:p>
                          <w:p w:rsidR="00EC5860" w:rsidRDefault="00EC5860">
                            <w:pPr>
                              <w:spacing w:line="200" w:lineRule="exact"/>
                            </w:pPr>
                          </w:p>
                          <w:p w:rsidR="00EC5860" w:rsidRDefault="00EC5860">
                            <w:pPr>
                              <w:spacing w:line="200" w:lineRule="exact"/>
                            </w:pPr>
                          </w:p>
                          <w:p w:rsidR="00EC5860" w:rsidRDefault="00EC5860">
                            <w:pPr>
                              <w:spacing w:line="200" w:lineRule="exact"/>
                            </w:pPr>
                          </w:p>
                          <w:p w:rsidR="00EC5860" w:rsidRDefault="00EC5860">
                            <w:pPr>
                              <w:spacing w:before="19" w:line="200" w:lineRule="exact"/>
                            </w:pPr>
                          </w:p>
                          <w:p w:rsidR="00EC5860" w:rsidRDefault="005A2D15">
                            <w:pPr>
                              <w:ind w:right="64"/>
                              <w:jc w:val="right"/>
                              <w:rPr>
                                <w:rFonts w:ascii="Segoe UI" w:eastAsia="Segoe UI" w:hAnsi="Segoe UI" w:cs="Segoe U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eastAsia="Segoe UI" w:hAnsi="Segoe UI" w:cs="Segoe UI"/>
                                <w:b/>
                                <w:color w:val="FFFFFF"/>
                                <w:w w:val="99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421.9pt;margin-top:655.7pt;width:122.65pt;height:136.1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" filled="f" stroked="f">
                <v:textbox inset="0,0,0,0">
                  <w:txbxContent>
                    <w:p w:rsidR="00EC5860" w:rsidRDefault="00EC5860">
                      <w:pPr>
                        <w:spacing w:line="200" w:lineRule="exact"/>
                      </w:pPr>
                    </w:p>
                    <w:p w:rsidR="00EC5860" w:rsidRDefault="00EC5860">
                      <w:pPr>
                        <w:spacing w:line="200" w:lineRule="exact"/>
                      </w:pPr>
                    </w:p>
                    <w:p w:rsidR="00EC5860" w:rsidRDefault="00EC5860">
                      <w:pPr>
                        <w:spacing w:line="200" w:lineRule="exact"/>
                      </w:pPr>
                    </w:p>
                    <w:p w:rsidR="00EC5860" w:rsidRDefault="00EC5860">
                      <w:pPr>
                        <w:spacing w:line="200" w:lineRule="exact"/>
                      </w:pPr>
                    </w:p>
                    <w:p w:rsidR="00EC5860" w:rsidRDefault="00EC5860">
                      <w:pPr>
                        <w:spacing w:line="200" w:lineRule="exact"/>
                      </w:pPr>
                    </w:p>
                    <w:p w:rsidR="00EC5860" w:rsidRDefault="00EC5860">
                      <w:pPr>
                        <w:spacing w:before="19" w:line="200" w:lineRule="exact"/>
                      </w:pPr>
                    </w:p>
                    <w:p w:rsidR="00EC5860" w:rsidRDefault="005A2D15">
                      <w:pPr>
                        <w:ind w:right="64"/>
                        <w:jc w:val="right"/>
                        <w:rPr>
                          <w:rFonts w:ascii="Segoe UI" w:eastAsia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eastAsia="Segoe UI" w:hAnsi="Segoe UI" w:cs="Segoe UI"/>
                          <w:b/>
                          <w:color w:val="FFFFFF"/>
                          <w:w w:val="99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EC5860" w:rsidRDefault="00EC5860">
      <w:pPr>
        <w:spacing w:line="200" w:lineRule="exact"/>
      </w:pPr>
    </w:p>
    <w:p w:rsidR="00EC5860" w:rsidRDefault="005A2D15">
      <w:pPr>
        <w:spacing w:before="1" w:line="271" w:lineRule="auto"/>
        <w:ind w:left="260" w:right="550"/>
        <w:rPr>
          <w:rFonts w:ascii="Segoe UI" w:eastAsia="Segoe UI" w:hAnsi="Segoe UI" w:cs="Segoe UI"/>
          <w:sz w:val="22"/>
          <w:szCs w:val="22"/>
        </w:rPr>
      </w:pP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ấ</w:t>
      </w:r>
      <w:r>
        <w:rPr>
          <w:rFonts w:ascii="Segoe UI" w:eastAsia="Segoe UI" w:hAnsi="Segoe UI" w:cs="Segoe UI"/>
          <w:i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5"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 xml:space="preserve">o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ư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ờ</w:t>
      </w:r>
      <w:r>
        <w:rPr>
          <w:rFonts w:ascii="Segoe UI" w:eastAsia="Segoe UI" w:hAnsi="Segoe UI" w:cs="Segoe UI"/>
          <w:i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d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ù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-1"/>
          <w:sz w:val="22"/>
          <w:szCs w:val="22"/>
        </w:rPr>
        <w:t>r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o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kh</w:t>
      </w:r>
      <w:r>
        <w:rPr>
          <w:rFonts w:ascii="Segoe UI" w:eastAsia="Segoe UI" w:hAnsi="Segoe UI" w:cs="Segoe UI"/>
          <w:i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 xml:space="preserve">đó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>u</w:t>
      </w:r>
      <w:r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5"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ầ</w:t>
      </w:r>
      <w:r>
        <w:rPr>
          <w:rFonts w:ascii="Segoe UI" w:eastAsia="Segoe UI" w:hAnsi="Segoe UI" w:cs="Segoe UI"/>
          <w:i/>
          <w:sz w:val="22"/>
          <w:szCs w:val="22"/>
        </w:rPr>
        <w:t>u</w:t>
      </w:r>
      <w:r>
        <w:rPr>
          <w:rFonts w:ascii="Segoe UI" w:eastAsia="Segoe UI" w:hAnsi="Segoe UI" w:cs="Segoe UI"/>
          <w:i/>
          <w:spacing w:val="-1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ư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ờ</w:t>
      </w:r>
      <w:r>
        <w:rPr>
          <w:rFonts w:ascii="Segoe UI" w:eastAsia="Segoe UI" w:hAnsi="Segoe UI" w:cs="Segoe UI"/>
          <w:i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d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ù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l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u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ô</w:t>
      </w:r>
      <w:r>
        <w:rPr>
          <w:rFonts w:ascii="Segoe UI" w:eastAsia="Segoe UI" w:hAnsi="Segoe UI" w:cs="Segoe UI"/>
          <w:i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m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u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ố</w:t>
      </w:r>
      <w:r>
        <w:rPr>
          <w:rFonts w:ascii="Segoe UI" w:eastAsia="Segoe UI" w:hAnsi="Segoe UI" w:cs="Segoe UI"/>
          <w:i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ả</w:t>
      </w:r>
      <w:r>
        <w:rPr>
          <w:rFonts w:ascii="Segoe UI" w:eastAsia="Segoe UI" w:hAnsi="Segoe UI" w:cs="Segoe UI"/>
          <w:i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-1"/>
          <w:sz w:val="22"/>
          <w:szCs w:val="22"/>
        </w:rPr>
        <w:t>r</w:t>
      </w:r>
      <w:r>
        <w:rPr>
          <w:rFonts w:ascii="Segoe UI" w:eastAsia="Segoe UI" w:hAnsi="Segoe UI" w:cs="Segoe UI"/>
          <w:i/>
          <w:sz w:val="22"/>
          <w:szCs w:val="22"/>
        </w:rPr>
        <w:t>í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m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ọ</w:t>
      </w:r>
      <w:r>
        <w:rPr>
          <w:rFonts w:ascii="Segoe UI" w:eastAsia="Segoe UI" w:hAnsi="Segoe UI" w:cs="Segoe UI"/>
          <w:i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l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ú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m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ọ</w:t>
      </w:r>
      <w:r>
        <w:rPr>
          <w:rFonts w:ascii="Segoe UI" w:eastAsia="Segoe UI" w:hAnsi="Segoe UI" w:cs="Segoe UI"/>
          <w:i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ơ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i</w:t>
      </w:r>
      <w:r>
        <w:rPr>
          <w:rFonts w:ascii="Segoe UI" w:eastAsia="Segoe UI" w:hAnsi="Segoe UI" w:cs="Segoe UI"/>
          <w:i/>
          <w:sz w:val="22"/>
          <w:szCs w:val="22"/>
        </w:rPr>
        <w:t>,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5"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>í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v</w:t>
      </w:r>
      <w:r>
        <w:rPr>
          <w:rFonts w:ascii="Segoe UI" w:eastAsia="Segoe UI" w:hAnsi="Segoe UI" w:cs="Segoe UI"/>
          <w:i/>
          <w:sz w:val="22"/>
          <w:szCs w:val="22"/>
        </w:rPr>
        <w:t>ì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>ế</w:t>
      </w:r>
      <w:r>
        <w:rPr>
          <w:rFonts w:ascii="Segoe UI" w:eastAsia="Segoe UI" w:hAnsi="Segoe UI" w:cs="Segoe UI"/>
          <w:i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m</w:t>
      </w:r>
      <w:r>
        <w:rPr>
          <w:rFonts w:ascii="Segoe UI" w:eastAsia="Segoe UI" w:hAnsi="Segoe UI" w:cs="Segoe UI"/>
          <w:i/>
          <w:sz w:val="22"/>
          <w:szCs w:val="22"/>
        </w:rPr>
        <w:t>à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hó</w:t>
      </w:r>
      <w:r>
        <w:rPr>
          <w:rFonts w:ascii="Segoe UI" w:eastAsia="Segoe UI" w:hAnsi="Segoe UI" w:cs="Segoe UI"/>
          <w:i/>
          <w:sz w:val="22"/>
          <w:szCs w:val="22"/>
        </w:rPr>
        <w:t>m</w:t>
      </w:r>
      <w:r>
        <w:rPr>
          <w:rFonts w:ascii="Segoe UI" w:eastAsia="Segoe UI" w:hAnsi="Segoe UI" w:cs="Segoe UI"/>
          <w:i/>
          <w:spacing w:val="-5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i/>
          <w:sz w:val="22"/>
          <w:szCs w:val="22"/>
        </w:rPr>
        <w:t>in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ư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ở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v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ớ</w:t>
      </w:r>
      <w:r>
        <w:rPr>
          <w:rFonts w:ascii="Segoe UI" w:eastAsia="Segoe UI" w:hAnsi="Segoe UI" w:cs="Segoe UI"/>
          <w:i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ươ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-1"/>
          <w:sz w:val="22"/>
          <w:szCs w:val="22"/>
        </w:rPr>
        <w:t>r</w:t>
      </w:r>
      <w:r>
        <w:rPr>
          <w:rFonts w:ascii="Segoe UI" w:eastAsia="Segoe UI" w:hAnsi="Segoe UI" w:cs="Segoe UI"/>
          <w:i/>
          <w:sz w:val="22"/>
          <w:szCs w:val="22"/>
        </w:rPr>
        <w:t>ì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ày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1"/>
          <w:sz w:val="22"/>
          <w:szCs w:val="22"/>
        </w:rPr>
        <w:t>s</w:t>
      </w:r>
      <w:r>
        <w:rPr>
          <w:rFonts w:ascii="Segoe UI" w:eastAsia="Segoe UI" w:hAnsi="Segoe UI" w:cs="Segoe UI"/>
          <w:i/>
          <w:sz w:val="22"/>
          <w:szCs w:val="22"/>
        </w:rPr>
        <w:t>ẽ</w:t>
      </w:r>
      <w:r>
        <w:rPr>
          <w:rFonts w:ascii="Segoe UI" w:eastAsia="Segoe UI" w:hAnsi="Segoe UI" w:cs="Segoe UI"/>
          <w:i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>à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-5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ô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ng</w:t>
      </w:r>
      <w:r>
        <w:rPr>
          <w:rFonts w:ascii="Segoe UI" w:eastAsia="Segoe UI" w:hAnsi="Segoe UI" w:cs="Segoe UI"/>
          <w:i/>
          <w:sz w:val="22"/>
          <w:szCs w:val="22"/>
        </w:rPr>
        <w:t>.</w:t>
      </w:r>
    </w:p>
    <w:p w:rsidR="00EC5860" w:rsidRDefault="00EC5860">
      <w:pPr>
        <w:spacing w:before="2" w:line="140" w:lineRule="exact"/>
        <w:rPr>
          <w:sz w:val="14"/>
          <w:szCs w:val="14"/>
        </w:rPr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5A2D15">
      <w:pPr>
        <w:ind w:left="260"/>
        <w:rPr>
          <w:rFonts w:ascii="Segoe UI" w:eastAsia="Segoe UI" w:hAnsi="Segoe UI" w:cs="Segoe UI"/>
          <w:sz w:val="22"/>
          <w:szCs w:val="22"/>
        </w:rPr>
      </w:pPr>
      <w:r>
        <w:rPr>
          <w:rFonts w:ascii="Segoe UI" w:eastAsia="Segoe UI" w:hAnsi="Segoe UI" w:cs="Segoe UI"/>
          <w:b/>
          <w:spacing w:val="-2"/>
          <w:sz w:val="22"/>
          <w:szCs w:val="22"/>
        </w:rPr>
        <w:t>d</w:t>
      </w:r>
      <w:r>
        <w:rPr>
          <w:rFonts w:ascii="Segoe UI" w:eastAsia="Segoe UI" w:hAnsi="Segoe UI" w:cs="Segoe UI"/>
          <w:b/>
          <w:sz w:val="22"/>
          <w:szCs w:val="22"/>
        </w:rPr>
        <w:t xml:space="preserve">. </w:t>
      </w:r>
      <w:r>
        <w:rPr>
          <w:rFonts w:ascii="Segoe UI" w:eastAsia="Segoe UI" w:hAnsi="Segoe UI" w:cs="Segoe UI"/>
          <w:b/>
          <w:spacing w:val="2"/>
          <w:sz w:val="22"/>
          <w:szCs w:val="22"/>
        </w:rPr>
        <w:t>L</w:t>
      </w:r>
      <w:r>
        <w:rPr>
          <w:rFonts w:ascii="Segoe UI" w:eastAsia="Segoe UI" w:hAnsi="Segoe UI" w:cs="Segoe UI"/>
          <w:b/>
          <w:sz w:val="22"/>
          <w:szCs w:val="22"/>
        </w:rPr>
        <w:t>ý</w:t>
      </w:r>
      <w:r>
        <w:rPr>
          <w:rFonts w:ascii="Segoe UI" w:eastAsia="Segoe UI" w:hAnsi="Segoe UI" w:cs="Segoe UI"/>
          <w:b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-2"/>
          <w:sz w:val="22"/>
          <w:szCs w:val="22"/>
        </w:rPr>
        <w:t>d</w:t>
      </w:r>
      <w:r>
        <w:rPr>
          <w:rFonts w:ascii="Segoe UI" w:eastAsia="Segoe UI" w:hAnsi="Segoe UI" w:cs="Segoe UI"/>
          <w:b/>
          <w:sz w:val="22"/>
          <w:szCs w:val="22"/>
        </w:rPr>
        <w:t>o</w:t>
      </w:r>
      <w:r>
        <w:rPr>
          <w:rFonts w:ascii="Segoe UI" w:eastAsia="Segoe UI" w:hAnsi="Segoe UI" w:cs="Segoe UI"/>
          <w:b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-1"/>
          <w:sz w:val="22"/>
          <w:szCs w:val="22"/>
        </w:rPr>
        <w:t>r</w:t>
      </w:r>
      <w:r>
        <w:rPr>
          <w:rFonts w:ascii="Segoe UI" w:eastAsia="Segoe UI" w:hAnsi="Segoe UI" w:cs="Segoe UI"/>
          <w:b/>
          <w:sz w:val="22"/>
          <w:szCs w:val="22"/>
        </w:rPr>
        <w:t>a</w:t>
      </w:r>
      <w:r>
        <w:rPr>
          <w:rFonts w:ascii="Segoe UI" w:eastAsia="Segoe UI" w:hAnsi="Segoe UI" w:cs="Segoe UI"/>
          <w:b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z w:val="22"/>
          <w:szCs w:val="22"/>
        </w:rPr>
        <w:t>đ</w:t>
      </w:r>
      <w:r>
        <w:rPr>
          <w:rFonts w:ascii="Segoe UI" w:eastAsia="Segoe UI" w:hAnsi="Segoe UI" w:cs="Segoe UI"/>
          <w:b/>
          <w:sz w:val="22"/>
          <w:szCs w:val="22"/>
        </w:rPr>
        <w:t>ờ</w:t>
      </w:r>
      <w:r>
        <w:rPr>
          <w:rFonts w:ascii="Segoe UI" w:eastAsia="Segoe UI" w:hAnsi="Segoe UI" w:cs="Segoe UI"/>
          <w:b/>
          <w:sz w:val="22"/>
          <w:szCs w:val="22"/>
        </w:rPr>
        <w:t>i</w:t>
      </w:r>
      <w:r>
        <w:rPr>
          <w:rFonts w:ascii="Segoe UI" w:eastAsia="Segoe UI" w:hAnsi="Segoe UI" w:cs="Segoe UI"/>
          <w:b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z w:val="22"/>
          <w:szCs w:val="22"/>
        </w:rPr>
        <w:t>c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ủ</w:t>
      </w:r>
      <w:r>
        <w:rPr>
          <w:rFonts w:ascii="Segoe UI" w:eastAsia="Segoe UI" w:hAnsi="Segoe UI" w:cs="Segoe UI"/>
          <w:b/>
          <w:sz w:val="22"/>
          <w:szCs w:val="22"/>
        </w:rPr>
        <w:t>a</w:t>
      </w:r>
      <w:r>
        <w:rPr>
          <w:rFonts w:ascii="Segoe UI" w:eastAsia="Segoe UI" w:hAnsi="Segoe UI" w:cs="Segoe UI"/>
          <w:b/>
          <w:spacing w:val="-1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z w:val="22"/>
          <w:szCs w:val="22"/>
        </w:rPr>
        <w:t>đ</w:t>
      </w:r>
      <w:r>
        <w:rPr>
          <w:rFonts w:ascii="Segoe UI" w:eastAsia="Segoe UI" w:hAnsi="Segoe UI" w:cs="Segoe UI"/>
          <w:b/>
          <w:sz w:val="22"/>
          <w:szCs w:val="22"/>
        </w:rPr>
        <w:t>ồ</w:t>
      </w:r>
      <w:r>
        <w:rPr>
          <w:rFonts w:ascii="Segoe UI" w:eastAsia="Segoe UI" w:hAnsi="Segoe UI" w:cs="Segoe UI"/>
          <w:b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-3"/>
          <w:sz w:val="22"/>
          <w:szCs w:val="22"/>
        </w:rPr>
        <w:t>á</w:t>
      </w:r>
      <w:r>
        <w:rPr>
          <w:rFonts w:ascii="Segoe UI" w:eastAsia="Segoe UI" w:hAnsi="Segoe UI" w:cs="Segoe UI"/>
          <w:b/>
          <w:sz w:val="22"/>
          <w:szCs w:val="22"/>
        </w:rPr>
        <w:t>n</w:t>
      </w:r>
      <w:r>
        <w:rPr>
          <w:rFonts w:ascii="Segoe UI" w:eastAsia="Segoe UI" w:hAnsi="Segoe UI" w:cs="Segoe UI"/>
          <w:b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z w:val="22"/>
          <w:szCs w:val="22"/>
        </w:rPr>
        <w:t>–</w:t>
      </w:r>
      <w:r>
        <w:rPr>
          <w:rFonts w:ascii="Segoe UI" w:eastAsia="Segoe UI" w:hAnsi="Segoe UI" w:cs="Segoe UI"/>
          <w:b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b/>
          <w:sz w:val="22"/>
          <w:szCs w:val="22"/>
        </w:rPr>
        <w:t>í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b/>
          <w:sz w:val="22"/>
          <w:szCs w:val="22"/>
        </w:rPr>
        <w:t>h</w:t>
      </w:r>
      <w:r>
        <w:rPr>
          <w:rFonts w:ascii="Segoe UI" w:eastAsia="Segoe UI" w:hAnsi="Segoe UI" w:cs="Segoe UI"/>
          <w:b/>
          <w:spacing w:val="-1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-3"/>
          <w:sz w:val="22"/>
          <w:szCs w:val="22"/>
        </w:rPr>
        <w:t>k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h</w:t>
      </w:r>
      <w:r>
        <w:rPr>
          <w:rFonts w:ascii="Segoe UI" w:eastAsia="Segoe UI" w:hAnsi="Segoe UI" w:cs="Segoe UI"/>
          <w:b/>
          <w:sz w:val="22"/>
          <w:szCs w:val="22"/>
        </w:rPr>
        <w:t>ả</w:t>
      </w:r>
      <w:r>
        <w:rPr>
          <w:rFonts w:ascii="Segoe UI" w:eastAsia="Segoe UI" w:hAnsi="Segoe UI" w:cs="Segoe UI"/>
          <w:b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-4"/>
          <w:sz w:val="22"/>
          <w:szCs w:val="22"/>
        </w:rPr>
        <w:t>t</w:t>
      </w:r>
      <w:r>
        <w:rPr>
          <w:rFonts w:ascii="Segoe UI" w:eastAsia="Segoe UI" w:hAnsi="Segoe UI" w:cs="Segoe UI"/>
          <w:b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b/>
          <w:sz w:val="22"/>
          <w:szCs w:val="22"/>
        </w:rPr>
        <w:t>i</w:t>
      </w:r>
      <w:r>
        <w:rPr>
          <w:rFonts w:ascii="Segoe UI" w:eastAsia="Segoe UI" w:hAnsi="Segoe UI" w:cs="Segoe UI"/>
          <w:sz w:val="22"/>
          <w:szCs w:val="22"/>
        </w:rPr>
        <w:t>:</w:t>
      </w:r>
    </w:p>
    <w:p w:rsidR="00EC5860" w:rsidRDefault="00EC5860">
      <w:pPr>
        <w:spacing w:before="9" w:line="140" w:lineRule="exact"/>
        <w:rPr>
          <w:sz w:val="14"/>
          <w:szCs w:val="14"/>
        </w:rPr>
      </w:pPr>
    </w:p>
    <w:p w:rsidR="00EC5860" w:rsidRDefault="00DE39FD">
      <w:pPr>
        <w:spacing w:line="276" w:lineRule="auto"/>
        <w:ind w:left="260" w:right="302"/>
        <w:rPr>
          <w:rFonts w:ascii="Segoe UI" w:eastAsia="Segoe UI" w:hAnsi="Segoe UI" w:cs="Segoe U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page">
              <wp:posOffset>5391785</wp:posOffset>
            </wp:positionH>
            <wp:positionV relativeFrom="paragraph">
              <wp:posOffset>1001395</wp:posOffset>
            </wp:positionV>
            <wp:extent cx="1545590" cy="1688465"/>
            <wp:effectExtent l="0" t="0" r="0" b="6985"/>
            <wp:wrapNone/>
            <wp:docPr id="1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590" cy="168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D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ự</w:t>
      </w:r>
      <w:r w:rsidR="005A2D15">
        <w:rPr>
          <w:rFonts w:ascii="Segoe UI" w:eastAsia="Segoe UI" w:hAnsi="Segoe UI" w:cs="Segoe UI"/>
          <w:i/>
          <w:sz w:val="22"/>
          <w:szCs w:val="22"/>
        </w:rPr>
        <w:t>a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 w:rsidR="005A2D15">
        <w:rPr>
          <w:rFonts w:ascii="Segoe UI" w:eastAsia="Segoe UI" w:hAnsi="Segoe UI" w:cs="Segoe UI"/>
          <w:i/>
          <w:spacing w:val="-1"/>
          <w:sz w:val="22"/>
          <w:szCs w:val="22"/>
        </w:rPr>
        <w:t>r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>ê</w:t>
      </w:r>
      <w:r w:rsidR="005A2D15">
        <w:rPr>
          <w:rFonts w:ascii="Segoe UI" w:eastAsia="Segoe UI" w:hAnsi="Segoe UI" w:cs="Segoe UI"/>
          <w:i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>k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ả</w:t>
      </w:r>
      <w:r w:rsidR="005A2D15">
        <w:rPr>
          <w:rFonts w:ascii="Segoe UI" w:eastAsia="Segoe UI" w:hAnsi="Segoe UI" w:cs="Segoe UI"/>
          <w:i/>
          <w:sz w:val="22"/>
          <w:szCs w:val="22"/>
        </w:rPr>
        <w:t>o sát</w:t>
      </w:r>
      <w:r w:rsidR="005A2D15"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t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ự</w:t>
      </w:r>
      <w:r w:rsidR="005A2D15">
        <w:rPr>
          <w:rFonts w:ascii="Segoe UI" w:eastAsia="Segoe UI" w:hAnsi="Segoe UI" w:cs="Segoe UI"/>
          <w:i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pacing w:val="-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 w:rsidR="005A2D15">
        <w:rPr>
          <w:rFonts w:ascii="Segoe UI" w:eastAsia="Segoe UI" w:hAnsi="Segoe UI" w:cs="Segoe UI"/>
          <w:i/>
          <w:sz w:val="22"/>
          <w:szCs w:val="22"/>
        </w:rPr>
        <w:t>ế</w:t>
      </w:r>
      <w:r w:rsidR="005A2D15">
        <w:rPr>
          <w:rFonts w:ascii="Segoe UI" w:eastAsia="Segoe UI" w:hAnsi="Segoe UI" w:cs="Segoe UI"/>
          <w:i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(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W</w:t>
      </w:r>
      <w:r w:rsidR="005A2D15">
        <w:rPr>
          <w:rFonts w:ascii="Segoe UI" w:eastAsia="Segoe UI" w:hAnsi="Segoe UI" w:cs="Segoe UI"/>
          <w:i/>
          <w:sz w:val="22"/>
          <w:szCs w:val="22"/>
        </w:rPr>
        <w:t>i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d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o</w:t>
      </w:r>
      <w:r w:rsidR="005A2D15">
        <w:rPr>
          <w:rFonts w:ascii="Segoe UI" w:eastAsia="Segoe UI" w:hAnsi="Segoe UI" w:cs="Segoe UI"/>
          <w:i/>
          <w:sz w:val="22"/>
          <w:szCs w:val="22"/>
        </w:rPr>
        <w:t>w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>P</w:t>
      </w:r>
      <w:r w:rsidR="005A2D15"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o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z w:val="22"/>
          <w:szCs w:val="22"/>
        </w:rPr>
        <w:t xml:space="preserve">e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S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t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o</w:t>
      </w:r>
      <w:r w:rsidR="005A2D15">
        <w:rPr>
          <w:rFonts w:ascii="Segoe UI" w:eastAsia="Segoe UI" w:hAnsi="Segoe UI" w:cs="Segoe UI"/>
          <w:i/>
          <w:spacing w:val="-1"/>
          <w:sz w:val="22"/>
          <w:szCs w:val="22"/>
        </w:rPr>
        <w:t>r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>e</w:t>
      </w:r>
      <w:r w:rsidR="005A2D15">
        <w:rPr>
          <w:rFonts w:ascii="Segoe UI" w:eastAsia="Segoe UI" w:hAnsi="Segoe UI" w:cs="Segoe UI"/>
          <w:i/>
          <w:sz w:val="22"/>
          <w:szCs w:val="22"/>
        </w:rPr>
        <w:t>)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z w:val="22"/>
          <w:szCs w:val="22"/>
        </w:rPr>
        <w:t>u</w:t>
      </w:r>
      <w:r w:rsidR="005A2D15"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ầ</w:t>
      </w:r>
      <w:r w:rsidR="005A2D15">
        <w:rPr>
          <w:rFonts w:ascii="Segoe UI" w:eastAsia="Segoe UI" w:hAnsi="Segoe UI" w:cs="Segoe UI"/>
          <w:i/>
          <w:sz w:val="22"/>
          <w:szCs w:val="22"/>
        </w:rPr>
        <w:t>u</w:t>
      </w:r>
      <w:r w:rsidR="005A2D15">
        <w:rPr>
          <w:rFonts w:ascii="Segoe UI" w:eastAsia="Segoe UI" w:hAnsi="Segoe UI" w:cs="Segoe UI"/>
          <w:i/>
          <w:spacing w:val="-1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 w:rsidR="005A2D15"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z w:val="22"/>
          <w:szCs w:val="22"/>
        </w:rPr>
        <w:t>ị</w:t>
      </w:r>
      <w:r w:rsidR="005A2D15"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 w:rsidR="005A2D15">
        <w:rPr>
          <w:rFonts w:ascii="Segoe UI" w:eastAsia="Segoe UI" w:hAnsi="Segoe UI" w:cs="Segoe UI"/>
          <w:i/>
          <w:spacing w:val="-1"/>
          <w:sz w:val="22"/>
          <w:szCs w:val="22"/>
        </w:rPr>
        <w:t>r</w:t>
      </w:r>
      <w:r w:rsidR="005A2D15">
        <w:rPr>
          <w:rFonts w:ascii="Segoe UI" w:eastAsia="Segoe UI" w:hAnsi="Segoe UI" w:cs="Segoe UI"/>
          <w:i/>
          <w:spacing w:val="-3"/>
          <w:sz w:val="22"/>
          <w:szCs w:val="22"/>
        </w:rPr>
        <w:t>ư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ờ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z w:val="22"/>
          <w:szCs w:val="22"/>
        </w:rPr>
        <w:t>g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>(các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 w:rsidR="005A2D15">
        <w:rPr>
          <w:rFonts w:ascii="Segoe UI" w:eastAsia="Segoe UI" w:hAnsi="Segoe UI" w:cs="Segoe UI"/>
          <w:i/>
          <w:spacing w:val="-1"/>
          <w:sz w:val="22"/>
          <w:szCs w:val="22"/>
        </w:rPr>
        <w:t>r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a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z w:val="22"/>
          <w:szCs w:val="22"/>
        </w:rPr>
        <w:t>g</w:t>
      </w:r>
      <w:r w:rsidR="005A2D15"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>w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>e</w:t>
      </w:r>
      <w:r w:rsidR="005A2D15">
        <w:rPr>
          <w:rFonts w:ascii="Segoe UI" w:eastAsia="Segoe UI" w:hAnsi="Segoe UI" w:cs="Segoe UI"/>
          <w:i/>
          <w:sz w:val="22"/>
          <w:szCs w:val="22"/>
        </w:rPr>
        <w:t>b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ạ</w:t>
      </w:r>
      <w:r w:rsidR="005A2D15">
        <w:rPr>
          <w:rFonts w:ascii="Segoe UI" w:eastAsia="Segoe UI" w:hAnsi="Segoe UI" w:cs="Segoe UI"/>
          <w:i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pacing w:val="-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>m</w:t>
      </w:r>
      <w:r w:rsidR="005A2D15">
        <w:rPr>
          <w:rFonts w:ascii="Segoe UI" w:eastAsia="Segoe UI" w:hAnsi="Segoe UI" w:cs="Segoe UI"/>
          <w:i/>
          <w:sz w:val="22"/>
          <w:szCs w:val="22"/>
        </w:rPr>
        <w:t>p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3</w:t>
      </w:r>
      <w:r w:rsidR="005A2D15">
        <w:rPr>
          <w:rFonts w:ascii="Segoe UI" w:eastAsia="Segoe UI" w:hAnsi="Segoe UI" w:cs="Segoe UI"/>
          <w:i/>
          <w:sz w:val="22"/>
          <w:szCs w:val="22"/>
        </w:rPr>
        <w:t>.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z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i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z w:val="22"/>
          <w:szCs w:val="22"/>
        </w:rPr>
        <w:t>g.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vn</w:t>
      </w:r>
      <w:r w:rsidR="005A2D15">
        <w:rPr>
          <w:rFonts w:ascii="Segoe UI" w:eastAsia="Segoe UI" w:hAnsi="Segoe UI" w:cs="Segoe UI"/>
          <w:i/>
          <w:sz w:val="22"/>
          <w:szCs w:val="22"/>
        </w:rPr>
        <w:t xml:space="preserve">,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z w:val="22"/>
          <w:szCs w:val="22"/>
        </w:rPr>
        <w:t>acc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u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a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u</w:t>
      </w:r>
      <w:r w:rsidR="005A2D15">
        <w:rPr>
          <w:rFonts w:ascii="Segoe UI" w:eastAsia="Segoe UI" w:hAnsi="Segoe UI" w:cs="Segoe UI"/>
          <w:i/>
          <w:sz w:val="22"/>
          <w:szCs w:val="22"/>
        </w:rPr>
        <w:t>i</w:t>
      </w:r>
      <w:r w:rsidR="005A2D15">
        <w:rPr>
          <w:rFonts w:ascii="Segoe UI" w:eastAsia="Segoe UI" w:hAnsi="Segoe UI" w:cs="Segoe UI"/>
          <w:i/>
          <w:spacing w:val="-5"/>
          <w:sz w:val="22"/>
          <w:szCs w:val="22"/>
        </w:rPr>
        <w:t>.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v</w:t>
      </w:r>
      <w:r w:rsidR="005A2D15">
        <w:rPr>
          <w:rFonts w:ascii="Segoe UI" w:eastAsia="Segoe UI" w:hAnsi="Segoe UI" w:cs="Segoe UI"/>
          <w:i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-5"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z w:val="22"/>
          <w:szCs w:val="22"/>
        </w:rPr>
        <w:t>ó</w:t>
      </w:r>
      <w:r w:rsidR="005A2D15"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l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ư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ợ</w:t>
      </w:r>
      <w:r w:rsidR="005A2D15">
        <w:rPr>
          <w:rFonts w:ascii="Segoe UI" w:eastAsia="Segoe UI" w:hAnsi="Segoe UI" w:cs="Segoe UI"/>
          <w:i/>
          <w:sz w:val="22"/>
          <w:szCs w:val="22"/>
        </w:rPr>
        <w:t>t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>g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z w:val="22"/>
          <w:szCs w:val="22"/>
        </w:rPr>
        <w:t>é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z w:val="22"/>
          <w:szCs w:val="22"/>
        </w:rPr>
        <w:t>ăm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đ</w:t>
      </w:r>
      <w:r w:rsidR="005A2D15">
        <w:rPr>
          <w:rFonts w:ascii="Segoe UI" w:eastAsia="Segoe UI" w:hAnsi="Segoe UI" w:cs="Segoe UI"/>
          <w:i/>
          <w:sz w:val="22"/>
          <w:szCs w:val="22"/>
        </w:rPr>
        <w:t>ể</w:t>
      </w:r>
      <w:r w:rsidR="005A2D15">
        <w:rPr>
          <w:rFonts w:ascii="Segoe UI" w:eastAsia="Segoe UI" w:hAnsi="Segoe UI" w:cs="Segoe UI"/>
          <w:i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g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z w:val="22"/>
          <w:szCs w:val="22"/>
        </w:rPr>
        <w:t xml:space="preserve">e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ạ</w:t>
      </w:r>
      <w:r w:rsidR="005A2D15">
        <w:rPr>
          <w:rFonts w:ascii="Segoe UI" w:eastAsia="Segoe UI" w:hAnsi="Segoe UI" w:cs="Segoe UI"/>
          <w:i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v</w:t>
      </w:r>
      <w:r w:rsidR="005A2D15">
        <w:rPr>
          <w:rFonts w:ascii="Segoe UI" w:eastAsia="Segoe UI" w:hAnsi="Segoe UI" w:cs="Segoe UI"/>
          <w:i/>
          <w:sz w:val="22"/>
          <w:szCs w:val="22"/>
        </w:rPr>
        <w:t>à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d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o</w:t>
      </w:r>
      <w:r w:rsidR="005A2D15">
        <w:rPr>
          <w:rFonts w:ascii="Segoe UI" w:eastAsia="Segoe UI" w:hAnsi="Segoe UI" w:cs="Segoe UI"/>
          <w:i/>
          <w:sz w:val="22"/>
          <w:szCs w:val="22"/>
        </w:rPr>
        <w:t>w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z w:val="22"/>
          <w:szCs w:val="22"/>
        </w:rPr>
        <w:t>l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o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a</w:t>
      </w:r>
      <w:r w:rsidR="005A2D15">
        <w:rPr>
          <w:rFonts w:ascii="Segoe UI" w:eastAsia="Segoe UI" w:hAnsi="Segoe UI" w:cs="Segoe UI"/>
          <w:i/>
          <w:sz w:val="22"/>
          <w:szCs w:val="22"/>
        </w:rPr>
        <w:t>d</w:t>
      </w:r>
      <w:r w:rsidR="005A2D15"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-5"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i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>ế</w:t>
      </w:r>
      <w:r w:rsidR="005A2D15">
        <w:rPr>
          <w:rFonts w:ascii="Segoe UI" w:eastAsia="Segoe UI" w:hAnsi="Segoe UI" w:cs="Segoe UI"/>
          <w:i/>
          <w:sz w:val="22"/>
          <w:szCs w:val="22"/>
        </w:rPr>
        <w:t xml:space="preserve">m </w:t>
      </w:r>
      <w:r w:rsidR="005A2D15">
        <w:rPr>
          <w:rFonts w:ascii="Segoe UI" w:eastAsia="Segoe UI" w:hAnsi="Segoe UI" w:cs="Segoe UI"/>
          <w:i/>
          <w:spacing w:val="-1"/>
          <w:sz w:val="22"/>
          <w:szCs w:val="22"/>
        </w:rPr>
        <w:t>s</w:t>
      </w:r>
      <w:r w:rsidR="005A2D15">
        <w:rPr>
          <w:rFonts w:ascii="Segoe UI" w:eastAsia="Segoe UI" w:hAnsi="Segoe UI" w:cs="Segoe UI"/>
          <w:i/>
          <w:sz w:val="22"/>
          <w:szCs w:val="22"/>
        </w:rPr>
        <w:t>ố</w:t>
      </w:r>
      <w:r w:rsidR="005A2D15"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l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ư</w:t>
      </w:r>
      <w:r w:rsidR="005A2D15">
        <w:rPr>
          <w:rFonts w:ascii="Segoe UI" w:eastAsia="Segoe UI" w:hAnsi="Segoe UI" w:cs="Segoe UI"/>
          <w:i/>
          <w:spacing w:val="-3"/>
          <w:sz w:val="22"/>
          <w:szCs w:val="22"/>
        </w:rPr>
        <w:t>ợ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z w:val="22"/>
          <w:szCs w:val="22"/>
        </w:rPr>
        <w:t>g</w:t>
      </w:r>
      <w:r w:rsidR="005A2D15"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a</w:t>
      </w:r>
      <w:r w:rsidR="005A2D15">
        <w:rPr>
          <w:rFonts w:ascii="Segoe UI" w:eastAsia="Segoe UI" w:hAnsi="Segoe UI" w:cs="Segoe UI"/>
          <w:i/>
          <w:sz w:val="22"/>
          <w:szCs w:val="22"/>
        </w:rPr>
        <w:t>o</w:t>
      </w:r>
      <w:r w:rsidR="005A2D15"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>–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ứ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z w:val="22"/>
          <w:szCs w:val="22"/>
        </w:rPr>
        <w:t>g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 w:rsidR="005A2D15">
        <w:rPr>
          <w:rFonts w:ascii="Segoe UI" w:eastAsia="Segoe UI" w:hAnsi="Segoe UI" w:cs="Segoe UI"/>
          <w:i/>
          <w:sz w:val="22"/>
          <w:szCs w:val="22"/>
        </w:rPr>
        <w:t>ỏ</w:t>
      </w:r>
      <w:r w:rsidR="005A2D15">
        <w:rPr>
          <w:rFonts w:ascii="Segoe UI" w:eastAsia="Segoe UI" w:hAnsi="Segoe UI" w:cs="Segoe UI"/>
          <w:i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z w:val="22"/>
          <w:szCs w:val="22"/>
        </w:rPr>
        <w:t>u</w:t>
      </w:r>
      <w:r w:rsidR="005A2D15"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ầ</w:t>
      </w:r>
      <w:r w:rsidR="005A2D15">
        <w:rPr>
          <w:rFonts w:ascii="Segoe UI" w:eastAsia="Segoe UI" w:hAnsi="Segoe UI" w:cs="Segoe UI"/>
          <w:i/>
          <w:sz w:val="22"/>
          <w:szCs w:val="22"/>
        </w:rPr>
        <w:t>u</w:t>
      </w:r>
      <w:r w:rsidR="005A2D15"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>g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i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ả</w:t>
      </w:r>
      <w:r w:rsidR="005A2D15">
        <w:rPr>
          <w:rFonts w:ascii="Segoe UI" w:eastAsia="Segoe UI" w:hAnsi="Segoe UI" w:cs="Segoe UI"/>
          <w:i/>
          <w:sz w:val="22"/>
          <w:szCs w:val="22"/>
        </w:rPr>
        <w:t xml:space="preserve">i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 w:rsidR="005A2D15">
        <w:rPr>
          <w:rFonts w:ascii="Segoe UI" w:eastAsia="Segoe UI" w:hAnsi="Segoe UI" w:cs="Segoe UI"/>
          <w:i/>
          <w:spacing w:val="-1"/>
          <w:sz w:val="22"/>
          <w:szCs w:val="22"/>
        </w:rPr>
        <w:t>r</w:t>
      </w:r>
      <w:r w:rsidR="005A2D15">
        <w:rPr>
          <w:rFonts w:ascii="Segoe UI" w:eastAsia="Segoe UI" w:hAnsi="Segoe UI" w:cs="Segoe UI"/>
          <w:i/>
          <w:sz w:val="22"/>
          <w:szCs w:val="22"/>
        </w:rPr>
        <w:t>í</w:t>
      </w:r>
      <w:r w:rsidR="005A2D15"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ủ</w:t>
      </w:r>
      <w:r w:rsidR="005A2D15">
        <w:rPr>
          <w:rFonts w:ascii="Segoe UI" w:eastAsia="Segoe UI" w:hAnsi="Segoe UI" w:cs="Segoe UI"/>
          <w:i/>
          <w:sz w:val="22"/>
          <w:szCs w:val="22"/>
        </w:rPr>
        <w:t>a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z w:val="22"/>
          <w:szCs w:val="22"/>
        </w:rPr>
        <w:t>g</w:t>
      </w:r>
      <w:r w:rsidR="005A2D15">
        <w:rPr>
          <w:rFonts w:ascii="Segoe UI" w:eastAsia="Segoe UI" w:hAnsi="Segoe UI" w:cs="Segoe UI"/>
          <w:i/>
          <w:spacing w:val="-3"/>
          <w:sz w:val="22"/>
          <w:szCs w:val="22"/>
        </w:rPr>
        <w:t>ư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ờ</w:t>
      </w:r>
      <w:r w:rsidR="005A2D15">
        <w:rPr>
          <w:rFonts w:ascii="Segoe UI" w:eastAsia="Segoe UI" w:hAnsi="Segoe UI" w:cs="Segoe UI"/>
          <w:i/>
          <w:sz w:val="22"/>
          <w:szCs w:val="22"/>
        </w:rPr>
        <w:t>i</w:t>
      </w:r>
      <w:r w:rsidR="005A2D15"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d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ù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z w:val="22"/>
          <w:szCs w:val="22"/>
        </w:rPr>
        <w:t>g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>là</w:t>
      </w:r>
      <w:r w:rsidR="005A2D15"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-1"/>
          <w:sz w:val="22"/>
          <w:szCs w:val="22"/>
        </w:rPr>
        <w:t>r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ấ</w:t>
      </w:r>
      <w:r w:rsidR="005A2D15">
        <w:rPr>
          <w:rFonts w:ascii="Segoe UI" w:eastAsia="Segoe UI" w:hAnsi="Segoe UI" w:cs="Segoe UI"/>
          <w:i/>
          <w:sz w:val="22"/>
          <w:szCs w:val="22"/>
        </w:rPr>
        <w:t>t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z w:val="22"/>
          <w:szCs w:val="22"/>
        </w:rPr>
        <w:t>i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>ề</w:t>
      </w:r>
      <w:r w:rsidR="005A2D15">
        <w:rPr>
          <w:rFonts w:ascii="Segoe UI" w:eastAsia="Segoe UI" w:hAnsi="Segoe UI" w:cs="Segoe UI"/>
          <w:i/>
          <w:sz w:val="22"/>
          <w:szCs w:val="22"/>
        </w:rPr>
        <w:t>u</w:t>
      </w:r>
      <w:r w:rsidR="005A2D15"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>–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 w:rsidR="005A2D15">
        <w:rPr>
          <w:rFonts w:ascii="Segoe UI" w:eastAsia="Segoe UI" w:hAnsi="Segoe UI" w:cs="Segoe UI"/>
          <w:i/>
          <w:spacing w:val="-1"/>
          <w:sz w:val="22"/>
          <w:szCs w:val="22"/>
        </w:rPr>
        <w:t>r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o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z w:val="22"/>
          <w:szCs w:val="22"/>
        </w:rPr>
        <w:t>g</w:t>
      </w:r>
      <w:r w:rsidR="005A2D15"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>k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z w:val="22"/>
          <w:szCs w:val="22"/>
        </w:rPr>
        <w:t>i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>đó các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p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ầ</w:t>
      </w:r>
      <w:r w:rsidR="005A2D15">
        <w:rPr>
          <w:rFonts w:ascii="Segoe UI" w:eastAsia="Segoe UI" w:hAnsi="Segoe UI" w:cs="Segoe UI"/>
          <w:i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>m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>ề</w:t>
      </w:r>
      <w:r w:rsidR="005A2D15">
        <w:rPr>
          <w:rFonts w:ascii="Segoe UI" w:eastAsia="Segoe UI" w:hAnsi="Segoe UI" w:cs="Segoe UI"/>
          <w:i/>
          <w:sz w:val="22"/>
          <w:szCs w:val="22"/>
        </w:rPr>
        <w:t>m p</w:t>
      </w:r>
      <w:r w:rsidR="005A2D15"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ụ</w:t>
      </w:r>
      <w:r w:rsidR="005A2D15">
        <w:rPr>
          <w:rFonts w:ascii="Segoe UI" w:eastAsia="Segoe UI" w:hAnsi="Segoe UI" w:cs="Segoe UI"/>
          <w:i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pacing w:val="-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v</w:t>
      </w:r>
      <w:r w:rsidR="005A2D15">
        <w:rPr>
          <w:rFonts w:ascii="Segoe UI" w:eastAsia="Segoe UI" w:hAnsi="Segoe UI" w:cs="Segoe UI"/>
          <w:i/>
          <w:sz w:val="22"/>
          <w:szCs w:val="22"/>
        </w:rPr>
        <w:t>ụ</w:t>
      </w:r>
      <w:r w:rsidR="005A2D15">
        <w:rPr>
          <w:rFonts w:ascii="Segoe UI" w:eastAsia="Segoe UI" w:hAnsi="Segoe UI" w:cs="Segoe UI"/>
          <w:i/>
          <w:spacing w:val="-1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z w:val="22"/>
          <w:szCs w:val="22"/>
        </w:rPr>
        <w:t>g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z w:val="22"/>
          <w:szCs w:val="22"/>
        </w:rPr>
        <w:t>e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ạ</w:t>
      </w:r>
      <w:r w:rsidR="005A2D15">
        <w:rPr>
          <w:rFonts w:ascii="Segoe UI" w:eastAsia="Segoe UI" w:hAnsi="Segoe UI" w:cs="Segoe UI"/>
          <w:i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pacing w:val="-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v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ẫ</w:t>
      </w:r>
      <w:r w:rsidR="005A2D15">
        <w:rPr>
          <w:rFonts w:ascii="Segoe UI" w:eastAsia="Segoe UI" w:hAnsi="Segoe UI" w:cs="Segoe UI"/>
          <w:i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ò</w:t>
      </w:r>
      <w:r w:rsidR="005A2D15">
        <w:rPr>
          <w:rFonts w:ascii="Segoe UI" w:eastAsia="Segoe UI" w:hAnsi="Segoe UI" w:cs="Segoe UI"/>
          <w:i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ư</w:t>
      </w:r>
      <w:r w:rsidR="005A2D15">
        <w:rPr>
          <w:rFonts w:ascii="Segoe UI" w:eastAsia="Segoe UI" w:hAnsi="Segoe UI" w:cs="Segoe UI"/>
          <w:i/>
          <w:sz w:val="22"/>
          <w:szCs w:val="22"/>
        </w:rPr>
        <w:t>a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>đ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ư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ợ</w:t>
      </w:r>
      <w:r w:rsidR="005A2D15">
        <w:rPr>
          <w:rFonts w:ascii="Segoe UI" w:eastAsia="Segoe UI" w:hAnsi="Segoe UI" w:cs="Segoe UI"/>
          <w:i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pacing w:val="-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í</w:t>
      </w:r>
      <w:r w:rsidR="005A2D15">
        <w:rPr>
          <w:rFonts w:ascii="Segoe UI" w:eastAsia="Segoe UI" w:hAnsi="Segoe UI" w:cs="Segoe UI"/>
          <w:i/>
          <w:sz w:val="22"/>
          <w:szCs w:val="22"/>
        </w:rPr>
        <w:t xml:space="preserve">ch 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ợ</w:t>
      </w:r>
      <w:r w:rsidR="005A2D15">
        <w:rPr>
          <w:rFonts w:ascii="Segoe UI" w:eastAsia="Segoe UI" w:hAnsi="Segoe UI" w:cs="Segoe UI"/>
          <w:i/>
          <w:sz w:val="22"/>
          <w:szCs w:val="22"/>
        </w:rPr>
        <w:t>p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i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>ề</w:t>
      </w:r>
      <w:r w:rsidR="005A2D15">
        <w:rPr>
          <w:rFonts w:ascii="Segoe UI" w:eastAsia="Segoe UI" w:hAnsi="Segoe UI" w:cs="Segoe UI"/>
          <w:i/>
          <w:sz w:val="22"/>
          <w:szCs w:val="22"/>
        </w:rPr>
        <w:t>u</w:t>
      </w:r>
      <w:r w:rsidR="005A2D15">
        <w:rPr>
          <w:rFonts w:ascii="Segoe UI" w:eastAsia="Segoe UI" w:hAnsi="Segoe UI" w:cs="Segoe UI"/>
          <w:i/>
          <w:spacing w:val="-1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ứ</w:t>
      </w:r>
      <w:r w:rsidR="005A2D15">
        <w:rPr>
          <w:rFonts w:ascii="Segoe UI" w:eastAsia="Segoe UI" w:hAnsi="Segoe UI" w:cs="Segoe UI"/>
          <w:i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z w:val="22"/>
          <w:szCs w:val="22"/>
        </w:rPr>
        <w:t>ă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z w:val="22"/>
          <w:szCs w:val="22"/>
        </w:rPr>
        <w:t>g,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-5"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z w:val="22"/>
          <w:szCs w:val="22"/>
        </w:rPr>
        <w:t>ác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>w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>e</w:t>
      </w:r>
      <w:r w:rsidR="005A2D15">
        <w:rPr>
          <w:rFonts w:ascii="Segoe UI" w:eastAsia="Segoe UI" w:hAnsi="Segoe UI" w:cs="Segoe UI"/>
          <w:i/>
          <w:sz w:val="22"/>
          <w:szCs w:val="22"/>
        </w:rPr>
        <w:t>bsi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 w:rsidR="005A2D15">
        <w:rPr>
          <w:rFonts w:ascii="Segoe UI" w:eastAsia="Segoe UI" w:hAnsi="Segoe UI" w:cs="Segoe UI"/>
          <w:i/>
          <w:sz w:val="22"/>
          <w:szCs w:val="22"/>
        </w:rPr>
        <w:t xml:space="preserve">e </w:t>
      </w:r>
      <w:r w:rsidR="005A2D15">
        <w:rPr>
          <w:rFonts w:ascii="Segoe UI" w:eastAsia="Segoe UI" w:hAnsi="Segoe UI" w:cs="Segoe UI"/>
          <w:i/>
          <w:spacing w:val="-5"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z w:val="22"/>
          <w:szCs w:val="22"/>
        </w:rPr>
        <w:t xml:space="preserve">o 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k</w:t>
      </w:r>
      <w:r w:rsidR="005A2D15">
        <w:rPr>
          <w:rFonts w:ascii="Segoe UI" w:eastAsia="Segoe UI" w:hAnsi="Segoe UI" w:cs="Segoe UI"/>
          <w:i/>
          <w:sz w:val="22"/>
          <w:szCs w:val="22"/>
        </w:rPr>
        <w:t>í</w:t>
      </w:r>
      <w:r w:rsidR="005A2D15">
        <w:rPr>
          <w:rFonts w:ascii="Segoe UI" w:eastAsia="Segoe UI" w:hAnsi="Segoe UI" w:cs="Segoe UI"/>
          <w:i/>
          <w:spacing w:val="-5"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-5"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z w:val="22"/>
          <w:szCs w:val="22"/>
        </w:rPr>
        <w:t>ỡ</w:t>
      </w:r>
      <w:r w:rsidR="005A2D15"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>m</w:t>
      </w:r>
      <w:r w:rsidR="005A2D15">
        <w:rPr>
          <w:rFonts w:ascii="Segoe UI" w:eastAsia="Segoe UI" w:hAnsi="Segoe UI" w:cs="Segoe UI"/>
          <w:i/>
          <w:sz w:val="22"/>
          <w:szCs w:val="22"/>
        </w:rPr>
        <w:t>àn</w:t>
      </w:r>
      <w:r w:rsidR="005A2D15">
        <w:rPr>
          <w:rFonts w:ascii="Segoe UI" w:eastAsia="Segoe UI" w:hAnsi="Segoe UI" w:cs="Segoe UI"/>
          <w:i/>
          <w:spacing w:val="-6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z w:val="22"/>
          <w:szCs w:val="22"/>
        </w:rPr>
        <w:t>ì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z w:val="22"/>
          <w:szCs w:val="22"/>
        </w:rPr>
        <w:t xml:space="preserve">h 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>m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o</w:t>
      </w:r>
      <w:r w:rsidR="005A2D15">
        <w:rPr>
          <w:rFonts w:ascii="Segoe UI" w:eastAsia="Segoe UI" w:hAnsi="Segoe UI" w:cs="Segoe UI"/>
          <w:i/>
          <w:sz w:val="22"/>
          <w:szCs w:val="22"/>
        </w:rPr>
        <w:t>bile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z w:val="22"/>
          <w:szCs w:val="22"/>
        </w:rPr>
        <w:t>ì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>l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o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a</w:t>
      </w:r>
      <w:r w:rsidR="005A2D15">
        <w:rPr>
          <w:rFonts w:ascii="Segoe UI" w:eastAsia="Segoe UI" w:hAnsi="Segoe UI" w:cs="Segoe UI"/>
          <w:i/>
          <w:sz w:val="22"/>
          <w:szCs w:val="22"/>
        </w:rPr>
        <w:t>d</w:t>
      </w:r>
      <w:r w:rsidR="005A2D15"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ạ</w:t>
      </w:r>
      <w:r w:rsidR="005A2D15">
        <w:rPr>
          <w:rFonts w:ascii="Segoe UI" w:eastAsia="Segoe UI" w:hAnsi="Segoe UI" w:cs="Segoe UI"/>
          <w:i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pacing w:val="-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kh</w:t>
      </w:r>
      <w:r w:rsidR="005A2D15">
        <w:rPr>
          <w:rFonts w:ascii="Segoe UI" w:eastAsia="Segoe UI" w:hAnsi="Segoe UI" w:cs="Segoe UI"/>
          <w:i/>
          <w:sz w:val="22"/>
          <w:szCs w:val="22"/>
        </w:rPr>
        <w:t>á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ậ</w:t>
      </w:r>
      <w:r w:rsidR="005A2D15">
        <w:rPr>
          <w:rFonts w:ascii="Segoe UI" w:eastAsia="Segoe UI" w:hAnsi="Segoe UI" w:cs="Segoe UI"/>
          <w:i/>
          <w:sz w:val="22"/>
          <w:szCs w:val="22"/>
        </w:rPr>
        <w:t>m</w:t>
      </w:r>
      <w:r w:rsidR="005A2D15">
        <w:rPr>
          <w:rFonts w:ascii="Segoe UI" w:eastAsia="Segoe UI" w:hAnsi="Segoe UI" w:cs="Segoe UI"/>
          <w:i/>
          <w:spacing w:val="-5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v</w:t>
      </w:r>
      <w:r w:rsidR="005A2D15">
        <w:rPr>
          <w:rFonts w:ascii="Segoe UI" w:eastAsia="Segoe UI" w:hAnsi="Segoe UI" w:cs="Segoe UI"/>
          <w:i/>
          <w:sz w:val="22"/>
          <w:szCs w:val="22"/>
        </w:rPr>
        <w:t>à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k</w:t>
      </w:r>
      <w:r w:rsidR="005A2D15"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ô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z w:val="22"/>
          <w:szCs w:val="22"/>
        </w:rPr>
        <w:t>g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>c</w:t>
      </w:r>
      <w:r w:rsidR="005A2D15"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u</w:t>
      </w:r>
      <w:r w:rsidR="005A2D15">
        <w:rPr>
          <w:rFonts w:ascii="Segoe UI" w:eastAsia="Segoe UI" w:hAnsi="Segoe UI" w:cs="Segoe UI"/>
          <w:i/>
          <w:spacing w:val="-1"/>
          <w:sz w:val="22"/>
          <w:szCs w:val="22"/>
        </w:rPr>
        <w:t>y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>ê</w:t>
      </w:r>
      <w:r w:rsidR="005A2D15">
        <w:rPr>
          <w:rFonts w:ascii="Segoe UI" w:eastAsia="Segoe UI" w:hAnsi="Segoe UI" w:cs="Segoe UI"/>
          <w:i/>
          <w:sz w:val="22"/>
          <w:szCs w:val="22"/>
        </w:rPr>
        <w:t xml:space="preserve">n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z w:val="22"/>
          <w:szCs w:val="22"/>
        </w:rPr>
        <w:t>g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i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>ệ</w:t>
      </w:r>
      <w:r w:rsidR="005A2D15">
        <w:rPr>
          <w:rFonts w:ascii="Segoe UI" w:eastAsia="Segoe UI" w:hAnsi="Segoe UI" w:cs="Segoe UI"/>
          <w:i/>
          <w:sz w:val="22"/>
          <w:szCs w:val="22"/>
        </w:rPr>
        <w:t>p.</w:t>
      </w:r>
      <w:r w:rsidR="005A2D15">
        <w:rPr>
          <w:rFonts w:ascii="Segoe UI" w:eastAsia="Segoe UI" w:hAnsi="Segoe UI" w:cs="Segoe UI"/>
          <w:i/>
          <w:spacing w:val="-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Đ</w:t>
      </w:r>
      <w:r w:rsidR="005A2D15">
        <w:rPr>
          <w:rFonts w:ascii="Segoe UI" w:eastAsia="Segoe UI" w:hAnsi="Segoe UI" w:cs="Segoe UI"/>
          <w:i/>
          <w:sz w:val="22"/>
          <w:szCs w:val="22"/>
        </w:rPr>
        <w:t>ó là</w:t>
      </w:r>
      <w:r w:rsidR="005A2D15"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l</w:t>
      </w:r>
      <w:r w:rsidR="005A2D15">
        <w:rPr>
          <w:rFonts w:ascii="Segoe UI" w:eastAsia="Segoe UI" w:hAnsi="Segoe UI" w:cs="Segoe UI"/>
          <w:i/>
          <w:sz w:val="22"/>
          <w:szCs w:val="22"/>
        </w:rPr>
        <w:t>ý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 xml:space="preserve">do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v</w:t>
      </w:r>
      <w:r w:rsidR="005A2D15">
        <w:rPr>
          <w:rFonts w:ascii="Segoe UI" w:eastAsia="Segoe UI" w:hAnsi="Segoe UI" w:cs="Segoe UI"/>
          <w:i/>
          <w:sz w:val="22"/>
          <w:szCs w:val="22"/>
        </w:rPr>
        <w:t>à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 w:rsidR="005A2D15">
        <w:rPr>
          <w:rFonts w:ascii="Segoe UI" w:eastAsia="Segoe UI" w:hAnsi="Segoe UI" w:cs="Segoe UI"/>
          <w:i/>
          <w:sz w:val="22"/>
          <w:szCs w:val="22"/>
        </w:rPr>
        <w:t>í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z w:val="22"/>
          <w:szCs w:val="22"/>
        </w:rPr>
        <w:t xml:space="preserve">h 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kh</w:t>
      </w:r>
      <w:r w:rsidR="005A2D15">
        <w:rPr>
          <w:rFonts w:ascii="Segoe UI" w:eastAsia="Segoe UI" w:hAnsi="Segoe UI" w:cs="Segoe UI"/>
          <w:i/>
          <w:sz w:val="22"/>
          <w:szCs w:val="22"/>
        </w:rPr>
        <w:t>ả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z w:val="22"/>
          <w:szCs w:val="22"/>
        </w:rPr>
        <w:t>i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m</w:t>
      </w:r>
      <w:r w:rsidR="005A2D15">
        <w:rPr>
          <w:rFonts w:ascii="Segoe UI" w:eastAsia="Segoe UI" w:hAnsi="Segoe UI" w:cs="Segoe UI"/>
          <w:i/>
          <w:sz w:val="22"/>
          <w:szCs w:val="22"/>
        </w:rPr>
        <w:t>à</w:t>
      </w:r>
      <w:r w:rsidR="005A2D15"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hó</w:t>
      </w:r>
      <w:r w:rsidR="005A2D15">
        <w:rPr>
          <w:rFonts w:ascii="Segoe UI" w:eastAsia="Segoe UI" w:hAnsi="Segoe UI" w:cs="Segoe UI"/>
          <w:i/>
          <w:sz w:val="22"/>
          <w:szCs w:val="22"/>
        </w:rPr>
        <w:t>m</w:t>
      </w:r>
      <w:r w:rsidR="005A2D15">
        <w:rPr>
          <w:rFonts w:ascii="Segoe UI" w:eastAsia="Segoe UI" w:hAnsi="Segoe UI" w:cs="Segoe UI"/>
          <w:i/>
          <w:spacing w:val="-4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-3"/>
          <w:sz w:val="22"/>
          <w:szCs w:val="22"/>
        </w:rPr>
        <w:t>ư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ớ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z w:val="22"/>
          <w:szCs w:val="22"/>
        </w:rPr>
        <w:t>g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ớ</w:t>
      </w:r>
      <w:r w:rsidR="005A2D15">
        <w:rPr>
          <w:rFonts w:ascii="Segoe UI" w:eastAsia="Segoe UI" w:hAnsi="Segoe UI" w:cs="Segoe UI"/>
          <w:i/>
          <w:sz w:val="22"/>
          <w:szCs w:val="22"/>
        </w:rPr>
        <w:t>i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 w:rsidR="005A2D15"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ô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z w:val="22"/>
          <w:szCs w:val="22"/>
        </w:rPr>
        <w:t>g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z w:val="22"/>
          <w:szCs w:val="22"/>
        </w:rPr>
        <w:t>q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u</w:t>
      </w:r>
      <w:r w:rsidR="005A2D15">
        <w:rPr>
          <w:rFonts w:ascii="Segoe UI" w:eastAsia="Segoe UI" w:hAnsi="Segoe UI" w:cs="Segoe UI"/>
          <w:i/>
          <w:sz w:val="22"/>
          <w:szCs w:val="22"/>
        </w:rPr>
        <w:t>a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pacing w:val="-2"/>
          <w:sz w:val="22"/>
          <w:szCs w:val="22"/>
        </w:rPr>
        <w:t>h</w:t>
      </w:r>
      <w:r w:rsidR="005A2D15">
        <w:rPr>
          <w:rFonts w:ascii="Segoe UI" w:eastAsia="Segoe UI" w:hAnsi="Segoe UI" w:cs="Segoe UI"/>
          <w:i/>
          <w:spacing w:val="2"/>
          <w:sz w:val="22"/>
          <w:szCs w:val="22"/>
        </w:rPr>
        <w:t>ữ</w:t>
      </w:r>
      <w:r w:rsidR="005A2D15"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 w:rsidR="005A2D15">
        <w:rPr>
          <w:rFonts w:ascii="Segoe UI" w:eastAsia="Segoe UI" w:hAnsi="Segoe UI" w:cs="Segoe UI"/>
          <w:i/>
          <w:sz w:val="22"/>
          <w:szCs w:val="22"/>
        </w:rPr>
        <w:t>g</w:t>
      </w:r>
    </w:p>
    <w:p w:rsidR="00EC5860" w:rsidRDefault="005A2D15">
      <w:pPr>
        <w:spacing w:line="280" w:lineRule="exact"/>
        <w:ind w:left="260"/>
        <w:rPr>
          <w:rFonts w:ascii="Segoe UI" w:eastAsia="Segoe UI" w:hAnsi="Segoe UI" w:cs="Segoe UI"/>
          <w:sz w:val="22"/>
          <w:szCs w:val="22"/>
        </w:rPr>
      </w:pPr>
      <w:r>
        <w:rPr>
          <w:rFonts w:ascii="Segoe UI" w:eastAsia="Segoe UI" w:hAnsi="Segoe UI" w:cs="Segoe UI"/>
          <w:i/>
          <w:spacing w:val="2"/>
          <w:sz w:val="22"/>
          <w:szCs w:val="22"/>
        </w:rPr>
        <w:t>kh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ả</w:t>
      </w:r>
      <w:r>
        <w:rPr>
          <w:rFonts w:ascii="Segoe UI" w:eastAsia="Segoe UI" w:hAnsi="Segoe UI" w:cs="Segoe UI"/>
          <w:i/>
          <w:sz w:val="22"/>
          <w:szCs w:val="22"/>
        </w:rPr>
        <w:t>o</w:t>
      </w:r>
      <w:r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sát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sơ l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ư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ợ</w:t>
      </w:r>
      <w:r>
        <w:rPr>
          <w:rFonts w:ascii="Segoe UI" w:eastAsia="Segoe UI" w:hAnsi="Segoe UI" w:cs="Segoe UI"/>
          <w:i/>
          <w:sz w:val="22"/>
          <w:szCs w:val="22"/>
        </w:rPr>
        <w:t>c.</w:t>
      </w:r>
    </w:p>
    <w:p w:rsidR="00EC5860" w:rsidRDefault="00EC5860">
      <w:pPr>
        <w:spacing w:before="1" w:line="180" w:lineRule="exact"/>
        <w:rPr>
          <w:sz w:val="18"/>
          <w:szCs w:val="18"/>
        </w:rPr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5A2D15">
      <w:pPr>
        <w:ind w:left="260"/>
        <w:rPr>
          <w:rFonts w:ascii="Segoe UI" w:eastAsia="Segoe UI" w:hAnsi="Segoe UI" w:cs="Segoe UI"/>
          <w:sz w:val="22"/>
          <w:szCs w:val="22"/>
        </w:rPr>
      </w:pPr>
      <w:r>
        <w:rPr>
          <w:rFonts w:ascii="Segoe UI" w:eastAsia="Segoe UI" w:hAnsi="Segoe UI" w:cs="Segoe UI"/>
          <w:b/>
          <w:spacing w:val="1"/>
          <w:sz w:val="22"/>
          <w:szCs w:val="22"/>
        </w:rPr>
        <w:t>e</w:t>
      </w:r>
      <w:r>
        <w:rPr>
          <w:rFonts w:ascii="Segoe UI" w:eastAsia="Segoe UI" w:hAnsi="Segoe UI" w:cs="Segoe UI"/>
          <w:b/>
          <w:sz w:val="22"/>
          <w:szCs w:val="22"/>
        </w:rPr>
        <w:t xml:space="preserve">. </w:t>
      </w:r>
      <w:r>
        <w:rPr>
          <w:rFonts w:ascii="Segoe UI" w:eastAsia="Segoe UI" w:hAnsi="Segoe UI" w:cs="Segoe UI"/>
          <w:b/>
          <w:spacing w:val="2"/>
          <w:sz w:val="22"/>
          <w:szCs w:val="22"/>
        </w:rPr>
        <w:t>C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á</w:t>
      </w:r>
      <w:r>
        <w:rPr>
          <w:rFonts w:ascii="Segoe UI" w:eastAsia="Segoe UI" w:hAnsi="Segoe UI" w:cs="Segoe UI"/>
          <w:b/>
          <w:sz w:val="22"/>
          <w:szCs w:val="22"/>
        </w:rPr>
        <w:t>c</w:t>
      </w:r>
      <w:r>
        <w:rPr>
          <w:rFonts w:ascii="Segoe UI" w:eastAsia="Segoe UI" w:hAnsi="Segoe UI" w:cs="Segoe UI"/>
          <w:b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2"/>
          <w:sz w:val="22"/>
          <w:szCs w:val="22"/>
        </w:rPr>
        <w:t>p</w:t>
      </w:r>
      <w:r>
        <w:rPr>
          <w:rFonts w:ascii="Segoe UI" w:eastAsia="Segoe UI" w:hAnsi="Segoe UI" w:cs="Segoe UI"/>
          <w:b/>
          <w:spacing w:val="-3"/>
          <w:sz w:val="22"/>
          <w:szCs w:val="22"/>
        </w:rPr>
        <w:t>h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ầ</w:t>
      </w:r>
      <w:r>
        <w:rPr>
          <w:rFonts w:ascii="Segoe UI" w:eastAsia="Segoe UI" w:hAnsi="Segoe UI" w:cs="Segoe UI"/>
          <w:b/>
          <w:sz w:val="22"/>
          <w:szCs w:val="22"/>
        </w:rPr>
        <w:t>n</w:t>
      </w:r>
      <w:r>
        <w:rPr>
          <w:rFonts w:ascii="Segoe UI" w:eastAsia="Segoe UI" w:hAnsi="Segoe UI" w:cs="Segoe UI"/>
          <w:b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z w:val="22"/>
          <w:szCs w:val="22"/>
        </w:rPr>
        <w:t>m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ề</w:t>
      </w:r>
      <w:r>
        <w:rPr>
          <w:rFonts w:ascii="Segoe UI" w:eastAsia="Segoe UI" w:hAnsi="Segoe UI" w:cs="Segoe UI"/>
          <w:b/>
          <w:sz w:val="22"/>
          <w:szCs w:val="22"/>
        </w:rPr>
        <w:t>m</w:t>
      </w:r>
      <w:r>
        <w:rPr>
          <w:rFonts w:ascii="Segoe UI" w:eastAsia="Segoe UI" w:hAnsi="Segoe UI" w:cs="Segoe UI"/>
          <w:b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z w:val="22"/>
          <w:szCs w:val="22"/>
        </w:rPr>
        <w:t>có</w:t>
      </w:r>
      <w:r>
        <w:rPr>
          <w:rFonts w:ascii="Segoe UI" w:eastAsia="Segoe UI" w:hAnsi="Segoe UI" w:cs="Segoe UI"/>
          <w:b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-5"/>
          <w:sz w:val="22"/>
          <w:szCs w:val="22"/>
        </w:rPr>
        <w:t>c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h</w:t>
      </w:r>
      <w:r>
        <w:rPr>
          <w:rFonts w:ascii="Segoe UI" w:eastAsia="Segoe UI" w:hAnsi="Segoe UI" w:cs="Segoe UI"/>
          <w:b/>
          <w:spacing w:val="2"/>
          <w:sz w:val="22"/>
          <w:szCs w:val="22"/>
        </w:rPr>
        <w:t>ứ</w:t>
      </w:r>
      <w:r>
        <w:rPr>
          <w:rFonts w:ascii="Segoe UI" w:eastAsia="Segoe UI" w:hAnsi="Segoe UI" w:cs="Segoe UI"/>
          <w:b/>
          <w:sz w:val="22"/>
          <w:szCs w:val="22"/>
        </w:rPr>
        <w:t>c</w:t>
      </w:r>
      <w:r>
        <w:rPr>
          <w:rFonts w:ascii="Segoe UI" w:eastAsia="Segoe UI" w:hAnsi="Segoe UI" w:cs="Segoe UI"/>
          <w:b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năn</w:t>
      </w:r>
      <w:r>
        <w:rPr>
          <w:rFonts w:ascii="Segoe UI" w:eastAsia="Segoe UI" w:hAnsi="Segoe UI" w:cs="Segoe UI"/>
          <w:b/>
          <w:sz w:val="22"/>
          <w:szCs w:val="22"/>
        </w:rPr>
        <w:t xml:space="preserve">g </w:t>
      </w:r>
      <w:r>
        <w:rPr>
          <w:rFonts w:ascii="Segoe UI" w:eastAsia="Segoe UI" w:hAnsi="Segoe UI" w:cs="Segoe UI"/>
          <w:b/>
          <w:spacing w:val="-4"/>
          <w:sz w:val="22"/>
          <w:szCs w:val="22"/>
        </w:rPr>
        <w:t>t</w:t>
      </w:r>
      <w:r>
        <w:rPr>
          <w:rFonts w:ascii="Segoe UI" w:eastAsia="Segoe UI" w:hAnsi="Segoe UI" w:cs="Segoe UI"/>
          <w:b/>
          <w:spacing w:val="2"/>
          <w:sz w:val="22"/>
          <w:szCs w:val="22"/>
        </w:rPr>
        <w:t>ư</w:t>
      </w:r>
      <w:r>
        <w:rPr>
          <w:rFonts w:ascii="Segoe UI" w:eastAsia="Segoe UI" w:hAnsi="Segoe UI" w:cs="Segoe UI"/>
          <w:b/>
          <w:sz w:val="22"/>
          <w:szCs w:val="22"/>
        </w:rPr>
        <w:t>ơ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b/>
          <w:sz w:val="22"/>
          <w:szCs w:val="22"/>
        </w:rPr>
        <w:t xml:space="preserve">g </w:t>
      </w:r>
      <w:r>
        <w:rPr>
          <w:rFonts w:ascii="Segoe UI" w:eastAsia="Segoe UI" w:hAnsi="Segoe UI" w:cs="Segoe UI"/>
          <w:b/>
          <w:spacing w:val="-4"/>
          <w:sz w:val="22"/>
          <w:szCs w:val="22"/>
        </w:rPr>
        <w:t>t</w:t>
      </w:r>
      <w:r>
        <w:rPr>
          <w:rFonts w:ascii="Segoe UI" w:eastAsia="Segoe UI" w:hAnsi="Segoe UI" w:cs="Segoe UI"/>
          <w:b/>
          <w:sz w:val="22"/>
          <w:szCs w:val="22"/>
        </w:rPr>
        <w:t>ự</w:t>
      </w:r>
      <w:r>
        <w:rPr>
          <w:rFonts w:ascii="Segoe UI" w:eastAsia="Segoe UI" w:hAnsi="Segoe UI" w:cs="Segoe UI"/>
          <w:b/>
          <w:spacing w:val="-1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b/>
          <w:sz w:val="22"/>
          <w:szCs w:val="22"/>
        </w:rPr>
        <w:t>o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ặ</w:t>
      </w:r>
      <w:r>
        <w:rPr>
          <w:rFonts w:ascii="Segoe UI" w:eastAsia="Segoe UI" w:hAnsi="Segoe UI" w:cs="Segoe UI"/>
          <w:b/>
          <w:sz w:val="22"/>
          <w:szCs w:val="22"/>
        </w:rPr>
        <w:t>c</w:t>
      </w:r>
      <w:r>
        <w:rPr>
          <w:rFonts w:ascii="Segoe UI" w:eastAsia="Segoe UI" w:hAnsi="Segoe UI" w:cs="Segoe UI"/>
          <w:b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-5"/>
          <w:sz w:val="22"/>
          <w:szCs w:val="22"/>
        </w:rPr>
        <w:t>c</w:t>
      </w:r>
      <w:r>
        <w:rPr>
          <w:rFonts w:ascii="Segoe UI" w:eastAsia="Segoe UI" w:hAnsi="Segoe UI" w:cs="Segoe UI"/>
          <w:b/>
          <w:sz w:val="22"/>
          <w:szCs w:val="22"/>
        </w:rPr>
        <w:t>ó</w:t>
      </w:r>
      <w:r>
        <w:rPr>
          <w:rFonts w:ascii="Segoe UI" w:eastAsia="Segoe UI" w:hAnsi="Segoe UI" w:cs="Segoe UI"/>
          <w:b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z w:val="22"/>
          <w:szCs w:val="22"/>
        </w:rPr>
        <w:t>li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ê</w:t>
      </w:r>
      <w:r>
        <w:rPr>
          <w:rFonts w:ascii="Segoe UI" w:eastAsia="Segoe UI" w:hAnsi="Segoe UI" w:cs="Segoe UI"/>
          <w:b/>
          <w:sz w:val="22"/>
          <w:szCs w:val="22"/>
        </w:rPr>
        <w:t>n</w:t>
      </w:r>
      <w:r>
        <w:rPr>
          <w:rFonts w:ascii="Segoe UI" w:eastAsia="Segoe UI" w:hAnsi="Segoe UI" w:cs="Segoe UI"/>
          <w:b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b/>
          <w:spacing w:val="-2"/>
          <w:sz w:val="22"/>
          <w:szCs w:val="22"/>
        </w:rPr>
        <w:t>q</w:t>
      </w:r>
      <w:r>
        <w:rPr>
          <w:rFonts w:ascii="Segoe UI" w:eastAsia="Segoe UI" w:hAnsi="Segoe UI" w:cs="Segoe UI"/>
          <w:b/>
          <w:spacing w:val="1"/>
          <w:sz w:val="22"/>
          <w:szCs w:val="22"/>
        </w:rPr>
        <w:t>u</w:t>
      </w:r>
      <w:r>
        <w:rPr>
          <w:rFonts w:ascii="Segoe UI" w:eastAsia="Segoe UI" w:hAnsi="Segoe UI" w:cs="Segoe UI"/>
          <w:b/>
          <w:spacing w:val="-3"/>
          <w:sz w:val="22"/>
          <w:szCs w:val="22"/>
        </w:rPr>
        <w:t>a</w:t>
      </w:r>
      <w:r>
        <w:rPr>
          <w:rFonts w:ascii="Segoe UI" w:eastAsia="Segoe UI" w:hAnsi="Segoe UI" w:cs="Segoe UI"/>
          <w:b/>
          <w:sz w:val="22"/>
          <w:szCs w:val="22"/>
        </w:rPr>
        <w:t>n</w:t>
      </w:r>
    </w:p>
    <w:p w:rsidR="00EC5860" w:rsidRDefault="00EC5860">
      <w:pPr>
        <w:spacing w:before="4" w:line="140" w:lineRule="exact"/>
        <w:rPr>
          <w:sz w:val="14"/>
          <w:szCs w:val="14"/>
        </w:rPr>
      </w:pPr>
    </w:p>
    <w:p w:rsidR="00EC5860" w:rsidRDefault="005A2D15">
      <w:pPr>
        <w:ind w:left="260"/>
        <w:rPr>
          <w:rFonts w:ascii="Segoe UI" w:eastAsia="Segoe UI" w:hAnsi="Segoe UI" w:cs="Segoe UI"/>
          <w:sz w:val="22"/>
          <w:szCs w:val="22"/>
        </w:rPr>
      </w:pPr>
      <w:r>
        <w:rPr>
          <w:rFonts w:ascii="Segoe UI" w:eastAsia="Segoe UI" w:hAnsi="Segoe UI" w:cs="Segoe UI"/>
          <w:i/>
          <w:spacing w:val="-1"/>
          <w:sz w:val="22"/>
          <w:szCs w:val="22"/>
        </w:rPr>
        <w:t>Tr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ê</w:t>
      </w:r>
      <w:r>
        <w:rPr>
          <w:rFonts w:ascii="Segoe UI" w:eastAsia="Segoe UI" w:hAnsi="Segoe UI" w:cs="Segoe UI"/>
          <w:i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W</w:t>
      </w:r>
      <w:r>
        <w:rPr>
          <w:rFonts w:ascii="Segoe UI" w:eastAsia="Segoe UI" w:hAnsi="Segoe UI" w:cs="Segoe UI"/>
          <w:i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d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o</w:t>
      </w:r>
      <w:r>
        <w:rPr>
          <w:rFonts w:ascii="Segoe UI" w:eastAsia="Segoe UI" w:hAnsi="Segoe UI" w:cs="Segoe UI"/>
          <w:i/>
          <w:sz w:val="22"/>
          <w:szCs w:val="22"/>
        </w:rPr>
        <w:t>w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P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o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 xml:space="preserve">e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S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o</w:t>
      </w:r>
      <w:r>
        <w:rPr>
          <w:rFonts w:ascii="Segoe UI" w:eastAsia="Segoe UI" w:hAnsi="Segoe UI" w:cs="Segoe UI"/>
          <w:i/>
          <w:spacing w:val="-1"/>
          <w:sz w:val="22"/>
          <w:szCs w:val="22"/>
        </w:rPr>
        <w:t>r</w:t>
      </w:r>
      <w:r>
        <w:rPr>
          <w:rFonts w:ascii="Segoe UI" w:eastAsia="Segoe UI" w:hAnsi="Segoe UI" w:cs="Segoe UI"/>
          <w:i/>
          <w:sz w:val="22"/>
          <w:szCs w:val="22"/>
        </w:rPr>
        <w:t>e có</w:t>
      </w:r>
      <w:r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5"/>
          <w:sz w:val="22"/>
          <w:szCs w:val="22"/>
        </w:rPr>
        <w:t>c</w:t>
      </w:r>
      <w:r>
        <w:rPr>
          <w:rFonts w:ascii="Segoe UI" w:eastAsia="Segoe UI" w:hAnsi="Segoe UI" w:cs="Segoe UI"/>
          <w:i/>
          <w:sz w:val="22"/>
          <w:szCs w:val="22"/>
        </w:rPr>
        <w:t>ác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app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p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ụ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v</w:t>
      </w:r>
      <w:r>
        <w:rPr>
          <w:rFonts w:ascii="Segoe UI" w:eastAsia="Segoe UI" w:hAnsi="Segoe UI" w:cs="Segoe UI"/>
          <w:i/>
          <w:sz w:val="22"/>
          <w:szCs w:val="22"/>
        </w:rPr>
        <w:t>ụ</w:t>
      </w:r>
      <w:r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5"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 xml:space="preserve">o 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v</w:t>
      </w:r>
      <w:r>
        <w:rPr>
          <w:rFonts w:ascii="Segoe UI" w:eastAsia="Segoe UI" w:hAnsi="Segoe UI" w:cs="Segoe UI"/>
          <w:i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ệ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 xml:space="preserve">e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ạ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>ư</w:t>
      </w:r>
      <w:r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s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a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u</w:t>
      </w:r>
      <w:r>
        <w:rPr>
          <w:rFonts w:ascii="Segoe UI" w:eastAsia="Segoe UI" w:hAnsi="Segoe UI" w:cs="Segoe UI"/>
          <w:i/>
          <w:sz w:val="22"/>
          <w:szCs w:val="22"/>
        </w:rPr>
        <w:t>:</w:t>
      </w:r>
    </w:p>
    <w:p w:rsidR="00EC5860" w:rsidRDefault="00EC5860">
      <w:pPr>
        <w:spacing w:before="9" w:line="140" w:lineRule="exact"/>
        <w:rPr>
          <w:sz w:val="14"/>
          <w:szCs w:val="14"/>
        </w:rPr>
      </w:pPr>
    </w:p>
    <w:p w:rsidR="00EC5860" w:rsidRDefault="005A2D15">
      <w:pPr>
        <w:ind w:left="580" w:right="4448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Symbol" w:eastAsia="Symbol" w:hAnsi="Symbol" w:cs="Symbol"/>
          <w:color w:val="FF0000"/>
          <w:sz w:val="26"/>
          <w:szCs w:val="26"/>
        </w:rPr>
        <w:t></w:t>
      </w:r>
      <w:r>
        <w:rPr>
          <w:color w:val="FF0000"/>
          <w:sz w:val="26"/>
          <w:szCs w:val="26"/>
        </w:rPr>
        <w:t xml:space="preserve">  </w:t>
      </w:r>
      <w:r>
        <w:rPr>
          <w:color w:val="FF0000"/>
          <w:spacing w:val="45"/>
          <w:sz w:val="26"/>
          <w:szCs w:val="26"/>
        </w:rPr>
        <w:t xml:space="preserve"> </w:t>
      </w:r>
      <w:r>
        <w:rPr>
          <w:rFonts w:ascii="Arial" w:eastAsia="Arial" w:hAnsi="Arial" w:cs="Arial"/>
          <w:color w:val="FF0000"/>
          <w:sz w:val="26"/>
          <w:szCs w:val="26"/>
        </w:rPr>
        <w:t>M</w:t>
      </w:r>
      <w:r>
        <w:rPr>
          <w:rFonts w:ascii="Arial" w:eastAsia="Arial" w:hAnsi="Arial" w:cs="Arial"/>
          <w:color w:val="FF0000"/>
          <w:spacing w:val="-4"/>
          <w:sz w:val="26"/>
          <w:szCs w:val="26"/>
        </w:rPr>
        <w:t>u</w:t>
      </w:r>
      <w:r>
        <w:rPr>
          <w:rFonts w:ascii="Arial" w:eastAsia="Arial" w:hAnsi="Arial" w:cs="Arial"/>
          <w:color w:val="FF0000"/>
          <w:sz w:val="26"/>
          <w:szCs w:val="26"/>
        </w:rPr>
        <w:t>s</w:t>
      </w:r>
      <w:r>
        <w:rPr>
          <w:rFonts w:ascii="Arial" w:eastAsia="Arial" w:hAnsi="Arial" w:cs="Arial"/>
          <w:color w:val="FF0000"/>
          <w:spacing w:val="5"/>
          <w:sz w:val="26"/>
          <w:szCs w:val="26"/>
        </w:rPr>
        <w:t>i</w:t>
      </w:r>
      <w:r>
        <w:rPr>
          <w:rFonts w:ascii="Arial" w:eastAsia="Arial" w:hAnsi="Arial" w:cs="Arial"/>
          <w:color w:val="FF0000"/>
          <w:sz w:val="26"/>
          <w:szCs w:val="26"/>
        </w:rPr>
        <w:t>c</w:t>
      </w:r>
      <w:r>
        <w:rPr>
          <w:rFonts w:ascii="Arial" w:eastAsia="Arial" w:hAnsi="Arial" w:cs="Arial"/>
          <w:color w:val="FF0000"/>
          <w:spacing w:val="-7"/>
          <w:sz w:val="26"/>
          <w:szCs w:val="26"/>
        </w:rPr>
        <w:t xml:space="preserve"> </w:t>
      </w:r>
      <w:r>
        <w:rPr>
          <w:rFonts w:ascii="Arial" w:eastAsia="Arial" w:hAnsi="Arial" w:cs="Arial"/>
          <w:color w:val="FF0000"/>
          <w:sz w:val="26"/>
          <w:szCs w:val="26"/>
        </w:rPr>
        <w:t>P</w:t>
      </w:r>
      <w:r>
        <w:rPr>
          <w:rFonts w:ascii="Arial" w:eastAsia="Arial" w:hAnsi="Arial" w:cs="Arial"/>
          <w:color w:val="FF0000"/>
          <w:spacing w:val="5"/>
          <w:sz w:val="26"/>
          <w:szCs w:val="26"/>
        </w:rPr>
        <w:t>l</w:t>
      </w:r>
      <w:r>
        <w:rPr>
          <w:rFonts w:ascii="Arial" w:eastAsia="Arial" w:hAnsi="Arial" w:cs="Arial"/>
          <w:color w:val="FF0000"/>
          <w:sz w:val="26"/>
          <w:szCs w:val="26"/>
        </w:rPr>
        <w:t>ayer</w:t>
      </w:r>
      <w:r>
        <w:rPr>
          <w:rFonts w:ascii="Arial" w:eastAsia="Arial" w:hAnsi="Arial" w:cs="Arial"/>
          <w:color w:val="FF0000"/>
          <w:spacing w:val="-5"/>
          <w:sz w:val="26"/>
          <w:szCs w:val="26"/>
        </w:rPr>
        <w:t xml:space="preserve"> </w:t>
      </w:r>
      <w:r>
        <w:rPr>
          <w:rFonts w:ascii="Arial" w:eastAsia="Arial" w:hAnsi="Arial" w:cs="Arial"/>
          <w:color w:val="FF0000"/>
          <w:sz w:val="26"/>
          <w:szCs w:val="26"/>
        </w:rPr>
        <w:t>(</w:t>
      </w:r>
      <w:r>
        <w:rPr>
          <w:rFonts w:ascii="Arial" w:eastAsia="Arial" w:hAnsi="Arial" w:cs="Arial"/>
          <w:color w:val="FF0000"/>
          <w:spacing w:val="1"/>
          <w:sz w:val="26"/>
          <w:szCs w:val="26"/>
        </w:rPr>
        <w:t>G</w:t>
      </w:r>
      <w:r>
        <w:rPr>
          <w:rFonts w:ascii="Arial" w:eastAsia="Arial" w:hAnsi="Arial" w:cs="Arial"/>
          <w:color w:val="FF0000"/>
          <w:sz w:val="26"/>
          <w:szCs w:val="26"/>
        </w:rPr>
        <w:t>ố</w:t>
      </w:r>
      <w:r>
        <w:rPr>
          <w:rFonts w:ascii="Arial" w:eastAsia="Arial" w:hAnsi="Arial" w:cs="Arial"/>
          <w:color w:val="FF0000"/>
          <w:sz w:val="26"/>
          <w:szCs w:val="26"/>
        </w:rPr>
        <w:t>c</w:t>
      </w:r>
      <w:r>
        <w:rPr>
          <w:rFonts w:ascii="Arial" w:eastAsia="Arial" w:hAnsi="Arial" w:cs="Arial"/>
          <w:color w:val="FF0000"/>
          <w:spacing w:val="-6"/>
          <w:sz w:val="26"/>
          <w:szCs w:val="26"/>
        </w:rPr>
        <w:t xml:space="preserve"> </w:t>
      </w:r>
      <w:r>
        <w:rPr>
          <w:rFonts w:ascii="Arial" w:eastAsia="Arial" w:hAnsi="Arial" w:cs="Arial"/>
          <w:color w:val="FF0000"/>
          <w:spacing w:val="5"/>
          <w:sz w:val="26"/>
          <w:szCs w:val="26"/>
        </w:rPr>
        <w:t>c</w:t>
      </w:r>
      <w:r>
        <w:rPr>
          <w:rFonts w:ascii="Arial" w:eastAsia="Arial" w:hAnsi="Arial" w:cs="Arial"/>
          <w:color w:val="FF0000"/>
          <w:spacing w:val="-5"/>
          <w:sz w:val="26"/>
          <w:szCs w:val="26"/>
        </w:rPr>
        <w:t>ủ</w:t>
      </w:r>
      <w:r>
        <w:rPr>
          <w:rFonts w:ascii="Arial" w:eastAsia="Arial" w:hAnsi="Arial" w:cs="Arial"/>
          <w:color w:val="FF0000"/>
          <w:sz w:val="26"/>
          <w:szCs w:val="26"/>
        </w:rPr>
        <w:t>a</w:t>
      </w:r>
      <w:r>
        <w:rPr>
          <w:rFonts w:ascii="Arial" w:eastAsia="Arial" w:hAnsi="Arial" w:cs="Arial"/>
          <w:color w:val="FF0000"/>
          <w:spacing w:val="-9"/>
          <w:sz w:val="26"/>
          <w:szCs w:val="26"/>
        </w:rPr>
        <w:t xml:space="preserve"> </w:t>
      </w:r>
      <w:r>
        <w:rPr>
          <w:rFonts w:ascii="Arial" w:eastAsia="Arial" w:hAnsi="Arial" w:cs="Arial"/>
          <w:color w:val="FF0000"/>
          <w:spacing w:val="10"/>
          <w:sz w:val="26"/>
          <w:szCs w:val="26"/>
        </w:rPr>
        <w:t>W</w:t>
      </w:r>
      <w:r>
        <w:rPr>
          <w:rFonts w:ascii="Arial" w:eastAsia="Arial" w:hAnsi="Arial" w:cs="Arial"/>
          <w:color w:val="FF0000"/>
          <w:spacing w:val="5"/>
          <w:sz w:val="26"/>
          <w:szCs w:val="26"/>
        </w:rPr>
        <w:t>i</w:t>
      </w:r>
      <w:r>
        <w:rPr>
          <w:rFonts w:ascii="Arial" w:eastAsia="Arial" w:hAnsi="Arial" w:cs="Arial"/>
          <w:color w:val="FF0000"/>
          <w:spacing w:val="-4"/>
          <w:sz w:val="26"/>
          <w:szCs w:val="26"/>
        </w:rPr>
        <w:t>n</w:t>
      </w:r>
      <w:r>
        <w:rPr>
          <w:rFonts w:ascii="Arial" w:eastAsia="Arial" w:hAnsi="Arial" w:cs="Arial"/>
          <w:color w:val="FF0000"/>
          <w:sz w:val="26"/>
          <w:szCs w:val="26"/>
        </w:rPr>
        <w:t>dow</w:t>
      </w:r>
      <w:r>
        <w:rPr>
          <w:rFonts w:ascii="Arial" w:eastAsia="Arial" w:hAnsi="Arial" w:cs="Arial"/>
          <w:color w:val="FF0000"/>
          <w:spacing w:val="-9"/>
          <w:sz w:val="26"/>
          <w:szCs w:val="26"/>
        </w:rPr>
        <w:t xml:space="preserve"> </w:t>
      </w:r>
      <w:r>
        <w:rPr>
          <w:rFonts w:ascii="Arial" w:eastAsia="Arial" w:hAnsi="Arial" w:cs="Arial"/>
          <w:color w:val="FF0000"/>
          <w:spacing w:val="5"/>
          <w:sz w:val="26"/>
          <w:szCs w:val="26"/>
        </w:rPr>
        <w:t>P</w:t>
      </w:r>
      <w:r>
        <w:rPr>
          <w:rFonts w:ascii="Arial" w:eastAsia="Arial" w:hAnsi="Arial" w:cs="Arial"/>
          <w:color w:val="FF0000"/>
          <w:spacing w:val="-4"/>
          <w:sz w:val="26"/>
          <w:szCs w:val="26"/>
        </w:rPr>
        <w:t>h</w:t>
      </w:r>
      <w:r>
        <w:rPr>
          <w:rFonts w:ascii="Arial" w:eastAsia="Arial" w:hAnsi="Arial" w:cs="Arial"/>
          <w:color w:val="FF0000"/>
          <w:spacing w:val="5"/>
          <w:sz w:val="26"/>
          <w:szCs w:val="26"/>
        </w:rPr>
        <w:t>o</w:t>
      </w:r>
      <w:r>
        <w:rPr>
          <w:rFonts w:ascii="Arial" w:eastAsia="Arial" w:hAnsi="Arial" w:cs="Arial"/>
          <w:color w:val="FF0000"/>
          <w:spacing w:val="-4"/>
          <w:sz w:val="26"/>
          <w:szCs w:val="26"/>
        </w:rPr>
        <w:t>n</w:t>
      </w:r>
      <w:r>
        <w:rPr>
          <w:rFonts w:ascii="Arial" w:eastAsia="Arial" w:hAnsi="Arial" w:cs="Arial"/>
          <w:color w:val="FF0000"/>
          <w:sz w:val="26"/>
          <w:szCs w:val="26"/>
        </w:rPr>
        <w:t>e</w:t>
      </w:r>
      <w:r>
        <w:rPr>
          <w:rFonts w:ascii="Arial" w:eastAsia="Arial" w:hAnsi="Arial" w:cs="Arial"/>
          <w:color w:val="FF0000"/>
          <w:spacing w:val="-8"/>
          <w:sz w:val="26"/>
          <w:szCs w:val="26"/>
        </w:rPr>
        <w:t xml:space="preserve"> </w:t>
      </w:r>
      <w:r>
        <w:rPr>
          <w:rFonts w:ascii="Arial" w:eastAsia="Arial" w:hAnsi="Arial" w:cs="Arial"/>
          <w:color w:val="FF0000"/>
          <w:sz w:val="26"/>
          <w:szCs w:val="26"/>
        </w:rPr>
        <w:t>O</w:t>
      </w:r>
      <w:r>
        <w:rPr>
          <w:rFonts w:ascii="Arial" w:eastAsia="Arial" w:hAnsi="Arial" w:cs="Arial"/>
          <w:color w:val="FF0000"/>
          <w:spacing w:val="5"/>
          <w:sz w:val="26"/>
          <w:szCs w:val="26"/>
        </w:rPr>
        <w:t>S</w:t>
      </w:r>
      <w:r>
        <w:rPr>
          <w:rFonts w:ascii="Arial" w:eastAsia="Arial" w:hAnsi="Arial" w:cs="Arial"/>
          <w:color w:val="FF0000"/>
          <w:sz w:val="26"/>
          <w:szCs w:val="26"/>
        </w:rPr>
        <w:t>)</w:t>
      </w:r>
      <w:r>
        <w:rPr>
          <w:rFonts w:ascii="Arial" w:eastAsia="Arial" w:hAnsi="Arial" w:cs="Arial"/>
          <w:color w:val="FF0000"/>
          <w:spacing w:val="-5"/>
          <w:sz w:val="26"/>
          <w:szCs w:val="26"/>
        </w:rPr>
        <w:t xml:space="preserve"> </w:t>
      </w:r>
      <w:r>
        <w:rPr>
          <w:rFonts w:ascii="Arial" w:eastAsia="Arial" w:hAnsi="Arial" w:cs="Arial"/>
          <w:color w:val="FF0000"/>
          <w:w w:val="99"/>
          <w:sz w:val="26"/>
          <w:szCs w:val="26"/>
        </w:rPr>
        <w:t>:</w:t>
      </w:r>
    </w:p>
    <w:p w:rsidR="00EC5860" w:rsidRDefault="005A2D15">
      <w:pPr>
        <w:tabs>
          <w:tab w:val="left" w:pos="980"/>
        </w:tabs>
        <w:spacing w:before="41" w:line="273" w:lineRule="auto"/>
        <w:ind w:left="980" w:right="3228" w:hanging="360"/>
        <w:rPr>
          <w:rFonts w:ascii="Arial" w:eastAsia="Arial" w:hAnsi="Arial" w:cs="Arial"/>
          <w:sz w:val="22"/>
          <w:szCs w:val="22"/>
        </w:rPr>
      </w:pPr>
      <w:r>
        <w:rPr>
          <w:rFonts w:ascii="Segoe UI" w:eastAsia="Segoe UI" w:hAnsi="Segoe UI" w:cs="Segoe UI"/>
          <w:sz w:val="22"/>
          <w:szCs w:val="22"/>
        </w:rPr>
        <w:t>-</w:t>
      </w:r>
      <w:r>
        <w:rPr>
          <w:rFonts w:ascii="Segoe UI" w:eastAsia="Segoe UI" w:hAnsi="Segoe UI" w:cs="Segoe UI"/>
          <w:sz w:val="22"/>
          <w:szCs w:val="22"/>
        </w:rPr>
        <w:tab/>
      </w:r>
      <w:r>
        <w:rPr>
          <w:rFonts w:ascii="Segoe UI" w:eastAsia="Segoe UI" w:hAnsi="Segoe UI" w:cs="Segoe UI"/>
          <w:spacing w:val="2"/>
          <w:sz w:val="22"/>
          <w:szCs w:val="22"/>
        </w:rPr>
        <w:t>G</w:t>
      </w:r>
      <w:r>
        <w:rPr>
          <w:rFonts w:ascii="Segoe UI" w:eastAsia="Segoe UI" w:hAnsi="Segoe UI" w:cs="Segoe UI"/>
          <w:sz w:val="22"/>
          <w:szCs w:val="22"/>
        </w:rPr>
        <w:t>i</w:t>
      </w:r>
      <w:r>
        <w:rPr>
          <w:rFonts w:ascii="Segoe UI" w:eastAsia="Segoe UI" w:hAnsi="Segoe UI" w:cs="Segoe UI"/>
          <w:spacing w:val="-2"/>
          <w:sz w:val="22"/>
          <w:szCs w:val="22"/>
        </w:rPr>
        <w:t>ớ</w:t>
      </w:r>
      <w:r>
        <w:rPr>
          <w:rFonts w:ascii="Segoe UI" w:eastAsia="Segoe UI" w:hAnsi="Segoe UI" w:cs="Segoe UI"/>
          <w:sz w:val="22"/>
          <w:szCs w:val="22"/>
        </w:rPr>
        <w:t>i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t</w:t>
      </w:r>
      <w:r>
        <w:rPr>
          <w:rFonts w:ascii="Segoe UI" w:eastAsia="Segoe UI" w:hAnsi="Segoe UI" w:cs="Segoe UI"/>
          <w:sz w:val="22"/>
          <w:szCs w:val="22"/>
        </w:rPr>
        <w:t>hi</w:t>
      </w:r>
      <w:r>
        <w:rPr>
          <w:rFonts w:ascii="Segoe UI" w:eastAsia="Segoe UI" w:hAnsi="Segoe UI" w:cs="Segoe UI"/>
          <w:sz w:val="22"/>
          <w:szCs w:val="22"/>
        </w:rPr>
        <w:t>ệ</w:t>
      </w:r>
      <w:r>
        <w:rPr>
          <w:rFonts w:ascii="Segoe UI" w:eastAsia="Segoe UI" w:hAnsi="Segoe UI" w:cs="Segoe UI"/>
          <w:sz w:val="22"/>
          <w:szCs w:val="22"/>
        </w:rPr>
        <w:t>u</w:t>
      </w:r>
      <w:r>
        <w:rPr>
          <w:rFonts w:ascii="Segoe UI" w:eastAsia="Segoe UI" w:hAnsi="Segoe UI" w:cs="Segoe UI"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2"/>
          <w:sz w:val="22"/>
          <w:szCs w:val="22"/>
        </w:rPr>
        <w:t>s</w:t>
      </w:r>
      <w:r>
        <w:rPr>
          <w:rFonts w:ascii="Segoe UI" w:eastAsia="Segoe UI" w:hAnsi="Segoe UI" w:cs="Segoe UI"/>
          <w:sz w:val="22"/>
          <w:szCs w:val="22"/>
        </w:rPr>
        <w:t>ơ lư</w:t>
      </w:r>
      <w:r>
        <w:rPr>
          <w:rFonts w:ascii="Segoe UI" w:eastAsia="Segoe UI" w:hAnsi="Segoe UI" w:cs="Segoe UI"/>
          <w:spacing w:val="-2"/>
          <w:sz w:val="22"/>
          <w:szCs w:val="22"/>
        </w:rPr>
        <w:t>ợ</w:t>
      </w:r>
      <w:r>
        <w:rPr>
          <w:rFonts w:ascii="Segoe UI" w:eastAsia="Segoe UI" w:hAnsi="Segoe UI" w:cs="Segoe UI"/>
          <w:spacing w:val="-1"/>
          <w:sz w:val="22"/>
          <w:szCs w:val="22"/>
        </w:rPr>
        <w:t>c</w:t>
      </w:r>
      <w:r>
        <w:rPr>
          <w:rFonts w:ascii="Segoe UI" w:eastAsia="Segoe UI" w:hAnsi="Segoe UI" w:cs="Segoe UI"/>
          <w:sz w:val="22"/>
          <w:szCs w:val="22"/>
        </w:rPr>
        <w:t>:</w:t>
      </w:r>
      <w:r>
        <w:rPr>
          <w:rFonts w:ascii="Segoe UI" w:eastAsia="Segoe UI" w:hAnsi="Segoe UI" w:cs="Segoe UI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Đ</w:t>
      </w:r>
      <w:r>
        <w:rPr>
          <w:rFonts w:ascii="Arial" w:eastAsia="Arial" w:hAnsi="Arial" w:cs="Arial"/>
          <w:spacing w:val="-2"/>
          <w:sz w:val="22"/>
          <w:szCs w:val="22"/>
        </w:rPr>
        <w:t>â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à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p</w:t>
      </w:r>
      <w:r>
        <w:rPr>
          <w:rFonts w:ascii="Arial" w:eastAsia="Arial" w:hAnsi="Arial" w:cs="Arial"/>
          <w:spacing w:val="-2"/>
          <w:sz w:val="22"/>
          <w:szCs w:val="22"/>
        </w:rPr>
        <w:t>h</w:t>
      </w:r>
      <w:r>
        <w:rPr>
          <w:rFonts w:ascii="Arial" w:eastAsia="Arial" w:hAnsi="Arial" w:cs="Arial"/>
          <w:spacing w:val="2"/>
          <w:sz w:val="22"/>
          <w:szCs w:val="22"/>
        </w:rPr>
        <w:t>ầ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m</w:t>
      </w:r>
      <w:r>
        <w:rPr>
          <w:rFonts w:ascii="Arial" w:eastAsia="Arial" w:hAnsi="Arial" w:cs="Arial"/>
          <w:spacing w:val="2"/>
          <w:sz w:val="22"/>
          <w:szCs w:val="22"/>
        </w:rPr>
        <w:t>ê</w:t>
      </w:r>
      <w:r>
        <w:rPr>
          <w:rFonts w:ascii="Arial" w:eastAsia="Arial" w:hAnsi="Arial" w:cs="Arial"/>
          <w:sz w:val="22"/>
          <w:szCs w:val="22"/>
        </w:rPr>
        <w:t>m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pacing w:val="-2"/>
          <w:sz w:val="22"/>
          <w:szCs w:val="22"/>
        </w:rPr>
        <w:t>g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pacing w:val="-3"/>
          <w:sz w:val="22"/>
          <w:szCs w:val="22"/>
        </w:rPr>
        <w:t>h</w:t>
      </w:r>
      <w:r>
        <w:rPr>
          <w:rFonts w:ascii="Arial" w:eastAsia="Arial" w:hAnsi="Arial" w:cs="Arial"/>
          <w:spacing w:val="2"/>
          <w:sz w:val="22"/>
          <w:szCs w:val="22"/>
        </w:rPr>
        <w:t>ạ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O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6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pacing w:val="-6"/>
          <w:sz w:val="22"/>
          <w:szCs w:val="22"/>
        </w:rPr>
        <w:t>i</w:t>
      </w:r>
      <w:r>
        <w:rPr>
          <w:rFonts w:ascii="Arial" w:eastAsia="Arial" w:hAnsi="Arial" w:cs="Arial"/>
          <w:spacing w:val="2"/>
          <w:sz w:val="22"/>
          <w:szCs w:val="22"/>
        </w:rPr>
        <w:t>ne</w:t>
      </w:r>
      <w:r>
        <w:rPr>
          <w:rFonts w:ascii="Arial" w:eastAsia="Arial" w:hAnsi="Arial" w:cs="Arial"/>
          <w:sz w:val="22"/>
          <w:szCs w:val="22"/>
        </w:rPr>
        <w:t>,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à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p</w:t>
      </w:r>
      <w:r>
        <w:rPr>
          <w:rFonts w:ascii="Arial" w:eastAsia="Arial" w:hAnsi="Arial" w:cs="Arial"/>
          <w:spacing w:val="-3"/>
          <w:sz w:val="22"/>
          <w:szCs w:val="22"/>
        </w:rPr>
        <w:t>h</w:t>
      </w:r>
      <w:r>
        <w:rPr>
          <w:rFonts w:ascii="Arial" w:eastAsia="Arial" w:hAnsi="Arial" w:cs="Arial"/>
          <w:spacing w:val="2"/>
          <w:sz w:val="22"/>
          <w:szCs w:val="22"/>
        </w:rPr>
        <w:t>ầ</w:t>
      </w:r>
      <w:r>
        <w:rPr>
          <w:rFonts w:ascii="Arial" w:eastAsia="Arial" w:hAnsi="Arial" w:cs="Arial"/>
          <w:sz w:val="22"/>
          <w:szCs w:val="22"/>
        </w:rPr>
        <w:t xml:space="preserve">n </w:t>
      </w:r>
      <w:r>
        <w:rPr>
          <w:rFonts w:ascii="Arial" w:eastAsia="Arial" w:hAnsi="Arial" w:cs="Arial"/>
          <w:spacing w:val="-1"/>
          <w:sz w:val="22"/>
          <w:szCs w:val="22"/>
        </w:rPr>
        <w:t>m</w:t>
      </w:r>
      <w:r>
        <w:rPr>
          <w:rFonts w:ascii="Arial" w:eastAsia="Arial" w:hAnsi="Arial" w:cs="Arial"/>
          <w:spacing w:val="2"/>
          <w:sz w:val="22"/>
          <w:szCs w:val="22"/>
        </w:rPr>
        <w:t>ề</w:t>
      </w:r>
      <w:r>
        <w:rPr>
          <w:rFonts w:ascii="Arial" w:eastAsia="Arial" w:hAnsi="Arial" w:cs="Arial"/>
          <w:sz w:val="22"/>
          <w:szCs w:val="22"/>
        </w:rPr>
        <w:t xml:space="preserve">m </w:t>
      </w:r>
      <w:r>
        <w:rPr>
          <w:rFonts w:ascii="Arial" w:eastAsia="Arial" w:hAnsi="Arial" w:cs="Arial"/>
          <w:spacing w:val="-1"/>
          <w:sz w:val="22"/>
          <w:szCs w:val="22"/>
        </w:rPr>
        <w:t>m</w:t>
      </w:r>
      <w:r>
        <w:rPr>
          <w:rFonts w:ascii="Arial" w:eastAsia="Arial" w:hAnsi="Arial" w:cs="Arial"/>
          <w:spacing w:val="2"/>
          <w:sz w:val="22"/>
          <w:szCs w:val="22"/>
        </w:rPr>
        <w:t>ặ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đ</w:t>
      </w:r>
      <w:r>
        <w:rPr>
          <w:rFonts w:ascii="Arial" w:eastAsia="Arial" w:hAnsi="Arial" w:cs="Arial"/>
          <w:spacing w:val="-1"/>
          <w:sz w:val="22"/>
          <w:szCs w:val="22"/>
        </w:rPr>
        <w:t>ị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h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ủ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pacing w:val="8"/>
          <w:sz w:val="22"/>
          <w:szCs w:val="22"/>
        </w:rPr>
        <w:t>W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-2"/>
          <w:sz w:val="22"/>
          <w:szCs w:val="22"/>
        </w:rPr>
        <w:t>n</w:t>
      </w:r>
      <w:r>
        <w:rPr>
          <w:rFonts w:ascii="Arial" w:eastAsia="Arial" w:hAnsi="Arial" w:cs="Arial"/>
          <w:spacing w:val="2"/>
          <w:sz w:val="22"/>
          <w:szCs w:val="22"/>
        </w:rPr>
        <w:t>do</w:t>
      </w:r>
      <w:r>
        <w:rPr>
          <w:rFonts w:ascii="Arial" w:eastAsia="Arial" w:hAnsi="Arial" w:cs="Arial"/>
          <w:sz w:val="22"/>
          <w:szCs w:val="22"/>
        </w:rPr>
        <w:t>w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P</w:t>
      </w:r>
      <w:r>
        <w:rPr>
          <w:rFonts w:ascii="Arial" w:eastAsia="Arial" w:hAnsi="Arial" w:cs="Arial"/>
          <w:spacing w:val="-2"/>
          <w:sz w:val="22"/>
          <w:szCs w:val="22"/>
        </w:rPr>
        <w:t>h</w:t>
      </w:r>
      <w:r>
        <w:rPr>
          <w:rFonts w:ascii="Arial" w:eastAsia="Arial" w:hAnsi="Arial" w:cs="Arial"/>
          <w:spacing w:val="2"/>
          <w:sz w:val="22"/>
          <w:szCs w:val="22"/>
        </w:rPr>
        <w:t>o</w:t>
      </w:r>
      <w:r>
        <w:rPr>
          <w:rFonts w:ascii="Arial" w:eastAsia="Arial" w:hAnsi="Arial" w:cs="Arial"/>
          <w:spacing w:val="-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6"/>
          <w:sz w:val="22"/>
          <w:szCs w:val="22"/>
        </w:rPr>
        <w:t>m</w:t>
      </w:r>
      <w:r>
        <w:rPr>
          <w:rFonts w:ascii="Arial" w:eastAsia="Arial" w:hAnsi="Arial" w:cs="Arial"/>
          <w:spacing w:val="2"/>
          <w:sz w:val="22"/>
          <w:szCs w:val="22"/>
        </w:rPr>
        <w:t>ob</w:t>
      </w:r>
      <w:r>
        <w:rPr>
          <w:rFonts w:ascii="Arial" w:eastAsia="Arial" w:hAnsi="Arial" w:cs="Arial"/>
          <w:spacing w:val="-1"/>
          <w:sz w:val="22"/>
          <w:szCs w:val="22"/>
        </w:rPr>
        <w:t>il</w:t>
      </w:r>
      <w:r>
        <w:rPr>
          <w:rFonts w:ascii="Arial" w:eastAsia="Arial" w:hAnsi="Arial" w:cs="Arial"/>
          <w:spacing w:val="2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,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2"/>
          <w:sz w:val="22"/>
          <w:szCs w:val="22"/>
        </w:rPr>
        <w:t>h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p</w:t>
      </w:r>
      <w:r>
        <w:rPr>
          <w:rFonts w:ascii="Arial" w:eastAsia="Arial" w:hAnsi="Arial" w:cs="Arial"/>
          <w:spacing w:val="-2"/>
          <w:sz w:val="22"/>
          <w:szCs w:val="22"/>
        </w:rPr>
        <w:t>h</w:t>
      </w:r>
      <w:r>
        <w:rPr>
          <w:rFonts w:ascii="Arial" w:eastAsia="Arial" w:hAnsi="Arial" w:cs="Arial"/>
          <w:spacing w:val="2"/>
          <w:sz w:val="22"/>
          <w:szCs w:val="22"/>
        </w:rPr>
        <w:t>é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pacing w:val="-2"/>
          <w:sz w:val="22"/>
          <w:szCs w:val="22"/>
        </w:rPr>
        <w:t>g</w:t>
      </w:r>
      <w:r>
        <w:rPr>
          <w:rFonts w:ascii="Arial" w:eastAsia="Arial" w:hAnsi="Arial" w:cs="Arial"/>
          <w:spacing w:val="1"/>
          <w:sz w:val="22"/>
          <w:szCs w:val="22"/>
        </w:rPr>
        <w:t>ư</w:t>
      </w:r>
      <w:r>
        <w:rPr>
          <w:rFonts w:ascii="Arial" w:eastAsia="Arial" w:hAnsi="Arial" w:cs="Arial"/>
          <w:spacing w:val="-1"/>
          <w:sz w:val="22"/>
          <w:szCs w:val="22"/>
        </w:rPr>
        <w:t>ờ</w:t>
      </w:r>
      <w:r>
        <w:rPr>
          <w:rFonts w:ascii="Arial" w:eastAsia="Arial" w:hAnsi="Arial" w:cs="Arial"/>
          <w:sz w:val="22"/>
          <w:szCs w:val="22"/>
        </w:rPr>
        <w:t xml:space="preserve">i </w:t>
      </w:r>
      <w:r>
        <w:rPr>
          <w:rFonts w:ascii="Arial" w:eastAsia="Arial" w:hAnsi="Arial" w:cs="Arial"/>
          <w:spacing w:val="-2"/>
          <w:sz w:val="22"/>
          <w:szCs w:val="22"/>
        </w:rPr>
        <w:t>d</w:t>
      </w:r>
      <w:r>
        <w:rPr>
          <w:rFonts w:ascii="Arial" w:eastAsia="Arial" w:hAnsi="Arial" w:cs="Arial"/>
          <w:spacing w:val="2"/>
          <w:sz w:val="22"/>
          <w:szCs w:val="22"/>
        </w:rPr>
        <w:t>ù</w:t>
      </w:r>
      <w:r>
        <w:rPr>
          <w:rFonts w:ascii="Arial" w:eastAsia="Arial" w:hAnsi="Arial" w:cs="Arial"/>
          <w:spacing w:val="-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g</w:t>
      </w:r>
    </w:p>
    <w:p w:rsidR="00EC5860" w:rsidRDefault="005A2D15">
      <w:pPr>
        <w:spacing w:before="5"/>
        <w:ind w:left="98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pacing w:val="1"/>
          <w:sz w:val="22"/>
          <w:szCs w:val="22"/>
        </w:rPr>
        <w:t>ự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-3"/>
          <w:sz w:val="22"/>
          <w:szCs w:val="22"/>
        </w:rPr>
        <w:t>ệ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4"/>
          <w:sz w:val="22"/>
          <w:szCs w:val="22"/>
        </w:rPr>
        <w:t>c</w:t>
      </w:r>
      <w:r>
        <w:rPr>
          <w:rFonts w:ascii="Arial" w:eastAsia="Arial" w:hAnsi="Arial" w:cs="Arial"/>
          <w:spacing w:val="2"/>
          <w:sz w:val="22"/>
          <w:szCs w:val="22"/>
        </w:rPr>
        <w:t>á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4"/>
          <w:sz w:val="22"/>
          <w:szCs w:val="22"/>
        </w:rPr>
        <w:t>t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pacing w:val="-2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4"/>
          <w:sz w:val="22"/>
          <w:szCs w:val="22"/>
        </w:rPr>
        <w:t>t</w:t>
      </w:r>
      <w:r>
        <w:rPr>
          <w:rFonts w:ascii="Arial" w:eastAsia="Arial" w:hAnsi="Arial" w:cs="Arial"/>
          <w:spacing w:val="2"/>
          <w:sz w:val="22"/>
          <w:szCs w:val="22"/>
        </w:rPr>
        <w:t>á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đ</w:t>
      </w:r>
      <w:r>
        <w:rPr>
          <w:rFonts w:ascii="Arial" w:eastAsia="Arial" w:hAnsi="Arial" w:cs="Arial"/>
          <w:sz w:val="22"/>
          <w:szCs w:val="22"/>
        </w:rPr>
        <w:t>ơn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-3"/>
          <w:sz w:val="22"/>
          <w:szCs w:val="22"/>
        </w:rPr>
        <w:t>ả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v</w:t>
      </w:r>
      <w:r>
        <w:rPr>
          <w:rFonts w:ascii="Arial" w:eastAsia="Arial" w:hAnsi="Arial" w:cs="Arial"/>
          <w:spacing w:val="-1"/>
          <w:sz w:val="22"/>
          <w:szCs w:val="22"/>
        </w:rPr>
        <w:t>ớ</w:t>
      </w:r>
      <w:r>
        <w:rPr>
          <w:rFonts w:ascii="Arial" w:eastAsia="Arial" w:hAnsi="Arial" w:cs="Arial"/>
          <w:sz w:val="22"/>
          <w:szCs w:val="22"/>
        </w:rPr>
        <w:t>i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pacing w:val="-3"/>
          <w:sz w:val="22"/>
          <w:szCs w:val="22"/>
        </w:rPr>
        <w:t>h</w:t>
      </w:r>
      <w:r>
        <w:rPr>
          <w:rFonts w:ascii="Arial" w:eastAsia="Arial" w:hAnsi="Arial" w:cs="Arial"/>
          <w:spacing w:val="1"/>
          <w:sz w:val="22"/>
          <w:szCs w:val="22"/>
        </w:rPr>
        <w:t>ữ</w:t>
      </w:r>
      <w:r>
        <w:rPr>
          <w:rFonts w:ascii="Arial" w:eastAsia="Arial" w:hAnsi="Arial" w:cs="Arial"/>
          <w:spacing w:val="-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sz w:val="22"/>
          <w:szCs w:val="22"/>
        </w:rPr>
        <w:t>b</w:t>
      </w:r>
      <w:r>
        <w:rPr>
          <w:rFonts w:ascii="Arial" w:eastAsia="Arial" w:hAnsi="Arial" w:cs="Arial"/>
          <w:spacing w:val="2"/>
          <w:sz w:val="22"/>
          <w:szCs w:val="22"/>
        </w:rPr>
        <w:t>à</w:t>
      </w:r>
      <w:r>
        <w:rPr>
          <w:rFonts w:ascii="Arial" w:eastAsia="Arial" w:hAnsi="Arial" w:cs="Arial"/>
          <w:sz w:val="22"/>
          <w:szCs w:val="22"/>
        </w:rPr>
        <w:t>i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há</w:t>
      </w:r>
      <w:r>
        <w:rPr>
          <w:rFonts w:ascii="Arial" w:eastAsia="Arial" w:hAnsi="Arial" w:cs="Arial"/>
          <w:sz w:val="22"/>
          <w:szCs w:val="22"/>
        </w:rPr>
        <w:t>t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đ</w:t>
      </w:r>
      <w:r>
        <w:rPr>
          <w:rFonts w:ascii="Arial" w:eastAsia="Arial" w:hAnsi="Arial" w:cs="Arial"/>
          <w:sz w:val="22"/>
          <w:szCs w:val="22"/>
        </w:rPr>
        <w:t>ã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có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3"/>
          <w:sz w:val="22"/>
          <w:szCs w:val="22"/>
        </w:rPr>
        <w:t>ẵ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r</w:t>
      </w:r>
      <w:r>
        <w:rPr>
          <w:rFonts w:ascii="Arial" w:eastAsia="Arial" w:hAnsi="Arial" w:cs="Arial"/>
          <w:spacing w:val="-2"/>
          <w:sz w:val="22"/>
          <w:szCs w:val="22"/>
        </w:rPr>
        <w:t>ê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4"/>
          <w:sz w:val="22"/>
          <w:szCs w:val="22"/>
        </w:rPr>
        <w:t>t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2"/>
          <w:sz w:val="22"/>
          <w:szCs w:val="22"/>
        </w:rPr>
        <w:t>ế</w:t>
      </w:r>
      <w:r>
        <w:rPr>
          <w:rFonts w:ascii="Arial" w:eastAsia="Arial" w:hAnsi="Arial" w:cs="Arial"/>
          <w:sz w:val="22"/>
          <w:szCs w:val="22"/>
        </w:rPr>
        <w:t>t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b</w:t>
      </w:r>
      <w:r>
        <w:rPr>
          <w:rFonts w:ascii="Arial" w:eastAsia="Arial" w:hAnsi="Arial" w:cs="Arial"/>
          <w:spacing w:val="-1"/>
          <w:sz w:val="22"/>
          <w:szCs w:val="22"/>
        </w:rPr>
        <w:t>ị</w:t>
      </w:r>
      <w:r>
        <w:rPr>
          <w:rFonts w:ascii="Arial" w:eastAsia="Arial" w:hAnsi="Arial" w:cs="Arial"/>
          <w:spacing w:val="-4"/>
          <w:sz w:val="22"/>
          <w:szCs w:val="22"/>
        </w:rPr>
        <w:t>.</w:t>
      </w:r>
      <w:r>
        <w:rPr>
          <w:rFonts w:ascii="Arial" w:eastAsia="Arial" w:hAnsi="Arial" w:cs="Arial"/>
          <w:sz w:val="22"/>
          <w:szCs w:val="22"/>
        </w:rPr>
        <w:t>,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4"/>
          <w:sz w:val="22"/>
          <w:szCs w:val="22"/>
        </w:rPr>
        <w:t>c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pacing w:val="-4"/>
          <w:sz w:val="22"/>
          <w:szCs w:val="22"/>
        </w:rPr>
        <w:t>í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h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vì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2"/>
          <w:sz w:val="22"/>
          <w:szCs w:val="22"/>
        </w:rPr>
        <w:t>h</w:t>
      </w:r>
      <w:r>
        <w:rPr>
          <w:rFonts w:ascii="Arial" w:eastAsia="Arial" w:hAnsi="Arial" w:cs="Arial"/>
          <w:sz w:val="22"/>
          <w:szCs w:val="22"/>
        </w:rPr>
        <w:t>ế</w:t>
      </w:r>
    </w:p>
    <w:p w:rsidR="00EC5860" w:rsidRDefault="00DE39FD">
      <w:pPr>
        <w:tabs>
          <w:tab w:val="left" w:pos="980"/>
        </w:tabs>
        <w:spacing w:before="37" w:line="275" w:lineRule="auto"/>
        <w:ind w:left="980" w:right="441" w:hanging="360"/>
        <w:rPr>
          <w:rFonts w:ascii="Segoe UI" w:eastAsia="Segoe UI" w:hAnsi="Segoe UI" w:cs="Segoe U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page">
              <wp:posOffset>1139825</wp:posOffset>
            </wp:positionH>
            <wp:positionV relativeFrom="paragraph">
              <wp:posOffset>448310</wp:posOffset>
            </wp:positionV>
            <wp:extent cx="1228090" cy="2048510"/>
            <wp:effectExtent l="0" t="0" r="0" b="8890"/>
            <wp:wrapNone/>
            <wp:docPr id="1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090" cy="2048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D15">
        <w:rPr>
          <w:rFonts w:ascii="Segoe UI" w:eastAsia="Segoe UI" w:hAnsi="Segoe UI" w:cs="Segoe UI"/>
          <w:sz w:val="22"/>
          <w:szCs w:val="22"/>
        </w:rPr>
        <w:t>-</w:t>
      </w:r>
      <w:r w:rsidR="005A2D15">
        <w:rPr>
          <w:rFonts w:ascii="Segoe UI" w:eastAsia="Segoe UI" w:hAnsi="Segoe UI" w:cs="Segoe UI"/>
          <w:sz w:val="22"/>
          <w:szCs w:val="22"/>
        </w:rPr>
        <w:tab/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>Ư</w:t>
      </w:r>
      <w:r w:rsidR="005A2D15">
        <w:rPr>
          <w:rFonts w:ascii="Segoe UI" w:eastAsia="Segoe UI" w:hAnsi="Segoe UI" w:cs="Segoe UI"/>
          <w:sz w:val="22"/>
          <w:szCs w:val="22"/>
        </w:rPr>
        <w:t>u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z w:val="22"/>
          <w:szCs w:val="22"/>
        </w:rPr>
        <w:t>đi</w:t>
      </w:r>
      <w:r w:rsidR="005A2D15">
        <w:rPr>
          <w:rFonts w:ascii="Segoe UI" w:eastAsia="Segoe UI" w:hAnsi="Segoe UI" w:cs="Segoe UI"/>
          <w:spacing w:val="-5"/>
          <w:sz w:val="22"/>
          <w:szCs w:val="22"/>
        </w:rPr>
        <w:t>ể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>m</w:t>
      </w:r>
      <w:r w:rsidR="005A2D15">
        <w:rPr>
          <w:rFonts w:ascii="Segoe UI" w:eastAsia="Segoe UI" w:hAnsi="Segoe UI" w:cs="Segoe UI"/>
          <w:sz w:val="22"/>
          <w:szCs w:val="22"/>
        </w:rPr>
        <w:t>:</w:t>
      </w:r>
      <w:r w:rsidR="005A2D15">
        <w:rPr>
          <w:rFonts w:ascii="Segoe UI" w:eastAsia="Segoe UI" w:hAnsi="Segoe UI" w:cs="Segoe UI"/>
          <w:spacing w:val="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pacing w:val="-3"/>
          <w:sz w:val="22"/>
          <w:szCs w:val="22"/>
        </w:rPr>
        <w:t>K</w:t>
      </w:r>
      <w:r w:rsidR="005A2D15">
        <w:rPr>
          <w:rFonts w:ascii="Segoe UI" w:eastAsia="Segoe UI" w:hAnsi="Segoe UI" w:cs="Segoe UI"/>
          <w:sz w:val="22"/>
          <w:szCs w:val="22"/>
        </w:rPr>
        <w:t>h</w:t>
      </w:r>
      <w:r w:rsidR="005A2D15">
        <w:rPr>
          <w:rFonts w:ascii="Segoe UI" w:eastAsia="Segoe UI" w:hAnsi="Segoe UI" w:cs="Segoe UI"/>
          <w:sz w:val="22"/>
          <w:szCs w:val="22"/>
        </w:rPr>
        <w:t>ả</w:t>
      </w:r>
      <w:r w:rsidR="005A2D15">
        <w:rPr>
          <w:rFonts w:ascii="Segoe UI" w:eastAsia="Segoe UI" w:hAnsi="Segoe UI" w:cs="Segoe UI"/>
          <w:sz w:val="22"/>
          <w:szCs w:val="22"/>
        </w:rPr>
        <w:t xml:space="preserve"> n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>ă</w:t>
      </w:r>
      <w:r w:rsidR="005A2D15">
        <w:rPr>
          <w:rFonts w:ascii="Segoe UI" w:eastAsia="Segoe UI" w:hAnsi="Segoe UI" w:cs="Segoe UI"/>
          <w:sz w:val="22"/>
          <w:szCs w:val="22"/>
        </w:rPr>
        <w:t>ng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z w:val="22"/>
          <w:szCs w:val="22"/>
        </w:rPr>
        <w:t>ph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>â</w:t>
      </w:r>
      <w:r w:rsidR="005A2D15">
        <w:rPr>
          <w:rFonts w:ascii="Segoe UI" w:eastAsia="Segoe UI" w:hAnsi="Segoe UI" w:cs="Segoe UI"/>
          <w:sz w:val="22"/>
          <w:szCs w:val="22"/>
        </w:rPr>
        <w:t>n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z w:val="22"/>
          <w:szCs w:val="22"/>
        </w:rPr>
        <w:t>lo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>ạ</w:t>
      </w:r>
      <w:r w:rsidR="005A2D15">
        <w:rPr>
          <w:rFonts w:ascii="Segoe UI" w:eastAsia="Segoe UI" w:hAnsi="Segoe UI" w:cs="Segoe UI"/>
          <w:sz w:val="22"/>
          <w:szCs w:val="22"/>
        </w:rPr>
        <w:t>i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pacing w:val="-1"/>
          <w:sz w:val="22"/>
          <w:szCs w:val="22"/>
        </w:rPr>
        <w:t>c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>á</w:t>
      </w:r>
      <w:r w:rsidR="005A2D15">
        <w:rPr>
          <w:rFonts w:ascii="Segoe UI" w:eastAsia="Segoe UI" w:hAnsi="Segoe UI" w:cs="Segoe UI"/>
          <w:sz w:val="22"/>
          <w:szCs w:val="22"/>
        </w:rPr>
        <w:t>c</w:t>
      </w:r>
      <w:r w:rsidR="005A2D15">
        <w:rPr>
          <w:rFonts w:ascii="Segoe UI" w:eastAsia="Segoe UI" w:hAnsi="Segoe UI" w:cs="Segoe UI"/>
          <w:spacing w:val="1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z w:val="22"/>
          <w:szCs w:val="22"/>
        </w:rPr>
        <w:t>nh</w:t>
      </w:r>
      <w:r w:rsidR="005A2D15">
        <w:rPr>
          <w:rFonts w:ascii="Segoe UI" w:eastAsia="Segoe UI" w:hAnsi="Segoe UI" w:cs="Segoe UI"/>
          <w:spacing w:val="-4"/>
          <w:sz w:val="22"/>
          <w:szCs w:val="22"/>
        </w:rPr>
        <w:t>ó</w:t>
      </w:r>
      <w:r w:rsidR="005A2D15">
        <w:rPr>
          <w:rFonts w:ascii="Segoe UI" w:eastAsia="Segoe UI" w:hAnsi="Segoe UI" w:cs="Segoe UI"/>
          <w:sz w:val="22"/>
          <w:szCs w:val="22"/>
        </w:rPr>
        <w:t>m (</w:t>
      </w:r>
      <w:r w:rsidR="005A2D15">
        <w:rPr>
          <w:rFonts w:ascii="Segoe UI" w:eastAsia="Segoe UI" w:hAnsi="Segoe UI" w:cs="Segoe UI"/>
          <w:spacing w:val="-1"/>
          <w:sz w:val="22"/>
          <w:szCs w:val="22"/>
        </w:rPr>
        <w:t>B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>à</w:t>
      </w:r>
      <w:r w:rsidR="005A2D15">
        <w:rPr>
          <w:rFonts w:ascii="Segoe UI" w:eastAsia="Segoe UI" w:hAnsi="Segoe UI" w:cs="Segoe UI"/>
          <w:sz w:val="22"/>
          <w:szCs w:val="22"/>
        </w:rPr>
        <w:t>i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z w:val="22"/>
          <w:szCs w:val="22"/>
        </w:rPr>
        <w:t>h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>á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>t</w:t>
      </w:r>
      <w:r w:rsidR="005A2D15">
        <w:rPr>
          <w:rFonts w:ascii="Segoe UI" w:eastAsia="Segoe UI" w:hAnsi="Segoe UI" w:cs="Segoe UI"/>
          <w:sz w:val="22"/>
          <w:szCs w:val="22"/>
        </w:rPr>
        <w:t>,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pacing w:val="-6"/>
          <w:sz w:val="22"/>
          <w:szCs w:val="22"/>
        </w:rPr>
        <w:t>c</w:t>
      </w:r>
      <w:r w:rsidR="005A2D15">
        <w:rPr>
          <w:rFonts w:ascii="Segoe UI" w:eastAsia="Segoe UI" w:hAnsi="Segoe UI" w:cs="Segoe UI"/>
          <w:sz w:val="22"/>
          <w:szCs w:val="22"/>
        </w:rPr>
        <w:t xml:space="preserve">a 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>s</w:t>
      </w:r>
      <w:r w:rsidR="005A2D15">
        <w:rPr>
          <w:rFonts w:ascii="Segoe UI" w:eastAsia="Segoe UI" w:hAnsi="Segoe UI" w:cs="Segoe UI"/>
          <w:sz w:val="22"/>
          <w:szCs w:val="22"/>
        </w:rPr>
        <w:t>ĩ</w:t>
      </w:r>
      <w:r w:rsidR="005A2D15">
        <w:rPr>
          <w:rFonts w:ascii="Segoe UI" w:eastAsia="Segoe UI" w:hAnsi="Segoe UI" w:cs="Segoe UI"/>
          <w:sz w:val="22"/>
          <w:szCs w:val="22"/>
        </w:rPr>
        <w:t>,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>a</w:t>
      </w:r>
      <w:r w:rsidR="005A2D15">
        <w:rPr>
          <w:rFonts w:ascii="Segoe UI" w:eastAsia="Segoe UI" w:hAnsi="Segoe UI" w:cs="Segoe UI"/>
          <w:sz w:val="22"/>
          <w:szCs w:val="22"/>
        </w:rPr>
        <w:t>lbu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>m</w:t>
      </w:r>
      <w:r w:rsidR="005A2D15">
        <w:rPr>
          <w:rFonts w:ascii="Segoe UI" w:eastAsia="Segoe UI" w:hAnsi="Segoe UI" w:cs="Segoe UI"/>
          <w:sz w:val="22"/>
          <w:szCs w:val="22"/>
        </w:rPr>
        <w:t>,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z w:val="22"/>
          <w:szCs w:val="22"/>
        </w:rPr>
        <w:t>pl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>a</w:t>
      </w:r>
      <w:r w:rsidR="005A2D15">
        <w:rPr>
          <w:rFonts w:ascii="Segoe UI" w:eastAsia="Segoe UI" w:hAnsi="Segoe UI" w:cs="Segoe UI"/>
          <w:spacing w:val="-1"/>
          <w:sz w:val="22"/>
          <w:szCs w:val="22"/>
        </w:rPr>
        <w:t>y</w:t>
      </w:r>
      <w:r w:rsidR="005A2D15">
        <w:rPr>
          <w:rFonts w:ascii="Segoe UI" w:eastAsia="Segoe UI" w:hAnsi="Segoe UI" w:cs="Segoe UI"/>
          <w:sz w:val="22"/>
          <w:szCs w:val="22"/>
        </w:rPr>
        <w:t>li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>st</w:t>
      </w:r>
      <w:r w:rsidR="005A2D15">
        <w:rPr>
          <w:rFonts w:ascii="Segoe UI" w:eastAsia="Segoe UI" w:hAnsi="Segoe UI" w:cs="Segoe UI"/>
          <w:sz w:val="22"/>
          <w:szCs w:val="22"/>
        </w:rPr>
        <w:t>)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pacing w:val="-1"/>
          <w:sz w:val="22"/>
          <w:szCs w:val="22"/>
        </w:rPr>
        <w:t>c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>a</w:t>
      </w:r>
      <w:r w:rsidR="005A2D15">
        <w:rPr>
          <w:rFonts w:ascii="Segoe UI" w:eastAsia="Segoe UI" w:hAnsi="Segoe UI" w:cs="Segoe UI"/>
          <w:sz w:val="22"/>
          <w:szCs w:val="22"/>
        </w:rPr>
        <w:t>o,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z w:val="22"/>
          <w:szCs w:val="22"/>
        </w:rPr>
        <w:t>d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>a</w:t>
      </w:r>
      <w:r w:rsidR="005A2D15">
        <w:rPr>
          <w:rFonts w:ascii="Segoe UI" w:eastAsia="Segoe UI" w:hAnsi="Segoe UI" w:cs="Segoe UI"/>
          <w:sz w:val="22"/>
          <w:szCs w:val="22"/>
        </w:rPr>
        <w:t>nh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>s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>á</w:t>
      </w:r>
      <w:r w:rsidR="005A2D15">
        <w:rPr>
          <w:rFonts w:ascii="Segoe UI" w:eastAsia="Segoe UI" w:hAnsi="Segoe UI" w:cs="Segoe UI"/>
          <w:spacing w:val="-1"/>
          <w:sz w:val="22"/>
          <w:szCs w:val="22"/>
        </w:rPr>
        <w:t>c</w:t>
      </w:r>
      <w:r w:rsidR="005A2D15">
        <w:rPr>
          <w:rFonts w:ascii="Segoe UI" w:eastAsia="Segoe UI" w:hAnsi="Segoe UI" w:cs="Segoe UI"/>
          <w:sz w:val="22"/>
          <w:szCs w:val="22"/>
        </w:rPr>
        <w:t>h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z w:val="22"/>
          <w:szCs w:val="22"/>
        </w:rPr>
        <w:t>đ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>ơ</w:t>
      </w:r>
      <w:r w:rsidR="005A2D15">
        <w:rPr>
          <w:rFonts w:ascii="Segoe UI" w:eastAsia="Segoe UI" w:hAnsi="Segoe UI" w:cs="Segoe UI"/>
          <w:sz w:val="22"/>
          <w:szCs w:val="22"/>
        </w:rPr>
        <w:t>n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z w:val="22"/>
          <w:szCs w:val="22"/>
        </w:rPr>
        <w:t>g</w:t>
      </w:r>
      <w:r w:rsidR="005A2D15">
        <w:rPr>
          <w:rFonts w:ascii="Segoe UI" w:eastAsia="Segoe UI" w:hAnsi="Segoe UI" w:cs="Segoe UI"/>
          <w:spacing w:val="-1"/>
          <w:sz w:val="22"/>
          <w:szCs w:val="22"/>
        </w:rPr>
        <w:t>i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>ả</w:t>
      </w:r>
      <w:r w:rsidR="005A2D15">
        <w:rPr>
          <w:rFonts w:ascii="Segoe UI" w:eastAsia="Segoe UI" w:hAnsi="Segoe UI" w:cs="Segoe UI"/>
          <w:sz w:val="22"/>
          <w:szCs w:val="22"/>
        </w:rPr>
        <w:t>n d</w:t>
      </w:r>
      <w:r w:rsidR="005A2D15">
        <w:rPr>
          <w:rFonts w:ascii="Segoe UI" w:eastAsia="Segoe UI" w:hAnsi="Segoe UI" w:cs="Segoe UI"/>
          <w:sz w:val="22"/>
          <w:szCs w:val="22"/>
        </w:rPr>
        <w:t>ễ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z w:val="22"/>
          <w:szCs w:val="22"/>
        </w:rPr>
        <w:t>gì,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z w:val="22"/>
          <w:szCs w:val="22"/>
        </w:rPr>
        <w:t>d</w:t>
      </w:r>
      <w:r w:rsidR="005A2D15">
        <w:rPr>
          <w:rFonts w:ascii="Segoe UI" w:eastAsia="Segoe UI" w:hAnsi="Segoe UI" w:cs="Segoe UI"/>
          <w:sz w:val="22"/>
          <w:szCs w:val="22"/>
        </w:rPr>
        <w:t>ễ</w:t>
      </w:r>
      <w:r w:rsidR="005A2D15">
        <w:rPr>
          <w:rFonts w:ascii="Segoe UI" w:eastAsia="Segoe UI" w:hAnsi="Segoe UI" w:cs="Segoe UI"/>
          <w:spacing w:val="-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>t</w:t>
      </w:r>
      <w:r w:rsidR="005A2D15">
        <w:rPr>
          <w:rFonts w:ascii="Segoe UI" w:eastAsia="Segoe UI" w:hAnsi="Segoe UI" w:cs="Segoe UI"/>
          <w:sz w:val="22"/>
          <w:szCs w:val="22"/>
        </w:rPr>
        <w:t xml:space="preserve">ìm </w:t>
      </w:r>
      <w:r w:rsidR="005A2D15">
        <w:rPr>
          <w:rFonts w:ascii="Segoe UI" w:eastAsia="Segoe UI" w:hAnsi="Segoe UI" w:cs="Segoe UI"/>
          <w:spacing w:val="1"/>
          <w:sz w:val="22"/>
          <w:szCs w:val="22"/>
        </w:rPr>
        <w:t>k</w:t>
      </w:r>
      <w:r w:rsidR="005A2D15">
        <w:rPr>
          <w:rFonts w:ascii="Segoe UI" w:eastAsia="Segoe UI" w:hAnsi="Segoe UI" w:cs="Segoe UI"/>
          <w:sz w:val="22"/>
          <w:szCs w:val="22"/>
        </w:rPr>
        <w:t>i</w:t>
      </w:r>
      <w:r w:rsidR="005A2D15">
        <w:rPr>
          <w:rFonts w:ascii="Segoe UI" w:eastAsia="Segoe UI" w:hAnsi="Segoe UI" w:cs="Segoe UI"/>
          <w:sz w:val="22"/>
          <w:szCs w:val="22"/>
        </w:rPr>
        <w:t>ế</w:t>
      </w:r>
      <w:r w:rsidR="005A2D15">
        <w:rPr>
          <w:rFonts w:ascii="Segoe UI" w:eastAsia="Segoe UI" w:hAnsi="Segoe UI" w:cs="Segoe UI"/>
          <w:sz w:val="22"/>
          <w:szCs w:val="22"/>
        </w:rPr>
        <w:t>m b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>à</w:t>
      </w:r>
      <w:r w:rsidR="005A2D15">
        <w:rPr>
          <w:rFonts w:ascii="Segoe UI" w:eastAsia="Segoe UI" w:hAnsi="Segoe UI" w:cs="Segoe UI"/>
          <w:sz w:val="22"/>
          <w:szCs w:val="22"/>
        </w:rPr>
        <w:t>i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z w:val="22"/>
          <w:szCs w:val="22"/>
        </w:rPr>
        <w:t>h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>á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>t</w:t>
      </w:r>
      <w:r w:rsidR="005A2D15">
        <w:rPr>
          <w:rFonts w:ascii="Segoe UI" w:eastAsia="Segoe UI" w:hAnsi="Segoe UI" w:cs="Segoe UI"/>
          <w:sz w:val="22"/>
          <w:szCs w:val="22"/>
        </w:rPr>
        <w:t>,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pacing w:val="-1"/>
          <w:sz w:val="22"/>
          <w:szCs w:val="22"/>
        </w:rPr>
        <w:t>c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>á</w:t>
      </w:r>
      <w:r w:rsidR="005A2D15">
        <w:rPr>
          <w:rFonts w:ascii="Segoe UI" w:eastAsia="Segoe UI" w:hAnsi="Segoe UI" w:cs="Segoe UI"/>
          <w:sz w:val="22"/>
          <w:szCs w:val="22"/>
        </w:rPr>
        <w:t>c</w:t>
      </w:r>
      <w:r w:rsidR="005A2D15">
        <w:rPr>
          <w:rFonts w:ascii="Segoe UI" w:eastAsia="Segoe UI" w:hAnsi="Segoe UI" w:cs="Segoe UI"/>
          <w:spacing w:val="1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pacing w:val="-1"/>
          <w:sz w:val="22"/>
          <w:szCs w:val="22"/>
        </w:rPr>
        <w:t>c</w:t>
      </w:r>
      <w:r w:rsidR="005A2D15">
        <w:rPr>
          <w:rFonts w:ascii="Segoe UI" w:eastAsia="Segoe UI" w:hAnsi="Segoe UI" w:cs="Segoe UI"/>
          <w:sz w:val="22"/>
          <w:szCs w:val="22"/>
        </w:rPr>
        <w:t>h</w:t>
      </w:r>
      <w:r w:rsidR="005A2D15">
        <w:rPr>
          <w:rFonts w:ascii="Segoe UI" w:eastAsia="Segoe UI" w:hAnsi="Segoe UI" w:cs="Segoe UI"/>
          <w:sz w:val="22"/>
          <w:szCs w:val="22"/>
        </w:rPr>
        <w:t>ứ</w:t>
      </w:r>
      <w:r w:rsidR="005A2D15">
        <w:rPr>
          <w:rFonts w:ascii="Segoe UI" w:eastAsia="Segoe UI" w:hAnsi="Segoe UI" w:cs="Segoe UI"/>
          <w:sz w:val="22"/>
          <w:szCs w:val="22"/>
        </w:rPr>
        <w:t>c</w:t>
      </w:r>
      <w:r w:rsidR="005A2D15">
        <w:rPr>
          <w:rFonts w:ascii="Segoe UI" w:eastAsia="Segoe UI" w:hAnsi="Segoe UI" w:cs="Segoe UI"/>
          <w:spacing w:val="1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z w:val="22"/>
          <w:szCs w:val="22"/>
        </w:rPr>
        <w:t>n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>ă</w:t>
      </w:r>
      <w:r w:rsidR="005A2D15">
        <w:rPr>
          <w:rFonts w:ascii="Segoe UI" w:eastAsia="Segoe UI" w:hAnsi="Segoe UI" w:cs="Segoe UI"/>
          <w:sz w:val="22"/>
          <w:szCs w:val="22"/>
        </w:rPr>
        <w:t>ng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z w:val="22"/>
          <w:szCs w:val="22"/>
        </w:rPr>
        <w:t>đ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>ơ</w:t>
      </w:r>
      <w:r w:rsidR="005A2D15">
        <w:rPr>
          <w:rFonts w:ascii="Segoe UI" w:eastAsia="Segoe UI" w:hAnsi="Segoe UI" w:cs="Segoe UI"/>
          <w:sz w:val="22"/>
          <w:szCs w:val="22"/>
        </w:rPr>
        <w:t>n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z w:val="22"/>
          <w:szCs w:val="22"/>
        </w:rPr>
        <w:t>g</w:t>
      </w:r>
      <w:r w:rsidR="005A2D15">
        <w:rPr>
          <w:rFonts w:ascii="Segoe UI" w:eastAsia="Segoe UI" w:hAnsi="Segoe UI" w:cs="Segoe UI"/>
          <w:spacing w:val="-1"/>
          <w:sz w:val="22"/>
          <w:szCs w:val="22"/>
        </w:rPr>
        <w:t>i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>ả</w:t>
      </w:r>
      <w:r w:rsidR="005A2D15">
        <w:rPr>
          <w:rFonts w:ascii="Segoe UI" w:eastAsia="Segoe UI" w:hAnsi="Segoe UI" w:cs="Segoe UI"/>
          <w:sz w:val="22"/>
          <w:szCs w:val="22"/>
        </w:rPr>
        <w:t>n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z w:val="22"/>
          <w:szCs w:val="22"/>
        </w:rPr>
        <w:t>ph</w:t>
      </w:r>
      <w:r w:rsidR="005A2D15">
        <w:rPr>
          <w:rFonts w:ascii="Segoe UI" w:eastAsia="Segoe UI" w:hAnsi="Segoe UI" w:cs="Segoe UI"/>
          <w:sz w:val="22"/>
          <w:szCs w:val="22"/>
        </w:rPr>
        <w:t>ụ</w:t>
      </w:r>
      <w:r w:rsidR="005A2D15">
        <w:rPr>
          <w:rFonts w:ascii="Segoe UI" w:eastAsia="Segoe UI" w:hAnsi="Segoe UI" w:cs="Segoe UI"/>
          <w:sz w:val="22"/>
          <w:szCs w:val="22"/>
        </w:rPr>
        <w:t>c</w:t>
      </w:r>
      <w:r w:rsidR="005A2D15">
        <w:rPr>
          <w:rFonts w:ascii="Segoe UI" w:eastAsia="Segoe UI" w:hAnsi="Segoe UI" w:cs="Segoe UI"/>
          <w:spacing w:val="1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z w:val="22"/>
          <w:szCs w:val="22"/>
        </w:rPr>
        <w:t>v</w:t>
      </w:r>
      <w:r w:rsidR="005A2D15">
        <w:rPr>
          <w:rFonts w:ascii="Segoe UI" w:eastAsia="Segoe UI" w:hAnsi="Segoe UI" w:cs="Segoe UI"/>
          <w:sz w:val="22"/>
          <w:szCs w:val="22"/>
        </w:rPr>
        <w:t>ụ</w:t>
      </w:r>
      <w:r w:rsidR="005A2D15"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pacing w:val="-1"/>
          <w:sz w:val="22"/>
          <w:szCs w:val="22"/>
        </w:rPr>
        <w:t>c</w:t>
      </w:r>
      <w:r w:rsidR="005A2D15">
        <w:rPr>
          <w:rFonts w:ascii="Segoe UI" w:eastAsia="Segoe UI" w:hAnsi="Segoe UI" w:cs="Segoe UI"/>
          <w:spacing w:val="-5"/>
          <w:sz w:val="22"/>
          <w:szCs w:val="22"/>
        </w:rPr>
        <w:t>h</w:t>
      </w:r>
      <w:r w:rsidR="005A2D15">
        <w:rPr>
          <w:rFonts w:ascii="Segoe UI" w:eastAsia="Segoe UI" w:hAnsi="Segoe UI" w:cs="Segoe UI"/>
          <w:sz w:val="22"/>
          <w:szCs w:val="22"/>
        </w:rPr>
        <w:t>o</w:t>
      </w:r>
      <w:r w:rsidR="005A2D15">
        <w:rPr>
          <w:rFonts w:ascii="Segoe UI" w:eastAsia="Segoe UI" w:hAnsi="Segoe UI" w:cs="Segoe UI"/>
          <w:spacing w:val="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z w:val="22"/>
          <w:szCs w:val="22"/>
        </w:rPr>
        <w:t>v</w:t>
      </w:r>
      <w:r w:rsidR="005A2D15">
        <w:rPr>
          <w:rFonts w:ascii="Segoe UI" w:eastAsia="Segoe UI" w:hAnsi="Segoe UI" w:cs="Segoe UI"/>
          <w:spacing w:val="-1"/>
          <w:sz w:val="22"/>
          <w:szCs w:val="22"/>
        </w:rPr>
        <w:t>i</w:t>
      </w:r>
      <w:r w:rsidR="005A2D15">
        <w:rPr>
          <w:rFonts w:ascii="Segoe UI" w:eastAsia="Segoe UI" w:hAnsi="Segoe UI" w:cs="Segoe UI"/>
          <w:sz w:val="22"/>
          <w:szCs w:val="22"/>
        </w:rPr>
        <w:t>ệ</w:t>
      </w:r>
      <w:r w:rsidR="005A2D15">
        <w:rPr>
          <w:rFonts w:ascii="Segoe UI" w:eastAsia="Segoe UI" w:hAnsi="Segoe UI" w:cs="Segoe UI"/>
          <w:sz w:val="22"/>
          <w:szCs w:val="22"/>
        </w:rPr>
        <w:t>c</w:t>
      </w:r>
      <w:r w:rsidR="005A2D15">
        <w:rPr>
          <w:rFonts w:ascii="Segoe UI" w:eastAsia="Segoe UI" w:hAnsi="Segoe UI" w:cs="Segoe UI"/>
          <w:spacing w:val="1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z w:val="22"/>
          <w:szCs w:val="22"/>
        </w:rPr>
        <w:t>nghe</w:t>
      </w:r>
      <w:r w:rsidR="005A2D15">
        <w:rPr>
          <w:rFonts w:ascii="Segoe UI" w:eastAsia="Segoe UI" w:hAnsi="Segoe UI" w:cs="Segoe UI"/>
          <w:spacing w:val="-3"/>
          <w:sz w:val="22"/>
          <w:szCs w:val="22"/>
        </w:rPr>
        <w:t xml:space="preserve"> </w:t>
      </w:r>
      <w:r w:rsidR="005A2D15">
        <w:rPr>
          <w:rFonts w:ascii="Segoe UI" w:eastAsia="Segoe UI" w:hAnsi="Segoe UI" w:cs="Segoe UI"/>
          <w:sz w:val="22"/>
          <w:szCs w:val="22"/>
        </w:rPr>
        <w:t>nh</w:t>
      </w:r>
      <w:r w:rsidR="005A2D15">
        <w:rPr>
          <w:rFonts w:ascii="Segoe UI" w:eastAsia="Segoe UI" w:hAnsi="Segoe UI" w:cs="Segoe UI"/>
          <w:spacing w:val="-2"/>
          <w:sz w:val="22"/>
          <w:szCs w:val="22"/>
        </w:rPr>
        <w:t>ạ</w:t>
      </w:r>
      <w:r w:rsidR="005A2D15">
        <w:rPr>
          <w:rFonts w:ascii="Segoe UI" w:eastAsia="Segoe UI" w:hAnsi="Segoe UI" w:cs="Segoe UI"/>
          <w:spacing w:val="-1"/>
          <w:sz w:val="22"/>
          <w:szCs w:val="22"/>
        </w:rPr>
        <w:t>c</w:t>
      </w:r>
      <w:r w:rsidR="005A2D15">
        <w:rPr>
          <w:rFonts w:ascii="Segoe UI" w:eastAsia="Segoe UI" w:hAnsi="Segoe UI" w:cs="Segoe UI"/>
          <w:sz w:val="22"/>
          <w:szCs w:val="22"/>
        </w:rPr>
        <w:t>.</w:t>
      </w:r>
    </w:p>
    <w:p w:rsidR="00EC5860" w:rsidRDefault="00DE39FD">
      <w:pPr>
        <w:spacing w:before="17"/>
        <w:ind w:left="3145"/>
      </w:pPr>
      <w:r>
        <w:rPr>
          <w:noProof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page">
              <wp:posOffset>3928745</wp:posOffset>
            </wp:positionH>
            <wp:positionV relativeFrom="paragraph">
              <wp:posOffset>1270</wp:posOffset>
            </wp:positionV>
            <wp:extent cx="1225550" cy="2035810"/>
            <wp:effectExtent l="0" t="0" r="0" b="2540"/>
            <wp:wrapNone/>
            <wp:docPr id="1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2035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1219200" cy="2038350"/>
            <wp:effectExtent l="0" t="0" r="0" b="0"/>
            <wp:docPr id="1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860" w:rsidRDefault="005A2D15">
      <w:pPr>
        <w:tabs>
          <w:tab w:val="left" w:pos="980"/>
        </w:tabs>
        <w:spacing w:before="36" w:line="274" w:lineRule="auto"/>
        <w:ind w:left="980" w:right="363" w:hanging="360"/>
        <w:rPr>
          <w:rFonts w:ascii="Arial" w:eastAsia="Arial" w:hAnsi="Arial" w:cs="Arial"/>
          <w:sz w:val="22"/>
          <w:szCs w:val="22"/>
        </w:rPr>
      </w:pPr>
      <w:r>
        <w:rPr>
          <w:rFonts w:ascii="Segoe UI" w:eastAsia="Segoe UI" w:hAnsi="Segoe UI" w:cs="Segoe UI"/>
          <w:sz w:val="22"/>
          <w:szCs w:val="22"/>
        </w:rPr>
        <w:t>-</w:t>
      </w:r>
      <w:r>
        <w:rPr>
          <w:rFonts w:ascii="Segoe UI" w:eastAsia="Segoe UI" w:hAnsi="Segoe UI" w:cs="Segoe UI"/>
          <w:sz w:val="22"/>
          <w:szCs w:val="22"/>
        </w:rPr>
        <w:tab/>
      </w:r>
      <w:r>
        <w:rPr>
          <w:rFonts w:ascii="Segoe UI" w:eastAsia="Segoe UI" w:hAnsi="Segoe UI" w:cs="Segoe UI"/>
          <w:spacing w:val="2"/>
          <w:sz w:val="22"/>
          <w:szCs w:val="22"/>
        </w:rPr>
        <w:t>K</w:t>
      </w:r>
      <w:r>
        <w:rPr>
          <w:rFonts w:ascii="Segoe UI" w:eastAsia="Segoe UI" w:hAnsi="Segoe UI" w:cs="Segoe UI"/>
          <w:sz w:val="22"/>
          <w:szCs w:val="22"/>
        </w:rPr>
        <w:t>hu</w:t>
      </w:r>
      <w:r>
        <w:rPr>
          <w:rFonts w:ascii="Segoe UI" w:eastAsia="Segoe UI" w:hAnsi="Segoe UI" w:cs="Segoe UI"/>
          <w:spacing w:val="-1"/>
          <w:sz w:val="22"/>
          <w:szCs w:val="22"/>
        </w:rPr>
        <w:t>y</w:t>
      </w:r>
      <w:r>
        <w:rPr>
          <w:rFonts w:ascii="Segoe UI" w:eastAsia="Segoe UI" w:hAnsi="Segoe UI" w:cs="Segoe UI"/>
          <w:sz w:val="22"/>
          <w:szCs w:val="22"/>
        </w:rPr>
        <w:t>ế</w:t>
      </w:r>
      <w:r>
        <w:rPr>
          <w:rFonts w:ascii="Segoe UI" w:eastAsia="Segoe UI" w:hAnsi="Segoe UI" w:cs="Segoe UI"/>
          <w:sz w:val="22"/>
          <w:szCs w:val="22"/>
        </w:rPr>
        <w:t>t</w:t>
      </w:r>
      <w:r>
        <w:rPr>
          <w:rFonts w:ascii="Segoe UI" w:eastAsia="Segoe UI" w:hAnsi="Segoe UI" w:cs="Segoe UI"/>
          <w:spacing w:val="4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đ</w:t>
      </w:r>
      <w:r>
        <w:rPr>
          <w:rFonts w:ascii="Segoe UI" w:eastAsia="Segoe UI" w:hAnsi="Segoe UI" w:cs="Segoe UI"/>
          <w:spacing w:val="-1"/>
          <w:sz w:val="22"/>
          <w:szCs w:val="22"/>
        </w:rPr>
        <w:t>i</w:t>
      </w:r>
      <w:r>
        <w:rPr>
          <w:rFonts w:ascii="Segoe UI" w:eastAsia="Segoe UI" w:hAnsi="Segoe UI" w:cs="Segoe UI"/>
          <w:spacing w:val="-5"/>
          <w:sz w:val="22"/>
          <w:szCs w:val="22"/>
        </w:rPr>
        <w:t>ể</w:t>
      </w:r>
      <w:r>
        <w:rPr>
          <w:rFonts w:ascii="Segoe UI" w:eastAsia="Segoe UI" w:hAnsi="Segoe UI" w:cs="Segoe UI"/>
          <w:spacing w:val="2"/>
          <w:sz w:val="22"/>
          <w:szCs w:val="22"/>
        </w:rPr>
        <w:t>m</w:t>
      </w:r>
      <w:r>
        <w:rPr>
          <w:rFonts w:ascii="Segoe UI" w:eastAsia="Segoe UI" w:hAnsi="Segoe UI" w:cs="Segoe UI"/>
          <w:sz w:val="22"/>
          <w:szCs w:val="22"/>
        </w:rPr>
        <w:t>:</w:t>
      </w:r>
      <w:r>
        <w:rPr>
          <w:rFonts w:ascii="Segoe UI" w:eastAsia="Segoe UI" w:hAnsi="Segoe UI" w:cs="Segoe UI"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2"/>
          <w:sz w:val="22"/>
          <w:szCs w:val="22"/>
        </w:rPr>
        <w:t>V</w:t>
      </w:r>
      <w:r>
        <w:rPr>
          <w:rFonts w:ascii="Segoe UI" w:eastAsia="Segoe UI" w:hAnsi="Segoe UI" w:cs="Segoe UI"/>
          <w:sz w:val="22"/>
          <w:szCs w:val="22"/>
        </w:rPr>
        <w:t>ì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là ph</w:t>
      </w:r>
      <w:r>
        <w:rPr>
          <w:rFonts w:ascii="Segoe UI" w:eastAsia="Segoe UI" w:hAnsi="Segoe UI" w:cs="Segoe UI"/>
          <w:spacing w:val="-2"/>
          <w:sz w:val="22"/>
          <w:szCs w:val="22"/>
        </w:rPr>
        <w:t>ầ</w:t>
      </w:r>
      <w:r>
        <w:rPr>
          <w:rFonts w:ascii="Segoe UI" w:eastAsia="Segoe UI" w:hAnsi="Segoe UI" w:cs="Segoe UI"/>
          <w:sz w:val="22"/>
          <w:szCs w:val="22"/>
        </w:rPr>
        <w:t>n</w:t>
      </w:r>
      <w:r>
        <w:rPr>
          <w:rFonts w:ascii="Segoe UI" w:eastAsia="Segoe UI" w:hAnsi="Segoe UI" w:cs="Segoe UI"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2"/>
          <w:sz w:val="22"/>
          <w:szCs w:val="22"/>
        </w:rPr>
        <w:t>m</w:t>
      </w:r>
      <w:r>
        <w:rPr>
          <w:rFonts w:ascii="Segoe UI" w:eastAsia="Segoe UI" w:hAnsi="Segoe UI" w:cs="Segoe UI"/>
          <w:spacing w:val="-5"/>
          <w:sz w:val="22"/>
          <w:szCs w:val="22"/>
        </w:rPr>
        <w:t>ề</w:t>
      </w:r>
      <w:r>
        <w:rPr>
          <w:rFonts w:ascii="Segoe UI" w:eastAsia="Segoe UI" w:hAnsi="Segoe UI" w:cs="Segoe UI"/>
          <w:sz w:val="22"/>
          <w:szCs w:val="22"/>
        </w:rPr>
        <w:t>m</w:t>
      </w:r>
      <w:r>
        <w:rPr>
          <w:rFonts w:ascii="Segoe UI" w:eastAsia="Segoe UI" w:hAnsi="Segoe UI" w:cs="Segoe UI"/>
          <w:spacing w:val="5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nghe</w:t>
      </w:r>
      <w:r>
        <w:rPr>
          <w:rFonts w:ascii="Segoe UI" w:eastAsia="Segoe UI" w:hAnsi="Segoe UI" w:cs="Segoe UI"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nh</w:t>
      </w:r>
      <w:r>
        <w:rPr>
          <w:rFonts w:ascii="Segoe UI" w:eastAsia="Segoe UI" w:hAnsi="Segoe UI" w:cs="Segoe UI"/>
          <w:spacing w:val="-2"/>
          <w:sz w:val="22"/>
          <w:szCs w:val="22"/>
        </w:rPr>
        <w:t>ạ</w:t>
      </w:r>
      <w:r>
        <w:rPr>
          <w:rFonts w:ascii="Segoe UI" w:eastAsia="Segoe UI" w:hAnsi="Segoe UI" w:cs="Segoe UI"/>
          <w:sz w:val="22"/>
          <w:szCs w:val="22"/>
        </w:rPr>
        <w:t>c</w:t>
      </w:r>
      <w:r>
        <w:rPr>
          <w:rFonts w:ascii="Segoe UI" w:eastAsia="Segoe UI" w:hAnsi="Segoe UI" w:cs="Segoe UI"/>
          <w:spacing w:val="1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o</w:t>
      </w:r>
      <w:r>
        <w:rPr>
          <w:rFonts w:ascii="Segoe UI" w:eastAsia="Segoe UI" w:hAnsi="Segoe UI" w:cs="Segoe UI"/>
          <w:spacing w:val="-2"/>
          <w:sz w:val="22"/>
          <w:szCs w:val="22"/>
        </w:rPr>
        <w:t>ff</w:t>
      </w:r>
      <w:r>
        <w:rPr>
          <w:rFonts w:ascii="Segoe UI" w:eastAsia="Segoe UI" w:hAnsi="Segoe UI" w:cs="Segoe UI"/>
          <w:sz w:val="22"/>
          <w:szCs w:val="22"/>
        </w:rPr>
        <w:t>line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n</w:t>
      </w:r>
      <w:r>
        <w:rPr>
          <w:rFonts w:ascii="Segoe UI" w:eastAsia="Segoe UI" w:hAnsi="Segoe UI" w:cs="Segoe UI"/>
          <w:spacing w:val="-5"/>
          <w:sz w:val="22"/>
          <w:szCs w:val="22"/>
        </w:rPr>
        <w:t>ê</w:t>
      </w:r>
      <w:r>
        <w:rPr>
          <w:rFonts w:ascii="Segoe UI" w:eastAsia="Segoe UI" w:hAnsi="Segoe UI" w:cs="Segoe UI"/>
          <w:sz w:val="22"/>
          <w:szCs w:val="22"/>
        </w:rPr>
        <w:t>n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-1"/>
          <w:sz w:val="22"/>
          <w:szCs w:val="22"/>
        </w:rPr>
        <w:t>c</w:t>
      </w:r>
      <w:r>
        <w:rPr>
          <w:rFonts w:ascii="Segoe UI" w:eastAsia="Segoe UI" w:hAnsi="Segoe UI" w:cs="Segoe UI"/>
          <w:sz w:val="22"/>
          <w:szCs w:val="22"/>
        </w:rPr>
        <w:t>ó</w:t>
      </w:r>
      <w:r>
        <w:rPr>
          <w:rFonts w:ascii="Segoe UI" w:eastAsia="Segoe UI" w:hAnsi="Segoe UI" w:cs="Segoe UI"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h</w:t>
      </w:r>
      <w:r>
        <w:rPr>
          <w:rFonts w:ascii="Segoe UI" w:eastAsia="Segoe UI" w:hAnsi="Segoe UI" w:cs="Segoe UI"/>
          <w:spacing w:val="-2"/>
          <w:sz w:val="22"/>
          <w:szCs w:val="22"/>
        </w:rPr>
        <w:t>ạ</w:t>
      </w:r>
      <w:r>
        <w:rPr>
          <w:rFonts w:ascii="Segoe UI" w:eastAsia="Segoe UI" w:hAnsi="Segoe UI" w:cs="Segoe UI"/>
          <w:sz w:val="22"/>
          <w:szCs w:val="22"/>
        </w:rPr>
        <w:t>n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-1"/>
          <w:sz w:val="22"/>
          <w:szCs w:val="22"/>
        </w:rPr>
        <w:t>c</w:t>
      </w:r>
      <w:r>
        <w:rPr>
          <w:rFonts w:ascii="Segoe UI" w:eastAsia="Segoe UI" w:hAnsi="Segoe UI" w:cs="Segoe UI"/>
          <w:sz w:val="22"/>
          <w:szCs w:val="22"/>
        </w:rPr>
        <w:t>h</w:t>
      </w:r>
      <w:r>
        <w:rPr>
          <w:rFonts w:ascii="Segoe UI" w:eastAsia="Segoe UI" w:hAnsi="Segoe UI" w:cs="Segoe UI"/>
          <w:sz w:val="22"/>
          <w:szCs w:val="22"/>
        </w:rPr>
        <w:t>ế</w:t>
      </w:r>
      <w:r>
        <w:rPr>
          <w:rFonts w:ascii="Segoe UI" w:eastAsia="Segoe UI" w:hAnsi="Segoe UI" w:cs="Segoe UI"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đ</w:t>
      </w:r>
      <w:r>
        <w:rPr>
          <w:rFonts w:ascii="Segoe UI" w:eastAsia="Segoe UI" w:hAnsi="Segoe UI" w:cs="Segoe UI"/>
          <w:sz w:val="22"/>
          <w:szCs w:val="22"/>
        </w:rPr>
        <w:t>ố</w:t>
      </w:r>
      <w:r>
        <w:rPr>
          <w:rFonts w:ascii="Segoe UI" w:eastAsia="Segoe UI" w:hAnsi="Segoe UI" w:cs="Segoe UI"/>
          <w:sz w:val="22"/>
          <w:szCs w:val="22"/>
        </w:rPr>
        <w:t>i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v</w:t>
      </w:r>
      <w:r>
        <w:rPr>
          <w:rFonts w:ascii="Segoe UI" w:eastAsia="Segoe UI" w:hAnsi="Segoe UI" w:cs="Segoe UI"/>
          <w:spacing w:val="-2"/>
          <w:sz w:val="22"/>
          <w:szCs w:val="22"/>
        </w:rPr>
        <w:t>ớ</w:t>
      </w:r>
      <w:r>
        <w:rPr>
          <w:rFonts w:ascii="Segoe UI" w:eastAsia="Segoe UI" w:hAnsi="Segoe UI" w:cs="Segoe UI"/>
          <w:sz w:val="22"/>
          <w:szCs w:val="22"/>
        </w:rPr>
        <w:t>i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nh</w:t>
      </w:r>
      <w:r>
        <w:rPr>
          <w:rFonts w:ascii="Segoe UI" w:eastAsia="Segoe UI" w:hAnsi="Segoe UI" w:cs="Segoe UI"/>
          <w:sz w:val="22"/>
          <w:szCs w:val="22"/>
        </w:rPr>
        <w:t>ữ</w:t>
      </w:r>
      <w:r>
        <w:rPr>
          <w:rFonts w:ascii="Segoe UI" w:eastAsia="Segoe UI" w:hAnsi="Segoe UI" w:cs="Segoe UI"/>
          <w:sz w:val="22"/>
          <w:szCs w:val="22"/>
        </w:rPr>
        <w:t>ng</w:t>
      </w:r>
      <w:r>
        <w:rPr>
          <w:rFonts w:ascii="Segoe UI" w:eastAsia="Segoe UI" w:hAnsi="Segoe UI" w:cs="Segoe UI"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ngư</w:t>
      </w:r>
      <w:r>
        <w:rPr>
          <w:rFonts w:ascii="Segoe UI" w:eastAsia="Segoe UI" w:hAnsi="Segoe UI" w:cs="Segoe UI"/>
          <w:spacing w:val="-2"/>
          <w:sz w:val="22"/>
          <w:szCs w:val="22"/>
        </w:rPr>
        <w:t>ờ</w:t>
      </w:r>
      <w:r>
        <w:rPr>
          <w:rFonts w:ascii="Segoe UI" w:eastAsia="Segoe UI" w:hAnsi="Segoe UI" w:cs="Segoe UI"/>
          <w:sz w:val="22"/>
          <w:szCs w:val="22"/>
        </w:rPr>
        <w:t>i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 xml:space="preserve">dùng </w:t>
      </w:r>
      <w:r>
        <w:rPr>
          <w:rFonts w:ascii="Segoe UI" w:eastAsia="Segoe UI" w:hAnsi="Segoe UI" w:cs="Segoe UI"/>
          <w:spacing w:val="2"/>
          <w:sz w:val="22"/>
          <w:szCs w:val="22"/>
        </w:rPr>
        <w:t>m</w:t>
      </w:r>
      <w:r>
        <w:rPr>
          <w:rFonts w:ascii="Segoe UI" w:eastAsia="Segoe UI" w:hAnsi="Segoe UI" w:cs="Segoe UI"/>
          <w:sz w:val="22"/>
          <w:szCs w:val="22"/>
        </w:rPr>
        <w:t>u</w:t>
      </w:r>
      <w:r>
        <w:rPr>
          <w:rFonts w:ascii="Segoe UI" w:eastAsia="Segoe UI" w:hAnsi="Segoe UI" w:cs="Segoe UI"/>
          <w:sz w:val="22"/>
          <w:szCs w:val="22"/>
        </w:rPr>
        <w:t>ố</w:t>
      </w:r>
      <w:r>
        <w:rPr>
          <w:rFonts w:ascii="Segoe UI" w:eastAsia="Segoe UI" w:hAnsi="Segoe UI" w:cs="Segoe UI"/>
          <w:sz w:val="22"/>
          <w:szCs w:val="22"/>
        </w:rPr>
        <w:t>n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-1"/>
          <w:sz w:val="22"/>
          <w:szCs w:val="22"/>
        </w:rPr>
        <w:t>c</w:t>
      </w:r>
      <w:r>
        <w:rPr>
          <w:rFonts w:ascii="Segoe UI" w:eastAsia="Segoe UI" w:hAnsi="Segoe UI" w:cs="Segoe UI"/>
          <w:spacing w:val="-2"/>
          <w:sz w:val="22"/>
          <w:szCs w:val="22"/>
        </w:rPr>
        <w:t>ậ</w:t>
      </w:r>
      <w:r>
        <w:rPr>
          <w:rFonts w:ascii="Segoe UI" w:eastAsia="Segoe UI" w:hAnsi="Segoe UI" w:cs="Segoe UI"/>
          <w:sz w:val="22"/>
          <w:szCs w:val="22"/>
        </w:rPr>
        <w:t>p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nh</w:t>
      </w:r>
      <w:r>
        <w:rPr>
          <w:rFonts w:ascii="Segoe UI" w:eastAsia="Segoe UI" w:hAnsi="Segoe UI" w:cs="Segoe UI"/>
          <w:spacing w:val="-7"/>
          <w:sz w:val="22"/>
          <w:szCs w:val="22"/>
        </w:rPr>
        <w:t>ậ</w:t>
      </w:r>
      <w:r>
        <w:rPr>
          <w:rFonts w:ascii="Segoe UI" w:eastAsia="Segoe UI" w:hAnsi="Segoe UI" w:cs="Segoe UI"/>
          <w:sz w:val="22"/>
          <w:szCs w:val="22"/>
        </w:rPr>
        <w:t>t</w:t>
      </w:r>
      <w:r>
        <w:rPr>
          <w:rFonts w:ascii="Segoe UI" w:eastAsia="Segoe UI" w:hAnsi="Segoe UI" w:cs="Segoe UI"/>
          <w:spacing w:val="4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-3"/>
          <w:sz w:val="22"/>
          <w:szCs w:val="22"/>
        </w:rPr>
        <w:t>t</w:t>
      </w:r>
      <w:r>
        <w:rPr>
          <w:rFonts w:ascii="Segoe UI" w:eastAsia="Segoe UI" w:hAnsi="Segoe UI" w:cs="Segoe UI"/>
          <w:sz w:val="22"/>
          <w:szCs w:val="22"/>
        </w:rPr>
        <w:t>hông</w:t>
      </w:r>
      <w:r>
        <w:rPr>
          <w:rFonts w:ascii="Segoe UI" w:eastAsia="Segoe UI" w:hAnsi="Segoe UI" w:cs="Segoe UI"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2"/>
          <w:sz w:val="22"/>
          <w:szCs w:val="22"/>
        </w:rPr>
        <w:t>t</w:t>
      </w:r>
      <w:r>
        <w:rPr>
          <w:rFonts w:ascii="Segoe UI" w:eastAsia="Segoe UI" w:hAnsi="Segoe UI" w:cs="Segoe UI"/>
          <w:sz w:val="22"/>
          <w:szCs w:val="22"/>
        </w:rPr>
        <w:t>in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-1"/>
          <w:sz w:val="22"/>
          <w:szCs w:val="22"/>
        </w:rPr>
        <w:t>c</w:t>
      </w:r>
      <w:r>
        <w:rPr>
          <w:rFonts w:ascii="Segoe UI" w:eastAsia="Segoe UI" w:hAnsi="Segoe UI" w:cs="Segoe UI"/>
          <w:spacing w:val="-2"/>
          <w:sz w:val="22"/>
          <w:szCs w:val="22"/>
        </w:rPr>
        <w:t>á</w:t>
      </w:r>
      <w:r>
        <w:rPr>
          <w:rFonts w:ascii="Segoe UI" w:eastAsia="Segoe UI" w:hAnsi="Segoe UI" w:cs="Segoe UI"/>
          <w:sz w:val="22"/>
          <w:szCs w:val="22"/>
        </w:rPr>
        <w:t>c</w:t>
      </w:r>
      <w:r>
        <w:rPr>
          <w:rFonts w:ascii="Segoe UI" w:eastAsia="Segoe UI" w:hAnsi="Segoe UI" w:cs="Segoe UI"/>
          <w:spacing w:val="1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b</w:t>
      </w:r>
      <w:r>
        <w:rPr>
          <w:rFonts w:ascii="Segoe UI" w:eastAsia="Segoe UI" w:hAnsi="Segoe UI" w:cs="Segoe UI"/>
          <w:spacing w:val="-2"/>
          <w:sz w:val="22"/>
          <w:szCs w:val="22"/>
        </w:rPr>
        <w:t>à</w:t>
      </w:r>
      <w:r>
        <w:rPr>
          <w:rFonts w:ascii="Segoe UI" w:eastAsia="Segoe UI" w:hAnsi="Segoe UI" w:cs="Segoe UI"/>
          <w:sz w:val="22"/>
          <w:szCs w:val="22"/>
        </w:rPr>
        <w:t>i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h</w:t>
      </w:r>
      <w:r>
        <w:rPr>
          <w:rFonts w:ascii="Segoe UI" w:eastAsia="Segoe UI" w:hAnsi="Segoe UI" w:cs="Segoe UI"/>
          <w:spacing w:val="-2"/>
          <w:sz w:val="22"/>
          <w:szCs w:val="22"/>
        </w:rPr>
        <w:t>á</w:t>
      </w:r>
      <w:r>
        <w:rPr>
          <w:rFonts w:ascii="Segoe UI" w:eastAsia="Segoe UI" w:hAnsi="Segoe UI" w:cs="Segoe UI"/>
          <w:sz w:val="22"/>
          <w:szCs w:val="22"/>
        </w:rPr>
        <w:t xml:space="preserve">t </w:t>
      </w:r>
      <w:r>
        <w:rPr>
          <w:rFonts w:ascii="Segoe UI" w:eastAsia="Segoe UI" w:hAnsi="Segoe UI" w:cs="Segoe UI"/>
          <w:spacing w:val="2"/>
          <w:sz w:val="22"/>
          <w:szCs w:val="22"/>
        </w:rPr>
        <w:t>m</w:t>
      </w:r>
      <w:r>
        <w:rPr>
          <w:rFonts w:ascii="Segoe UI" w:eastAsia="Segoe UI" w:hAnsi="Segoe UI" w:cs="Segoe UI"/>
          <w:spacing w:val="-4"/>
          <w:sz w:val="22"/>
          <w:szCs w:val="22"/>
        </w:rPr>
        <w:t>ộ</w:t>
      </w:r>
      <w:r>
        <w:rPr>
          <w:rFonts w:ascii="Segoe UI" w:eastAsia="Segoe UI" w:hAnsi="Segoe UI" w:cs="Segoe UI"/>
          <w:sz w:val="22"/>
          <w:szCs w:val="22"/>
        </w:rPr>
        <w:t>t</w:t>
      </w:r>
      <w:r>
        <w:rPr>
          <w:rFonts w:ascii="Segoe UI" w:eastAsia="Segoe UI" w:hAnsi="Segoe UI" w:cs="Segoe UI"/>
          <w:spacing w:val="4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-1"/>
          <w:sz w:val="22"/>
          <w:szCs w:val="22"/>
        </w:rPr>
        <w:t>c</w:t>
      </w:r>
      <w:r>
        <w:rPr>
          <w:rFonts w:ascii="Segoe UI" w:eastAsia="Segoe UI" w:hAnsi="Segoe UI" w:cs="Segoe UI"/>
          <w:spacing w:val="-2"/>
          <w:sz w:val="22"/>
          <w:szCs w:val="22"/>
        </w:rPr>
        <w:t>á</w:t>
      </w:r>
      <w:r>
        <w:rPr>
          <w:rFonts w:ascii="Segoe UI" w:eastAsia="Segoe UI" w:hAnsi="Segoe UI" w:cs="Segoe UI"/>
          <w:spacing w:val="-1"/>
          <w:sz w:val="22"/>
          <w:szCs w:val="22"/>
        </w:rPr>
        <w:t>c</w:t>
      </w:r>
      <w:r>
        <w:rPr>
          <w:rFonts w:ascii="Segoe UI" w:eastAsia="Segoe UI" w:hAnsi="Segoe UI" w:cs="Segoe UI"/>
          <w:sz w:val="22"/>
          <w:szCs w:val="22"/>
        </w:rPr>
        <w:t>h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nh</w:t>
      </w:r>
      <w:r>
        <w:rPr>
          <w:rFonts w:ascii="Segoe UI" w:eastAsia="Segoe UI" w:hAnsi="Segoe UI" w:cs="Segoe UI"/>
          <w:spacing w:val="-6"/>
          <w:sz w:val="22"/>
          <w:szCs w:val="22"/>
        </w:rPr>
        <w:t>a</w:t>
      </w:r>
      <w:r>
        <w:rPr>
          <w:rFonts w:ascii="Segoe UI" w:eastAsia="Segoe UI" w:hAnsi="Segoe UI" w:cs="Segoe UI"/>
          <w:sz w:val="22"/>
          <w:szCs w:val="22"/>
        </w:rPr>
        <w:t>nh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-1"/>
          <w:sz w:val="22"/>
          <w:szCs w:val="22"/>
        </w:rPr>
        <w:t>c</w:t>
      </w:r>
      <w:r>
        <w:rPr>
          <w:rFonts w:ascii="Segoe UI" w:eastAsia="Segoe UI" w:hAnsi="Segoe UI" w:cs="Segoe UI"/>
          <w:sz w:val="22"/>
          <w:szCs w:val="22"/>
        </w:rPr>
        <w:t>hóng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-1"/>
          <w:sz w:val="22"/>
          <w:szCs w:val="22"/>
        </w:rPr>
        <w:t>c</w:t>
      </w:r>
      <w:r>
        <w:rPr>
          <w:rFonts w:ascii="Segoe UI" w:eastAsia="Segoe UI" w:hAnsi="Segoe UI" w:cs="Segoe UI"/>
          <w:sz w:val="22"/>
          <w:szCs w:val="22"/>
        </w:rPr>
        <w:t>hính</w:t>
      </w:r>
      <w:r>
        <w:rPr>
          <w:rFonts w:ascii="Segoe UI" w:eastAsia="Segoe UI" w:hAnsi="Segoe UI" w:cs="Segoe UI"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vì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t</w:t>
      </w:r>
      <w:r>
        <w:rPr>
          <w:rFonts w:ascii="Segoe UI" w:eastAsia="Segoe UI" w:hAnsi="Segoe UI" w:cs="Segoe UI"/>
          <w:spacing w:val="-5"/>
          <w:sz w:val="22"/>
          <w:szCs w:val="22"/>
        </w:rPr>
        <w:t>h</w:t>
      </w:r>
      <w:r>
        <w:rPr>
          <w:rFonts w:ascii="Segoe UI" w:eastAsia="Segoe UI" w:hAnsi="Segoe UI" w:cs="Segoe UI"/>
          <w:sz w:val="22"/>
          <w:szCs w:val="22"/>
        </w:rPr>
        <w:t>ế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đ</w:t>
      </w:r>
      <w:r>
        <w:rPr>
          <w:rFonts w:ascii="Segoe UI" w:eastAsia="Segoe UI" w:hAnsi="Segoe UI" w:cs="Segoe UI"/>
          <w:spacing w:val="-2"/>
          <w:sz w:val="22"/>
          <w:szCs w:val="22"/>
        </w:rPr>
        <w:t>â</w:t>
      </w:r>
      <w:r>
        <w:rPr>
          <w:rFonts w:ascii="Segoe UI" w:eastAsia="Segoe UI" w:hAnsi="Segoe UI" w:cs="Segoe UI"/>
          <w:sz w:val="22"/>
          <w:szCs w:val="22"/>
        </w:rPr>
        <w:t>y</w:t>
      </w:r>
      <w:r>
        <w:rPr>
          <w:rFonts w:ascii="Segoe UI" w:eastAsia="Segoe UI" w:hAnsi="Segoe UI" w:cs="Segoe UI"/>
          <w:spacing w:val="1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 xml:space="preserve">là </w:t>
      </w:r>
      <w:r>
        <w:rPr>
          <w:rFonts w:ascii="Segoe UI" w:eastAsia="Segoe UI" w:hAnsi="Segoe UI" w:cs="Segoe UI"/>
          <w:spacing w:val="-3"/>
          <w:sz w:val="22"/>
          <w:szCs w:val="22"/>
        </w:rPr>
        <w:t>m</w:t>
      </w:r>
      <w:r>
        <w:rPr>
          <w:rFonts w:ascii="Segoe UI" w:eastAsia="Segoe UI" w:hAnsi="Segoe UI" w:cs="Segoe UI"/>
          <w:sz w:val="22"/>
          <w:szCs w:val="22"/>
        </w:rPr>
        <w:t>ộ</w:t>
      </w:r>
      <w:r>
        <w:rPr>
          <w:rFonts w:ascii="Segoe UI" w:eastAsia="Segoe UI" w:hAnsi="Segoe UI" w:cs="Segoe UI"/>
          <w:sz w:val="22"/>
          <w:szCs w:val="22"/>
        </w:rPr>
        <w:t>t b</w:t>
      </w:r>
      <w:r>
        <w:rPr>
          <w:rFonts w:ascii="Segoe UI" w:eastAsia="Segoe UI" w:hAnsi="Segoe UI" w:cs="Segoe UI"/>
          <w:spacing w:val="-2"/>
          <w:sz w:val="22"/>
          <w:szCs w:val="22"/>
        </w:rPr>
        <w:t>ấ</w:t>
      </w:r>
      <w:r>
        <w:rPr>
          <w:rFonts w:ascii="Segoe UI" w:eastAsia="Segoe UI" w:hAnsi="Segoe UI" w:cs="Segoe UI"/>
          <w:sz w:val="22"/>
          <w:szCs w:val="22"/>
        </w:rPr>
        <w:t>t</w:t>
      </w:r>
      <w:r>
        <w:rPr>
          <w:rFonts w:ascii="Segoe UI" w:eastAsia="Segoe UI" w:hAnsi="Segoe UI" w:cs="Segoe UI"/>
          <w:spacing w:val="4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l</w:t>
      </w:r>
      <w:r>
        <w:rPr>
          <w:rFonts w:ascii="Segoe UI" w:eastAsia="Segoe UI" w:hAnsi="Segoe UI" w:cs="Segoe UI"/>
          <w:spacing w:val="-2"/>
          <w:sz w:val="22"/>
          <w:szCs w:val="22"/>
        </w:rPr>
        <w:t>ợ</w:t>
      </w:r>
      <w:r>
        <w:rPr>
          <w:rFonts w:ascii="Segoe UI" w:eastAsia="Segoe UI" w:hAnsi="Segoe UI" w:cs="Segoe UI"/>
          <w:sz w:val="22"/>
          <w:szCs w:val="22"/>
        </w:rPr>
        <w:t>i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-1"/>
          <w:sz w:val="22"/>
          <w:szCs w:val="22"/>
        </w:rPr>
        <w:t>c</w:t>
      </w:r>
      <w:r>
        <w:rPr>
          <w:rFonts w:ascii="Segoe UI" w:eastAsia="Segoe UI" w:hAnsi="Segoe UI" w:cs="Segoe UI"/>
          <w:sz w:val="22"/>
          <w:szCs w:val="22"/>
        </w:rPr>
        <w:t>ho ph</w:t>
      </w:r>
      <w:r>
        <w:rPr>
          <w:rFonts w:ascii="Segoe UI" w:eastAsia="Segoe UI" w:hAnsi="Segoe UI" w:cs="Segoe UI"/>
          <w:spacing w:val="-2"/>
          <w:sz w:val="22"/>
          <w:szCs w:val="22"/>
        </w:rPr>
        <w:t>ầ</w:t>
      </w:r>
      <w:r>
        <w:rPr>
          <w:rFonts w:ascii="Segoe UI" w:eastAsia="Segoe UI" w:hAnsi="Segoe UI" w:cs="Segoe UI"/>
          <w:sz w:val="22"/>
          <w:szCs w:val="22"/>
        </w:rPr>
        <w:t>n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m</w:t>
      </w:r>
      <w:r>
        <w:rPr>
          <w:rFonts w:ascii="Segoe UI" w:eastAsia="Segoe UI" w:hAnsi="Segoe UI" w:cs="Segoe UI"/>
          <w:sz w:val="22"/>
          <w:szCs w:val="22"/>
        </w:rPr>
        <w:t>ề</w:t>
      </w:r>
      <w:r>
        <w:rPr>
          <w:rFonts w:ascii="Segoe UI" w:eastAsia="Segoe UI" w:hAnsi="Segoe UI" w:cs="Segoe UI"/>
          <w:spacing w:val="2"/>
          <w:sz w:val="22"/>
          <w:szCs w:val="22"/>
        </w:rPr>
        <w:t>m</w:t>
      </w:r>
      <w:r>
        <w:rPr>
          <w:rFonts w:ascii="Segoe UI" w:eastAsia="Segoe UI" w:hAnsi="Segoe UI" w:cs="Segoe UI"/>
          <w:sz w:val="22"/>
          <w:szCs w:val="22"/>
        </w:rPr>
        <w:t>,</w:t>
      </w:r>
      <w:r>
        <w:rPr>
          <w:rFonts w:ascii="Segoe UI" w:eastAsia="Segoe UI" w:hAnsi="Segoe UI" w:cs="Segoe UI"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g</w:t>
      </w:r>
      <w:r>
        <w:rPr>
          <w:rFonts w:ascii="Segoe UI" w:eastAsia="Segoe UI" w:hAnsi="Segoe UI" w:cs="Segoe UI"/>
          <w:spacing w:val="-2"/>
          <w:sz w:val="22"/>
          <w:szCs w:val="22"/>
        </w:rPr>
        <w:t>â</w:t>
      </w:r>
      <w:r>
        <w:rPr>
          <w:rFonts w:ascii="Segoe UI" w:eastAsia="Segoe UI" w:hAnsi="Segoe UI" w:cs="Segoe UI"/>
          <w:sz w:val="22"/>
          <w:szCs w:val="22"/>
        </w:rPr>
        <w:t>y</w:t>
      </w:r>
      <w:r>
        <w:rPr>
          <w:rFonts w:ascii="Segoe UI" w:eastAsia="Segoe UI" w:hAnsi="Segoe UI" w:cs="Segoe UI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k</w:t>
      </w:r>
      <w:r>
        <w:rPr>
          <w:rFonts w:ascii="Arial" w:eastAsia="Arial" w:hAnsi="Arial" w:cs="Arial"/>
          <w:spacing w:val="-2"/>
          <w:sz w:val="22"/>
          <w:szCs w:val="22"/>
        </w:rPr>
        <w:t>h</w:t>
      </w:r>
      <w:r>
        <w:rPr>
          <w:rFonts w:ascii="Arial" w:eastAsia="Arial" w:hAnsi="Arial" w:cs="Arial"/>
          <w:sz w:val="22"/>
          <w:szCs w:val="22"/>
        </w:rPr>
        <w:t>ó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4"/>
          <w:sz w:val="22"/>
          <w:szCs w:val="22"/>
        </w:rPr>
        <w:t>k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pacing w:val="-2"/>
          <w:sz w:val="22"/>
          <w:szCs w:val="22"/>
        </w:rPr>
        <w:t>ă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6"/>
          <w:sz w:val="22"/>
          <w:szCs w:val="22"/>
        </w:rPr>
        <w:t>r</w:t>
      </w:r>
      <w:r>
        <w:rPr>
          <w:rFonts w:ascii="Arial" w:eastAsia="Arial" w:hAnsi="Arial" w:cs="Arial"/>
          <w:spacing w:val="2"/>
          <w:sz w:val="22"/>
          <w:szCs w:val="22"/>
        </w:rPr>
        <w:t>o</w:t>
      </w:r>
      <w:r>
        <w:rPr>
          <w:rFonts w:ascii="Arial" w:eastAsia="Arial" w:hAnsi="Arial" w:cs="Arial"/>
          <w:spacing w:val="-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v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2"/>
          <w:sz w:val="22"/>
          <w:szCs w:val="22"/>
        </w:rPr>
        <w:t>ệ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sz w:val="22"/>
          <w:szCs w:val="22"/>
        </w:rPr>
        <w:t>p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pacing w:val="2"/>
          <w:sz w:val="22"/>
          <w:szCs w:val="22"/>
        </w:rPr>
        <w:t>ụ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v</w:t>
      </w:r>
      <w:r>
        <w:rPr>
          <w:rFonts w:ascii="Arial" w:eastAsia="Arial" w:hAnsi="Arial" w:cs="Arial"/>
          <w:sz w:val="22"/>
          <w:szCs w:val="22"/>
        </w:rPr>
        <w:t>ụ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pacing w:val="-2"/>
          <w:sz w:val="22"/>
          <w:szCs w:val="22"/>
        </w:rPr>
        <w:t>h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5"/>
          <w:sz w:val="22"/>
          <w:szCs w:val="22"/>
        </w:rPr>
        <w:t>c</w:t>
      </w:r>
      <w:r>
        <w:rPr>
          <w:rFonts w:ascii="Arial" w:eastAsia="Arial" w:hAnsi="Arial" w:cs="Arial"/>
          <w:spacing w:val="2"/>
          <w:sz w:val="22"/>
          <w:szCs w:val="22"/>
        </w:rPr>
        <w:t>ầ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4"/>
          <w:sz w:val="22"/>
          <w:szCs w:val="22"/>
        </w:rPr>
        <w:t>c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sz w:val="22"/>
          <w:szCs w:val="22"/>
        </w:rPr>
        <w:t>n</w:t>
      </w:r>
      <w:r>
        <w:rPr>
          <w:rFonts w:ascii="Arial" w:eastAsia="Arial" w:hAnsi="Arial" w:cs="Arial"/>
          <w:spacing w:val="2"/>
          <w:sz w:val="22"/>
          <w:szCs w:val="22"/>
        </w:rPr>
        <w:t>g</w:t>
      </w:r>
      <w:r>
        <w:rPr>
          <w:rFonts w:ascii="Arial" w:eastAsia="Arial" w:hAnsi="Arial" w:cs="Arial"/>
          <w:spacing w:val="1"/>
          <w:sz w:val="22"/>
          <w:szCs w:val="22"/>
        </w:rPr>
        <w:t>ư</w:t>
      </w:r>
      <w:r>
        <w:rPr>
          <w:rFonts w:ascii="Arial" w:eastAsia="Arial" w:hAnsi="Arial" w:cs="Arial"/>
          <w:spacing w:val="-1"/>
          <w:sz w:val="22"/>
          <w:szCs w:val="22"/>
        </w:rPr>
        <w:t>ờ</w:t>
      </w:r>
      <w:r>
        <w:rPr>
          <w:rFonts w:ascii="Arial" w:eastAsia="Arial" w:hAnsi="Arial" w:cs="Arial"/>
          <w:sz w:val="22"/>
          <w:szCs w:val="22"/>
        </w:rPr>
        <w:t>i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d</w:t>
      </w:r>
      <w:r>
        <w:rPr>
          <w:rFonts w:ascii="Arial" w:eastAsia="Arial" w:hAnsi="Arial" w:cs="Arial"/>
          <w:spacing w:val="-2"/>
          <w:sz w:val="22"/>
          <w:szCs w:val="22"/>
        </w:rPr>
        <w:t>ù</w:t>
      </w:r>
      <w:r>
        <w:rPr>
          <w:rFonts w:ascii="Arial" w:eastAsia="Arial" w:hAnsi="Arial" w:cs="Arial"/>
          <w:spacing w:val="2"/>
          <w:sz w:val="22"/>
          <w:szCs w:val="22"/>
        </w:rPr>
        <w:t>ng</w:t>
      </w:r>
      <w:r>
        <w:rPr>
          <w:rFonts w:ascii="Arial" w:eastAsia="Arial" w:hAnsi="Arial" w:cs="Arial"/>
          <w:sz w:val="22"/>
          <w:szCs w:val="22"/>
        </w:rPr>
        <w:t>;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đ</w:t>
      </w:r>
      <w:r>
        <w:rPr>
          <w:rFonts w:ascii="Arial" w:eastAsia="Arial" w:hAnsi="Arial" w:cs="Arial"/>
          <w:spacing w:val="2"/>
          <w:sz w:val="22"/>
          <w:szCs w:val="22"/>
        </w:rPr>
        <w:t>ồ</w:t>
      </w:r>
      <w:r>
        <w:rPr>
          <w:rFonts w:ascii="Arial" w:eastAsia="Arial" w:hAnsi="Arial" w:cs="Arial"/>
          <w:spacing w:val="-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4"/>
          <w:sz w:val="22"/>
          <w:szCs w:val="22"/>
        </w:rPr>
        <w:t>t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pacing w:val="-1"/>
          <w:sz w:val="22"/>
          <w:szCs w:val="22"/>
        </w:rPr>
        <w:t>ờ</w:t>
      </w:r>
      <w:r>
        <w:rPr>
          <w:rFonts w:ascii="Arial" w:eastAsia="Arial" w:hAnsi="Arial" w:cs="Arial"/>
          <w:sz w:val="22"/>
          <w:szCs w:val="22"/>
        </w:rPr>
        <w:t xml:space="preserve">i </w:t>
      </w:r>
      <w:r>
        <w:rPr>
          <w:rFonts w:ascii="Arial" w:eastAsia="Arial" w:hAnsi="Arial" w:cs="Arial"/>
          <w:spacing w:val="-2"/>
          <w:sz w:val="22"/>
          <w:szCs w:val="22"/>
        </w:rPr>
        <w:t>p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pacing w:val="-3"/>
          <w:sz w:val="22"/>
          <w:szCs w:val="22"/>
        </w:rPr>
        <w:t>ầ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m</w:t>
      </w:r>
      <w:r>
        <w:rPr>
          <w:rFonts w:ascii="Arial" w:eastAsia="Arial" w:hAnsi="Arial" w:cs="Arial"/>
          <w:spacing w:val="2"/>
          <w:sz w:val="22"/>
          <w:szCs w:val="22"/>
        </w:rPr>
        <w:t>ề</w:t>
      </w:r>
      <w:r>
        <w:rPr>
          <w:rFonts w:ascii="Arial" w:eastAsia="Arial" w:hAnsi="Arial" w:cs="Arial"/>
          <w:sz w:val="22"/>
          <w:szCs w:val="22"/>
        </w:rPr>
        <w:t>m</w:t>
      </w:r>
      <w:r>
        <w:rPr>
          <w:rFonts w:ascii="Arial" w:eastAsia="Arial" w:hAnsi="Arial" w:cs="Arial"/>
          <w:spacing w:val="-5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pacing w:val="2"/>
          <w:sz w:val="22"/>
          <w:szCs w:val="22"/>
        </w:rPr>
        <w:t>ạ</w:t>
      </w:r>
      <w:r>
        <w:rPr>
          <w:rFonts w:ascii="Arial" w:eastAsia="Arial" w:hAnsi="Arial" w:cs="Arial"/>
          <w:sz w:val="22"/>
          <w:szCs w:val="22"/>
        </w:rPr>
        <w:t>i k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pacing w:val="-2"/>
          <w:sz w:val="22"/>
          <w:szCs w:val="22"/>
        </w:rPr>
        <w:t>ô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4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ó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pacing w:val="-2"/>
          <w:sz w:val="22"/>
          <w:szCs w:val="22"/>
        </w:rPr>
        <w:t>h</w:t>
      </w:r>
      <w:r>
        <w:rPr>
          <w:rFonts w:ascii="Arial" w:eastAsia="Arial" w:hAnsi="Arial" w:cs="Arial"/>
          <w:spacing w:val="1"/>
          <w:sz w:val="22"/>
          <w:szCs w:val="22"/>
        </w:rPr>
        <w:t>ữ</w:t>
      </w:r>
      <w:r>
        <w:rPr>
          <w:rFonts w:ascii="Arial" w:eastAsia="Arial" w:hAnsi="Arial" w:cs="Arial"/>
          <w:spacing w:val="-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4"/>
          <w:sz w:val="22"/>
          <w:szCs w:val="22"/>
        </w:rPr>
        <w:t>c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pacing w:val="1"/>
          <w:sz w:val="22"/>
          <w:szCs w:val="22"/>
        </w:rPr>
        <w:t>ứ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pacing w:val="-2"/>
          <w:sz w:val="22"/>
          <w:szCs w:val="22"/>
        </w:rPr>
        <w:t>ă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pacing w:val="-2"/>
          <w:sz w:val="22"/>
          <w:szCs w:val="22"/>
        </w:rPr>
        <w:t>g</w:t>
      </w:r>
      <w:r>
        <w:rPr>
          <w:rFonts w:ascii="Arial" w:eastAsia="Arial" w:hAnsi="Arial" w:cs="Arial"/>
          <w:sz w:val="22"/>
          <w:szCs w:val="22"/>
        </w:rPr>
        <w:t>,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sz w:val="22"/>
          <w:szCs w:val="22"/>
        </w:rPr>
        <w:t>n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pacing w:val="-3"/>
          <w:sz w:val="22"/>
          <w:szCs w:val="22"/>
        </w:rPr>
        <w:t>ữ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2"/>
          <w:sz w:val="22"/>
          <w:szCs w:val="22"/>
        </w:rPr>
        <w:t>o</w:t>
      </w:r>
      <w:r>
        <w:rPr>
          <w:rFonts w:ascii="Arial" w:eastAsia="Arial" w:hAnsi="Arial" w:cs="Arial"/>
          <w:spacing w:val="2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 xml:space="preserve">l </w:t>
      </w:r>
      <w:r>
        <w:rPr>
          <w:rFonts w:ascii="Arial" w:eastAsia="Arial" w:hAnsi="Arial" w:cs="Arial"/>
          <w:spacing w:val="-3"/>
          <w:sz w:val="22"/>
          <w:szCs w:val="22"/>
        </w:rPr>
        <w:t>h</w:t>
      </w:r>
      <w:r>
        <w:rPr>
          <w:rFonts w:ascii="Arial" w:eastAsia="Arial" w:hAnsi="Arial" w:cs="Arial"/>
          <w:sz w:val="22"/>
          <w:szCs w:val="22"/>
        </w:rPr>
        <w:t>ổ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ợ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4"/>
          <w:sz w:val="22"/>
          <w:szCs w:val="22"/>
        </w:rPr>
        <w:t>c</w:t>
      </w:r>
      <w:r>
        <w:rPr>
          <w:rFonts w:ascii="Arial" w:eastAsia="Arial" w:hAnsi="Arial" w:cs="Arial"/>
          <w:spacing w:val="-2"/>
          <w:sz w:val="22"/>
          <w:szCs w:val="22"/>
        </w:rPr>
        <w:t>h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sz w:val="22"/>
          <w:szCs w:val="22"/>
        </w:rPr>
        <w:t>n</w:t>
      </w:r>
      <w:r>
        <w:rPr>
          <w:rFonts w:ascii="Arial" w:eastAsia="Arial" w:hAnsi="Arial" w:cs="Arial"/>
          <w:spacing w:val="2"/>
          <w:sz w:val="22"/>
          <w:szCs w:val="22"/>
        </w:rPr>
        <w:t>g</w:t>
      </w:r>
      <w:r>
        <w:rPr>
          <w:rFonts w:ascii="Arial" w:eastAsia="Arial" w:hAnsi="Arial" w:cs="Arial"/>
          <w:spacing w:val="1"/>
          <w:sz w:val="22"/>
          <w:szCs w:val="22"/>
        </w:rPr>
        <w:t>ư</w:t>
      </w:r>
      <w:r>
        <w:rPr>
          <w:rFonts w:ascii="Arial" w:eastAsia="Arial" w:hAnsi="Arial" w:cs="Arial"/>
          <w:spacing w:val="-1"/>
          <w:sz w:val="22"/>
          <w:szCs w:val="22"/>
        </w:rPr>
        <w:t>ờ</w:t>
      </w:r>
      <w:r>
        <w:rPr>
          <w:rFonts w:ascii="Arial" w:eastAsia="Arial" w:hAnsi="Arial" w:cs="Arial"/>
          <w:sz w:val="22"/>
          <w:szCs w:val="22"/>
        </w:rPr>
        <w:t>i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d</w:t>
      </w:r>
      <w:r>
        <w:rPr>
          <w:rFonts w:ascii="Arial" w:eastAsia="Arial" w:hAnsi="Arial" w:cs="Arial"/>
          <w:spacing w:val="-2"/>
          <w:sz w:val="22"/>
          <w:szCs w:val="22"/>
        </w:rPr>
        <w:t>ù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g</w:t>
      </w:r>
    </w:p>
    <w:p w:rsidR="00EC5860" w:rsidRDefault="005A2D15">
      <w:pPr>
        <w:spacing w:before="4"/>
        <w:ind w:left="98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pacing w:val="2"/>
          <w:sz w:val="22"/>
          <w:szCs w:val="22"/>
        </w:rPr>
        <w:t>q</w:t>
      </w:r>
      <w:r>
        <w:rPr>
          <w:rFonts w:ascii="Arial" w:eastAsia="Arial" w:hAnsi="Arial" w:cs="Arial"/>
          <w:spacing w:val="-2"/>
          <w:sz w:val="22"/>
          <w:szCs w:val="22"/>
        </w:rPr>
        <w:t>u</w:t>
      </w:r>
      <w:r>
        <w:rPr>
          <w:rFonts w:ascii="Arial" w:eastAsia="Arial" w:hAnsi="Arial" w:cs="Arial"/>
          <w:spacing w:val="2"/>
          <w:sz w:val="22"/>
          <w:szCs w:val="22"/>
        </w:rPr>
        <w:t>ả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ý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ữ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li</w:t>
      </w:r>
      <w:r>
        <w:rPr>
          <w:rFonts w:ascii="Arial" w:eastAsia="Arial" w:hAnsi="Arial" w:cs="Arial"/>
          <w:spacing w:val="2"/>
          <w:sz w:val="22"/>
          <w:szCs w:val="22"/>
        </w:rPr>
        <w:t>ệ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sz w:val="22"/>
          <w:szCs w:val="22"/>
        </w:rPr>
        <w:t>n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pacing w:val="2"/>
          <w:sz w:val="22"/>
          <w:szCs w:val="22"/>
        </w:rPr>
        <w:t>ạ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ủ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m</w:t>
      </w:r>
      <w:r>
        <w:rPr>
          <w:rFonts w:ascii="Arial" w:eastAsia="Arial" w:hAnsi="Arial" w:cs="Arial"/>
          <w:spacing w:val="-4"/>
          <w:sz w:val="22"/>
          <w:szCs w:val="22"/>
        </w:rPr>
        <w:t>ì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h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(</w:t>
      </w:r>
      <w:r>
        <w:rPr>
          <w:rFonts w:ascii="Arial" w:eastAsia="Arial" w:hAnsi="Arial" w:cs="Arial"/>
          <w:spacing w:val="-2"/>
          <w:sz w:val="22"/>
          <w:szCs w:val="22"/>
        </w:rPr>
        <w:t>n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pacing w:val="-3"/>
          <w:sz w:val="22"/>
          <w:szCs w:val="22"/>
        </w:rPr>
        <w:t>ữ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sz w:val="22"/>
          <w:szCs w:val="22"/>
        </w:rPr>
        <w:t>b</w:t>
      </w:r>
      <w:r>
        <w:rPr>
          <w:rFonts w:ascii="Arial" w:eastAsia="Arial" w:hAnsi="Arial" w:cs="Arial"/>
          <w:spacing w:val="2"/>
          <w:sz w:val="22"/>
          <w:szCs w:val="22"/>
        </w:rPr>
        <w:t>à</w:t>
      </w:r>
      <w:r>
        <w:rPr>
          <w:rFonts w:ascii="Arial" w:eastAsia="Arial" w:hAnsi="Arial" w:cs="Arial"/>
          <w:sz w:val="22"/>
          <w:szCs w:val="22"/>
        </w:rPr>
        <w:t xml:space="preserve">i </w:t>
      </w:r>
      <w:r>
        <w:rPr>
          <w:rFonts w:ascii="Arial" w:eastAsia="Arial" w:hAnsi="Arial" w:cs="Arial"/>
          <w:spacing w:val="-2"/>
          <w:sz w:val="22"/>
          <w:szCs w:val="22"/>
        </w:rPr>
        <w:t>h</w:t>
      </w:r>
      <w:r>
        <w:rPr>
          <w:rFonts w:ascii="Arial" w:eastAsia="Arial" w:hAnsi="Arial" w:cs="Arial"/>
          <w:spacing w:val="2"/>
          <w:sz w:val="22"/>
          <w:szCs w:val="22"/>
        </w:rPr>
        <w:t>á</w:t>
      </w:r>
      <w:r>
        <w:rPr>
          <w:rFonts w:ascii="Arial" w:eastAsia="Arial" w:hAnsi="Arial" w:cs="Arial"/>
          <w:sz w:val="22"/>
          <w:szCs w:val="22"/>
        </w:rPr>
        <w:t>t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đ</w:t>
      </w:r>
      <w:r>
        <w:rPr>
          <w:rFonts w:ascii="Arial" w:eastAsia="Arial" w:hAnsi="Arial" w:cs="Arial"/>
          <w:sz w:val="22"/>
          <w:szCs w:val="22"/>
        </w:rPr>
        <w:t>ã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pacing w:val="-2"/>
          <w:sz w:val="22"/>
          <w:szCs w:val="22"/>
        </w:rPr>
        <w:t>g</w:t>
      </w:r>
      <w:r>
        <w:rPr>
          <w:rFonts w:ascii="Arial" w:eastAsia="Arial" w:hAnsi="Arial" w:cs="Arial"/>
          <w:spacing w:val="2"/>
          <w:sz w:val="22"/>
          <w:szCs w:val="22"/>
        </w:rPr>
        <w:t>he</w:t>
      </w:r>
      <w:r>
        <w:rPr>
          <w:rFonts w:ascii="Arial" w:eastAsia="Arial" w:hAnsi="Arial" w:cs="Arial"/>
          <w:sz w:val="22"/>
          <w:szCs w:val="22"/>
        </w:rPr>
        <w:t>,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n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pacing w:val="1"/>
          <w:sz w:val="22"/>
          <w:szCs w:val="22"/>
        </w:rPr>
        <w:t>ữ</w:t>
      </w:r>
      <w:r>
        <w:rPr>
          <w:rFonts w:ascii="Arial" w:eastAsia="Arial" w:hAnsi="Arial" w:cs="Arial"/>
          <w:spacing w:val="-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bà</w:t>
      </w:r>
      <w:r>
        <w:rPr>
          <w:rFonts w:ascii="Arial" w:eastAsia="Arial" w:hAnsi="Arial" w:cs="Arial"/>
          <w:sz w:val="22"/>
          <w:szCs w:val="22"/>
        </w:rPr>
        <w:t>i</w:t>
      </w:r>
    </w:p>
    <w:p w:rsidR="00EC5860" w:rsidRDefault="005A2D15">
      <w:pPr>
        <w:spacing w:before="35"/>
        <w:ind w:left="980"/>
        <w:rPr>
          <w:rFonts w:ascii="Arial" w:eastAsia="Arial" w:hAnsi="Arial" w:cs="Arial"/>
          <w:sz w:val="22"/>
          <w:szCs w:val="22"/>
        </w:rPr>
        <w:sectPr w:rsidR="00EC5860">
          <w:footerReference w:type="default" r:id="rId27"/>
          <w:pgSz w:w="12240" w:h="15840"/>
          <w:pgMar w:top="1220" w:right="840" w:bottom="280" w:left="820" w:header="710" w:footer="1251" w:gutter="0"/>
          <w:cols w:space="720"/>
        </w:sectPr>
      </w:pPr>
      <w:r>
        <w:rPr>
          <w:rFonts w:ascii="Arial" w:eastAsia="Arial" w:hAnsi="Arial" w:cs="Arial"/>
          <w:spacing w:val="2"/>
          <w:sz w:val="22"/>
          <w:szCs w:val="22"/>
        </w:rPr>
        <w:t>ha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đư</w:t>
      </w:r>
      <w:r>
        <w:rPr>
          <w:rFonts w:ascii="Arial" w:eastAsia="Arial" w:hAnsi="Arial" w:cs="Arial"/>
          <w:spacing w:val="-1"/>
          <w:sz w:val="22"/>
          <w:szCs w:val="22"/>
        </w:rPr>
        <w:t>ợ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sz w:val="22"/>
          <w:szCs w:val="22"/>
        </w:rPr>
        <w:t>n</w:t>
      </w:r>
      <w:r>
        <w:rPr>
          <w:rFonts w:ascii="Arial" w:eastAsia="Arial" w:hAnsi="Arial" w:cs="Arial"/>
          <w:spacing w:val="2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l</w:t>
      </w:r>
      <w:r>
        <w:rPr>
          <w:rFonts w:ascii="Arial" w:eastAsia="Arial" w:hAnsi="Arial" w:cs="Arial"/>
          <w:spacing w:val="2"/>
          <w:sz w:val="22"/>
          <w:szCs w:val="22"/>
        </w:rPr>
        <w:t>ạ</w:t>
      </w:r>
      <w:r>
        <w:rPr>
          <w:rFonts w:ascii="Arial" w:eastAsia="Arial" w:hAnsi="Arial" w:cs="Arial"/>
          <w:spacing w:val="-1"/>
          <w:sz w:val="22"/>
          <w:szCs w:val="22"/>
        </w:rPr>
        <w:t>i)</w:t>
      </w:r>
      <w:r>
        <w:rPr>
          <w:rFonts w:ascii="Arial" w:eastAsia="Arial" w:hAnsi="Arial" w:cs="Arial"/>
          <w:sz w:val="22"/>
          <w:szCs w:val="22"/>
        </w:rPr>
        <w:t>.</w:t>
      </w:r>
    </w:p>
    <w:p w:rsidR="00EC5860" w:rsidRDefault="00EC5860">
      <w:pPr>
        <w:spacing w:before="7" w:line="140" w:lineRule="exact"/>
        <w:rPr>
          <w:sz w:val="14"/>
          <w:szCs w:val="14"/>
        </w:rPr>
      </w:pPr>
    </w:p>
    <w:p w:rsidR="00EC5860" w:rsidRDefault="00EC5860">
      <w:pPr>
        <w:spacing w:line="200" w:lineRule="exact"/>
      </w:pPr>
    </w:p>
    <w:p w:rsidR="00EC5860" w:rsidRDefault="005A2D15">
      <w:pPr>
        <w:spacing w:before="11"/>
        <w:ind w:left="620"/>
        <w:rPr>
          <w:rFonts w:ascii="Arial" w:eastAsia="Arial" w:hAnsi="Arial" w:cs="Arial"/>
          <w:sz w:val="26"/>
          <w:szCs w:val="26"/>
        </w:rPr>
      </w:pPr>
      <w:r>
        <w:rPr>
          <w:rFonts w:ascii="Symbol" w:eastAsia="Symbol" w:hAnsi="Symbol" w:cs="Symbol"/>
          <w:color w:val="FF0000"/>
          <w:sz w:val="26"/>
          <w:szCs w:val="26"/>
        </w:rPr>
        <w:t></w:t>
      </w:r>
      <w:r>
        <w:rPr>
          <w:color w:val="FF0000"/>
          <w:sz w:val="26"/>
          <w:szCs w:val="26"/>
        </w:rPr>
        <w:t xml:space="preserve">  </w:t>
      </w:r>
      <w:r>
        <w:rPr>
          <w:color w:val="FF0000"/>
          <w:spacing w:val="45"/>
          <w:sz w:val="26"/>
          <w:szCs w:val="26"/>
        </w:rPr>
        <w:t xml:space="preserve"> </w:t>
      </w:r>
      <w:r>
        <w:rPr>
          <w:rFonts w:ascii="Arial" w:eastAsia="Arial" w:hAnsi="Arial" w:cs="Arial"/>
          <w:color w:val="FF0000"/>
          <w:sz w:val="26"/>
          <w:szCs w:val="26"/>
        </w:rPr>
        <w:t>GoMus</w:t>
      </w:r>
      <w:r>
        <w:rPr>
          <w:rFonts w:ascii="Arial" w:eastAsia="Arial" w:hAnsi="Arial" w:cs="Arial"/>
          <w:color w:val="FF0000"/>
          <w:spacing w:val="5"/>
          <w:sz w:val="26"/>
          <w:szCs w:val="26"/>
        </w:rPr>
        <w:t>i</w:t>
      </w:r>
      <w:r>
        <w:rPr>
          <w:rFonts w:ascii="Arial" w:eastAsia="Arial" w:hAnsi="Arial" w:cs="Arial"/>
          <w:color w:val="FF0000"/>
          <w:sz w:val="26"/>
          <w:szCs w:val="26"/>
        </w:rPr>
        <w:t>c</w:t>
      </w:r>
    </w:p>
    <w:p w:rsidR="00EC5860" w:rsidRDefault="005A2D15">
      <w:pPr>
        <w:spacing w:before="46"/>
        <w:ind w:left="620"/>
        <w:rPr>
          <w:rFonts w:ascii="Segoe UI" w:eastAsia="Segoe UI" w:hAnsi="Segoe UI" w:cs="Segoe UI"/>
          <w:sz w:val="22"/>
          <w:szCs w:val="22"/>
        </w:rPr>
      </w:pPr>
      <w:r>
        <w:rPr>
          <w:rFonts w:ascii="Segoe UI" w:eastAsia="Segoe UI" w:hAnsi="Segoe UI" w:cs="Segoe UI"/>
          <w:sz w:val="22"/>
          <w:szCs w:val="22"/>
        </w:rPr>
        <w:t xml:space="preserve">-   </w:t>
      </w:r>
      <w:r>
        <w:rPr>
          <w:rFonts w:ascii="Segoe UI" w:eastAsia="Segoe UI" w:hAnsi="Segoe UI" w:cs="Segoe UI"/>
          <w:spacing w:val="3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2"/>
          <w:sz w:val="22"/>
          <w:szCs w:val="22"/>
        </w:rPr>
        <w:t>G</w:t>
      </w:r>
      <w:r>
        <w:rPr>
          <w:rFonts w:ascii="Segoe UI" w:eastAsia="Segoe UI" w:hAnsi="Segoe UI" w:cs="Segoe UI"/>
          <w:sz w:val="22"/>
          <w:szCs w:val="22"/>
        </w:rPr>
        <w:t>i</w:t>
      </w:r>
      <w:r>
        <w:rPr>
          <w:rFonts w:ascii="Segoe UI" w:eastAsia="Segoe UI" w:hAnsi="Segoe UI" w:cs="Segoe UI"/>
          <w:spacing w:val="-2"/>
          <w:sz w:val="22"/>
          <w:szCs w:val="22"/>
        </w:rPr>
        <w:t>ớ</w:t>
      </w:r>
      <w:r>
        <w:rPr>
          <w:rFonts w:ascii="Segoe UI" w:eastAsia="Segoe UI" w:hAnsi="Segoe UI" w:cs="Segoe UI"/>
          <w:sz w:val="22"/>
          <w:szCs w:val="22"/>
        </w:rPr>
        <w:t>i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t</w:t>
      </w:r>
      <w:r>
        <w:rPr>
          <w:rFonts w:ascii="Segoe UI" w:eastAsia="Segoe UI" w:hAnsi="Segoe UI" w:cs="Segoe UI"/>
          <w:sz w:val="22"/>
          <w:szCs w:val="22"/>
        </w:rPr>
        <w:t>hi</w:t>
      </w:r>
      <w:r>
        <w:rPr>
          <w:rFonts w:ascii="Segoe UI" w:eastAsia="Segoe UI" w:hAnsi="Segoe UI" w:cs="Segoe UI"/>
          <w:sz w:val="22"/>
          <w:szCs w:val="22"/>
        </w:rPr>
        <w:t>ệ</w:t>
      </w:r>
      <w:r>
        <w:rPr>
          <w:rFonts w:ascii="Segoe UI" w:eastAsia="Segoe UI" w:hAnsi="Segoe UI" w:cs="Segoe UI"/>
          <w:sz w:val="22"/>
          <w:szCs w:val="22"/>
        </w:rPr>
        <w:t>u</w:t>
      </w:r>
      <w:r>
        <w:rPr>
          <w:rFonts w:ascii="Segoe UI" w:eastAsia="Segoe UI" w:hAnsi="Segoe UI" w:cs="Segoe UI"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2"/>
          <w:sz w:val="22"/>
          <w:szCs w:val="22"/>
        </w:rPr>
        <w:t>s</w:t>
      </w:r>
      <w:r>
        <w:rPr>
          <w:rFonts w:ascii="Segoe UI" w:eastAsia="Segoe UI" w:hAnsi="Segoe UI" w:cs="Segoe UI"/>
          <w:sz w:val="22"/>
          <w:szCs w:val="22"/>
        </w:rPr>
        <w:t>ơ lư</w:t>
      </w:r>
      <w:r>
        <w:rPr>
          <w:rFonts w:ascii="Segoe UI" w:eastAsia="Segoe UI" w:hAnsi="Segoe UI" w:cs="Segoe UI"/>
          <w:spacing w:val="-2"/>
          <w:sz w:val="22"/>
          <w:szCs w:val="22"/>
        </w:rPr>
        <w:t>ợ</w:t>
      </w:r>
      <w:r>
        <w:rPr>
          <w:rFonts w:ascii="Segoe UI" w:eastAsia="Segoe UI" w:hAnsi="Segoe UI" w:cs="Segoe UI"/>
          <w:spacing w:val="-1"/>
          <w:sz w:val="22"/>
          <w:szCs w:val="22"/>
        </w:rPr>
        <w:t>c</w:t>
      </w:r>
      <w:r>
        <w:rPr>
          <w:rFonts w:ascii="Segoe UI" w:eastAsia="Segoe UI" w:hAnsi="Segoe UI" w:cs="Segoe UI"/>
          <w:sz w:val="22"/>
          <w:szCs w:val="22"/>
        </w:rPr>
        <w:t>: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-1"/>
          <w:sz w:val="22"/>
          <w:szCs w:val="22"/>
        </w:rPr>
        <w:t>Đ</w:t>
      </w:r>
      <w:r>
        <w:rPr>
          <w:rFonts w:ascii="Segoe UI" w:eastAsia="Segoe UI" w:hAnsi="Segoe UI" w:cs="Segoe UI"/>
          <w:spacing w:val="-2"/>
          <w:sz w:val="22"/>
          <w:szCs w:val="22"/>
        </w:rPr>
        <w:t>â</w:t>
      </w:r>
      <w:r>
        <w:rPr>
          <w:rFonts w:ascii="Segoe UI" w:eastAsia="Segoe UI" w:hAnsi="Segoe UI" w:cs="Segoe UI"/>
          <w:sz w:val="22"/>
          <w:szCs w:val="22"/>
        </w:rPr>
        <w:t>y</w:t>
      </w:r>
      <w:r>
        <w:rPr>
          <w:rFonts w:ascii="Segoe UI" w:eastAsia="Segoe UI" w:hAnsi="Segoe UI" w:cs="Segoe UI"/>
          <w:spacing w:val="1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-1"/>
          <w:sz w:val="22"/>
          <w:szCs w:val="22"/>
        </w:rPr>
        <w:t>c</w:t>
      </w:r>
      <w:r>
        <w:rPr>
          <w:rFonts w:ascii="Segoe UI" w:eastAsia="Segoe UI" w:hAnsi="Segoe UI" w:cs="Segoe UI"/>
          <w:sz w:val="22"/>
          <w:szCs w:val="22"/>
        </w:rPr>
        <w:t>ũ</w:t>
      </w:r>
      <w:r>
        <w:rPr>
          <w:rFonts w:ascii="Segoe UI" w:eastAsia="Segoe UI" w:hAnsi="Segoe UI" w:cs="Segoe UI"/>
          <w:sz w:val="22"/>
          <w:szCs w:val="22"/>
        </w:rPr>
        <w:t>ng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-1"/>
          <w:sz w:val="22"/>
          <w:szCs w:val="22"/>
        </w:rPr>
        <w:t>l</w:t>
      </w:r>
      <w:r>
        <w:rPr>
          <w:rFonts w:ascii="Segoe UI" w:eastAsia="Segoe UI" w:hAnsi="Segoe UI" w:cs="Segoe UI"/>
          <w:sz w:val="22"/>
          <w:szCs w:val="22"/>
        </w:rPr>
        <w:t>à</w:t>
      </w:r>
      <w:r>
        <w:rPr>
          <w:rFonts w:ascii="Segoe UI" w:eastAsia="Segoe UI" w:hAnsi="Segoe UI" w:cs="Segoe UI"/>
          <w:spacing w:val="-4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2"/>
          <w:sz w:val="22"/>
          <w:szCs w:val="22"/>
        </w:rPr>
        <w:t>m</w:t>
      </w:r>
      <w:r>
        <w:rPr>
          <w:rFonts w:ascii="Segoe UI" w:eastAsia="Segoe UI" w:hAnsi="Segoe UI" w:cs="Segoe UI"/>
          <w:sz w:val="22"/>
          <w:szCs w:val="22"/>
        </w:rPr>
        <w:t>ộ</w:t>
      </w:r>
      <w:r>
        <w:rPr>
          <w:rFonts w:ascii="Segoe UI" w:eastAsia="Segoe UI" w:hAnsi="Segoe UI" w:cs="Segoe UI"/>
          <w:sz w:val="22"/>
          <w:szCs w:val="22"/>
        </w:rPr>
        <w:t xml:space="preserve">t </w:t>
      </w:r>
      <w:r>
        <w:rPr>
          <w:rFonts w:ascii="Segoe UI" w:eastAsia="Segoe UI" w:hAnsi="Segoe UI" w:cs="Segoe UI"/>
          <w:sz w:val="22"/>
          <w:szCs w:val="22"/>
        </w:rPr>
        <w:t>ph</w:t>
      </w:r>
      <w:r>
        <w:rPr>
          <w:rFonts w:ascii="Segoe UI" w:eastAsia="Segoe UI" w:hAnsi="Segoe UI" w:cs="Segoe UI"/>
          <w:spacing w:val="-2"/>
          <w:sz w:val="22"/>
          <w:szCs w:val="22"/>
        </w:rPr>
        <w:t>ầ</w:t>
      </w:r>
      <w:r>
        <w:rPr>
          <w:rFonts w:ascii="Segoe UI" w:eastAsia="Segoe UI" w:hAnsi="Segoe UI" w:cs="Segoe UI"/>
          <w:sz w:val="22"/>
          <w:szCs w:val="22"/>
        </w:rPr>
        <w:t>n</w:t>
      </w:r>
      <w:r>
        <w:rPr>
          <w:rFonts w:ascii="Segoe UI" w:eastAsia="Segoe UI" w:hAnsi="Segoe UI" w:cs="Segoe UI"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2"/>
          <w:sz w:val="22"/>
          <w:szCs w:val="22"/>
        </w:rPr>
        <w:t>m</w:t>
      </w:r>
      <w:r>
        <w:rPr>
          <w:rFonts w:ascii="Segoe UI" w:eastAsia="Segoe UI" w:hAnsi="Segoe UI" w:cs="Segoe UI"/>
          <w:sz w:val="22"/>
          <w:szCs w:val="22"/>
        </w:rPr>
        <w:t>ề</w:t>
      </w:r>
      <w:r>
        <w:rPr>
          <w:rFonts w:ascii="Segoe UI" w:eastAsia="Segoe UI" w:hAnsi="Segoe UI" w:cs="Segoe UI"/>
          <w:sz w:val="22"/>
          <w:szCs w:val="22"/>
        </w:rPr>
        <w:t>m n</w:t>
      </w:r>
      <w:r>
        <w:rPr>
          <w:rFonts w:ascii="Segoe UI" w:eastAsia="Segoe UI" w:hAnsi="Segoe UI" w:cs="Segoe UI"/>
          <w:spacing w:val="-5"/>
          <w:sz w:val="22"/>
          <w:szCs w:val="22"/>
        </w:rPr>
        <w:t>g</w:t>
      </w:r>
      <w:r>
        <w:rPr>
          <w:rFonts w:ascii="Segoe UI" w:eastAsia="Segoe UI" w:hAnsi="Segoe UI" w:cs="Segoe UI"/>
          <w:sz w:val="22"/>
          <w:szCs w:val="22"/>
        </w:rPr>
        <w:t>he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nh</w:t>
      </w:r>
      <w:r>
        <w:rPr>
          <w:rFonts w:ascii="Segoe UI" w:eastAsia="Segoe UI" w:hAnsi="Segoe UI" w:cs="Segoe UI"/>
          <w:spacing w:val="-2"/>
          <w:sz w:val="22"/>
          <w:szCs w:val="22"/>
        </w:rPr>
        <w:t>ạ</w:t>
      </w:r>
      <w:r>
        <w:rPr>
          <w:rFonts w:ascii="Segoe UI" w:eastAsia="Segoe UI" w:hAnsi="Segoe UI" w:cs="Segoe UI"/>
          <w:sz w:val="22"/>
          <w:szCs w:val="22"/>
        </w:rPr>
        <w:t>c</w:t>
      </w:r>
      <w:r>
        <w:rPr>
          <w:rFonts w:ascii="Segoe UI" w:eastAsia="Segoe UI" w:hAnsi="Segoe UI" w:cs="Segoe UI"/>
          <w:spacing w:val="1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2"/>
          <w:sz w:val="22"/>
          <w:szCs w:val="22"/>
        </w:rPr>
        <w:t>O</w:t>
      </w:r>
      <w:r>
        <w:rPr>
          <w:rFonts w:ascii="Segoe UI" w:eastAsia="Segoe UI" w:hAnsi="Segoe UI" w:cs="Segoe UI"/>
          <w:spacing w:val="-2"/>
          <w:sz w:val="22"/>
          <w:szCs w:val="22"/>
        </w:rPr>
        <w:t>ff</w:t>
      </w:r>
      <w:r>
        <w:rPr>
          <w:rFonts w:ascii="Segoe UI" w:eastAsia="Segoe UI" w:hAnsi="Segoe UI" w:cs="Segoe UI"/>
          <w:sz w:val="22"/>
          <w:szCs w:val="22"/>
        </w:rPr>
        <w:t>line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-1"/>
          <w:sz w:val="22"/>
          <w:szCs w:val="22"/>
        </w:rPr>
        <w:t>c</w:t>
      </w:r>
      <w:r>
        <w:rPr>
          <w:rFonts w:ascii="Segoe UI" w:eastAsia="Segoe UI" w:hAnsi="Segoe UI" w:cs="Segoe UI"/>
          <w:sz w:val="22"/>
          <w:szCs w:val="22"/>
        </w:rPr>
        <w:t>h</w:t>
      </w:r>
      <w:r>
        <w:rPr>
          <w:rFonts w:ascii="Segoe UI" w:eastAsia="Segoe UI" w:hAnsi="Segoe UI" w:cs="Segoe UI"/>
          <w:spacing w:val="-2"/>
          <w:sz w:val="22"/>
          <w:szCs w:val="22"/>
        </w:rPr>
        <w:t>ạ</w:t>
      </w:r>
      <w:r>
        <w:rPr>
          <w:rFonts w:ascii="Segoe UI" w:eastAsia="Segoe UI" w:hAnsi="Segoe UI" w:cs="Segoe UI"/>
          <w:sz w:val="22"/>
          <w:szCs w:val="22"/>
        </w:rPr>
        <w:t>y</w:t>
      </w:r>
      <w:r>
        <w:rPr>
          <w:rFonts w:ascii="Segoe UI" w:eastAsia="Segoe UI" w:hAnsi="Segoe UI" w:cs="Segoe UI"/>
          <w:spacing w:val="1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2"/>
          <w:sz w:val="22"/>
          <w:szCs w:val="22"/>
        </w:rPr>
        <w:t>t</w:t>
      </w:r>
      <w:r>
        <w:rPr>
          <w:rFonts w:ascii="Segoe UI" w:eastAsia="Segoe UI" w:hAnsi="Segoe UI" w:cs="Segoe UI"/>
          <w:sz w:val="22"/>
          <w:szCs w:val="22"/>
        </w:rPr>
        <w:t>rên</w:t>
      </w:r>
      <w:r>
        <w:rPr>
          <w:rFonts w:ascii="Segoe UI" w:eastAsia="Segoe UI" w:hAnsi="Segoe UI" w:cs="Segoe UI"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Window</w:t>
      </w:r>
      <w:r>
        <w:rPr>
          <w:rFonts w:ascii="Segoe UI" w:eastAsia="Segoe UI" w:hAnsi="Segoe UI" w:cs="Segoe UI"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1"/>
          <w:sz w:val="22"/>
          <w:szCs w:val="22"/>
        </w:rPr>
        <w:t>P</w:t>
      </w:r>
      <w:r>
        <w:rPr>
          <w:rFonts w:ascii="Segoe UI" w:eastAsia="Segoe UI" w:hAnsi="Segoe UI" w:cs="Segoe UI"/>
          <w:sz w:val="22"/>
          <w:szCs w:val="22"/>
        </w:rPr>
        <w:t>hone</w:t>
      </w:r>
      <w:r>
        <w:rPr>
          <w:rFonts w:ascii="Segoe UI" w:eastAsia="Segoe UI" w:hAnsi="Segoe UI" w:cs="Segoe UI"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2"/>
          <w:sz w:val="22"/>
          <w:szCs w:val="22"/>
        </w:rPr>
        <w:t>O</w:t>
      </w:r>
      <w:r>
        <w:rPr>
          <w:rFonts w:ascii="Segoe UI" w:eastAsia="Segoe UI" w:hAnsi="Segoe UI" w:cs="Segoe UI"/>
          <w:spacing w:val="-2"/>
          <w:sz w:val="22"/>
          <w:szCs w:val="22"/>
        </w:rPr>
        <w:t>S</w:t>
      </w:r>
      <w:r>
        <w:rPr>
          <w:rFonts w:ascii="Segoe UI" w:eastAsia="Segoe UI" w:hAnsi="Segoe UI" w:cs="Segoe UI"/>
          <w:sz w:val="22"/>
          <w:szCs w:val="22"/>
        </w:rPr>
        <w:t>.</w:t>
      </w:r>
    </w:p>
    <w:p w:rsidR="00EC5860" w:rsidRDefault="005A2D15">
      <w:pPr>
        <w:spacing w:before="43"/>
        <w:ind w:left="980"/>
        <w:rPr>
          <w:rFonts w:ascii="Segoe UI" w:eastAsia="Segoe UI" w:hAnsi="Segoe UI" w:cs="Segoe UI"/>
          <w:sz w:val="22"/>
          <w:szCs w:val="22"/>
        </w:rPr>
      </w:pPr>
      <w:r>
        <w:rPr>
          <w:rFonts w:ascii="Segoe UI" w:eastAsia="Segoe UI" w:hAnsi="Segoe UI" w:cs="Segoe UI"/>
          <w:spacing w:val="-2"/>
          <w:sz w:val="22"/>
          <w:szCs w:val="22"/>
        </w:rPr>
        <w:t>C</w:t>
      </w:r>
      <w:r>
        <w:rPr>
          <w:rFonts w:ascii="Segoe UI" w:eastAsia="Segoe UI" w:hAnsi="Segoe UI" w:cs="Segoe UI"/>
          <w:sz w:val="22"/>
          <w:szCs w:val="22"/>
        </w:rPr>
        <w:t>ó</w:t>
      </w:r>
      <w:r>
        <w:rPr>
          <w:rFonts w:ascii="Segoe UI" w:eastAsia="Segoe UI" w:hAnsi="Segoe UI" w:cs="Segoe UI"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gi</w:t>
      </w:r>
      <w:r>
        <w:rPr>
          <w:rFonts w:ascii="Segoe UI" w:eastAsia="Segoe UI" w:hAnsi="Segoe UI" w:cs="Segoe UI"/>
          <w:spacing w:val="-2"/>
          <w:sz w:val="22"/>
          <w:szCs w:val="22"/>
        </w:rPr>
        <w:t>a</w:t>
      </w:r>
      <w:r>
        <w:rPr>
          <w:rFonts w:ascii="Segoe UI" w:eastAsia="Segoe UI" w:hAnsi="Segoe UI" w:cs="Segoe UI"/>
          <w:sz w:val="22"/>
          <w:szCs w:val="22"/>
        </w:rPr>
        <w:t>o</w:t>
      </w:r>
      <w:r>
        <w:rPr>
          <w:rFonts w:ascii="Segoe UI" w:eastAsia="Segoe UI" w:hAnsi="Segoe UI" w:cs="Segoe UI"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d</w:t>
      </w:r>
      <w:r>
        <w:rPr>
          <w:rFonts w:ascii="Segoe UI" w:eastAsia="Segoe UI" w:hAnsi="Segoe UI" w:cs="Segoe UI"/>
          <w:spacing w:val="-1"/>
          <w:sz w:val="22"/>
          <w:szCs w:val="22"/>
        </w:rPr>
        <w:t>i</w:t>
      </w:r>
      <w:r>
        <w:rPr>
          <w:rFonts w:ascii="Segoe UI" w:eastAsia="Segoe UI" w:hAnsi="Segoe UI" w:cs="Segoe UI"/>
          <w:sz w:val="22"/>
          <w:szCs w:val="22"/>
        </w:rPr>
        <w:t>ệ</w:t>
      </w:r>
      <w:r>
        <w:rPr>
          <w:rFonts w:ascii="Segoe UI" w:eastAsia="Segoe UI" w:hAnsi="Segoe UI" w:cs="Segoe UI"/>
          <w:sz w:val="22"/>
          <w:szCs w:val="22"/>
        </w:rPr>
        <w:t>n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đ</w:t>
      </w:r>
      <w:r>
        <w:rPr>
          <w:rFonts w:ascii="Segoe UI" w:eastAsia="Segoe UI" w:hAnsi="Segoe UI" w:cs="Segoe UI"/>
          <w:sz w:val="22"/>
          <w:szCs w:val="22"/>
        </w:rPr>
        <w:t>ẹ</w:t>
      </w:r>
      <w:r>
        <w:rPr>
          <w:rFonts w:ascii="Segoe UI" w:eastAsia="Segoe UI" w:hAnsi="Segoe UI" w:cs="Segoe UI"/>
          <w:sz w:val="22"/>
          <w:szCs w:val="22"/>
        </w:rPr>
        <w:t>p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và</w:t>
      </w:r>
      <w:r>
        <w:rPr>
          <w:rFonts w:ascii="Segoe UI" w:eastAsia="Segoe UI" w:hAnsi="Segoe UI" w:cs="Segoe UI"/>
          <w:spacing w:val="-4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2"/>
          <w:sz w:val="22"/>
          <w:szCs w:val="22"/>
        </w:rPr>
        <w:t>s</w:t>
      </w:r>
      <w:r>
        <w:rPr>
          <w:rFonts w:ascii="Segoe UI" w:eastAsia="Segoe UI" w:hAnsi="Segoe UI" w:cs="Segoe UI"/>
          <w:spacing w:val="-2"/>
          <w:sz w:val="22"/>
          <w:szCs w:val="22"/>
        </w:rPr>
        <w:t>á</w:t>
      </w:r>
      <w:r>
        <w:rPr>
          <w:rFonts w:ascii="Segoe UI" w:eastAsia="Segoe UI" w:hAnsi="Segoe UI" w:cs="Segoe UI"/>
          <w:sz w:val="22"/>
          <w:szCs w:val="22"/>
        </w:rPr>
        <w:t>ng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-5"/>
          <w:sz w:val="22"/>
          <w:szCs w:val="22"/>
        </w:rPr>
        <w:t>n</w:t>
      </w:r>
      <w:r>
        <w:rPr>
          <w:rFonts w:ascii="Segoe UI" w:eastAsia="Segoe UI" w:hAnsi="Segoe UI" w:cs="Segoe UI"/>
          <w:sz w:val="22"/>
          <w:szCs w:val="22"/>
        </w:rPr>
        <w:t>h</w:t>
      </w:r>
      <w:r>
        <w:rPr>
          <w:rFonts w:ascii="Segoe UI" w:eastAsia="Segoe UI" w:hAnsi="Segoe UI" w:cs="Segoe UI"/>
          <w:sz w:val="22"/>
          <w:szCs w:val="22"/>
        </w:rPr>
        <w:t>ữ</w:t>
      </w:r>
      <w:r>
        <w:rPr>
          <w:rFonts w:ascii="Segoe UI" w:eastAsia="Segoe UI" w:hAnsi="Segoe UI" w:cs="Segoe UI"/>
          <w:sz w:val="22"/>
          <w:szCs w:val="22"/>
        </w:rPr>
        <w:t>ng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-1"/>
          <w:sz w:val="22"/>
          <w:szCs w:val="22"/>
        </w:rPr>
        <w:t>c</w:t>
      </w:r>
      <w:r>
        <w:rPr>
          <w:rFonts w:ascii="Segoe UI" w:eastAsia="Segoe UI" w:hAnsi="Segoe UI" w:cs="Segoe UI"/>
          <w:sz w:val="22"/>
          <w:szCs w:val="22"/>
        </w:rPr>
        <w:t>h</w:t>
      </w:r>
      <w:r>
        <w:rPr>
          <w:rFonts w:ascii="Segoe UI" w:eastAsia="Segoe UI" w:hAnsi="Segoe UI" w:cs="Segoe UI"/>
          <w:sz w:val="22"/>
          <w:szCs w:val="22"/>
        </w:rPr>
        <w:t>ứ</w:t>
      </w:r>
      <w:r>
        <w:rPr>
          <w:rFonts w:ascii="Segoe UI" w:eastAsia="Segoe UI" w:hAnsi="Segoe UI" w:cs="Segoe UI"/>
          <w:sz w:val="22"/>
          <w:szCs w:val="22"/>
        </w:rPr>
        <w:t>c</w:t>
      </w:r>
      <w:r>
        <w:rPr>
          <w:rFonts w:ascii="Segoe UI" w:eastAsia="Segoe UI" w:hAnsi="Segoe UI" w:cs="Segoe UI"/>
          <w:spacing w:val="1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n</w:t>
      </w:r>
      <w:r>
        <w:rPr>
          <w:rFonts w:ascii="Segoe UI" w:eastAsia="Segoe UI" w:hAnsi="Segoe UI" w:cs="Segoe UI"/>
          <w:spacing w:val="-2"/>
          <w:sz w:val="22"/>
          <w:szCs w:val="22"/>
        </w:rPr>
        <w:t>ă</w:t>
      </w:r>
      <w:r>
        <w:rPr>
          <w:rFonts w:ascii="Segoe UI" w:eastAsia="Segoe UI" w:hAnsi="Segoe UI" w:cs="Segoe UI"/>
          <w:sz w:val="22"/>
          <w:szCs w:val="22"/>
        </w:rPr>
        <w:t>ng</w:t>
      </w:r>
      <w:r>
        <w:rPr>
          <w:rFonts w:ascii="Segoe UI" w:eastAsia="Segoe UI" w:hAnsi="Segoe UI" w:cs="Segoe UI"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ổ</w:t>
      </w:r>
      <w:r>
        <w:rPr>
          <w:rFonts w:ascii="Segoe UI" w:eastAsia="Segoe UI" w:hAnsi="Segoe UI" w:cs="Segoe UI"/>
          <w:sz w:val="22"/>
          <w:szCs w:val="22"/>
        </w:rPr>
        <w:t>n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đ</w:t>
      </w:r>
      <w:r>
        <w:rPr>
          <w:rFonts w:ascii="Segoe UI" w:eastAsia="Segoe UI" w:hAnsi="Segoe UI" w:cs="Segoe UI"/>
          <w:spacing w:val="-1"/>
          <w:sz w:val="22"/>
          <w:szCs w:val="22"/>
        </w:rPr>
        <w:t>ị</w:t>
      </w:r>
      <w:r>
        <w:rPr>
          <w:rFonts w:ascii="Segoe UI" w:eastAsia="Segoe UI" w:hAnsi="Segoe UI" w:cs="Segoe UI"/>
          <w:spacing w:val="-5"/>
          <w:sz w:val="22"/>
          <w:szCs w:val="22"/>
        </w:rPr>
        <w:t>n</w:t>
      </w:r>
      <w:r>
        <w:rPr>
          <w:rFonts w:ascii="Segoe UI" w:eastAsia="Segoe UI" w:hAnsi="Segoe UI" w:cs="Segoe UI"/>
          <w:sz w:val="22"/>
          <w:szCs w:val="22"/>
        </w:rPr>
        <w:t>h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h</w:t>
      </w:r>
      <w:r>
        <w:rPr>
          <w:rFonts w:ascii="Segoe UI" w:eastAsia="Segoe UI" w:hAnsi="Segoe UI" w:cs="Segoe UI"/>
          <w:spacing w:val="-2"/>
          <w:sz w:val="22"/>
          <w:szCs w:val="22"/>
        </w:rPr>
        <w:t>ơ</w:t>
      </w:r>
      <w:r>
        <w:rPr>
          <w:rFonts w:ascii="Segoe UI" w:eastAsia="Segoe UI" w:hAnsi="Segoe UI" w:cs="Segoe UI"/>
          <w:sz w:val="22"/>
          <w:szCs w:val="22"/>
        </w:rPr>
        <w:t>n.</w:t>
      </w:r>
    </w:p>
    <w:p w:rsidR="00EC5860" w:rsidRDefault="005A2D15">
      <w:pPr>
        <w:spacing w:before="43"/>
        <w:ind w:left="620"/>
        <w:rPr>
          <w:rFonts w:ascii="Arial" w:eastAsia="Arial" w:hAnsi="Arial" w:cs="Arial"/>
          <w:sz w:val="22"/>
          <w:szCs w:val="22"/>
        </w:rPr>
      </w:pPr>
      <w:r>
        <w:rPr>
          <w:rFonts w:ascii="Segoe UI" w:eastAsia="Segoe UI" w:hAnsi="Segoe UI" w:cs="Segoe UI"/>
          <w:sz w:val="22"/>
          <w:szCs w:val="22"/>
        </w:rPr>
        <w:t xml:space="preserve">-   </w:t>
      </w:r>
      <w:r>
        <w:rPr>
          <w:rFonts w:ascii="Segoe UI" w:eastAsia="Segoe UI" w:hAnsi="Segoe UI" w:cs="Segoe UI"/>
          <w:spacing w:val="3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2"/>
          <w:sz w:val="22"/>
          <w:szCs w:val="22"/>
        </w:rPr>
        <w:t>Ư</w:t>
      </w:r>
      <w:r>
        <w:rPr>
          <w:rFonts w:ascii="Segoe UI" w:eastAsia="Segoe UI" w:hAnsi="Segoe UI" w:cs="Segoe UI"/>
          <w:sz w:val="22"/>
          <w:szCs w:val="22"/>
        </w:rPr>
        <w:t>u</w:t>
      </w:r>
      <w:r>
        <w:rPr>
          <w:rFonts w:ascii="Segoe UI" w:eastAsia="Segoe UI" w:hAnsi="Segoe UI" w:cs="Segoe UI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đi</w:t>
      </w:r>
      <w:r>
        <w:rPr>
          <w:rFonts w:ascii="Segoe UI" w:eastAsia="Segoe UI" w:hAnsi="Segoe UI" w:cs="Segoe UI"/>
          <w:spacing w:val="-5"/>
          <w:sz w:val="22"/>
          <w:szCs w:val="22"/>
        </w:rPr>
        <w:t>ể</w:t>
      </w:r>
      <w:r>
        <w:rPr>
          <w:rFonts w:ascii="Segoe UI" w:eastAsia="Segoe UI" w:hAnsi="Segoe UI" w:cs="Segoe UI"/>
          <w:spacing w:val="2"/>
          <w:sz w:val="22"/>
          <w:szCs w:val="22"/>
        </w:rPr>
        <w:t>m</w:t>
      </w:r>
      <w:r>
        <w:rPr>
          <w:rFonts w:ascii="Segoe UI" w:eastAsia="Segoe UI" w:hAnsi="Segoe UI" w:cs="Segoe UI"/>
          <w:sz w:val="22"/>
          <w:szCs w:val="22"/>
        </w:rPr>
        <w:t>:</w:t>
      </w:r>
      <w:r>
        <w:rPr>
          <w:rFonts w:ascii="Segoe UI" w:eastAsia="Segoe UI" w:hAnsi="Segoe UI" w:cs="Segoe UI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G</w:t>
      </w:r>
      <w:r>
        <w:rPr>
          <w:rFonts w:ascii="Arial" w:eastAsia="Arial" w:hAnsi="Arial" w:cs="Arial"/>
          <w:spacing w:val="-6"/>
          <w:sz w:val="22"/>
          <w:szCs w:val="22"/>
        </w:rPr>
        <w:t>i</w:t>
      </w:r>
      <w:r>
        <w:rPr>
          <w:rFonts w:ascii="Arial" w:eastAsia="Arial" w:hAnsi="Arial" w:cs="Arial"/>
          <w:spacing w:val="2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-3"/>
          <w:sz w:val="22"/>
          <w:szCs w:val="22"/>
        </w:rPr>
        <w:t>ệ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đ</w:t>
      </w:r>
      <w:r>
        <w:rPr>
          <w:rFonts w:ascii="Arial" w:eastAsia="Arial" w:hAnsi="Arial" w:cs="Arial"/>
          <w:sz w:val="22"/>
          <w:szCs w:val="22"/>
        </w:rPr>
        <w:t>ơn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-3"/>
          <w:sz w:val="22"/>
          <w:szCs w:val="22"/>
        </w:rPr>
        <w:t>ả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,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ễ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>ữ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d</w:t>
      </w:r>
      <w:r>
        <w:rPr>
          <w:rFonts w:ascii="Arial" w:eastAsia="Arial" w:hAnsi="Arial" w:cs="Arial"/>
          <w:spacing w:val="-3"/>
          <w:sz w:val="22"/>
          <w:szCs w:val="22"/>
        </w:rPr>
        <w:t>ụ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và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2"/>
          <w:sz w:val="22"/>
          <w:szCs w:val="22"/>
        </w:rPr>
        <w:t>h</w:t>
      </w:r>
      <w:r>
        <w:rPr>
          <w:rFonts w:ascii="Arial" w:eastAsia="Arial" w:hAnsi="Arial" w:cs="Arial"/>
          <w:spacing w:val="2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2"/>
          <w:sz w:val="22"/>
          <w:szCs w:val="22"/>
        </w:rPr>
        <w:t>á</w:t>
      </w:r>
      <w:r>
        <w:rPr>
          <w:rFonts w:ascii="Arial" w:eastAsia="Arial" w:hAnsi="Arial" w:cs="Arial"/>
          <w:sz w:val="22"/>
          <w:szCs w:val="22"/>
        </w:rPr>
        <w:t>c,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4"/>
          <w:sz w:val="22"/>
          <w:szCs w:val="22"/>
        </w:rPr>
        <w:t>c</w:t>
      </w:r>
      <w:r>
        <w:rPr>
          <w:rFonts w:ascii="Arial" w:eastAsia="Arial" w:hAnsi="Arial" w:cs="Arial"/>
          <w:spacing w:val="2"/>
          <w:sz w:val="22"/>
          <w:szCs w:val="22"/>
        </w:rPr>
        <w:t>á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6"/>
          <w:sz w:val="22"/>
          <w:szCs w:val="22"/>
        </w:rPr>
        <w:t>m</w:t>
      </w:r>
      <w:r>
        <w:rPr>
          <w:rFonts w:ascii="Arial" w:eastAsia="Arial" w:hAnsi="Arial" w:cs="Arial"/>
          <w:spacing w:val="2"/>
          <w:sz w:val="22"/>
          <w:szCs w:val="22"/>
        </w:rPr>
        <w:t>ụ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pacing w:val="-2"/>
          <w:sz w:val="22"/>
          <w:szCs w:val="22"/>
        </w:rPr>
        <w:t>h</w:t>
      </w:r>
      <w:r>
        <w:rPr>
          <w:rFonts w:ascii="Arial" w:eastAsia="Arial" w:hAnsi="Arial" w:cs="Arial"/>
          <w:spacing w:val="2"/>
          <w:sz w:val="22"/>
          <w:szCs w:val="22"/>
        </w:rPr>
        <w:t>ạ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sz w:val="22"/>
          <w:szCs w:val="22"/>
        </w:rPr>
        <w:t>b</w:t>
      </w:r>
      <w:r>
        <w:rPr>
          <w:rFonts w:ascii="Arial" w:eastAsia="Arial" w:hAnsi="Arial" w:cs="Arial"/>
          <w:sz w:val="22"/>
          <w:szCs w:val="22"/>
        </w:rPr>
        <w:t>ố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í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õ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r</w:t>
      </w:r>
      <w:r>
        <w:rPr>
          <w:rFonts w:ascii="Arial" w:eastAsia="Arial" w:hAnsi="Arial" w:cs="Arial"/>
          <w:spacing w:val="2"/>
          <w:sz w:val="22"/>
          <w:szCs w:val="22"/>
        </w:rPr>
        <w:t>à</w:t>
      </w:r>
      <w:r>
        <w:rPr>
          <w:rFonts w:ascii="Arial" w:eastAsia="Arial" w:hAnsi="Arial" w:cs="Arial"/>
          <w:spacing w:val="-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và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-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h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4"/>
          <w:sz w:val="22"/>
          <w:szCs w:val="22"/>
        </w:rPr>
        <w:t>t</w:t>
      </w:r>
      <w:r>
        <w:rPr>
          <w:rFonts w:ascii="Arial" w:eastAsia="Arial" w:hAnsi="Arial" w:cs="Arial"/>
          <w:spacing w:val="2"/>
          <w:sz w:val="22"/>
          <w:szCs w:val="22"/>
        </w:rPr>
        <w:t>ế</w:t>
      </w:r>
      <w:r>
        <w:rPr>
          <w:rFonts w:ascii="Arial" w:eastAsia="Arial" w:hAnsi="Arial" w:cs="Arial"/>
          <w:sz w:val="22"/>
          <w:szCs w:val="22"/>
        </w:rPr>
        <w:t>;</w:t>
      </w:r>
    </w:p>
    <w:p w:rsidR="00EC5860" w:rsidRDefault="005A2D15">
      <w:pPr>
        <w:spacing w:before="41"/>
        <w:ind w:left="98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pacing w:val="2"/>
          <w:sz w:val="22"/>
          <w:szCs w:val="22"/>
        </w:rPr>
        <w:t>đ</w:t>
      </w:r>
      <w:r>
        <w:rPr>
          <w:rFonts w:ascii="Arial" w:eastAsia="Arial" w:hAnsi="Arial" w:cs="Arial"/>
          <w:spacing w:val="-3"/>
          <w:sz w:val="22"/>
          <w:szCs w:val="22"/>
        </w:rPr>
        <w:t>ồ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pacing w:val="-1"/>
          <w:sz w:val="22"/>
          <w:szCs w:val="22"/>
        </w:rPr>
        <w:t>ờ</w:t>
      </w:r>
      <w:r>
        <w:rPr>
          <w:rFonts w:ascii="Arial" w:eastAsia="Arial" w:hAnsi="Arial" w:cs="Arial"/>
          <w:sz w:val="22"/>
          <w:szCs w:val="22"/>
        </w:rPr>
        <w:t xml:space="preserve">i </w:t>
      </w:r>
      <w:r>
        <w:rPr>
          <w:rFonts w:ascii="Arial" w:eastAsia="Arial" w:hAnsi="Arial" w:cs="Arial"/>
          <w:spacing w:val="-4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ó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4"/>
          <w:sz w:val="22"/>
          <w:szCs w:val="22"/>
        </w:rPr>
        <w:t>k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z w:val="22"/>
          <w:szCs w:val="22"/>
        </w:rPr>
        <w:t>ả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pacing w:val="-3"/>
          <w:sz w:val="22"/>
          <w:szCs w:val="22"/>
        </w:rPr>
        <w:t>ă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sz w:val="22"/>
          <w:szCs w:val="22"/>
        </w:rPr>
        <w:t>q</w:t>
      </w:r>
      <w:r>
        <w:rPr>
          <w:rFonts w:ascii="Arial" w:eastAsia="Arial" w:hAnsi="Arial" w:cs="Arial"/>
          <w:spacing w:val="2"/>
          <w:sz w:val="22"/>
          <w:szCs w:val="22"/>
        </w:rPr>
        <w:t>u</w:t>
      </w:r>
      <w:r>
        <w:rPr>
          <w:rFonts w:ascii="Arial" w:eastAsia="Arial" w:hAnsi="Arial" w:cs="Arial"/>
          <w:spacing w:val="-3"/>
          <w:sz w:val="22"/>
          <w:szCs w:val="22"/>
        </w:rPr>
        <w:t>ả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ý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4"/>
          <w:sz w:val="22"/>
          <w:szCs w:val="22"/>
        </w:rPr>
        <w:t>t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z w:val="22"/>
          <w:szCs w:val="22"/>
        </w:rPr>
        <w:t>ư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v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-3"/>
          <w:sz w:val="22"/>
          <w:szCs w:val="22"/>
        </w:rPr>
        <w:t>ệ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â</w:t>
      </w:r>
      <w:r>
        <w:rPr>
          <w:rFonts w:ascii="Arial" w:eastAsia="Arial" w:hAnsi="Arial" w:cs="Arial"/>
          <w:sz w:val="22"/>
          <w:szCs w:val="22"/>
        </w:rPr>
        <w:t>m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pacing w:val="-3"/>
          <w:sz w:val="22"/>
          <w:szCs w:val="22"/>
        </w:rPr>
        <w:t>h</w:t>
      </w:r>
      <w:r>
        <w:rPr>
          <w:rFonts w:ascii="Arial" w:eastAsia="Arial" w:hAnsi="Arial" w:cs="Arial"/>
          <w:spacing w:val="2"/>
          <w:sz w:val="22"/>
          <w:szCs w:val="22"/>
        </w:rPr>
        <w:t>ạ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sz w:val="22"/>
          <w:szCs w:val="22"/>
        </w:rPr>
        <w:t>h</w:t>
      </w:r>
      <w:r>
        <w:rPr>
          <w:rFonts w:ascii="Arial" w:eastAsia="Arial" w:hAnsi="Arial" w:cs="Arial"/>
          <w:spacing w:val="-1"/>
          <w:sz w:val="22"/>
          <w:szCs w:val="22"/>
        </w:rPr>
        <w:t>ợ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ý.</w:t>
      </w:r>
    </w:p>
    <w:p w:rsidR="00EC5860" w:rsidRDefault="00EC5860">
      <w:pPr>
        <w:spacing w:before="6" w:line="160" w:lineRule="exact"/>
        <w:rPr>
          <w:sz w:val="17"/>
          <w:szCs w:val="17"/>
        </w:rPr>
      </w:pPr>
    </w:p>
    <w:p w:rsidR="00EC5860" w:rsidRDefault="00EC5860">
      <w:pPr>
        <w:spacing w:line="200" w:lineRule="exact"/>
      </w:pPr>
    </w:p>
    <w:p w:rsidR="00EC5860" w:rsidRDefault="00DE39FD">
      <w:pPr>
        <w:ind w:left="975"/>
      </w:pPr>
      <w:r>
        <w:rPr>
          <w:noProof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page">
              <wp:posOffset>2536190</wp:posOffset>
            </wp:positionH>
            <wp:positionV relativeFrom="paragraph">
              <wp:posOffset>6350</wp:posOffset>
            </wp:positionV>
            <wp:extent cx="1207135" cy="2002790"/>
            <wp:effectExtent l="0" t="0" r="0" b="0"/>
            <wp:wrapNone/>
            <wp:docPr id="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135" cy="200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page">
              <wp:posOffset>3971290</wp:posOffset>
            </wp:positionH>
            <wp:positionV relativeFrom="paragraph">
              <wp:posOffset>6350</wp:posOffset>
            </wp:positionV>
            <wp:extent cx="1203960" cy="2005330"/>
            <wp:effectExtent l="0" t="0" r="0" b="0"/>
            <wp:wrapNone/>
            <wp:docPr id="1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200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1209675" cy="2009775"/>
            <wp:effectExtent l="0" t="0" r="9525" b="9525"/>
            <wp:docPr id="1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860" w:rsidRDefault="00EC5860">
      <w:pPr>
        <w:spacing w:before="7" w:line="160" w:lineRule="exact"/>
        <w:rPr>
          <w:sz w:val="16"/>
          <w:szCs w:val="16"/>
        </w:rPr>
      </w:pPr>
    </w:p>
    <w:p w:rsidR="00EC5860" w:rsidRDefault="00EC5860">
      <w:pPr>
        <w:spacing w:line="200" w:lineRule="exact"/>
      </w:pPr>
    </w:p>
    <w:p w:rsidR="00EC5860" w:rsidRDefault="005A2D15">
      <w:pPr>
        <w:ind w:left="620"/>
        <w:rPr>
          <w:rFonts w:ascii="Arial" w:eastAsia="Arial" w:hAnsi="Arial" w:cs="Arial"/>
          <w:sz w:val="22"/>
          <w:szCs w:val="22"/>
        </w:rPr>
      </w:pPr>
      <w:r>
        <w:rPr>
          <w:rFonts w:ascii="Segoe UI" w:eastAsia="Segoe UI" w:hAnsi="Segoe UI" w:cs="Segoe UI"/>
          <w:sz w:val="22"/>
          <w:szCs w:val="22"/>
        </w:rPr>
        <w:t xml:space="preserve">-   </w:t>
      </w:r>
      <w:r>
        <w:rPr>
          <w:rFonts w:ascii="Segoe UI" w:eastAsia="Segoe UI" w:hAnsi="Segoe UI" w:cs="Segoe UI"/>
          <w:spacing w:val="32"/>
          <w:sz w:val="22"/>
          <w:szCs w:val="22"/>
        </w:rPr>
        <w:t xml:space="preserve"> </w:t>
      </w:r>
      <w:r>
        <w:rPr>
          <w:rFonts w:ascii="Segoe UI" w:eastAsia="Segoe UI" w:hAnsi="Segoe UI" w:cs="Segoe UI"/>
          <w:spacing w:val="2"/>
          <w:sz w:val="22"/>
          <w:szCs w:val="22"/>
        </w:rPr>
        <w:t>K</w:t>
      </w:r>
      <w:r>
        <w:rPr>
          <w:rFonts w:ascii="Segoe UI" w:eastAsia="Segoe UI" w:hAnsi="Segoe UI" w:cs="Segoe UI"/>
          <w:sz w:val="22"/>
          <w:szCs w:val="22"/>
        </w:rPr>
        <w:t>hu</w:t>
      </w:r>
      <w:r>
        <w:rPr>
          <w:rFonts w:ascii="Segoe UI" w:eastAsia="Segoe UI" w:hAnsi="Segoe UI" w:cs="Segoe UI"/>
          <w:spacing w:val="-1"/>
          <w:sz w:val="22"/>
          <w:szCs w:val="22"/>
        </w:rPr>
        <w:t>y</w:t>
      </w:r>
      <w:r>
        <w:rPr>
          <w:rFonts w:ascii="Segoe UI" w:eastAsia="Segoe UI" w:hAnsi="Segoe UI" w:cs="Segoe UI"/>
          <w:sz w:val="22"/>
          <w:szCs w:val="22"/>
        </w:rPr>
        <w:t>ế</w:t>
      </w:r>
      <w:r>
        <w:rPr>
          <w:rFonts w:ascii="Segoe UI" w:eastAsia="Segoe UI" w:hAnsi="Segoe UI" w:cs="Segoe UI"/>
          <w:sz w:val="22"/>
          <w:szCs w:val="22"/>
        </w:rPr>
        <w:t>t</w:t>
      </w:r>
      <w:r>
        <w:rPr>
          <w:rFonts w:ascii="Segoe UI" w:eastAsia="Segoe UI" w:hAnsi="Segoe UI" w:cs="Segoe UI"/>
          <w:spacing w:val="4"/>
          <w:sz w:val="22"/>
          <w:szCs w:val="22"/>
        </w:rPr>
        <w:t xml:space="preserve"> </w:t>
      </w:r>
      <w:r>
        <w:rPr>
          <w:rFonts w:ascii="Segoe UI" w:eastAsia="Segoe UI" w:hAnsi="Segoe UI" w:cs="Segoe UI"/>
          <w:sz w:val="22"/>
          <w:szCs w:val="22"/>
        </w:rPr>
        <w:t>đ</w:t>
      </w:r>
      <w:r>
        <w:rPr>
          <w:rFonts w:ascii="Segoe UI" w:eastAsia="Segoe UI" w:hAnsi="Segoe UI" w:cs="Segoe UI"/>
          <w:spacing w:val="-1"/>
          <w:sz w:val="22"/>
          <w:szCs w:val="22"/>
        </w:rPr>
        <w:t>i</w:t>
      </w:r>
      <w:r>
        <w:rPr>
          <w:rFonts w:ascii="Segoe UI" w:eastAsia="Segoe UI" w:hAnsi="Segoe UI" w:cs="Segoe UI"/>
          <w:spacing w:val="-5"/>
          <w:sz w:val="22"/>
          <w:szCs w:val="22"/>
        </w:rPr>
        <w:t>ể</w:t>
      </w:r>
      <w:r>
        <w:rPr>
          <w:rFonts w:ascii="Segoe UI" w:eastAsia="Segoe UI" w:hAnsi="Segoe UI" w:cs="Segoe UI"/>
          <w:spacing w:val="2"/>
          <w:sz w:val="22"/>
          <w:szCs w:val="22"/>
        </w:rPr>
        <w:t>m</w:t>
      </w:r>
      <w:r>
        <w:rPr>
          <w:rFonts w:ascii="Segoe UI" w:eastAsia="Segoe UI" w:hAnsi="Segoe UI" w:cs="Segoe UI"/>
          <w:sz w:val="22"/>
          <w:szCs w:val="22"/>
        </w:rPr>
        <w:t>:</w:t>
      </w:r>
      <w:r>
        <w:rPr>
          <w:rFonts w:ascii="Segoe UI" w:eastAsia="Segoe UI" w:hAnsi="Segoe UI" w:cs="Segoe UI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5"/>
          <w:sz w:val="22"/>
          <w:szCs w:val="22"/>
        </w:rPr>
        <w:t>T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-3"/>
          <w:sz w:val="22"/>
          <w:szCs w:val="22"/>
        </w:rPr>
        <w:t>ế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sz w:val="22"/>
          <w:szCs w:val="22"/>
        </w:rPr>
        <w:t>n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-3"/>
          <w:sz w:val="22"/>
          <w:szCs w:val="22"/>
        </w:rPr>
        <w:t>ề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4"/>
          <w:sz w:val="22"/>
          <w:szCs w:val="22"/>
        </w:rPr>
        <w:t>c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pacing w:val="1"/>
          <w:sz w:val="22"/>
          <w:szCs w:val="22"/>
        </w:rPr>
        <w:t>ứ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pacing w:val="-2"/>
          <w:sz w:val="22"/>
          <w:szCs w:val="22"/>
        </w:rPr>
        <w:t>ă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sz w:val="22"/>
          <w:szCs w:val="22"/>
        </w:rPr>
        <w:t>q</w:t>
      </w:r>
      <w:r>
        <w:rPr>
          <w:rFonts w:ascii="Arial" w:eastAsia="Arial" w:hAnsi="Arial" w:cs="Arial"/>
          <w:spacing w:val="2"/>
          <w:sz w:val="22"/>
          <w:szCs w:val="22"/>
        </w:rPr>
        <w:t>u</w:t>
      </w:r>
      <w:r>
        <w:rPr>
          <w:rFonts w:ascii="Arial" w:eastAsia="Arial" w:hAnsi="Arial" w:cs="Arial"/>
          <w:spacing w:val="-2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6"/>
          <w:sz w:val="22"/>
          <w:szCs w:val="22"/>
        </w:rPr>
        <w:t>r</w:t>
      </w:r>
      <w:r>
        <w:rPr>
          <w:rFonts w:ascii="Arial" w:eastAsia="Arial" w:hAnsi="Arial" w:cs="Arial"/>
          <w:spacing w:val="2"/>
          <w:sz w:val="22"/>
          <w:szCs w:val="22"/>
        </w:rPr>
        <w:t>ọ</w:t>
      </w:r>
      <w:r>
        <w:rPr>
          <w:rFonts w:ascii="Arial" w:eastAsia="Arial" w:hAnsi="Arial" w:cs="Arial"/>
          <w:spacing w:val="-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6"/>
          <w:sz w:val="22"/>
          <w:szCs w:val="22"/>
        </w:rPr>
        <w:t>(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pacing w:val="-2"/>
          <w:sz w:val="22"/>
          <w:szCs w:val="22"/>
        </w:rPr>
        <w:t>g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pacing w:val="-3"/>
          <w:sz w:val="22"/>
          <w:szCs w:val="22"/>
        </w:rPr>
        <w:t>h</w:t>
      </w:r>
      <w:r>
        <w:rPr>
          <w:rFonts w:ascii="Arial" w:eastAsia="Arial" w:hAnsi="Arial" w:cs="Arial"/>
          <w:spacing w:val="2"/>
          <w:sz w:val="22"/>
          <w:szCs w:val="22"/>
        </w:rPr>
        <w:t>ạ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on</w:t>
      </w:r>
      <w:r>
        <w:rPr>
          <w:rFonts w:ascii="Arial" w:eastAsia="Arial" w:hAnsi="Arial" w:cs="Arial"/>
          <w:spacing w:val="-1"/>
          <w:sz w:val="22"/>
          <w:szCs w:val="22"/>
        </w:rPr>
        <w:t>li</w:t>
      </w:r>
      <w:r>
        <w:rPr>
          <w:rFonts w:ascii="Arial" w:eastAsia="Arial" w:hAnsi="Arial" w:cs="Arial"/>
          <w:spacing w:val="-2"/>
          <w:sz w:val="22"/>
          <w:szCs w:val="22"/>
        </w:rPr>
        <w:t>n</w:t>
      </w:r>
      <w:r>
        <w:rPr>
          <w:rFonts w:ascii="Arial" w:eastAsia="Arial" w:hAnsi="Arial" w:cs="Arial"/>
          <w:spacing w:val="2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,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x</w:t>
      </w:r>
      <w:r>
        <w:rPr>
          <w:rFonts w:ascii="Arial" w:eastAsia="Arial" w:hAnsi="Arial" w:cs="Arial"/>
          <w:spacing w:val="2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 xml:space="preserve">m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-1"/>
          <w:sz w:val="22"/>
          <w:szCs w:val="22"/>
        </w:rPr>
        <w:t>ri</w:t>
      </w:r>
      <w:r>
        <w:rPr>
          <w:rFonts w:ascii="Arial" w:eastAsia="Arial" w:hAnsi="Arial" w:cs="Arial"/>
          <w:sz w:val="22"/>
          <w:szCs w:val="22"/>
        </w:rPr>
        <w:t>c,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ha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à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p</w:t>
      </w:r>
      <w:r>
        <w:rPr>
          <w:rFonts w:ascii="Arial" w:eastAsia="Arial" w:hAnsi="Arial" w:cs="Arial"/>
          <w:spacing w:val="-2"/>
          <w:sz w:val="22"/>
          <w:szCs w:val="22"/>
        </w:rPr>
        <w:t>h</w:t>
      </w:r>
      <w:r>
        <w:rPr>
          <w:rFonts w:ascii="Arial" w:eastAsia="Arial" w:hAnsi="Arial" w:cs="Arial"/>
          <w:spacing w:val="2"/>
          <w:sz w:val="22"/>
          <w:szCs w:val="22"/>
        </w:rPr>
        <w:t>ụ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4"/>
          <w:sz w:val="22"/>
          <w:szCs w:val="22"/>
        </w:rPr>
        <w:t>v</w:t>
      </w:r>
      <w:r>
        <w:rPr>
          <w:rFonts w:ascii="Arial" w:eastAsia="Arial" w:hAnsi="Arial" w:cs="Arial"/>
          <w:sz w:val="22"/>
          <w:szCs w:val="22"/>
        </w:rPr>
        <w:t>ụ</w:t>
      </w:r>
    </w:p>
    <w:p w:rsidR="00EC5860" w:rsidRDefault="005A2D15">
      <w:pPr>
        <w:spacing w:before="41"/>
        <w:ind w:left="980"/>
        <w:rPr>
          <w:rFonts w:ascii="Arial" w:eastAsia="Arial" w:hAnsi="Arial" w:cs="Arial"/>
          <w:sz w:val="22"/>
          <w:szCs w:val="22"/>
        </w:rPr>
        <w:sectPr w:rsidR="00EC5860">
          <w:footerReference w:type="default" r:id="rId31"/>
          <w:pgSz w:w="12240" w:h="15840"/>
          <w:pgMar w:top="1220" w:right="820" w:bottom="280" w:left="820" w:header="710" w:footer="1229" w:gutter="0"/>
          <w:cols w:space="720"/>
        </w:sectPr>
      </w:pP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v</w:t>
      </w:r>
      <w:r>
        <w:rPr>
          <w:rFonts w:ascii="Arial" w:eastAsia="Arial" w:hAnsi="Arial" w:cs="Arial"/>
          <w:spacing w:val="-5"/>
          <w:sz w:val="22"/>
          <w:szCs w:val="22"/>
        </w:rPr>
        <w:t>i</w:t>
      </w:r>
      <w:r>
        <w:rPr>
          <w:rFonts w:ascii="Arial" w:eastAsia="Arial" w:hAnsi="Arial" w:cs="Arial"/>
          <w:spacing w:val="2"/>
          <w:sz w:val="22"/>
          <w:szCs w:val="22"/>
        </w:rPr>
        <w:t>ệ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li</w:t>
      </w:r>
      <w:r>
        <w:rPr>
          <w:rFonts w:ascii="Arial" w:eastAsia="Arial" w:hAnsi="Arial" w:cs="Arial"/>
          <w:spacing w:val="-2"/>
          <w:sz w:val="22"/>
          <w:szCs w:val="22"/>
        </w:rPr>
        <w:t>ê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4"/>
          <w:sz w:val="22"/>
          <w:szCs w:val="22"/>
        </w:rPr>
        <w:t>k</w:t>
      </w:r>
      <w:r>
        <w:rPr>
          <w:rFonts w:ascii="Arial" w:eastAsia="Arial" w:hAnsi="Arial" w:cs="Arial"/>
          <w:spacing w:val="2"/>
          <w:sz w:val="22"/>
          <w:szCs w:val="22"/>
        </w:rPr>
        <w:t>ế</w:t>
      </w:r>
      <w:r>
        <w:rPr>
          <w:rFonts w:ascii="Arial" w:eastAsia="Arial" w:hAnsi="Arial" w:cs="Arial"/>
          <w:sz w:val="22"/>
          <w:szCs w:val="22"/>
        </w:rPr>
        <w:t>t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v</w:t>
      </w:r>
      <w:r>
        <w:rPr>
          <w:rFonts w:ascii="Arial" w:eastAsia="Arial" w:hAnsi="Arial" w:cs="Arial"/>
          <w:spacing w:val="-1"/>
          <w:sz w:val="22"/>
          <w:szCs w:val="22"/>
        </w:rPr>
        <w:t>ớ</w:t>
      </w:r>
      <w:r>
        <w:rPr>
          <w:rFonts w:ascii="Arial" w:eastAsia="Arial" w:hAnsi="Arial" w:cs="Arial"/>
          <w:sz w:val="22"/>
          <w:szCs w:val="22"/>
        </w:rPr>
        <w:t xml:space="preserve">i </w:t>
      </w:r>
      <w:r>
        <w:rPr>
          <w:rFonts w:ascii="Arial" w:eastAsia="Arial" w:hAnsi="Arial" w:cs="Arial"/>
          <w:spacing w:val="-6"/>
          <w:sz w:val="22"/>
          <w:szCs w:val="22"/>
        </w:rPr>
        <w:t>m</w:t>
      </w:r>
      <w:r>
        <w:rPr>
          <w:rFonts w:ascii="Arial" w:eastAsia="Arial" w:hAnsi="Arial" w:cs="Arial"/>
          <w:spacing w:val="2"/>
          <w:sz w:val="22"/>
          <w:szCs w:val="22"/>
        </w:rPr>
        <w:t>ạ</w:t>
      </w:r>
      <w:r>
        <w:rPr>
          <w:rFonts w:ascii="Arial" w:eastAsia="Arial" w:hAnsi="Arial" w:cs="Arial"/>
          <w:spacing w:val="-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4"/>
          <w:sz w:val="22"/>
          <w:szCs w:val="22"/>
        </w:rPr>
        <w:t>x</w:t>
      </w:r>
      <w:r>
        <w:rPr>
          <w:rFonts w:ascii="Arial" w:eastAsia="Arial" w:hAnsi="Arial" w:cs="Arial"/>
          <w:sz w:val="22"/>
          <w:szCs w:val="22"/>
        </w:rPr>
        <w:t>ã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h</w:t>
      </w:r>
      <w:r>
        <w:rPr>
          <w:rFonts w:ascii="Arial" w:eastAsia="Arial" w:hAnsi="Arial" w:cs="Arial"/>
          <w:spacing w:val="2"/>
          <w:sz w:val="22"/>
          <w:szCs w:val="22"/>
        </w:rPr>
        <w:t>ộ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) c</w:t>
      </w:r>
      <w:r>
        <w:rPr>
          <w:rFonts w:ascii="Arial" w:eastAsia="Arial" w:hAnsi="Arial" w:cs="Arial"/>
          <w:spacing w:val="-3"/>
          <w:sz w:val="22"/>
          <w:szCs w:val="22"/>
        </w:rPr>
        <w:t>h</w:t>
      </w:r>
      <w:r>
        <w:rPr>
          <w:rFonts w:ascii="Arial" w:eastAsia="Arial" w:hAnsi="Arial" w:cs="Arial"/>
          <w:spacing w:val="1"/>
          <w:sz w:val="22"/>
          <w:szCs w:val="22"/>
        </w:rPr>
        <w:t>ứ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sz w:val="22"/>
          <w:szCs w:val="22"/>
        </w:rPr>
        <w:t>nă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S</w:t>
      </w:r>
      <w:r>
        <w:rPr>
          <w:rFonts w:ascii="Arial" w:eastAsia="Arial" w:hAnsi="Arial" w:cs="Arial"/>
          <w:spacing w:val="-2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6"/>
          <w:sz w:val="22"/>
          <w:szCs w:val="22"/>
        </w:rPr>
        <w:t>i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4"/>
          <w:sz w:val="22"/>
          <w:szCs w:val="22"/>
        </w:rPr>
        <w:t>k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z w:val="22"/>
          <w:szCs w:val="22"/>
        </w:rPr>
        <w:t>ó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pacing w:val="-6"/>
          <w:sz w:val="22"/>
          <w:szCs w:val="22"/>
        </w:rPr>
        <w:t>i</w:t>
      </w:r>
      <w:r>
        <w:rPr>
          <w:rFonts w:ascii="Arial" w:eastAsia="Arial" w:hAnsi="Arial" w:cs="Arial"/>
          <w:spacing w:val="2"/>
          <w:sz w:val="22"/>
          <w:szCs w:val="22"/>
        </w:rPr>
        <w:t>ể</w:t>
      </w:r>
      <w:r>
        <w:rPr>
          <w:rFonts w:ascii="Arial" w:eastAsia="Arial" w:hAnsi="Arial" w:cs="Arial"/>
          <w:spacing w:val="2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 xml:space="preserve">- </w:t>
      </w:r>
      <w:r>
        <w:rPr>
          <w:rFonts w:ascii="Arial" w:eastAsia="Arial" w:hAnsi="Arial" w:cs="Arial"/>
          <w:spacing w:val="-4"/>
          <w:sz w:val="22"/>
          <w:szCs w:val="22"/>
        </w:rPr>
        <w:t>k</w:t>
      </w:r>
      <w:r>
        <w:rPr>
          <w:rFonts w:ascii="Arial" w:eastAsia="Arial" w:hAnsi="Arial" w:cs="Arial"/>
          <w:spacing w:val="2"/>
          <w:sz w:val="22"/>
          <w:szCs w:val="22"/>
        </w:rPr>
        <w:t>h</w:t>
      </w:r>
      <w:r>
        <w:rPr>
          <w:rFonts w:ascii="Arial" w:eastAsia="Arial" w:hAnsi="Arial" w:cs="Arial"/>
          <w:sz w:val="22"/>
          <w:szCs w:val="22"/>
        </w:rPr>
        <w:t>ó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>ử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d</w:t>
      </w:r>
      <w:r>
        <w:rPr>
          <w:rFonts w:ascii="Arial" w:eastAsia="Arial" w:hAnsi="Arial" w:cs="Arial"/>
          <w:spacing w:val="-3"/>
          <w:sz w:val="22"/>
          <w:szCs w:val="22"/>
        </w:rPr>
        <w:t>ụ</w:t>
      </w:r>
      <w:r>
        <w:rPr>
          <w:rFonts w:ascii="Arial" w:eastAsia="Arial" w:hAnsi="Arial" w:cs="Arial"/>
          <w:spacing w:val="2"/>
          <w:sz w:val="22"/>
          <w:szCs w:val="22"/>
        </w:rPr>
        <w:t>ng</w:t>
      </w:r>
      <w:r>
        <w:rPr>
          <w:rFonts w:ascii="Arial" w:eastAsia="Arial" w:hAnsi="Arial" w:cs="Arial"/>
          <w:sz w:val="22"/>
          <w:szCs w:val="22"/>
        </w:rPr>
        <w:t>.</w:t>
      </w:r>
    </w:p>
    <w:p w:rsidR="00EC5860" w:rsidRDefault="00EC5860">
      <w:pPr>
        <w:spacing w:line="200" w:lineRule="exact"/>
      </w:pPr>
    </w:p>
    <w:p w:rsidR="00EC5860" w:rsidRDefault="00EC5860">
      <w:pPr>
        <w:spacing w:before="2" w:line="260" w:lineRule="exact"/>
        <w:rPr>
          <w:sz w:val="26"/>
          <w:szCs w:val="26"/>
        </w:rPr>
      </w:pPr>
    </w:p>
    <w:p w:rsidR="00EC5860" w:rsidRDefault="005A2D15">
      <w:pPr>
        <w:spacing w:before="1"/>
        <w:ind w:left="583" w:right="9875"/>
        <w:jc w:val="center"/>
        <w:rPr>
          <w:rFonts w:ascii="Segoe UI" w:eastAsia="Segoe UI" w:hAnsi="Segoe UI" w:cs="Segoe UI"/>
          <w:sz w:val="22"/>
          <w:szCs w:val="22"/>
        </w:rPr>
      </w:pPr>
      <w:r>
        <w:rPr>
          <w:rFonts w:ascii="Segoe UI" w:eastAsia="Segoe UI" w:hAnsi="Segoe UI" w:cs="Segoe UI"/>
          <w:sz w:val="22"/>
          <w:szCs w:val="22"/>
        </w:rPr>
        <w:t>-</w:t>
      </w:r>
    </w:p>
    <w:p w:rsidR="00EC5860" w:rsidRDefault="00EC5860">
      <w:pPr>
        <w:spacing w:before="7" w:line="120" w:lineRule="exact"/>
        <w:rPr>
          <w:sz w:val="12"/>
          <w:szCs w:val="12"/>
        </w:rPr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5A2D15">
      <w:pPr>
        <w:ind w:left="260"/>
        <w:rPr>
          <w:rFonts w:ascii="Segoe UI" w:eastAsia="Segoe UI" w:hAnsi="Segoe UI" w:cs="Segoe UI"/>
          <w:sz w:val="120"/>
          <w:szCs w:val="120"/>
        </w:rPr>
      </w:pPr>
      <w:r>
        <w:rPr>
          <w:rFonts w:ascii="Segoe UI" w:eastAsia="Segoe UI" w:hAnsi="Segoe UI" w:cs="Segoe UI"/>
          <w:b/>
          <w:color w:val="006FBF"/>
          <w:sz w:val="120"/>
          <w:szCs w:val="120"/>
        </w:rPr>
        <w:t>2</w:t>
      </w:r>
    </w:p>
    <w:p w:rsidR="00EC5860" w:rsidRDefault="00DE39FD">
      <w:pPr>
        <w:spacing w:before="11" w:line="275" w:lineRule="auto"/>
        <w:ind w:left="260" w:right="5670"/>
        <w:rPr>
          <w:rFonts w:ascii="Segoe UI" w:eastAsia="Segoe UI" w:hAnsi="Segoe UI" w:cs="Segoe U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>
            <wp:simplePos x="0" y="0"/>
            <wp:positionH relativeFrom="page">
              <wp:posOffset>4212590</wp:posOffset>
            </wp:positionH>
            <wp:positionV relativeFrom="page">
              <wp:posOffset>1524000</wp:posOffset>
            </wp:positionV>
            <wp:extent cx="2980690" cy="2597150"/>
            <wp:effectExtent l="0" t="0" r="0" b="0"/>
            <wp:wrapNone/>
            <wp:docPr id="1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259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D15">
        <w:rPr>
          <w:rFonts w:ascii="Segoe UI" w:eastAsia="Segoe UI" w:hAnsi="Segoe UI" w:cs="Segoe UI"/>
          <w:b/>
          <w:color w:val="006FBF"/>
          <w:spacing w:val="1"/>
          <w:sz w:val="40"/>
          <w:szCs w:val="40"/>
        </w:rPr>
        <w:t>C</w:t>
      </w:r>
      <w:r w:rsidR="005A2D15">
        <w:rPr>
          <w:rFonts w:ascii="Segoe UI" w:eastAsia="Segoe UI" w:hAnsi="Segoe UI" w:cs="Segoe UI"/>
          <w:b/>
          <w:color w:val="006FBF"/>
          <w:spacing w:val="-1"/>
          <w:sz w:val="40"/>
          <w:szCs w:val="40"/>
        </w:rPr>
        <w:t>Á</w:t>
      </w:r>
      <w:r w:rsidR="005A2D15">
        <w:rPr>
          <w:rFonts w:ascii="Segoe UI" w:eastAsia="Segoe UI" w:hAnsi="Segoe UI" w:cs="Segoe UI"/>
          <w:b/>
          <w:color w:val="006FBF"/>
          <w:sz w:val="40"/>
          <w:szCs w:val="40"/>
        </w:rPr>
        <w:t>C</w:t>
      </w:r>
      <w:r w:rsidR="005A2D15">
        <w:rPr>
          <w:rFonts w:ascii="Segoe UI" w:eastAsia="Segoe UI" w:hAnsi="Segoe UI" w:cs="Segoe UI"/>
          <w:b/>
          <w:color w:val="006FBF"/>
          <w:spacing w:val="-6"/>
          <w:sz w:val="40"/>
          <w:szCs w:val="40"/>
        </w:rPr>
        <w:t xml:space="preserve"> </w:t>
      </w:r>
      <w:r w:rsidR="005A2D15">
        <w:rPr>
          <w:rFonts w:ascii="Segoe UI" w:eastAsia="Segoe UI" w:hAnsi="Segoe UI" w:cs="Segoe UI"/>
          <w:b/>
          <w:color w:val="006FBF"/>
          <w:spacing w:val="1"/>
          <w:sz w:val="40"/>
          <w:szCs w:val="40"/>
        </w:rPr>
        <w:t>C</w:t>
      </w:r>
      <w:r w:rsidR="005A2D15">
        <w:rPr>
          <w:rFonts w:ascii="Segoe UI" w:eastAsia="Segoe UI" w:hAnsi="Segoe UI" w:cs="Segoe UI"/>
          <w:b/>
          <w:color w:val="006FBF"/>
          <w:spacing w:val="3"/>
          <w:sz w:val="40"/>
          <w:szCs w:val="40"/>
        </w:rPr>
        <w:t>H</w:t>
      </w:r>
      <w:r w:rsidR="005A2D15">
        <w:rPr>
          <w:rFonts w:ascii="Segoe UI" w:eastAsia="Segoe UI" w:hAnsi="Segoe UI" w:cs="Segoe UI"/>
          <w:b/>
          <w:color w:val="006FBF"/>
          <w:spacing w:val="1"/>
          <w:sz w:val="40"/>
          <w:szCs w:val="40"/>
        </w:rPr>
        <w:t>Ứ</w:t>
      </w:r>
      <w:r w:rsidR="005A2D15">
        <w:rPr>
          <w:rFonts w:ascii="Segoe UI" w:eastAsia="Segoe UI" w:hAnsi="Segoe UI" w:cs="Segoe UI"/>
          <w:b/>
          <w:color w:val="006FBF"/>
          <w:sz w:val="40"/>
          <w:szCs w:val="40"/>
        </w:rPr>
        <w:t>C</w:t>
      </w:r>
      <w:r w:rsidR="005A2D15">
        <w:rPr>
          <w:rFonts w:ascii="Segoe UI" w:eastAsia="Segoe UI" w:hAnsi="Segoe UI" w:cs="Segoe UI"/>
          <w:b/>
          <w:color w:val="006FBF"/>
          <w:spacing w:val="-10"/>
          <w:sz w:val="40"/>
          <w:szCs w:val="40"/>
        </w:rPr>
        <w:t xml:space="preserve"> </w:t>
      </w:r>
      <w:r w:rsidR="005A2D15">
        <w:rPr>
          <w:rFonts w:ascii="Segoe UI" w:eastAsia="Segoe UI" w:hAnsi="Segoe UI" w:cs="Segoe UI"/>
          <w:b/>
          <w:color w:val="006FBF"/>
          <w:spacing w:val="2"/>
          <w:sz w:val="40"/>
          <w:szCs w:val="40"/>
        </w:rPr>
        <w:t>N</w:t>
      </w:r>
      <w:r w:rsidR="005A2D15">
        <w:rPr>
          <w:rFonts w:ascii="Segoe UI" w:eastAsia="Segoe UI" w:hAnsi="Segoe UI" w:cs="Segoe UI"/>
          <w:b/>
          <w:color w:val="006FBF"/>
          <w:spacing w:val="-1"/>
          <w:sz w:val="40"/>
          <w:szCs w:val="40"/>
        </w:rPr>
        <w:t>Ă</w:t>
      </w:r>
      <w:r w:rsidR="005A2D15">
        <w:rPr>
          <w:rFonts w:ascii="Segoe UI" w:eastAsia="Segoe UI" w:hAnsi="Segoe UI" w:cs="Segoe UI"/>
          <w:b/>
          <w:color w:val="006FBF"/>
          <w:spacing w:val="2"/>
          <w:sz w:val="40"/>
          <w:szCs w:val="40"/>
        </w:rPr>
        <w:t>N</w:t>
      </w:r>
      <w:r w:rsidR="005A2D15">
        <w:rPr>
          <w:rFonts w:ascii="Segoe UI" w:eastAsia="Segoe UI" w:hAnsi="Segoe UI" w:cs="Segoe UI"/>
          <w:b/>
          <w:color w:val="006FBF"/>
          <w:sz w:val="40"/>
          <w:szCs w:val="40"/>
        </w:rPr>
        <w:t>G</w:t>
      </w:r>
      <w:r w:rsidR="005A2D15">
        <w:rPr>
          <w:rFonts w:ascii="Segoe UI" w:eastAsia="Segoe UI" w:hAnsi="Segoe UI" w:cs="Segoe UI"/>
          <w:b/>
          <w:color w:val="006FBF"/>
          <w:spacing w:val="-10"/>
          <w:sz w:val="40"/>
          <w:szCs w:val="40"/>
        </w:rPr>
        <w:t xml:space="preserve"> </w:t>
      </w:r>
      <w:r w:rsidR="005A2D15">
        <w:rPr>
          <w:rFonts w:ascii="Segoe UI" w:eastAsia="Segoe UI" w:hAnsi="Segoe UI" w:cs="Segoe UI"/>
          <w:b/>
          <w:color w:val="006FBF"/>
          <w:spacing w:val="6"/>
          <w:sz w:val="40"/>
          <w:szCs w:val="40"/>
        </w:rPr>
        <w:t>Q</w:t>
      </w:r>
      <w:r w:rsidR="005A2D15">
        <w:rPr>
          <w:rFonts w:ascii="Segoe UI" w:eastAsia="Segoe UI" w:hAnsi="Segoe UI" w:cs="Segoe UI"/>
          <w:b/>
          <w:color w:val="006FBF"/>
          <w:sz w:val="40"/>
          <w:szCs w:val="40"/>
        </w:rPr>
        <w:t>U</w:t>
      </w:r>
      <w:r w:rsidR="005A2D15">
        <w:rPr>
          <w:rFonts w:ascii="Segoe UI" w:eastAsia="Segoe UI" w:hAnsi="Segoe UI" w:cs="Segoe UI"/>
          <w:b/>
          <w:color w:val="006FBF"/>
          <w:spacing w:val="-1"/>
          <w:sz w:val="40"/>
          <w:szCs w:val="40"/>
        </w:rPr>
        <w:t>A</w:t>
      </w:r>
      <w:r w:rsidR="005A2D15">
        <w:rPr>
          <w:rFonts w:ascii="Segoe UI" w:eastAsia="Segoe UI" w:hAnsi="Segoe UI" w:cs="Segoe UI"/>
          <w:b/>
          <w:color w:val="006FBF"/>
          <w:sz w:val="40"/>
          <w:szCs w:val="40"/>
        </w:rPr>
        <w:t xml:space="preserve">N </w:t>
      </w:r>
      <w:r w:rsidR="005A2D15">
        <w:rPr>
          <w:rFonts w:ascii="Segoe UI" w:eastAsia="Segoe UI" w:hAnsi="Segoe UI" w:cs="Segoe UI"/>
          <w:b/>
          <w:color w:val="006FBF"/>
          <w:spacing w:val="2"/>
          <w:sz w:val="40"/>
          <w:szCs w:val="40"/>
        </w:rPr>
        <w:t>T</w:t>
      </w:r>
      <w:r w:rsidR="005A2D15">
        <w:rPr>
          <w:rFonts w:ascii="Segoe UI" w:eastAsia="Segoe UI" w:hAnsi="Segoe UI" w:cs="Segoe UI"/>
          <w:b/>
          <w:color w:val="006FBF"/>
          <w:sz w:val="40"/>
          <w:szCs w:val="40"/>
        </w:rPr>
        <w:t>R</w:t>
      </w:r>
      <w:r w:rsidR="005A2D15">
        <w:rPr>
          <w:rFonts w:ascii="Segoe UI" w:eastAsia="Segoe UI" w:hAnsi="Segoe UI" w:cs="Segoe UI"/>
          <w:b/>
          <w:color w:val="006FBF"/>
          <w:spacing w:val="1"/>
          <w:sz w:val="40"/>
          <w:szCs w:val="40"/>
        </w:rPr>
        <w:t>Ọ</w:t>
      </w:r>
      <w:r w:rsidR="005A2D15">
        <w:rPr>
          <w:rFonts w:ascii="Segoe UI" w:eastAsia="Segoe UI" w:hAnsi="Segoe UI" w:cs="Segoe UI"/>
          <w:b/>
          <w:color w:val="006FBF"/>
          <w:spacing w:val="2"/>
          <w:sz w:val="40"/>
          <w:szCs w:val="40"/>
        </w:rPr>
        <w:t>N</w:t>
      </w:r>
      <w:r w:rsidR="005A2D15">
        <w:rPr>
          <w:rFonts w:ascii="Segoe UI" w:eastAsia="Segoe UI" w:hAnsi="Segoe UI" w:cs="Segoe UI"/>
          <w:b/>
          <w:color w:val="006FBF"/>
          <w:sz w:val="40"/>
          <w:szCs w:val="40"/>
        </w:rPr>
        <w:t>G</w:t>
      </w: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before="10" w:line="200" w:lineRule="exact"/>
      </w:pPr>
    </w:p>
    <w:tbl>
      <w:tblPr>
        <w:tblW w:w="0" w:type="auto"/>
        <w:tblInd w:w="1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2592"/>
        <w:gridCol w:w="3792"/>
        <w:gridCol w:w="3254"/>
      </w:tblGrid>
      <w:tr w:rsidR="00EC5860">
        <w:trPr>
          <w:trHeight w:hRule="exact" w:val="494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0000"/>
          </w:tcPr>
          <w:p w:rsidR="00EC5860" w:rsidRDefault="005A2D15">
            <w:pPr>
              <w:spacing w:before="88"/>
              <w:ind w:left="133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b/>
                <w:color w:val="FFFFFF"/>
                <w:spacing w:val="1"/>
                <w:sz w:val="22"/>
                <w:szCs w:val="22"/>
              </w:rPr>
              <w:t>S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TT</w:t>
            </w:r>
          </w:p>
        </w:tc>
        <w:tc>
          <w:tcPr>
            <w:tcW w:w="25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0000"/>
          </w:tcPr>
          <w:p w:rsidR="00EC5860" w:rsidRDefault="005A2D15">
            <w:pPr>
              <w:spacing w:before="88"/>
              <w:ind w:left="537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b/>
                <w:color w:val="FFFFFF"/>
                <w:spacing w:val="1"/>
                <w:sz w:val="22"/>
                <w:szCs w:val="22"/>
              </w:rPr>
              <w:t>ê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b/>
                <w:color w:val="FFFFFF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b/>
                <w:color w:val="FFFFFF"/>
                <w:spacing w:val="-3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b/>
                <w:color w:val="FFFFFF"/>
                <w:spacing w:val="2"/>
                <w:sz w:val="22"/>
                <w:szCs w:val="22"/>
              </w:rPr>
              <w:t>ứ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b/>
                <w:color w:val="FFFFF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b/>
                <w:color w:val="FFFFFF"/>
                <w:spacing w:val="-4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b/>
                <w:color w:val="FFFFFF"/>
                <w:spacing w:val="1"/>
                <w:sz w:val="22"/>
                <w:szCs w:val="22"/>
              </w:rPr>
              <w:t>ăn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g</w:t>
            </w:r>
          </w:p>
        </w:tc>
        <w:tc>
          <w:tcPr>
            <w:tcW w:w="3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0000"/>
          </w:tcPr>
          <w:p w:rsidR="00EC5860" w:rsidRDefault="005A2D15">
            <w:pPr>
              <w:spacing w:before="88"/>
              <w:ind w:left="1093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Mô</w:t>
            </w:r>
            <w:r>
              <w:rPr>
                <w:rFonts w:ascii="Segoe UI" w:eastAsia="Segoe UI" w:hAnsi="Segoe UI" w:cs="Segoe UI"/>
                <w:b/>
                <w:color w:val="FFFFF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b/>
                <w:color w:val="FFFFFF"/>
                <w:spacing w:val="1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b/>
                <w:color w:val="FFFFFF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b/>
                <w:color w:val="FFFFFF"/>
                <w:spacing w:val="-5"/>
                <w:sz w:val="22"/>
                <w:szCs w:val="22"/>
              </w:rPr>
              <w:t>đ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ơn</w:t>
            </w:r>
            <w:r>
              <w:rPr>
                <w:rFonts w:ascii="Segoe UI" w:eastAsia="Segoe UI" w:hAnsi="Segoe UI" w:cs="Segoe UI"/>
                <w:b/>
                <w:color w:val="FFFFFF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b/>
                <w:color w:val="FFFFFF"/>
                <w:spacing w:val="-2"/>
                <w:sz w:val="22"/>
                <w:szCs w:val="22"/>
              </w:rPr>
              <w:t>g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b/>
                <w:color w:val="FFFFFF"/>
                <w:spacing w:val="1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n</w:t>
            </w:r>
          </w:p>
        </w:tc>
        <w:tc>
          <w:tcPr>
            <w:tcW w:w="32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0000"/>
          </w:tcPr>
          <w:p w:rsidR="00EC5860" w:rsidRDefault="005A2D15">
            <w:pPr>
              <w:spacing w:before="88"/>
              <w:ind w:left="1191" w:right="1193"/>
              <w:jc w:val="center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b/>
                <w:color w:val="FFFFFF"/>
                <w:spacing w:val="2"/>
                <w:sz w:val="22"/>
                <w:szCs w:val="22"/>
              </w:rPr>
              <w:t>Gh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b/>
                <w:color w:val="FFFFF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b/>
                <w:color w:val="FFFFFF"/>
                <w:spacing w:val="-5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b/>
                <w:color w:val="FFFFFF"/>
                <w:spacing w:val="2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ú</w:t>
            </w:r>
          </w:p>
        </w:tc>
      </w:tr>
      <w:tr w:rsidR="00EC5860">
        <w:trPr>
          <w:trHeight w:hRule="exact" w:val="1675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before="3" w:line="280" w:lineRule="exact"/>
              <w:rPr>
                <w:sz w:val="28"/>
                <w:szCs w:val="28"/>
              </w:rPr>
            </w:pPr>
          </w:p>
          <w:p w:rsidR="00EC5860" w:rsidRDefault="005A2D15">
            <w:pPr>
              <w:ind w:left="226" w:right="232"/>
              <w:jc w:val="center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1</w:t>
            </w:r>
          </w:p>
        </w:tc>
        <w:tc>
          <w:tcPr>
            <w:tcW w:w="25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>
            <w:pPr>
              <w:spacing w:before="4" w:line="120" w:lineRule="exact"/>
              <w:rPr>
                <w:sz w:val="13"/>
                <w:szCs w:val="13"/>
              </w:rPr>
            </w:pPr>
          </w:p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line="200" w:lineRule="exact"/>
            </w:pPr>
          </w:p>
          <w:p w:rsidR="00EC5860" w:rsidRDefault="005A2D15">
            <w:pPr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ghe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và qu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lý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</w:p>
          <w:p w:rsidR="00EC5860" w:rsidRDefault="005A2D15">
            <w:pPr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O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ff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line</w:t>
            </w:r>
          </w:p>
        </w:tc>
        <w:tc>
          <w:tcPr>
            <w:tcW w:w="3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7"/>
              <w:ind w:left="100" w:right="2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hư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rình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ó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 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ă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ho ngư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ờ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dùng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nghe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5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ữ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à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t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ó </w:t>
            </w:r>
            <w:r>
              <w:rPr>
                <w:rFonts w:ascii="Segoe UI" w:eastAsia="Segoe UI" w:hAnsi="Segoe UI" w:cs="Segoe UI"/>
                <w:spacing w:val="3"/>
                <w:sz w:val="22"/>
                <w:szCs w:val="22"/>
              </w:rPr>
              <w:t>s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ẵ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rên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á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y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,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ho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phép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qu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lý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hư vi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ệ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o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ff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line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heo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(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à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á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,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Tên 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a 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S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ĩ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ho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ặ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Tên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A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lbu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).</w:t>
            </w:r>
          </w:p>
        </w:tc>
        <w:tc>
          <w:tcPr>
            <w:tcW w:w="32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before="3" w:line="280" w:lineRule="exact"/>
              <w:rPr>
                <w:sz w:val="28"/>
                <w:szCs w:val="28"/>
              </w:rPr>
            </w:pPr>
          </w:p>
          <w:p w:rsidR="00EC5860" w:rsidRDefault="005A2D15">
            <w:pPr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ứ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ă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ơ 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</w:p>
        </w:tc>
      </w:tr>
      <w:tr w:rsidR="00EC5860">
        <w:trPr>
          <w:trHeight w:hRule="exact" w:val="2846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before="4" w:line="260" w:lineRule="exact"/>
              <w:rPr>
                <w:sz w:val="26"/>
                <w:szCs w:val="26"/>
              </w:rPr>
            </w:pPr>
          </w:p>
          <w:p w:rsidR="00EC5860" w:rsidRDefault="005A2D15">
            <w:pPr>
              <w:ind w:left="226" w:right="232"/>
              <w:jc w:val="center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2</w:t>
            </w:r>
          </w:p>
        </w:tc>
        <w:tc>
          <w:tcPr>
            <w:tcW w:w="25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>
            <w:pPr>
              <w:spacing w:before="10" w:line="100" w:lineRule="exact"/>
              <w:rPr>
                <w:sz w:val="11"/>
                <w:szCs w:val="11"/>
              </w:rPr>
            </w:pPr>
          </w:p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line="200" w:lineRule="exact"/>
            </w:pPr>
          </w:p>
          <w:p w:rsidR="00EC5860" w:rsidRDefault="005A2D15">
            <w:pPr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ghe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và qu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lý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</w:p>
          <w:p w:rsidR="00EC5860" w:rsidRDefault="005A2D15">
            <w:pPr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O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nline</w:t>
            </w:r>
          </w:p>
        </w:tc>
        <w:tc>
          <w:tcPr>
            <w:tcW w:w="3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8"/>
              <w:ind w:left="100" w:right="143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ho</w:t>
            </w:r>
            <w:r>
              <w:rPr>
                <w:rFonts w:ascii="Segoe UI" w:eastAsia="Segoe UI" w:hAnsi="Segoe UI" w:cs="Segoe U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phép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ngư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ờ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dùng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ó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ể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nghe đư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ữ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à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t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rên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ern</w:t>
            </w:r>
            <w:r>
              <w:rPr>
                <w:rFonts w:ascii="Segoe UI" w:eastAsia="Segoe UI" w:hAnsi="Segoe UI" w:cs="Segoe UI"/>
                <w:spacing w:val="-5"/>
                <w:sz w:val="22"/>
                <w:szCs w:val="22"/>
              </w:rPr>
              <w:t>e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, nh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ữ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à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đ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a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ho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,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đ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ồ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ờ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i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ung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ấ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p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 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ă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qu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lý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và lưu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r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ữ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l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ị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s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ữ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đã n</w:t>
            </w:r>
            <w:r>
              <w:rPr>
                <w:rFonts w:ascii="Segoe UI" w:eastAsia="Segoe UI" w:hAnsi="Segoe UI" w:cs="Segoe UI"/>
                <w:spacing w:val="-5"/>
                <w:sz w:val="22"/>
                <w:szCs w:val="22"/>
              </w:rPr>
              <w:t>g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he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(ph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â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l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o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heo d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a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nh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m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ụ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,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ìm 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ế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m 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à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t online, lưu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l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hông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à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đã ph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á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, 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ậ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ở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 l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y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ric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ủ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a 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à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-6"/>
                <w:sz w:val="22"/>
                <w:szCs w:val="22"/>
              </w:rPr>
              <w:t>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–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ph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ụ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v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ụ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 ngư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ờ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dùng).</w:t>
            </w:r>
          </w:p>
        </w:tc>
        <w:tc>
          <w:tcPr>
            <w:tcW w:w="32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before="4" w:line="260" w:lineRule="exact"/>
              <w:rPr>
                <w:sz w:val="26"/>
                <w:szCs w:val="26"/>
              </w:rPr>
            </w:pPr>
          </w:p>
          <w:p w:rsidR="00EC5860" w:rsidRDefault="005A2D15">
            <w:pPr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ứ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ă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ơ 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</w:p>
        </w:tc>
      </w:tr>
      <w:tr w:rsidR="00EC5860">
        <w:trPr>
          <w:trHeight w:hRule="exact" w:val="1670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before="18" w:line="260" w:lineRule="exact"/>
              <w:rPr>
                <w:sz w:val="26"/>
                <w:szCs w:val="26"/>
              </w:rPr>
            </w:pPr>
          </w:p>
          <w:p w:rsidR="00EC5860" w:rsidRDefault="005A2D15">
            <w:pPr>
              <w:ind w:left="226" w:right="232"/>
              <w:jc w:val="center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3</w:t>
            </w:r>
          </w:p>
        </w:tc>
        <w:tc>
          <w:tcPr>
            <w:tcW w:w="25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105" w:right="128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L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iên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pacing w:val="-5"/>
                <w:sz w:val="22"/>
                <w:szCs w:val="22"/>
              </w:rPr>
              <w:t>ế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v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ớ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r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a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m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 xã 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ộ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Fa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ebook</w:t>
            </w:r>
            <w:r>
              <w:rPr>
                <w:rFonts w:ascii="Segoe UI" w:eastAsia="Segoe UI" w:hAnsi="Segoe UI" w:cs="Segoe U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đ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ễ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 đ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ă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ữ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st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a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pacing w:val="-5"/>
                <w:sz w:val="22"/>
                <w:szCs w:val="22"/>
              </w:rPr>
              <w:t>u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s</w:t>
            </w:r>
            <w:r>
              <w:rPr>
                <w:rFonts w:ascii="Segoe UI" w:eastAsia="Segoe UI" w:hAnsi="Segoe UI" w:cs="Segoe UI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m nh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ậ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rên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à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đ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a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 đư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dùng.</w:t>
            </w:r>
          </w:p>
        </w:tc>
        <w:tc>
          <w:tcPr>
            <w:tcW w:w="3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100" w:right="123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ho</w:t>
            </w:r>
            <w:r>
              <w:rPr>
                <w:rFonts w:ascii="Segoe UI" w:eastAsia="Segoe UI" w:hAnsi="Segoe UI" w:cs="Segoe U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phép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ngư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ờ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dùng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login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v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à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o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à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i 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o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fa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ebook</w:t>
            </w:r>
            <w:r>
              <w:rPr>
                <w:rFonts w:ascii="Segoe UI" w:eastAsia="Segoe UI" w:hAnsi="Segoe UI" w:cs="Segoe U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ủ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a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ình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s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a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u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đó đ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ă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ữ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st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a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pacing w:val="-5"/>
                <w:sz w:val="22"/>
                <w:szCs w:val="22"/>
              </w:rPr>
              <w:t>u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s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,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m nh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ậ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v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ề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à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 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lên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hính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r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a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á nh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â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đ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ể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hia </w:t>
            </w:r>
            <w:r>
              <w:rPr>
                <w:rFonts w:ascii="Segoe UI" w:eastAsia="Segoe UI" w:hAnsi="Segoe UI" w:cs="Segoe UI"/>
                <w:spacing w:val="3"/>
                <w:sz w:val="22"/>
                <w:szCs w:val="22"/>
              </w:rPr>
              <w:t>s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ẽ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v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ớ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bè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và</w:t>
            </w:r>
            <w:r>
              <w:rPr>
                <w:rFonts w:ascii="Segoe UI" w:eastAsia="Segoe UI" w:hAnsi="Segoe UI" w:cs="Segoe UI"/>
                <w:spacing w:val="-4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ọ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ngư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ờ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i.</w:t>
            </w:r>
          </w:p>
        </w:tc>
        <w:tc>
          <w:tcPr>
            <w:tcW w:w="32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before="18" w:line="260" w:lineRule="exact"/>
              <w:rPr>
                <w:sz w:val="26"/>
                <w:szCs w:val="26"/>
              </w:rPr>
            </w:pPr>
          </w:p>
          <w:p w:rsidR="00EC5860" w:rsidRDefault="005A2D15">
            <w:pPr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ứ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ă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â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a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o</w:t>
            </w:r>
          </w:p>
        </w:tc>
      </w:tr>
      <w:tr w:rsidR="00EC5860">
        <w:trPr>
          <w:trHeight w:hRule="exact" w:val="696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>
            <w:pPr>
              <w:spacing w:before="4" w:line="180" w:lineRule="exact"/>
              <w:rPr>
                <w:sz w:val="19"/>
                <w:szCs w:val="19"/>
              </w:rPr>
            </w:pPr>
          </w:p>
          <w:p w:rsidR="00EC5860" w:rsidRDefault="005A2D15">
            <w:pPr>
              <w:ind w:left="226" w:right="232"/>
              <w:jc w:val="center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4</w:t>
            </w:r>
          </w:p>
        </w:tc>
        <w:tc>
          <w:tcPr>
            <w:tcW w:w="25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105" w:right="169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ho</w:t>
            </w:r>
            <w:r>
              <w:rPr>
                <w:rFonts w:ascii="Segoe UI" w:eastAsia="Segoe UI" w:hAnsi="Segoe UI" w:cs="Segoe U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phép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do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w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nlo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a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d nh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ữ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à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t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ìm 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-5"/>
                <w:sz w:val="22"/>
                <w:szCs w:val="22"/>
              </w:rPr>
              <w:t>ế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m</w:t>
            </w:r>
          </w:p>
        </w:tc>
        <w:tc>
          <w:tcPr>
            <w:tcW w:w="3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100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ngư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ờ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dùng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online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ó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ể</w:t>
            </w:r>
          </w:p>
          <w:p w:rsidR="00EC5860" w:rsidRDefault="005A2D15">
            <w:pPr>
              <w:ind w:left="100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do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w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nlo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a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d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ình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hí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v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ề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y</w:t>
            </w:r>
          </w:p>
        </w:tc>
        <w:tc>
          <w:tcPr>
            <w:tcW w:w="32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>
            <w:pPr>
              <w:spacing w:before="9" w:line="180" w:lineRule="exact"/>
              <w:rPr>
                <w:sz w:val="18"/>
                <w:szCs w:val="18"/>
              </w:rPr>
            </w:pPr>
          </w:p>
          <w:p w:rsidR="00EC5860" w:rsidRDefault="005A2D15">
            <w:pPr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ứ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ă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â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a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o</w:t>
            </w:r>
          </w:p>
        </w:tc>
      </w:tr>
    </w:tbl>
    <w:p w:rsidR="00EC5860" w:rsidRDefault="00EC5860">
      <w:pPr>
        <w:sectPr w:rsidR="00EC5860">
          <w:footerReference w:type="default" r:id="rId33"/>
          <w:pgSz w:w="12240" w:h="15840"/>
          <w:pgMar w:top="1220" w:right="800" w:bottom="280" w:left="820" w:header="710" w:footer="1412" w:gutter="0"/>
          <w:cols w:space="720"/>
        </w:sectPr>
      </w:pPr>
    </w:p>
    <w:p w:rsidR="00EC5860" w:rsidRDefault="00EC5860">
      <w:pPr>
        <w:spacing w:before="5" w:line="140" w:lineRule="exact"/>
        <w:rPr>
          <w:sz w:val="15"/>
          <w:szCs w:val="15"/>
        </w:rPr>
      </w:pPr>
    </w:p>
    <w:p w:rsidR="00EC5860" w:rsidRDefault="00EC5860">
      <w:pPr>
        <w:spacing w:line="200" w:lineRule="exact"/>
      </w:pPr>
    </w:p>
    <w:tbl>
      <w:tblPr>
        <w:tblW w:w="0" w:type="auto"/>
        <w:tblInd w:w="1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2592"/>
        <w:gridCol w:w="3792"/>
        <w:gridCol w:w="3254"/>
      </w:tblGrid>
      <w:tr w:rsidR="00EC5860">
        <w:trPr>
          <w:trHeight w:hRule="exact" w:val="989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/>
        </w:tc>
        <w:tc>
          <w:tcPr>
            <w:tcW w:w="25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line="280" w:lineRule="exact"/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đư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rên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v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ề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hi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ế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t</w:t>
            </w:r>
          </w:p>
          <w:p w:rsidR="00EC5860" w:rsidRDefault="005A2D15">
            <w:pPr>
              <w:ind w:left="105" w:right="32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b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ị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đ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ệ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t</w:t>
            </w:r>
            <w:r>
              <w:rPr>
                <w:rFonts w:ascii="Segoe UI" w:eastAsia="Segoe UI" w:hAnsi="Segoe UI" w:cs="Segoe UI"/>
                <w:spacing w:val="-5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o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(lưu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rên đ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ệ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o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i)</w:t>
            </w:r>
          </w:p>
        </w:tc>
        <w:tc>
          <w:tcPr>
            <w:tcW w:w="3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line="280" w:lineRule="exact"/>
              <w:ind w:left="100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đ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ể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pacing w:val="-5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ông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ể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r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ự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u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y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ế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v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ẫ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ó</w:t>
            </w:r>
          </w:p>
          <w:p w:rsidR="00EC5860" w:rsidRDefault="005A2D15">
            <w:pPr>
              <w:ind w:left="100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ể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nghe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bình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hư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ờ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ng.</w:t>
            </w:r>
          </w:p>
        </w:tc>
        <w:tc>
          <w:tcPr>
            <w:tcW w:w="32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/>
        </w:tc>
      </w:tr>
      <w:tr w:rsidR="00EC5860">
        <w:trPr>
          <w:trHeight w:hRule="exact" w:val="1968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before="7" w:line="220" w:lineRule="exact"/>
              <w:rPr>
                <w:sz w:val="22"/>
                <w:szCs w:val="22"/>
              </w:rPr>
            </w:pPr>
          </w:p>
          <w:p w:rsidR="00EC5860" w:rsidRDefault="005A2D15">
            <w:pPr>
              <w:ind w:left="226" w:right="232"/>
              <w:jc w:val="center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5</w:t>
            </w:r>
          </w:p>
        </w:tc>
        <w:tc>
          <w:tcPr>
            <w:tcW w:w="25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>
            <w:pPr>
              <w:spacing w:before="6" w:line="120" w:lineRule="exact"/>
              <w:rPr>
                <w:sz w:val="13"/>
                <w:szCs w:val="13"/>
              </w:rPr>
            </w:pPr>
          </w:p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line="200" w:lineRule="exact"/>
            </w:pPr>
          </w:p>
          <w:p w:rsidR="00EC5860" w:rsidRDefault="005A2D15">
            <w:pPr>
              <w:ind w:left="105" w:right="209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X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â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y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d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ự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li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s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t nh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,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l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ị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h </w:t>
            </w:r>
            <w:r>
              <w:rPr>
                <w:rFonts w:ascii="Segoe UI" w:eastAsia="Segoe UI" w:hAnsi="Segoe UI" w:cs="Segoe UI"/>
                <w:spacing w:val="3"/>
                <w:sz w:val="22"/>
                <w:szCs w:val="22"/>
              </w:rPr>
              <w:t>s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ữ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nghe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ngư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ờ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 dùng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đã </w:t>
            </w:r>
            <w:r>
              <w:rPr>
                <w:rFonts w:ascii="Segoe UI" w:eastAsia="Segoe UI" w:hAnsi="Segoe UI" w:cs="Segoe UI"/>
                <w:spacing w:val="3"/>
                <w:sz w:val="22"/>
                <w:szCs w:val="22"/>
              </w:rPr>
              <w:t>s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ữ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d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ụ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</w:p>
        </w:tc>
        <w:tc>
          <w:tcPr>
            <w:tcW w:w="3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100" w:right="6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hư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rình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s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ẽ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ung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ấ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p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ứ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ă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 lưu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l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ữ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à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t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ho</w:t>
            </w:r>
            <w:r>
              <w:rPr>
                <w:rFonts w:ascii="Segoe UI" w:eastAsia="Segoe UI" w:hAnsi="Segoe UI" w:cs="Segoe U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5"/>
                <w:sz w:val="22"/>
                <w:szCs w:val="22"/>
              </w:rPr>
              <w:t>g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ư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ờ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</w:p>
          <w:p w:rsidR="00EC5860" w:rsidRDefault="005A2D15">
            <w:pPr>
              <w:ind w:left="100" w:right="101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dùng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đã nghe,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ph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ụ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v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ụ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a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nh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ho ngư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ờ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dùng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hi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u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ố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nghe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l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à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 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đó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à 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hông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ầ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t</w:t>
            </w:r>
            <w:r>
              <w:rPr>
                <w:rFonts w:ascii="Segoe UI" w:eastAsia="Segoe UI" w:hAnsi="Segoe UI" w:cs="Segoe UI"/>
                <w:spacing w:val="-5"/>
                <w:sz w:val="22"/>
                <w:szCs w:val="22"/>
              </w:rPr>
              <w:t>ì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m 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ế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m (nh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ấ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t là 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t</w:t>
            </w:r>
            <w:r>
              <w:rPr>
                <w:rFonts w:ascii="Segoe UI" w:eastAsia="Segoe UI" w:hAnsi="Segoe UI" w:cs="Segoe UI"/>
                <w:spacing w:val="-5"/>
                <w:sz w:val="22"/>
                <w:szCs w:val="22"/>
              </w:rPr>
              <w:t>ì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-5"/>
                <w:sz w:val="22"/>
                <w:szCs w:val="22"/>
              </w:rPr>
              <w:t>ế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nghe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online)</w:t>
            </w:r>
          </w:p>
        </w:tc>
        <w:tc>
          <w:tcPr>
            <w:tcW w:w="32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before="7" w:line="220" w:lineRule="exact"/>
              <w:rPr>
                <w:sz w:val="22"/>
                <w:szCs w:val="22"/>
              </w:rPr>
            </w:pPr>
          </w:p>
          <w:p w:rsidR="00EC5860" w:rsidRDefault="005A2D15">
            <w:pPr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ứ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ă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ơ 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</w:p>
        </w:tc>
      </w:tr>
      <w:tr w:rsidR="00EC5860">
        <w:trPr>
          <w:trHeight w:hRule="exact" w:val="1181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before="9" w:line="220" w:lineRule="exact"/>
              <w:rPr>
                <w:sz w:val="22"/>
                <w:szCs w:val="22"/>
              </w:rPr>
            </w:pPr>
          </w:p>
          <w:p w:rsidR="00EC5860" w:rsidRDefault="005A2D15">
            <w:pPr>
              <w:ind w:left="226" w:right="232"/>
              <w:jc w:val="center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6</w:t>
            </w:r>
          </w:p>
        </w:tc>
        <w:tc>
          <w:tcPr>
            <w:tcW w:w="25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line="280" w:lineRule="exact"/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ữ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à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đư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</w:p>
          <w:p w:rsidR="00EC5860" w:rsidRDefault="005A2D15">
            <w:pPr>
              <w:ind w:left="105" w:right="334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ph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rên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ph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ầ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ề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m đ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ề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u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ph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ó</w:t>
            </w:r>
            <w:r>
              <w:rPr>
                <w:rFonts w:ascii="Segoe UI" w:eastAsia="Segoe UI" w:hAnsi="Segoe UI" w:cs="Segoe U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spacing w:val="-4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ă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ng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y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a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ground.</w:t>
            </w:r>
          </w:p>
        </w:tc>
        <w:tc>
          <w:tcPr>
            <w:tcW w:w="3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line="280" w:lineRule="exact"/>
              <w:ind w:left="100" w:right="167"/>
              <w:jc w:val="both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s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ẽ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y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a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ground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4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ngư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ờ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</w:p>
          <w:p w:rsidR="00EC5860" w:rsidRDefault="005A2D15">
            <w:pPr>
              <w:ind w:left="100" w:right="170"/>
              <w:jc w:val="both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dùng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v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à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o</w:t>
            </w:r>
            <w:r>
              <w:rPr>
                <w:rFonts w:ascii="Segoe UI" w:eastAsia="Segoe UI" w:hAnsi="Segoe UI" w:cs="Segoe U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ộ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t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ứ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d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ụ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á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,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o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ặ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 lo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à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hình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(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pacing w:val="-5"/>
                <w:sz w:val="22"/>
                <w:szCs w:val="22"/>
              </w:rPr>
              <w:t>ế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t 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k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ể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 xml:space="preserve"> pin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nhưng v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ẫ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nghe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nh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đư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ợ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)</w:t>
            </w:r>
          </w:p>
        </w:tc>
        <w:tc>
          <w:tcPr>
            <w:tcW w:w="32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>
            <w:pPr>
              <w:spacing w:line="200" w:lineRule="exact"/>
            </w:pPr>
          </w:p>
          <w:p w:rsidR="00EC5860" w:rsidRDefault="00EC5860">
            <w:pPr>
              <w:spacing w:before="9" w:line="220" w:lineRule="exact"/>
              <w:rPr>
                <w:sz w:val="22"/>
                <w:szCs w:val="22"/>
              </w:rPr>
            </w:pPr>
          </w:p>
          <w:p w:rsidR="00EC5860" w:rsidRDefault="005A2D15">
            <w:pPr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ứ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ă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ơ 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</w:p>
        </w:tc>
      </w:tr>
    </w:tbl>
    <w:p w:rsidR="00EC5860" w:rsidRDefault="00EC5860">
      <w:pPr>
        <w:sectPr w:rsidR="00EC5860">
          <w:footerReference w:type="default" r:id="rId34"/>
          <w:pgSz w:w="12240" w:h="15840"/>
          <w:pgMar w:top="1220" w:right="820" w:bottom="280" w:left="820" w:header="710" w:footer="803" w:gutter="0"/>
          <w:pgNumType w:start="6"/>
          <w:cols w:space="720"/>
        </w:sectPr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before="12" w:line="220" w:lineRule="exact"/>
        <w:rPr>
          <w:sz w:val="22"/>
          <w:szCs w:val="22"/>
        </w:rPr>
      </w:pPr>
    </w:p>
    <w:p w:rsidR="00EC5860" w:rsidRDefault="005A2D15">
      <w:pPr>
        <w:spacing w:line="1320" w:lineRule="exact"/>
        <w:ind w:left="260"/>
        <w:rPr>
          <w:rFonts w:ascii="Segoe UI" w:eastAsia="Segoe UI" w:hAnsi="Segoe UI" w:cs="Segoe UI"/>
          <w:sz w:val="120"/>
          <w:szCs w:val="120"/>
        </w:rPr>
      </w:pPr>
      <w:r>
        <w:rPr>
          <w:rFonts w:ascii="Segoe UI" w:eastAsia="Segoe UI" w:hAnsi="Segoe UI" w:cs="Segoe UI"/>
          <w:b/>
          <w:color w:val="006FBF"/>
          <w:position w:val="3"/>
          <w:sz w:val="120"/>
          <w:szCs w:val="120"/>
        </w:rPr>
        <w:t>3</w:t>
      </w:r>
    </w:p>
    <w:p w:rsidR="00EC5860" w:rsidRDefault="00DE39FD">
      <w:pPr>
        <w:spacing w:before="6" w:line="500" w:lineRule="exact"/>
        <w:ind w:left="260"/>
        <w:rPr>
          <w:rFonts w:ascii="Segoe UI" w:eastAsia="Segoe UI" w:hAnsi="Segoe UI" w:cs="Segoe U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page">
              <wp:posOffset>4236720</wp:posOffset>
            </wp:positionH>
            <wp:positionV relativeFrom="page">
              <wp:posOffset>899160</wp:posOffset>
            </wp:positionV>
            <wp:extent cx="3020695" cy="2621280"/>
            <wp:effectExtent l="0" t="0" r="8255" b="7620"/>
            <wp:wrapNone/>
            <wp:docPr id="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262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D15">
        <w:rPr>
          <w:rFonts w:ascii="Segoe UI" w:eastAsia="Segoe UI" w:hAnsi="Segoe UI" w:cs="Segoe UI"/>
          <w:b/>
          <w:color w:val="006FBF"/>
          <w:spacing w:val="2"/>
          <w:position w:val="-3"/>
          <w:sz w:val="40"/>
          <w:szCs w:val="40"/>
        </w:rPr>
        <w:t>TH</w:t>
      </w:r>
      <w:r w:rsidR="005A2D15">
        <w:rPr>
          <w:rFonts w:ascii="Segoe UI" w:eastAsia="Segoe UI" w:hAnsi="Segoe UI" w:cs="Segoe UI"/>
          <w:b/>
          <w:color w:val="006FBF"/>
          <w:spacing w:val="1"/>
          <w:position w:val="-3"/>
          <w:sz w:val="40"/>
          <w:szCs w:val="40"/>
        </w:rPr>
        <w:t>Ô</w:t>
      </w:r>
      <w:r w:rsidR="005A2D15">
        <w:rPr>
          <w:rFonts w:ascii="Segoe UI" w:eastAsia="Segoe UI" w:hAnsi="Segoe UI" w:cs="Segoe UI"/>
          <w:b/>
          <w:color w:val="006FBF"/>
          <w:spacing w:val="2"/>
          <w:position w:val="-3"/>
          <w:sz w:val="40"/>
          <w:szCs w:val="40"/>
        </w:rPr>
        <w:t>N</w:t>
      </w:r>
      <w:r w:rsidR="005A2D15">
        <w:rPr>
          <w:rFonts w:ascii="Segoe UI" w:eastAsia="Segoe UI" w:hAnsi="Segoe UI" w:cs="Segoe UI"/>
          <w:b/>
          <w:color w:val="006FBF"/>
          <w:position w:val="-3"/>
          <w:sz w:val="40"/>
          <w:szCs w:val="40"/>
        </w:rPr>
        <w:t>G</w:t>
      </w:r>
      <w:r w:rsidR="005A2D15">
        <w:rPr>
          <w:rFonts w:ascii="Segoe UI" w:eastAsia="Segoe UI" w:hAnsi="Segoe UI" w:cs="Segoe UI"/>
          <w:b/>
          <w:color w:val="006FBF"/>
          <w:spacing w:val="-14"/>
          <w:position w:val="-3"/>
          <w:sz w:val="40"/>
          <w:szCs w:val="40"/>
        </w:rPr>
        <w:t xml:space="preserve"> </w:t>
      </w:r>
      <w:r w:rsidR="005A2D15">
        <w:rPr>
          <w:rFonts w:ascii="Segoe UI" w:eastAsia="Segoe UI" w:hAnsi="Segoe UI" w:cs="Segoe UI"/>
          <w:b/>
          <w:color w:val="006FBF"/>
          <w:spacing w:val="2"/>
          <w:position w:val="-3"/>
          <w:sz w:val="40"/>
          <w:szCs w:val="40"/>
        </w:rPr>
        <w:t>T</w:t>
      </w:r>
      <w:r w:rsidR="005A2D15">
        <w:rPr>
          <w:rFonts w:ascii="Segoe UI" w:eastAsia="Segoe UI" w:hAnsi="Segoe UI" w:cs="Segoe UI"/>
          <w:b/>
          <w:color w:val="006FBF"/>
          <w:spacing w:val="-1"/>
          <w:position w:val="-3"/>
          <w:sz w:val="40"/>
          <w:szCs w:val="40"/>
        </w:rPr>
        <w:t>I</w:t>
      </w:r>
      <w:r w:rsidR="005A2D15">
        <w:rPr>
          <w:rFonts w:ascii="Segoe UI" w:eastAsia="Segoe UI" w:hAnsi="Segoe UI" w:cs="Segoe UI"/>
          <w:b/>
          <w:color w:val="006FBF"/>
          <w:position w:val="-3"/>
          <w:sz w:val="40"/>
          <w:szCs w:val="40"/>
        </w:rPr>
        <w:t>N</w:t>
      </w:r>
      <w:r w:rsidR="005A2D15">
        <w:rPr>
          <w:rFonts w:ascii="Segoe UI" w:eastAsia="Segoe UI" w:hAnsi="Segoe UI" w:cs="Segoe UI"/>
          <w:b/>
          <w:color w:val="006FBF"/>
          <w:spacing w:val="-4"/>
          <w:position w:val="-3"/>
          <w:sz w:val="40"/>
          <w:szCs w:val="40"/>
        </w:rPr>
        <w:t xml:space="preserve"> </w:t>
      </w:r>
      <w:r w:rsidR="005A2D15">
        <w:rPr>
          <w:rFonts w:ascii="Segoe UI" w:eastAsia="Segoe UI" w:hAnsi="Segoe UI" w:cs="Segoe UI"/>
          <w:b/>
          <w:color w:val="006FBF"/>
          <w:spacing w:val="3"/>
          <w:position w:val="-3"/>
          <w:sz w:val="40"/>
          <w:szCs w:val="40"/>
        </w:rPr>
        <w:t>C</w:t>
      </w:r>
      <w:r w:rsidR="005A2D15">
        <w:rPr>
          <w:rFonts w:ascii="Segoe UI" w:eastAsia="Segoe UI" w:hAnsi="Segoe UI" w:cs="Segoe UI"/>
          <w:b/>
          <w:color w:val="006FBF"/>
          <w:spacing w:val="1"/>
          <w:position w:val="-3"/>
          <w:sz w:val="40"/>
          <w:szCs w:val="40"/>
        </w:rPr>
        <w:t>Ủ</w:t>
      </w:r>
      <w:r w:rsidR="005A2D15">
        <w:rPr>
          <w:rFonts w:ascii="Segoe UI" w:eastAsia="Segoe UI" w:hAnsi="Segoe UI" w:cs="Segoe UI"/>
          <w:b/>
          <w:color w:val="006FBF"/>
          <w:position w:val="-3"/>
          <w:sz w:val="40"/>
          <w:szCs w:val="40"/>
        </w:rPr>
        <w:t>A</w:t>
      </w:r>
      <w:r w:rsidR="005A2D15">
        <w:rPr>
          <w:rFonts w:ascii="Segoe UI" w:eastAsia="Segoe UI" w:hAnsi="Segoe UI" w:cs="Segoe UI"/>
          <w:b/>
          <w:color w:val="006FBF"/>
          <w:spacing w:val="-8"/>
          <w:position w:val="-3"/>
          <w:sz w:val="40"/>
          <w:szCs w:val="40"/>
        </w:rPr>
        <w:t xml:space="preserve"> </w:t>
      </w:r>
      <w:r w:rsidR="005A2D15">
        <w:rPr>
          <w:rFonts w:ascii="Segoe UI" w:eastAsia="Segoe UI" w:hAnsi="Segoe UI" w:cs="Segoe UI"/>
          <w:b/>
          <w:color w:val="006FBF"/>
          <w:spacing w:val="2"/>
          <w:position w:val="-3"/>
          <w:sz w:val="40"/>
          <w:szCs w:val="40"/>
        </w:rPr>
        <w:t>NH</w:t>
      </w:r>
      <w:r w:rsidR="005A2D15">
        <w:rPr>
          <w:rFonts w:ascii="Segoe UI" w:eastAsia="Segoe UI" w:hAnsi="Segoe UI" w:cs="Segoe UI"/>
          <w:b/>
          <w:color w:val="006FBF"/>
          <w:spacing w:val="1"/>
          <w:position w:val="-3"/>
          <w:sz w:val="40"/>
          <w:szCs w:val="40"/>
        </w:rPr>
        <w:t>Ó</w:t>
      </w:r>
      <w:r w:rsidR="005A2D15">
        <w:rPr>
          <w:rFonts w:ascii="Segoe UI" w:eastAsia="Segoe UI" w:hAnsi="Segoe UI" w:cs="Segoe UI"/>
          <w:b/>
          <w:color w:val="006FBF"/>
          <w:position w:val="-3"/>
          <w:sz w:val="40"/>
          <w:szCs w:val="40"/>
        </w:rPr>
        <w:t>M</w:t>
      </w: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EC5860">
      <w:pPr>
        <w:spacing w:before="9" w:line="220" w:lineRule="exact"/>
        <w:rPr>
          <w:sz w:val="22"/>
          <w:szCs w:val="22"/>
        </w:rPr>
      </w:pPr>
    </w:p>
    <w:tbl>
      <w:tblPr>
        <w:tblW w:w="0" w:type="auto"/>
        <w:tblInd w:w="1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0"/>
        <w:gridCol w:w="1282"/>
        <w:gridCol w:w="2323"/>
        <w:gridCol w:w="3173"/>
        <w:gridCol w:w="1728"/>
        <w:gridCol w:w="1685"/>
      </w:tblGrid>
      <w:tr w:rsidR="00EC5860">
        <w:trPr>
          <w:trHeight w:hRule="exact" w:val="490"/>
        </w:trPr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0000"/>
          </w:tcPr>
          <w:p w:rsidR="00EC5860" w:rsidRDefault="005A2D15">
            <w:pPr>
              <w:spacing w:before="88"/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b/>
                <w:color w:val="FFFFFF"/>
                <w:spacing w:val="1"/>
                <w:sz w:val="22"/>
                <w:szCs w:val="22"/>
              </w:rPr>
              <w:t>S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TT</w:t>
            </w:r>
          </w:p>
        </w:tc>
        <w:tc>
          <w:tcPr>
            <w:tcW w:w="1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0000"/>
          </w:tcPr>
          <w:p w:rsidR="00EC5860" w:rsidRDefault="005A2D15">
            <w:pPr>
              <w:spacing w:before="88"/>
              <w:ind w:left="33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b/>
                <w:color w:val="FFFFFF"/>
                <w:spacing w:val="1"/>
                <w:sz w:val="22"/>
                <w:szCs w:val="22"/>
              </w:rPr>
              <w:t>SS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V</w:t>
            </w:r>
          </w:p>
        </w:tc>
        <w:tc>
          <w:tcPr>
            <w:tcW w:w="2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0000"/>
          </w:tcPr>
          <w:p w:rsidR="00EC5860" w:rsidRDefault="005A2D15">
            <w:pPr>
              <w:spacing w:before="88"/>
              <w:ind w:left="657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b/>
                <w:color w:val="FFFFFF"/>
                <w:spacing w:val="-1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ọ</w:t>
            </w:r>
            <w:r>
              <w:rPr>
                <w:rFonts w:ascii="Segoe UI" w:eastAsia="Segoe UI" w:hAnsi="Segoe UI" w:cs="Segoe UI"/>
                <w:b/>
                <w:color w:val="FFFFF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và</w:t>
            </w:r>
            <w:r>
              <w:rPr>
                <w:rFonts w:ascii="Segoe UI" w:eastAsia="Segoe UI" w:hAnsi="Segoe UI" w:cs="Segoe UI"/>
                <w:b/>
                <w:color w:val="FFFFFF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b/>
                <w:color w:val="FFFFFF"/>
                <w:spacing w:val="1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b/>
                <w:color w:val="FFFFFF"/>
                <w:spacing w:val="-4"/>
                <w:sz w:val="22"/>
                <w:szCs w:val="22"/>
              </w:rPr>
              <w:t>ê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n</w:t>
            </w:r>
          </w:p>
        </w:tc>
        <w:tc>
          <w:tcPr>
            <w:tcW w:w="31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0000"/>
          </w:tcPr>
          <w:p w:rsidR="00EC5860" w:rsidRDefault="005A2D15">
            <w:pPr>
              <w:spacing w:before="88"/>
              <w:ind w:left="1263" w:right="1263"/>
              <w:jc w:val="center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b/>
                <w:color w:val="FFFFFF"/>
                <w:spacing w:val="-2"/>
                <w:sz w:val="22"/>
                <w:szCs w:val="22"/>
              </w:rPr>
              <w:t>E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m</w:t>
            </w:r>
            <w:r>
              <w:rPr>
                <w:rFonts w:ascii="Segoe UI" w:eastAsia="Segoe UI" w:hAnsi="Segoe UI" w:cs="Segoe UI"/>
                <w:b/>
                <w:color w:val="FFFFFF"/>
                <w:spacing w:val="1"/>
                <w:sz w:val="22"/>
                <w:szCs w:val="22"/>
              </w:rPr>
              <w:t>a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il</w:t>
            </w:r>
          </w:p>
        </w:tc>
        <w:tc>
          <w:tcPr>
            <w:tcW w:w="17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0000"/>
          </w:tcPr>
          <w:p w:rsidR="00EC5860" w:rsidRDefault="005A2D15">
            <w:pPr>
              <w:spacing w:before="83"/>
              <w:ind w:left="177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b/>
                <w:color w:val="FFFFFF"/>
                <w:spacing w:val="1"/>
                <w:sz w:val="22"/>
                <w:szCs w:val="22"/>
              </w:rPr>
              <w:t>S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ố</w:t>
            </w:r>
            <w:r>
              <w:rPr>
                <w:rFonts w:ascii="Segoe UI" w:eastAsia="Segoe UI" w:hAnsi="Segoe UI" w:cs="Segoe UI"/>
                <w:b/>
                <w:color w:val="FFFFF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đi</w:t>
            </w:r>
            <w:r>
              <w:rPr>
                <w:rFonts w:ascii="Segoe UI" w:eastAsia="Segoe UI" w:hAnsi="Segoe UI" w:cs="Segoe UI"/>
                <w:b/>
                <w:color w:val="FFFFFF"/>
                <w:spacing w:val="1"/>
                <w:sz w:val="22"/>
                <w:szCs w:val="22"/>
              </w:rPr>
              <w:t>ệ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b/>
                <w:color w:val="FFFFFF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b/>
                <w:color w:val="FFFFFF"/>
                <w:spacing w:val="1"/>
                <w:sz w:val="22"/>
                <w:szCs w:val="22"/>
              </w:rPr>
              <w:t>t</w:t>
            </w:r>
            <w:r>
              <w:rPr>
                <w:rFonts w:ascii="Segoe UI" w:eastAsia="Segoe UI" w:hAnsi="Segoe UI" w:cs="Segoe UI"/>
                <w:b/>
                <w:color w:val="FFFFFF"/>
                <w:spacing w:val="2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o</w:t>
            </w:r>
            <w:r>
              <w:rPr>
                <w:rFonts w:ascii="Segoe UI" w:eastAsia="Segoe UI" w:hAnsi="Segoe UI" w:cs="Segoe UI"/>
                <w:b/>
                <w:color w:val="FFFFFF"/>
                <w:spacing w:val="1"/>
                <w:sz w:val="22"/>
                <w:szCs w:val="22"/>
              </w:rPr>
              <w:t>ạ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i</w:t>
            </w:r>
          </w:p>
        </w:tc>
        <w:tc>
          <w:tcPr>
            <w:tcW w:w="16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0000"/>
          </w:tcPr>
          <w:p w:rsidR="00EC5860" w:rsidRDefault="005A2D15">
            <w:pPr>
              <w:spacing w:before="83"/>
              <w:ind w:left="44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b/>
                <w:color w:val="FFFFFF"/>
                <w:spacing w:val="2"/>
                <w:sz w:val="22"/>
                <w:szCs w:val="22"/>
              </w:rPr>
              <w:t>Gh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i</w:t>
            </w:r>
            <w:r>
              <w:rPr>
                <w:rFonts w:ascii="Segoe UI" w:eastAsia="Segoe UI" w:hAnsi="Segoe UI" w:cs="Segoe UI"/>
                <w:b/>
                <w:color w:val="FFFFF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b/>
                <w:color w:val="FFFFFF"/>
                <w:spacing w:val="-5"/>
                <w:sz w:val="22"/>
                <w:szCs w:val="22"/>
              </w:rPr>
              <w:t>c</w:t>
            </w:r>
            <w:r>
              <w:rPr>
                <w:rFonts w:ascii="Segoe UI" w:eastAsia="Segoe UI" w:hAnsi="Segoe UI" w:cs="Segoe UI"/>
                <w:b/>
                <w:color w:val="FFFFFF"/>
                <w:spacing w:val="2"/>
                <w:sz w:val="22"/>
                <w:szCs w:val="22"/>
              </w:rPr>
              <w:t>h</w:t>
            </w:r>
            <w:r>
              <w:rPr>
                <w:rFonts w:ascii="Segoe UI" w:eastAsia="Segoe UI" w:hAnsi="Segoe UI" w:cs="Segoe UI"/>
                <w:b/>
                <w:color w:val="FFFFFF"/>
                <w:sz w:val="22"/>
                <w:szCs w:val="22"/>
              </w:rPr>
              <w:t>ú</w:t>
            </w:r>
          </w:p>
        </w:tc>
      </w:tr>
      <w:tr w:rsidR="00EC5860">
        <w:trPr>
          <w:trHeight w:hRule="exact" w:val="509"/>
        </w:trPr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7"/>
              <w:ind w:left="198" w:right="199"/>
              <w:jc w:val="center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1</w:t>
            </w:r>
          </w:p>
        </w:tc>
        <w:tc>
          <w:tcPr>
            <w:tcW w:w="1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7"/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1112</w:t>
            </w:r>
            <w:r>
              <w:rPr>
                <w:rFonts w:ascii="Segoe UI" w:eastAsia="Segoe UI" w:hAnsi="Segoe UI" w:cs="Segoe UI"/>
                <w:spacing w:val="-4"/>
                <w:sz w:val="22"/>
                <w:szCs w:val="22"/>
              </w:rPr>
              <w:t>1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9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9</w:t>
            </w:r>
          </w:p>
        </w:tc>
        <w:tc>
          <w:tcPr>
            <w:tcW w:w="2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7"/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gu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y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ễ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D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uy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gu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y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ên</w:t>
            </w:r>
          </w:p>
        </w:tc>
        <w:tc>
          <w:tcPr>
            <w:tcW w:w="31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7"/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du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y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ngu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ye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n.i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t</w:t>
            </w:r>
            <w:hyperlink r:id="rId36">
              <w:r>
                <w:rPr>
                  <w:rFonts w:ascii="Segoe UI" w:eastAsia="Segoe UI" w:hAnsi="Segoe UI" w:cs="Segoe UI"/>
                  <w:sz w:val="22"/>
                  <w:szCs w:val="22"/>
                </w:rPr>
                <w:t>.</w:t>
              </w:r>
              <w:r>
                <w:rPr>
                  <w:rFonts w:ascii="Segoe UI" w:eastAsia="Segoe UI" w:hAnsi="Segoe UI" w:cs="Segoe UI"/>
                  <w:spacing w:val="1"/>
                  <w:sz w:val="22"/>
                  <w:szCs w:val="22"/>
                </w:rPr>
                <w:t>k</w:t>
              </w:r>
              <w:r>
                <w:rPr>
                  <w:rFonts w:ascii="Segoe UI" w:eastAsia="Segoe UI" w:hAnsi="Segoe UI" w:cs="Segoe UI"/>
                  <w:sz w:val="22"/>
                  <w:szCs w:val="22"/>
                </w:rPr>
                <w:t>h</w:t>
              </w:r>
              <w:r>
                <w:rPr>
                  <w:rFonts w:ascii="Segoe UI" w:eastAsia="Segoe UI" w:hAnsi="Segoe UI" w:cs="Segoe UI"/>
                  <w:spacing w:val="2"/>
                  <w:sz w:val="22"/>
                  <w:szCs w:val="22"/>
                </w:rPr>
                <w:t>t</w:t>
              </w:r>
              <w:r>
                <w:rPr>
                  <w:rFonts w:ascii="Segoe UI" w:eastAsia="Segoe UI" w:hAnsi="Segoe UI" w:cs="Segoe UI"/>
                  <w:spacing w:val="-5"/>
                  <w:sz w:val="22"/>
                  <w:szCs w:val="22"/>
                </w:rPr>
                <w:t>n</w:t>
              </w:r>
              <w:r>
                <w:rPr>
                  <w:rFonts w:ascii="Segoe UI" w:eastAsia="Segoe UI" w:hAnsi="Segoe UI" w:cs="Segoe UI"/>
                  <w:spacing w:val="1"/>
                  <w:sz w:val="22"/>
                  <w:szCs w:val="22"/>
                </w:rPr>
                <w:t>@</w:t>
              </w:r>
              <w:r>
                <w:rPr>
                  <w:rFonts w:ascii="Segoe UI" w:eastAsia="Segoe UI" w:hAnsi="Segoe UI" w:cs="Segoe UI"/>
                  <w:sz w:val="22"/>
                  <w:szCs w:val="22"/>
                </w:rPr>
                <w:t>g</w:t>
              </w:r>
              <w:r>
                <w:rPr>
                  <w:rFonts w:ascii="Segoe UI" w:eastAsia="Segoe UI" w:hAnsi="Segoe UI" w:cs="Segoe UI"/>
                  <w:spacing w:val="2"/>
                  <w:sz w:val="22"/>
                  <w:szCs w:val="22"/>
                </w:rPr>
                <w:t>m</w:t>
              </w:r>
              <w:r>
                <w:rPr>
                  <w:rFonts w:ascii="Segoe UI" w:eastAsia="Segoe UI" w:hAnsi="Segoe UI" w:cs="Segoe UI"/>
                  <w:spacing w:val="-2"/>
                  <w:sz w:val="22"/>
                  <w:szCs w:val="22"/>
                </w:rPr>
                <w:t>a</w:t>
              </w:r>
              <w:r>
                <w:rPr>
                  <w:rFonts w:ascii="Segoe UI" w:eastAsia="Segoe UI" w:hAnsi="Segoe UI" w:cs="Segoe UI"/>
                  <w:sz w:val="22"/>
                  <w:szCs w:val="22"/>
                </w:rPr>
                <w:t>il.</w:t>
              </w:r>
              <w:r>
                <w:rPr>
                  <w:rFonts w:ascii="Segoe UI" w:eastAsia="Segoe UI" w:hAnsi="Segoe UI" w:cs="Segoe UI"/>
                  <w:spacing w:val="-1"/>
                  <w:sz w:val="22"/>
                  <w:szCs w:val="22"/>
                </w:rPr>
                <w:t>c</w:t>
              </w:r>
            </w:hyperlink>
            <w:hyperlink>
              <w:r>
                <w:rPr>
                  <w:rFonts w:ascii="Segoe UI" w:eastAsia="Segoe UI" w:hAnsi="Segoe UI" w:cs="Segoe UI"/>
                  <w:sz w:val="22"/>
                  <w:szCs w:val="22"/>
                </w:rPr>
                <w:t>om</w:t>
              </w:r>
            </w:hyperlink>
          </w:p>
        </w:tc>
        <w:tc>
          <w:tcPr>
            <w:tcW w:w="17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7"/>
              <w:ind w:left="148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0164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7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4"/>
                <w:sz w:val="22"/>
                <w:szCs w:val="22"/>
              </w:rPr>
              <w:t>5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3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0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43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0</w:t>
            </w:r>
          </w:p>
        </w:tc>
        <w:tc>
          <w:tcPr>
            <w:tcW w:w="16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7"/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N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hóm</w:t>
            </w:r>
            <w:r>
              <w:rPr>
                <w:rFonts w:ascii="Segoe UI" w:eastAsia="Segoe UI" w:hAnsi="Segoe UI" w:cs="Segoe UI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Trư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ở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ng</w:t>
            </w:r>
          </w:p>
        </w:tc>
      </w:tr>
      <w:tr w:rsidR="00EC5860">
        <w:trPr>
          <w:trHeight w:hRule="exact" w:val="504"/>
        </w:trPr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198" w:right="199"/>
              <w:jc w:val="center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2</w:t>
            </w:r>
          </w:p>
        </w:tc>
        <w:tc>
          <w:tcPr>
            <w:tcW w:w="1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1112</w:t>
            </w:r>
            <w:r>
              <w:rPr>
                <w:rFonts w:ascii="Segoe UI" w:eastAsia="Segoe UI" w:hAnsi="Segoe UI" w:cs="Segoe UI"/>
                <w:spacing w:val="-4"/>
                <w:sz w:val="22"/>
                <w:szCs w:val="22"/>
              </w:rPr>
              <w:t>0</w:t>
            </w:r>
            <w:r>
              <w:rPr>
                <w:rFonts w:ascii="Segoe UI" w:eastAsia="Segoe UI" w:hAnsi="Segoe UI" w:cs="Segoe UI"/>
                <w:spacing w:val="1"/>
                <w:sz w:val="22"/>
                <w:szCs w:val="22"/>
              </w:rPr>
              <w:t>1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5</w:t>
            </w:r>
          </w:p>
        </w:tc>
        <w:tc>
          <w:tcPr>
            <w:tcW w:w="2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105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B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ùi</w:t>
            </w: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o</w:t>
            </w:r>
            <w:r>
              <w:rPr>
                <w:rFonts w:ascii="Segoe UI" w:eastAsia="Segoe UI" w:hAnsi="Segoe UI" w:cs="Segoe U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Segoe UI" w:eastAsia="Segoe UI" w:hAnsi="Segoe UI" w:cs="Segoe UI"/>
                <w:spacing w:val="-1"/>
                <w:sz w:val="22"/>
                <w:szCs w:val="22"/>
              </w:rPr>
              <w:t>B</w:t>
            </w:r>
            <w:r>
              <w:rPr>
                <w:rFonts w:ascii="Segoe UI" w:eastAsia="Segoe UI" w:hAnsi="Segoe UI" w:cs="Segoe UI"/>
                <w:spacing w:val="-2"/>
                <w:sz w:val="22"/>
                <w:szCs w:val="22"/>
              </w:rPr>
              <w:t>ả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o</w:t>
            </w:r>
          </w:p>
        </w:tc>
        <w:tc>
          <w:tcPr>
            <w:tcW w:w="31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>
            <w:pPr>
              <w:spacing w:before="6" w:line="100" w:lineRule="exact"/>
              <w:rPr>
                <w:sz w:val="11"/>
                <w:szCs w:val="11"/>
              </w:rPr>
            </w:pPr>
          </w:p>
          <w:p w:rsidR="00EC5860" w:rsidRDefault="005A2D15">
            <w:pPr>
              <w:ind w:left="105"/>
              <w:rPr>
                <w:rFonts w:ascii="Tahoma" w:eastAsia="Tahoma" w:hAnsi="Tahoma" w:cs="Tahoma"/>
              </w:rPr>
            </w:pPr>
            <w:hyperlink r:id="rId37">
              <w:r>
                <w:rPr>
                  <w:rFonts w:ascii="Tahoma" w:eastAsia="Tahoma" w:hAnsi="Tahoma" w:cs="Tahoma"/>
                  <w:color w:val="333333"/>
                  <w:spacing w:val="-1"/>
                </w:rPr>
                <w:t>f</w:t>
              </w:r>
              <w:r>
                <w:rPr>
                  <w:rFonts w:ascii="Tahoma" w:eastAsia="Tahoma" w:hAnsi="Tahoma" w:cs="Tahoma"/>
                  <w:color w:val="333333"/>
                </w:rPr>
                <w:t>a</w:t>
              </w:r>
              <w:r>
                <w:rPr>
                  <w:rFonts w:ascii="Tahoma" w:eastAsia="Tahoma" w:hAnsi="Tahoma" w:cs="Tahoma"/>
                  <w:color w:val="333333"/>
                  <w:spacing w:val="-2"/>
                </w:rPr>
                <w:t>n</w:t>
              </w:r>
              <w:r>
                <w:rPr>
                  <w:rFonts w:ascii="Tahoma" w:eastAsia="Tahoma" w:hAnsi="Tahoma" w:cs="Tahoma"/>
                  <w:color w:val="333333"/>
                  <w:spacing w:val="2"/>
                  <w:w w:val="101"/>
                </w:rPr>
                <w:t>l</w:t>
              </w:r>
              <w:r>
                <w:rPr>
                  <w:rFonts w:ascii="Tahoma" w:eastAsia="Tahoma" w:hAnsi="Tahoma" w:cs="Tahoma"/>
                  <w:color w:val="333333"/>
                </w:rPr>
                <w:t>a1709@</w:t>
              </w:r>
              <w:r>
                <w:rPr>
                  <w:rFonts w:ascii="Tahoma" w:eastAsia="Tahoma" w:hAnsi="Tahoma" w:cs="Tahoma"/>
                  <w:color w:val="333333"/>
                  <w:spacing w:val="-1"/>
                </w:rPr>
                <w:t>g</w:t>
              </w:r>
              <w:r>
                <w:rPr>
                  <w:rFonts w:ascii="Tahoma" w:eastAsia="Tahoma" w:hAnsi="Tahoma" w:cs="Tahoma"/>
                  <w:color w:val="333333"/>
                  <w:spacing w:val="-6"/>
                </w:rPr>
                <w:t>m</w:t>
              </w:r>
              <w:r>
                <w:rPr>
                  <w:rFonts w:ascii="Tahoma" w:eastAsia="Tahoma" w:hAnsi="Tahoma" w:cs="Tahoma"/>
                  <w:color w:val="333333"/>
                </w:rPr>
                <w:t>a</w:t>
              </w:r>
              <w:r>
                <w:rPr>
                  <w:rFonts w:ascii="Tahoma" w:eastAsia="Tahoma" w:hAnsi="Tahoma" w:cs="Tahoma"/>
                  <w:color w:val="333333"/>
                  <w:spacing w:val="2"/>
                </w:rPr>
                <w:t>i</w:t>
              </w:r>
              <w:r>
                <w:rPr>
                  <w:rFonts w:ascii="Tahoma" w:eastAsia="Tahoma" w:hAnsi="Tahoma" w:cs="Tahoma"/>
                  <w:color w:val="333333"/>
                  <w:spacing w:val="-3"/>
                  <w:w w:val="101"/>
                </w:rPr>
                <w:t>l</w:t>
              </w:r>
              <w:r>
                <w:rPr>
                  <w:rFonts w:ascii="Tahoma" w:eastAsia="Tahoma" w:hAnsi="Tahoma" w:cs="Tahoma"/>
                  <w:color w:val="333333"/>
                  <w:spacing w:val="1"/>
                </w:rPr>
                <w:t>.</w:t>
              </w:r>
              <w:r>
                <w:rPr>
                  <w:rFonts w:ascii="Tahoma" w:eastAsia="Tahoma" w:hAnsi="Tahoma" w:cs="Tahoma"/>
                  <w:color w:val="333333"/>
                  <w:spacing w:val="-1"/>
                </w:rPr>
                <w:t>c</w:t>
              </w:r>
              <w:r>
                <w:rPr>
                  <w:rFonts w:ascii="Tahoma" w:eastAsia="Tahoma" w:hAnsi="Tahoma" w:cs="Tahoma"/>
                  <w:color w:val="333333"/>
                  <w:spacing w:val="1"/>
                </w:rPr>
                <w:t>o</w:t>
              </w:r>
            </w:hyperlink>
            <w:hyperlink>
              <w:r>
                <w:rPr>
                  <w:rFonts w:ascii="Tahoma" w:eastAsia="Tahoma" w:hAnsi="Tahoma" w:cs="Tahoma"/>
                  <w:color w:val="333333"/>
                </w:rPr>
                <w:t>m</w:t>
              </w:r>
            </w:hyperlink>
          </w:p>
        </w:tc>
        <w:tc>
          <w:tcPr>
            <w:tcW w:w="17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773" w:right="766"/>
              <w:jc w:val="center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‘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’</w:t>
            </w:r>
          </w:p>
        </w:tc>
        <w:tc>
          <w:tcPr>
            <w:tcW w:w="16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/>
        </w:tc>
      </w:tr>
      <w:tr w:rsidR="00EC5860">
        <w:trPr>
          <w:trHeight w:hRule="exact" w:val="499"/>
        </w:trPr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198" w:right="199"/>
              <w:jc w:val="center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3</w:t>
            </w:r>
          </w:p>
        </w:tc>
        <w:tc>
          <w:tcPr>
            <w:tcW w:w="1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>
            <w:pPr>
              <w:spacing w:before="6" w:line="100" w:lineRule="exact"/>
              <w:rPr>
                <w:sz w:val="11"/>
                <w:szCs w:val="11"/>
              </w:rPr>
            </w:pPr>
          </w:p>
          <w:p w:rsidR="00EC5860" w:rsidRDefault="005A2D15">
            <w:pPr>
              <w:ind w:left="105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color w:val="333333"/>
              </w:rPr>
              <w:t>1112</w:t>
            </w:r>
            <w:r>
              <w:rPr>
                <w:rFonts w:ascii="Tahoma" w:eastAsia="Tahoma" w:hAnsi="Tahoma" w:cs="Tahoma"/>
                <w:color w:val="333333"/>
                <w:spacing w:val="-4"/>
              </w:rPr>
              <w:t>1</w:t>
            </w:r>
            <w:r>
              <w:rPr>
                <w:rFonts w:ascii="Tahoma" w:eastAsia="Tahoma" w:hAnsi="Tahoma" w:cs="Tahoma"/>
                <w:color w:val="333333"/>
              </w:rPr>
              <w:t>98</w:t>
            </w:r>
          </w:p>
        </w:tc>
        <w:tc>
          <w:tcPr>
            <w:tcW w:w="2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>
            <w:pPr>
              <w:spacing w:before="6" w:line="100" w:lineRule="exact"/>
              <w:rPr>
                <w:sz w:val="11"/>
                <w:szCs w:val="11"/>
              </w:rPr>
            </w:pPr>
          </w:p>
          <w:p w:rsidR="00EC5860" w:rsidRDefault="005A2D15">
            <w:pPr>
              <w:ind w:left="105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color w:val="333333"/>
              </w:rPr>
              <w:t>P</w:t>
            </w:r>
            <w:r>
              <w:rPr>
                <w:rFonts w:ascii="Tahoma" w:eastAsia="Tahoma" w:hAnsi="Tahoma" w:cs="Tahoma"/>
                <w:color w:val="333333"/>
                <w:spacing w:val="-2"/>
              </w:rPr>
              <w:t>hùn</w:t>
            </w:r>
            <w:r>
              <w:rPr>
                <w:rFonts w:ascii="Tahoma" w:eastAsia="Tahoma" w:hAnsi="Tahoma" w:cs="Tahoma"/>
                <w:color w:val="333333"/>
              </w:rPr>
              <w:t>g</w:t>
            </w:r>
            <w:r>
              <w:rPr>
                <w:rFonts w:ascii="Tahoma" w:eastAsia="Tahoma" w:hAnsi="Tahoma" w:cs="Tahoma"/>
                <w:color w:val="333333"/>
                <w:spacing w:val="-1"/>
              </w:rPr>
              <w:t xml:space="preserve"> </w:t>
            </w:r>
            <w:r>
              <w:rPr>
                <w:rFonts w:ascii="Tahoma" w:eastAsia="Tahoma" w:hAnsi="Tahoma" w:cs="Tahoma"/>
                <w:color w:val="333333"/>
                <w:spacing w:val="1"/>
              </w:rPr>
              <w:t>B</w:t>
            </w:r>
            <w:r>
              <w:rPr>
                <w:rFonts w:ascii="Tahoma" w:eastAsia="Tahoma" w:hAnsi="Tahoma" w:cs="Tahoma"/>
                <w:color w:val="333333"/>
              </w:rPr>
              <w:t>á N</w:t>
            </w:r>
            <w:r>
              <w:rPr>
                <w:rFonts w:ascii="Tahoma" w:eastAsia="Tahoma" w:hAnsi="Tahoma" w:cs="Tahoma"/>
                <w:color w:val="333333"/>
                <w:spacing w:val="-1"/>
              </w:rPr>
              <w:t>g</w:t>
            </w:r>
            <w:r>
              <w:rPr>
                <w:rFonts w:ascii="Tahoma" w:eastAsia="Tahoma" w:hAnsi="Tahoma" w:cs="Tahoma"/>
                <w:color w:val="333333"/>
                <w:spacing w:val="1"/>
              </w:rPr>
              <w:t>ọ</w:t>
            </w:r>
            <w:r>
              <w:rPr>
                <w:rFonts w:ascii="Tahoma" w:eastAsia="Tahoma" w:hAnsi="Tahoma" w:cs="Tahoma"/>
                <w:color w:val="333333"/>
              </w:rPr>
              <w:t>c</w:t>
            </w:r>
          </w:p>
        </w:tc>
        <w:tc>
          <w:tcPr>
            <w:tcW w:w="31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>
            <w:pPr>
              <w:spacing w:before="6" w:line="100" w:lineRule="exact"/>
              <w:rPr>
                <w:sz w:val="11"/>
                <w:szCs w:val="11"/>
              </w:rPr>
            </w:pPr>
          </w:p>
          <w:p w:rsidR="00EC5860" w:rsidRDefault="005A2D15">
            <w:pPr>
              <w:ind w:left="105"/>
              <w:rPr>
                <w:rFonts w:ascii="Tahoma" w:eastAsia="Tahoma" w:hAnsi="Tahoma" w:cs="Tahoma"/>
              </w:rPr>
            </w:pPr>
            <w:hyperlink r:id="rId38">
              <w:r>
                <w:rPr>
                  <w:rFonts w:ascii="Tahoma" w:eastAsia="Tahoma" w:hAnsi="Tahoma" w:cs="Tahoma"/>
                  <w:color w:val="333333"/>
                  <w:spacing w:val="-1"/>
                </w:rPr>
                <w:t>m</w:t>
              </w:r>
              <w:r>
                <w:rPr>
                  <w:rFonts w:ascii="Tahoma" w:eastAsia="Tahoma" w:hAnsi="Tahoma" w:cs="Tahoma"/>
                  <w:color w:val="333333"/>
                </w:rPr>
                <w:t>a</w:t>
              </w:r>
              <w:r>
                <w:rPr>
                  <w:rFonts w:ascii="Tahoma" w:eastAsia="Tahoma" w:hAnsi="Tahoma" w:cs="Tahoma"/>
                  <w:color w:val="333333"/>
                  <w:spacing w:val="2"/>
                </w:rPr>
                <w:t>i</w:t>
              </w:r>
              <w:r>
                <w:rPr>
                  <w:rFonts w:ascii="Tahoma" w:eastAsia="Tahoma" w:hAnsi="Tahoma" w:cs="Tahoma"/>
                  <w:color w:val="333333"/>
                  <w:spacing w:val="2"/>
                  <w:w w:val="101"/>
                </w:rPr>
                <w:t>l</w:t>
              </w:r>
              <w:r>
                <w:rPr>
                  <w:rFonts w:ascii="Tahoma" w:eastAsia="Tahoma" w:hAnsi="Tahoma" w:cs="Tahoma"/>
                  <w:color w:val="333333"/>
                  <w:spacing w:val="1"/>
                </w:rPr>
                <w:t>o</w:t>
              </w:r>
              <w:r>
                <w:rPr>
                  <w:rFonts w:ascii="Tahoma" w:eastAsia="Tahoma" w:hAnsi="Tahoma" w:cs="Tahoma"/>
                  <w:color w:val="333333"/>
                  <w:spacing w:val="-1"/>
                </w:rPr>
                <w:t>f</w:t>
              </w:r>
              <w:r>
                <w:rPr>
                  <w:rFonts w:ascii="Tahoma" w:eastAsia="Tahoma" w:hAnsi="Tahoma" w:cs="Tahoma"/>
                  <w:color w:val="333333"/>
                  <w:spacing w:val="-2"/>
                </w:rPr>
                <w:t>n</w:t>
              </w:r>
              <w:r>
                <w:rPr>
                  <w:rFonts w:ascii="Tahoma" w:eastAsia="Tahoma" w:hAnsi="Tahoma" w:cs="Tahoma"/>
                  <w:color w:val="333333"/>
                  <w:spacing w:val="-1"/>
                </w:rPr>
                <w:t>g</w:t>
              </w:r>
              <w:r>
                <w:rPr>
                  <w:rFonts w:ascii="Tahoma" w:eastAsia="Tahoma" w:hAnsi="Tahoma" w:cs="Tahoma"/>
                  <w:color w:val="333333"/>
                  <w:spacing w:val="1"/>
                </w:rPr>
                <w:t>o</w:t>
              </w:r>
              <w:r>
                <w:rPr>
                  <w:rFonts w:ascii="Tahoma" w:eastAsia="Tahoma" w:hAnsi="Tahoma" w:cs="Tahoma"/>
                  <w:color w:val="333333"/>
                  <w:spacing w:val="-1"/>
                </w:rPr>
                <w:t>c</w:t>
              </w:r>
              <w:r>
                <w:rPr>
                  <w:rFonts w:ascii="Tahoma" w:eastAsia="Tahoma" w:hAnsi="Tahoma" w:cs="Tahoma"/>
                  <w:color w:val="333333"/>
                </w:rPr>
                <w:t>@</w:t>
              </w:r>
              <w:r>
                <w:rPr>
                  <w:rFonts w:ascii="Tahoma" w:eastAsia="Tahoma" w:hAnsi="Tahoma" w:cs="Tahoma"/>
                  <w:color w:val="333333"/>
                  <w:spacing w:val="-1"/>
                </w:rPr>
                <w:t>gm</w:t>
              </w:r>
              <w:r>
                <w:rPr>
                  <w:rFonts w:ascii="Tahoma" w:eastAsia="Tahoma" w:hAnsi="Tahoma" w:cs="Tahoma"/>
                  <w:color w:val="333333"/>
                  <w:spacing w:val="-5"/>
                </w:rPr>
                <w:t>a</w:t>
              </w:r>
              <w:r>
                <w:rPr>
                  <w:rFonts w:ascii="Tahoma" w:eastAsia="Tahoma" w:hAnsi="Tahoma" w:cs="Tahoma"/>
                  <w:color w:val="333333"/>
                  <w:spacing w:val="2"/>
                  <w:w w:val="101"/>
                </w:rPr>
                <w:t>i</w:t>
              </w:r>
              <w:r>
                <w:rPr>
                  <w:rFonts w:ascii="Tahoma" w:eastAsia="Tahoma" w:hAnsi="Tahoma" w:cs="Tahoma"/>
                  <w:color w:val="333333"/>
                  <w:spacing w:val="-3"/>
                  <w:w w:val="101"/>
                </w:rPr>
                <w:t>l</w:t>
              </w:r>
              <w:r>
                <w:rPr>
                  <w:rFonts w:ascii="Tahoma" w:eastAsia="Tahoma" w:hAnsi="Tahoma" w:cs="Tahoma"/>
                  <w:color w:val="333333"/>
                  <w:spacing w:val="1"/>
                </w:rPr>
                <w:t>.</w:t>
              </w:r>
              <w:r>
                <w:rPr>
                  <w:rFonts w:ascii="Tahoma" w:eastAsia="Tahoma" w:hAnsi="Tahoma" w:cs="Tahoma"/>
                  <w:color w:val="333333"/>
                  <w:spacing w:val="-1"/>
                </w:rPr>
                <w:t>c</w:t>
              </w:r>
              <w:r>
                <w:rPr>
                  <w:rFonts w:ascii="Tahoma" w:eastAsia="Tahoma" w:hAnsi="Tahoma" w:cs="Tahoma"/>
                  <w:color w:val="333333"/>
                  <w:spacing w:val="1"/>
                </w:rPr>
                <w:t>o</w:t>
              </w:r>
            </w:hyperlink>
            <w:hyperlink>
              <w:r>
                <w:rPr>
                  <w:rFonts w:ascii="Tahoma" w:eastAsia="Tahoma" w:hAnsi="Tahoma" w:cs="Tahoma"/>
                  <w:color w:val="333333"/>
                </w:rPr>
                <w:t>m</w:t>
              </w:r>
            </w:hyperlink>
          </w:p>
        </w:tc>
        <w:tc>
          <w:tcPr>
            <w:tcW w:w="17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773" w:right="766"/>
              <w:jc w:val="center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‘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’</w:t>
            </w:r>
          </w:p>
        </w:tc>
        <w:tc>
          <w:tcPr>
            <w:tcW w:w="16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/>
        </w:tc>
      </w:tr>
      <w:tr w:rsidR="00EC5860">
        <w:trPr>
          <w:trHeight w:hRule="exact" w:val="504"/>
        </w:trPr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198" w:right="199"/>
              <w:jc w:val="center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z w:val="22"/>
                <w:szCs w:val="22"/>
              </w:rPr>
              <w:t>4</w:t>
            </w:r>
          </w:p>
        </w:tc>
        <w:tc>
          <w:tcPr>
            <w:tcW w:w="1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>
            <w:pPr>
              <w:spacing w:before="1" w:line="120" w:lineRule="exact"/>
              <w:rPr>
                <w:sz w:val="12"/>
                <w:szCs w:val="12"/>
              </w:rPr>
            </w:pPr>
          </w:p>
          <w:p w:rsidR="00EC5860" w:rsidRDefault="005A2D15">
            <w:pPr>
              <w:ind w:left="105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color w:val="333333"/>
              </w:rPr>
              <w:t>0912</w:t>
            </w:r>
            <w:r>
              <w:rPr>
                <w:rFonts w:ascii="Tahoma" w:eastAsia="Tahoma" w:hAnsi="Tahoma" w:cs="Tahoma"/>
                <w:color w:val="333333"/>
                <w:spacing w:val="-4"/>
              </w:rPr>
              <w:t>0</w:t>
            </w:r>
            <w:r>
              <w:rPr>
                <w:rFonts w:ascii="Tahoma" w:eastAsia="Tahoma" w:hAnsi="Tahoma" w:cs="Tahoma"/>
                <w:color w:val="333333"/>
              </w:rPr>
              <w:t>85</w:t>
            </w:r>
          </w:p>
        </w:tc>
        <w:tc>
          <w:tcPr>
            <w:tcW w:w="23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>
            <w:pPr>
              <w:spacing w:before="1" w:line="120" w:lineRule="exact"/>
              <w:rPr>
                <w:sz w:val="12"/>
                <w:szCs w:val="12"/>
              </w:rPr>
            </w:pPr>
          </w:p>
          <w:p w:rsidR="00EC5860" w:rsidRDefault="005A2D15">
            <w:pPr>
              <w:ind w:left="105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color w:val="333333"/>
              </w:rPr>
              <w:t>P</w:t>
            </w:r>
            <w:r>
              <w:rPr>
                <w:rFonts w:ascii="Tahoma" w:eastAsia="Tahoma" w:hAnsi="Tahoma" w:cs="Tahoma"/>
                <w:color w:val="333333"/>
                <w:spacing w:val="-2"/>
              </w:rPr>
              <w:t>h</w:t>
            </w:r>
            <w:r>
              <w:rPr>
                <w:rFonts w:ascii="Tahoma" w:eastAsia="Tahoma" w:hAnsi="Tahoma" w:cs="Tahoma"/>
                <w:color w:val="333333"/>
              </w:rPr>
              <w:t>ạ</w:t>
            </w:r>
            <w:r>
              <w:rPr>
                <w:rFonts w:ascii="Tahoma" w:eastAsia="Tahoma" w:hAnsi="Tahoma" w:cs="Tahoma"/>
                <w:color w:val="333333"/>
              </w:rPr>
              <w:t>m</w:t>
            </w:r>
            <w:r>
              <w:rPr>
                <w:rFonts w:ascii="Tahoma" w:eastAsia="Tahoma" w:hAnsi="Tahoma" w:cs="Tahoma"/>
                <w:color w:val="333333"/>
                <w:spacing w:val="-1"/>
              </w:rPr>
              <w:t xml:space="preserve"> </w:t>
            </w:r>
            <w:r>
              <w:rPr>
                <w:rFonts w:ascii="Tahoma" w:eastAsia="Tahoma" w:hAnsi="Tahoma" w:cs="Tahoma"/>
                <w:color w:val="333333"/>
                <w:spacing w:val="1"/>
              </w:rPr>
              <w:t>Q</w:t>
            </w:r>
            <w:r>
              <w:rPr>
                <w:rFonts w:ascii="Tahoma" w:eastAsia="Tahoma" w:hAnsi="Tahoma" w:cs="Tahoma"/>
                <w:color w:val="333333"/>
                <w:spacing w:val="-2"/>
              </w:rPr>
              <w:t>u</w:t>
            </w:r>
            <w:r>
              <w:rPr>
                <w:rFonts w:ascii="Tahoma" w:eastAsia="Tahoma" w:hAnsi="Tahoma" w:cs="Tahoma"/>
                <w:color w:val="333333"/>
                <w:spacing w:val="1"/>
              </w:rPr>
              <w:t>ố</w:t>
            </w:r>
            <w:r>
              <w:rPr>
                <w:rFonts w:ascii="Tahoma" w:eastAsia="Tahoma" w:hAnsi="Tahoma" w:cs="Tahoma"/>
                <w:color w:val="333333"/>
              </w:rPr>
              <w:t>c</w:t>
            </w:r>
            <w:r>
              <w:rPr>
                <w:rFonts w:ascii="Tahoma" w:eastAsia="Tahoma" w:hAnsi="Tahoma" w:cs="Tahoma"/>
                <w:color w:val="333333"/>
                <w:spacing w:val="-1"/>
              </w:rPr>
              <w:t xml:space="preserve"> </w:t>
            </w:r>
            <w:r>
              <w:rPr>
                <w:rFonts w:ascii="Tahoma" w:eastAsia="Tahoma" w:hAnsi="Tahoma" w:cs="Tahoma"/>
                <w:color w:val="333333"/>
                <w:spacing w:val="-2"/>
              </w:rPr>
              <w:t>Dũn</w:t>
            </w:r>
            <w:r>
              <w:rPr>
                <w:rFonts w:ascii="Tahoma" w:eastAsia="Tahoma" w:hAnsi="Tahoma" w:cs="Tahoma"/>
                <w:color w:val="333333"/>
              </w:rPr>
              <w:t>g</w:t>
            </w:r>
          </w:p>
        </w:tc>
        <w:tc>
          <w:tcPr>
            <w:tcW w:w="31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>
            <w:pPr>
              <w:spacing w:before="1" w:line="120" w:lineRule="exact"/>
              <w:rPr>
                <w:sz w:val="12"/>
                <w:szCs w:val="12"/>
              </w:rPr>
            </w:pPr>
          </w:p>
          <w:p w:rsidR="00EC5860" w:rsidRDefault="005A2D15">
            <w:pPr>
              <w:ind w:left="105"/>
              <w:rPr>
                <w:rFonts w:ascii="Tahoma" w:eastAsia="Tahoma" w:hAnsi="Tahoma" w:cs="Tahoma"/>
              </w:rPr>
            </w:pPr>
            <w:hyperlink r:id="rId39">
              <w:r>
                <w:rPr>
                  <w:rFonts w:ascii="Tahoma" w:eastAsia="Tahoma" w:hAnsi="Tahoma" w:cs="Tahoma"/>
                  <w:color w:val="333333"/>
                  <w:spacing w:val="-1"/>
                </w:rPr>
                <w:t>pqd</w:t>
              </w:r>
              <w:r>
                <w:rPr>
                  <w:rFonts w:ascii="Tahoma" w:eastAsia="Tahoma" w:hAnsi="Tahoma" w:cs="Tahoma"/>
                  <w:color w:val="333333"/>
                  <w:spacing w:val="-2"/>
                </w:rPr>
                <w:t>un</w:t>
              </w:r>
              <w:r>
                <w:rPr>
                  <w:rFonts w:ascii="Tahoma" w:eastAsia="Tahoma" w:hAnsi="Tahoma" w:cs="Tahoma"/>
                  <w:color w:val="333333"/>
                  <w:spacing w:val="-1"/>
                </w:rPr>
                <w:t>g</w:t>
              </w:r>
              <w:r>
                <w:rPr>
                  <w:rFonts w:ascii="Tahoma" w:eastAsia="Tahoma" w:hAnsi="Tahoma" w:cs="Tahoma"/>
                  <w:color w:val="333333"/>
                </w:rPr>
                <w:t>1991@ya</w:t>
              </w:r>
              <w:r>
                <w:rPr>
                  <w:rFonts w:ascii="Tahoma" w:eastAsia="Tahoma" w:hAnsi="Tahoma" w:cs="Tahoma"/>
                  <w:color w:val="333333"/>
                  <w:spacing w:val="-2"/>
                </w:rPr>
                <w:t>h</w:t>
              </w:r>
              <w:r>
                <w:rPr>
                  <w:rFonts w:ascii="Tahoma" w:eastAsia="Tahoma" w:hAnsi="Tahoma" w:cs="Tahoma"/>
                  <w:color w:val="333333"/>
                  <w:spacing w:val="1"/>
                </w:rPr>
                <w:t>o</w:t>
              </w:r>
              <w:r>
                <w:rPr>
                  <w:rFonts w:ascii="Tahoma" w:eastAsia="Tahoma" w:hAnsi="Tahoma" w:cs="Tahoma"/>
                  <w:color w:val="333333"/>
                  <w:spacing w:val="-4"/>
                </w:rPr>
                <w:t>o</w:t>
              </w:r>
              <w:r>
                <w:rPr>
                  <w:rFonts w:ascii="Tahoma" w:eastAsia="Tahoma" w:hAnsi="Tahoma" w:cs="Tahoma"/>
                  <w:color w:val="333333"/>
                  <w:spacing w:val="1"/>
                </w:rPr>
                <w:t>.</w:t>
              </w:r>
              <w:r>
                <w:rPr>
                  <w:rFonts w:ascii="Tahoma" w:eastAsia="Tahoma" w:hAnsi="Tahoma" w:cs="Tahoma"/>
                  <w:color w:val="333333"/>
                  <w:spacing w:val="-1"/>
                </w:rPr>
                <w:t>c</w:t>
              </w:r>
              <w:r>
                <w:rPr>
                  <w:rFonts w:ascii="Tahoma" w:eastAsia="Tahoma" w:hAnsi="Tahoma" w:cs="Tahoma"/>
                  <w:color w:val="333333"/>
                  <w:spacing w:val="2"/>
                </w:rPr>
                <w:t>o</w:t>
              </w:r>
            </w:hyperlink>
            <w:hyperlink>
              <w:r>
                <w:rPr>
                  <w:rFonts w:ascii="Tahoma" w:eastAsia="Tahoma" w:hAnsi="Tahoma" w:cs="Tahoma"/>
                  <w:color w:val="333333"/>
                </w:rPr>
                <w:t>m</w:t>
              </w:r>
            </w:hyperlink>
          </w:p>
        </w:tc>
        <w:tc>
          <w:tcPr>
            <w:tcW w:w="17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5A2D15">
            <w:pPr>
              <w:spacing w:before="92"/>
              <w:ind w:left="774" w:right="766"/>
              <w:jc w:val="center"/>
              <w:rPr>
                <w:rFonts w:ascii="Segoe UI" w:eastAsia="Segoe UI" w:hAnsi="Segoe UI" w:cs="Segoe UI"/>
                <w:sz w:val="22"/>
                <w:szCs w:val="22"/>
              </w:rPr>
            </w:pPr>
            <w:r>
              <w:rPr>
                <w:rFonts w:ascii="Segoe UI" w:eastAsia="Segoe UI" w:hAnsi="Segoe UI" w:cs="Segoe UI"/>
                <w:spacing w:val="2"/>
                <w:sz w:val="22"/>
                <w:szCs w:val="22"/>
              </w:rPr>
              <w:t>‘</w:t>
            </w:r>
            <w:r>
              <w:rPr>
                <w:rFonts w:ascii="Segoe UI" w:eastAsia="Segoe UI" w:hAnsi="Segoe UI" w:cs="Segoe UI"/>
                <w:sz w:val="22"/>
                <w:szCs w:val="22"/>
              </w:rPr>
              <w:t>’</w:t>
            </w:r>
          </w:p>
        </w:tc>
        <w:tc>
          <w:tcPr>
            <w:tcW w:w="16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5860" w:rsidRDefault="00EC5860"/>
        </w:tc>
      </w:tr>
    </w:tbl>
    <w:p w:rsidR="00EC5860" w:rsidRDefault="00EC5860">
      <w:pPr>
        <w:spacing w:before="3" w:line="120" w:lineRule="exact"/>
        <w:rPr>
          <w:sz w:val="12"/>
          <w:szCs w:val="12"/>
        </w:rPr>
      </w:pPr>
    </w:p>
    <w:p w:rsidR="00EC5860" w:rsidRDefault="00EC5860">
      <w:pPr>
        <w:spacing w:line="200" w:lineRule="exact"/>
      </w:pPr>
    </w:p>
    <w:p w:rsidR="00EC5860" w:rsidRDefault="00EC5860">
      <w:pPr>
        <w:spacing w:line="200" w:lineRule="exact"/>
      </w:pPr>
    </w:p>
    <w:p w:rsidR="00EC5860" w:rsidRDefault="005A2D15">
      <w:pPr>
        <w:spacing w:before="1"/>
        <w:ind w:left="260"/>
        <w:rPr>
          <w:rFonts w:ascii="Segoe UI" w:eastAsia="Segoe UI" w:hAnsi="Segoe UI" w:cs="Segoe UI"/>
          <w:sz w:val="22"/>
          <w:szCs w:val="22"/>
        </w:rPr>
      </w:pPr>
      <w:r>
        <w:rPr>
          <w:rFonts w:ascii="Segoe UI" w:eastAsia="Segoe UI" w:hAnsi="Segoe UI" w:cs="Segoe UI"/>
          <w:i/>
          <w:sz w:val="22"/>
          <w:szCs w:val="22"/>
        </w:rPr>
        <w:t>*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ó</w:t>
      </w:r>
      <w:r>
        <w:rPr>
          <w:rFonts w:ascii="Segoe UI" w:eastAsia="Segoe UI" w:hAnsi="Segoe UI" w:cs="Segoe UI"/>
          <w:i/>
          <w:sz w:val="22"/>
          <w:szCs w:val="22"/>
        </w:rPr>
        <w:t xml:space="preserve">m </w:t>
      </w:r>
      <w:r>
        <w:rPr>
          <w:rFonts w:ascii="Segoe UI" w:eastAsia="Segoe UI" w:hAnsi="Segoe UI" w:cs="Segoe UI"/>
          <w:i/>
          <w:spacing w:val="-1"/>
          <w:sz w:val="22"/>
          <w:szCs w:val="22"/>
        </w:rPr>
        <w:t>s</w:t>
      </w:r>
      <w:r>
        <w:rPr>
          <w:rFonts w:ascii="Segoe UI" w:eastAsia="Segoe UI" w:hAnsi="Segoe UI" w:cs="Segoe UI"/>
          <w:i/>
          <w:sz w:val="22"/>
          <w:szCs w:val="22"/>
        </w:rPr>
        <w:t>ẽ</w:t>
      </w:r>
      <w:r>
        <w:rPr>
          <w:rFonts w:ascii="Segoe UI" w:eastAsia="Segoe UI" w:hAnsi="Segoe UI" w:cs="Segoe UI"/>
          <w:i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ti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ế</w:t>
      </w:r>
      <w:r>
        <w:rPr>
          <w:rFonts w:ascii="Segoe UI" w:eastAsia="Segoe UI" w:hAnsi="Segoe UI" w:cs="Segoe UI"/>
          <w:i/>
          <w:sz w:val="22"/>
          <w:szCs w:val="22"/>
        </w:rPr>
        <w:t>p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ụ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i/>
          <w:sz w:val="22"/>
          <w:szCs w:val="22"/>
        </w:rPr>
        <w:t xml:space="preserve">ìm 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-7"/>
          <w:sz w:val="22"/>
          <w:szCs w:val="22"/>
        </w:rPr>
        <w:t>ể</w:t>
      </w:r>
      <w:r>
        <w:rPr>
          <w:rFonts w:ascii="Segoe UI" w:eastAsia="Segoe UI" w:hAnsi="Segoe UI" w:cs="Segoe UI"/>
          <w:i/>
          <w:sz w:val="22"/>
          <w:szCs w:val="22"/>
        </w:rPr>
        <w:t>u</w:t>
      </w:r>
      <w:r>
        <w:rPr>
          <w:rFonts w:ascii="Segoe UI" w:eastAsia="Segoe UI" w:hAnsi="Segoe UI" w:cs="Segoe UI"/>
          <w:i/>
          <w:spacing w:val="4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ê</w:t>
      </w:r>
      <w:r>
        <w:rPr>
          <w:rFonts w:ascii="Segoe UI" w:eastAsia="Segoe UI" w:hAnsi="Segoe UI" w:cs="Segoe UI"/>
          <w:i/>
          <w:sz w:val="22"/>
          <w:szCs w:val="22"/>
        </w:rPr>
        <w:t>m các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5"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ứ</w:t>
      </w:r>
      <w:r>
        <w:rPr>
          <w:rFonts w:ascii="Segoe UI" w:eastAsia="Segoe UI" w:hAnsi="Segoe UI" w:cs="Segoe UI"/>
          <w:i/>
          <w:sz w:val="22"/>
          <w:szCs w:val="22"/>
        </w:rPr>
        <w:t>c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ă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z w:val="22"/>
          <w:szCs w:val="22"/>
        </w:rPr>
        <w:t>g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k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>
        <w:rPr>
          <w:rFonts w:ascii="Segoe UI" w:eastAsia="Segoe UI" w:hAnsi="Segoe UI" w:cs="Segoe UI"/>
          <w:i/>
          <w:sz w:val="22"/>
          <w:szCs w:val="22"/>
        </w:rPr>
        <w:t>ác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ữ</w:t>
      </w:r>
      <w:r>
        <w:rPr>
          <w:rFonts w:ascii="Segoe UI" w:eastAsia="Segoe UI" w:hAnsi="Segoe UI" w:cs="Segoe UI"/>
          <w:i/>
          <w:sz w:val="22"/>
          <w:szCs w:val="22"/>
        </w:rPr>
        <w:t>a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đ</w:t>
      </w:r>
      <w:r>
        <w:rPr>
          <w:rFonts w:ascii="Segoe UI" w:eastAsia="Segoe UI" w:hAnsi="Segoe UI" w:cs="Segoe UI"/>
          <w:i/>
          <w:sz w:val="22"/>
          <w:szCs w:val="22"/>
        </w:rPr>
        <w:t>ể</w:t>
      </w:r>
      <w:r>
        <w:rPr>
          <w:rFonts w:ascii="Segoe UI" w:eastAsia="Segoe UI" w:hAnsi="Segoe UI" w:cs="Segoe UI"/>
          <w:i/>
          <w:spacing w:val="-4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ho</w:t>
      </w:r>
      <w:r>
        <w:rPr>
          <w:rFonts w:ascii="Segoe UI" w:eastAsia="Segoe UI" w:hAnsi="Segoe UI" w:cs="Segoe UI"/>
          <w:i/>
          <w:sz w:val="22"/>
          <w:szCs w:val="22"/>
        </w:rPr>
        <w:t>àn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t</w:t>
      </w:r>
      <w:r>
        <w:rPr>
          <w:rFonts w:ascii="Segoe UI" w:eastAsia="Segoe UI" w:hAnsi="Segoe UI" w:cs="Segoe UI"/>
          <w:i/>
          <w:spacing w:val="-3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i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ệ</w:t>
      </w:r>
      <w:r>
        <w:rPr>
          <w:rFonts w:ascii="Segoe UI" w:eastAsia="Segoe UI" w:hAnsi="Segoe UI" w:cs="Segoe UI"/>
          <w:i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3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pacing w:val="-1"/>
          <w:sz w:val="22"/>
          <w:szCs w:val="22"/>
        </w:rPr>
        <w:t>s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ả</w:t>
      </w:r>
      <w:r>
        <w:rPr>
          <w:rFonts w:ascii="Segoe UI" w:eastAsia="Segoe UI" w:hAnsi="Segoe UI" w:cs="Segoe UI"/>
          <w:i/>
          <w:sz w:val="22"/>
          <w:szCs w:val="22"/>
        </w:rPr>
        <w:t>n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 xml:space="preserve"> </w:t>
      </w:r>
      <w:r>
        <w:rPr>
          <w:rFonts w:ascii="Segoe UI" w:eastAsia="Segoe UI" w:hAnsi="Segoe UI" w:cs="Segoe UI"/>
          <w:i/>
          <w:sz w:val="22"/>
          <w:szCs w:val="22"/>
        </w:rPr>
        <w:t>p</w:t>
      </w:r>
      <w:r>
        <w:rPr>
          <w:rFonts w:ascii="Segoe UI" w:eastAsia="Segoe UI" w:hAnsi="Segoe UI" w:cs="Segoe UI"/>
          <w:i/>
          <w:spacing w:val="2"/>
          <w:sz w:val="22"/>
          <w:szCs w:val="22"/>
        </w:rPr>
        <w:t>h</w:t>
      </w:r>
      <w:r>
        <w:rPr>
          <w:rFonts w:ascii="Segoe UI" w:eastAsia="Segoe UI" w:hAnsi="Segoe UI" w:cs="Segoe UI"/>
          <w:i/>
          <w:spacing w:val="1"/>
          <w:sz w:val="22"/>
          <w:szCs w:val="22"/>
        </w:rPr>
        <w:t>ẩ</w:t>
      </w:r>
      <w:r>
        <w:rPr>
          <w:rFonts w:ascii="Segoe UI" w:eastAsia="Segoe UI" w:hAnsi="Segoe UI" w:cs="Segoe UI"/>
          <w:i/>
          <w:spacing w:val="-2"/>
          <w:sz w:val="22"/>
          <w:szCs w:val="22"/>
        </w:rPr>
        <w:t>m</w:t>
      </w:r>
      <w:r>
        <w:rPr>
          <w:rFonts w:ascii="Segoe UI" w:eastAsia="Segoe UI" w:hAnsi="Segoe UI" w:cs="Segoe UI"/>
          <w:i/>
          <w:sz w:val="22"/>
          <w:szCs w:val="22"/>
        </w:rPr>
        <w:t>.</w:t>
      </w:r>
    </w:p>
    <w:sectPr w:rsidR="00EC5860">
      <w:pgSz w:w="12240" w:h="15840"/>
      <w:pgMar w:top="1220" w:right="380" w:bottom="280" w:left="820" w:header="710" w:footer="80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2D15" w:rsidRDefault="005A2D15">
      <w:r>
        <w:separator/>
      </w:r>
    </w:p>
  </w:endnote>
  <w:endnote w:type="continuationSeparator" w:id="0">
    <w:p w:rsidR="005A2D15" w:rsidRDefault="005A2D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5860" w:rsidRDefault="00DE39FD">
    <w:pPr>
      <w:spacing w:line="200" w:lineRule="exact"/>
    </w:pPr>
    <w:r>
      <w:rPr>
        <w:noProof/>
      </w:rPr>
      <mc:AlternateContent>
        <mc:Choice Requires="wpg">
          <w:drawing>
            <wp:anchor distT="0" distB="0" distL="114300" distR="114300" simplePos="0" relativeHeight="251653120" behindDoc="1" locked="0" layoutInCell="1" allowOverlap="1">
              <wp:simplePos x="0" y="0"/>
              <wp:positionH relativeFrom="page">
                <wp:posOffset>608965</wp:posOffset>
              </wp:positionH>
              <wp:positionV relativeFrom="page">
                <wp:posOffset>9034780</wp:posOffset>
              </wp:positionV>
              <wp:extent cx="6574155" cy="323215"/>
              <wp:effectExtent l="8890" t="0" r="8255" b="0"/>
              <wp:wrapNone/>
              <wp:docPr id="70" name="Group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4155" cy="323215"/>
                        <a:chOff x="959" y="14228"/>
                        <a:chExt cx="10353" cy="509"/>
                      </a:xfrm>
                    </wpg:grpSpPr>
                    <wpg:grpSp>
                      <wpg:cNvPr id="71" name="Group 71"/>
                      <wpg:cNvGrpSpPr>
                        <a:grpSpLocks/>
                      </wpg:cNvGrpSpPr>
                      <wpg:grpSpPr bwMode="auto">
                        <a:xfrm>
                          <a:off x="10243" y="14266"/>
                          <a:ext cx="1032" cy="461"/>
                          <a:chOff x="10243" y="14266"/>
                          <a:chExt cx="1032" cy="461"/>
                        </a:xfrm>
                      </wpg:grpSpPr>
                      <wps:wsp>
                        <wps:cNvPr id="72" name="Freeform 89"/>
                        <wps:cNvSpPr>
                          <a:spLocks/>
                        </wps:cNvSpPr>
                        <wps:spPr bwMode="auto">
                          <a:xfrm>
                            <a:off x="10243" y="14266"/>
                            <a:ext cx="1032" cy="461"/>
                          </a:xfrm>
                          <a:custGeom>
                            <a:avLst/>
                            <a:gdLst>
                              <a:gd name="T0" fmla="+- 0 10243 10243"/>
                              <a:gd name="T1" fmla="*/ T0 w 1032"/>
                              <a:gd name="T2" fmla="+- 0 14266 14266"/>
                              <a:gd name="T3" fmla="*/ 14266 h 461"/>
                              <a:gd name="T4" fmla="+- 0 10243 10243"/>
                              <a:gd name="T5" fmla="*/ T4 w 1032"/>
                              <a:gd name="T6" fmla="+- 0 14338 14266"/>
                              <a:gd name="T7" fmla="*/ 14338 h 461"/>
                              <a:gd name="T8" fmla="+- 0 11275 10243"/>
                              <a:gd name="T9" fmla="*/ T8 w 1032"/>
                              <a:gd name="T10" fmla="+- 0 14338 14266"/>
                              <a:gd name="T11" fmla="*/ 14338 h 461"/>
                              <a:gd name="T12" fmla="+- 0 11275 10243"/>
                              <a:gd name="T13" fmla="*/ T12 w 1032"/>
                              <a:gd name="T14" fmla="+- 0 14266 14266"/>
                              <a:gd name="T15" fmla="*/ 14266 h 461"/>
                              <a:gd name="T16" fmla="+- 0 10243 10243"/>
                              <a:gd name="T17" fmla="*/ T16 w 1032"/>
                              <a:gd name="T18" fmla="+- 0 14266 14266"/>
                              <a:gd name="T19" fmla="*/ 14266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32" h="461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32" y="72"/>
                                </a:lnTo>
                                <a:lnTo>
                                  <a:pt x="10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88"/>
                        <wps:cNvSpPr>
                          <a:spLocks/>
                        </wps:cNvSpPr>
                        <wps:spPr bwMode="auto">
                          <a:xfrm>
                            <a:off x="10243" y="14266"/>
                            <a:ext cx="1032" cy="461"/>
                          </a:xfrm>
                          <a:custGeom>
                            <a:avLst/>
                            <a:gdLst>
                              <a:gd name="T0" fmla="+- 0 10243 10243"/>
                              <a:gd name="T1" fmla="*/ T0 w 1032"/>
                              <a:gd name="T2" fmla="+- 0 14338 14266"/>
                              <a:gd name="T3" fmla="*/ 14338 h 461"/>
                              <a:gd name="T4" fmla="+- 0 10243 10243"/>
                              <a:gd name="T5" fmla="*/ T4 w 1032"/>
                              <a:gd name="T6" fmla="+- 0 14654 14266"/>
                              <a:gd name="T7" fmla="*/ 14654 h 461"/>
                              <a:gd name="T8" fmla="+- 0 10358 10243"/>
                              <a:gd name="T9" fmla="*/ T8 w 1032"/>
                              <a:gd name="T10" fmla="+- 0 14654 14266"/>
                              <a:gd name="T11" fmla="*/ 14654 h 461"/>
                              <a:gd name="T12" fmla="+- 0 10358 10243"/>
                              <a:gd name="T13" fmla="*/ T12 w 1032"/>
                              <a:gd name="T14" fmla="+- 0 14338 14266"/>
                              <a:gd name="T15" fmla="*/ 14338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32" h="461">
                                <a:moveTo>
                                  <a:pt x="0" y="72"/>
                                </a:moveTo>
                                <a:lnTo>
                                  <a:pt x="0" y="388"/>
                                </a:lnTo>
                                <a:lnTo>
                                  <a:pt x="115" y="388"/>
                                </a:lnTo>
                                <a:lnTo>
                                  <a:pt x="115" y="72"/>
                                </a:lnTo>
                              </a:path>
                            </a:pathLst>
                          </a:custGeom>
                          <a:solidFill>
                            <a:srgbClr val="006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87"/>
                        <wps:cNvSpPr>
                          <a:spLocks/>
                        </wps:cNvSpPr>
                        <wps:spPr bwMode="auto">
                          <a:xfrm>
                            <a:off x="10243" y="14266"/>
                            <a:ext cx="1032" cy="461"/>
                          </a:xfrm>
                          <a:custGeom>
                            <a:avLst/>
                            <a:gdLst>
                              <a:gd name="T0" fmla="+- 0 11160 10243"/>
                              <a:gd name="T1" fmla="*/ T0 w 1032"/>
                              <a:gd name="T2" fmla="+- 0 14338 14266"/>
                              <a:gd name="T3" fmla="*/ 14338 h 461"/>
                              <a:gd name="T4" fmla="+- 0 11160 10243"/>
                              <a:gd name="T5" fmla="*/ T4 w 1032"/>
                              <a:gd name="T6" fmla="+- 0 14654 14266"/>
                              <a:gd name="T7" fmla="*/ 14654 h 461"/>
                              <a:gd name="T8" fmla="+- 0 11275 10243"/>
                              <a:gd name="T9" fmla="*/ T8 w 1032"/>
                              <a:gd name="T10" fmla="+- 0 14654 14266"/>
                              <a:gd name="T11" fmla="*/ 14654 h 461"/>
                              <a:gd name="T12" fmla="+- 0 11275 10243"/>
                              <a:gd name="T13" fmla="*/ T12 w 1032"/>
                              <a:gd name="T14" fmla="+- 0 14338 14266"/>
                              <a:gd name="T15" fmla="*/ 14338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32" h="461">
                                <a:moveTo>
                                  <a:pt x="917" y="72"/>
                                </a:moveTo>
                                <a:lnTo>
                                  <a:pt x="917" y="388"/>
                                </a:lnTo>
                                <a:lnTo>
                                  <a:pt x="1032" y="388"/>
                                </a:lnTo>
                                <a:lnTo>
                                  <a:pt x="1032" y="72"/>
                                </a:lnTo>
                              </a:path>
                            </a:pathLst>
                          </a:custGeom>
                          <a:solidFill>
                            <a:srgbClr val="006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86"/>
                        <wps:cNvSpPr>
                          <a:spLocks/>
                        </wps:cNvSpPr>
                        <wps:spPr bwMode="auto">
                          <a:xfrm>
                            <a:off x="10243" y="14266"/>
                            <a:ext cx="1032" cy="461"/>
                          </a:xfrm>
                          <a:custGeom>
                            <a:avLst/>
                            <a:gdLst>
                              <a:gd name="T0" fmla="+- 0 10243 10243"/>
                              <a:gd name="T1" fmla="*/ T0 w 1032"/>
                              <a:gd name="T2" fmla="+- 0 14654 14266"/>
                              <a:gd name="T3" fmla="*/ 14654 h 461"/>
                              <a:gd name="T4" fmla="+- 0 10243 10243"/>
                              <a:gd name="T5" fmla="*/ T4 w 1032"/>
                              <a:gd name="T6" fmla="+- 0 14726 14266"/>
                              <a:gd name="T7" fmla="*/ 14726 h 461"/>
                              <a:gd name="T8" fmla="+- 0 11275 10243"/>
                              <a:gd name="T9" fmla="*/ T8 w 1032"/>
                              <a:gd name="T10" fmla="+- 0 14726 14266"/>
                              <a:gd name="T11" fmla="*/ 14726 h 461"/>
                              <a:gd name="T12" fmla="+- 0 11275 10243"/>
                              <a:gd name="T13" fmla="*/ T12 w 1032"/>
                              <a:gd name="T14" fmla="+- 0 14654 14266"/>
                              <a:gd name="T15" fmla="*/ 14654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32" h="461">
                                <a:moveTo>
                                  <a:pt x="0" y="388"/>
                                </a:moveTo>
                                <a:lnTo>
                                  <a:pt x="0" y="460"/>
                                </a:lnTo>
                                <a:lnTo>
                                  <a:pt x="1032" y="460"/>
                                </a:lnTo>
                                <a:lnTo>
                                  <a:pt x="1032" y="388"/>
                                </a:lnTo>
                              </a:path>
                            </a:pathLst>
                          </a:custGeom>
                          <a:solidFill>
                            <a:srgbClr val="006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6" name="Group 72"/>
                        <wpg:cNvGrpSpPr>
                          <a:grpSpLocks/>
                        </wpg:cNvGrpSpPr>
                        <wpg:grpSpPr bwMode="auto">
                          <a:xfrm>
                            <a:off x="10358" y="14338"/>
                            <a:ext cx="802" cy="317"/>
                            <a:chOff x="10358" y="14338"/>
                            <a:chExt cx="802" cy="317"/>
                          </a:xfrm>
                        </wpg:grpSpPr>
                        <wps:wsp>
                          <wps:cNvPr id="77" name="Freeform 85"/>
                          <wps:cNvSpPr>
                            <a:spLocks/>
                          </wps:cNvSpPr>
                          <wps:spPr bwMode="auto">
                            <a:xfrm>
                              <a:off x="10358" y="14338"/>
                              <a:ext cx="802" cy="317"/>
                            </a:xfrm>
                            <a:custGeom>
                              <a:avLst/>
                              <a:gdLst>
                                <a:gd name="T0" fmla="+- 0 10358 10358"/>
                                <a:gd name="T1" fmla="*/ T0 w 802"/>
                                <a:gd name="T2" fmla="+- 0 14654 14338"/>
                                <a:gd name="T3" fmla="*/ 14654 h 317"/>
                                <a:gd name="T4" fmla="+- 0 11160 10358"/>
                                <a:gd name="T5" fmla="*/ T4 w 802"/>
                                <a:gd name="T6" fmla="+- 0 14654 14338"/>
                                <a:gd name="T7" fmla="*/ 14654 h 317"/>
                                <a:gd name="T8" fmla="+- 0 11160 10358"/>
                                <a:gd name="T9" fmla="*/ T8 w 802"/>
                                <a:gd name="T10" fmla="+- 0 14338 14338"/>
                                <a:gd name="T11" fmla="*/ 14338 h 317"/>
                                <a:gd name="T12" fmla="+- 0 10358 10358"/>
                                <a:gd name="T13" fmla="*/ T12 w 802"/>
                                <a:gd name="T14" fmla="+- 0 14338 14338"/>
                                <a:gd name="T15" fmla="*/ 14338 h 317"/>
                                <a:gd name="T16" fmla="+- 0 10358 10358"/>
                                <a:gd name="T17" fmla="*/ T16 w 802"/>
                                <a:gd name="T18" fmla="+- 0 14654 14338"/>
                                <a:gd name="T19" fmla="*/ 14654 h 3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2" h="317">
                                  <a:moveTo>
                                    <a:pt x="0" y="316"/>
                                  </a:moveTo>
                                  <a:lnTo>
                                    <a:pt x="802" y="316"/>
                                  </a:lnTo>
                                  <a:lnTo>
                                    <a:pt x="80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8" name="Group 73"/>
                          <wpg:cNvGrpSpPr>
                            <a:grpSpLocks/>
                          </wpg:cNvGrpSpPr>
                          <wpg:grpSpPr bwMode="auto">
                            <a:xfrm>
                              <a:off x="965" y="14261"/>
                              <a:ext cx="9278" cy="0"/>
                              <a:chOff x="965" y="14261"/>
                              <a:chExt cx="9278" cy="0"/>
                            </a:xfrm>
                          </wpg:grpSpPr>
                          <wps:wsp>
                            <wps:cNvPr id="79" name="Freeform 84"/>
                            <wps:cNvSpPr>
                              <a:spLocks/>
                            </wps:cNvSpPr>
                            <wps:spPr bwMode="auto">
                              <a:xfrm>
                                <a:off x="965" y="14261"/>
                                <a:ext cx="9278" cy="0"/>
                              </a:xfrm>
                              <a:custGeom>
                                <a:avLst/>
                                <a:gdLst>
                                  <a:gd name="T0" fmla="+- 0 965 965"/>
                                  <a:gd name="T1" fmla="*/ T0 w 9278"/>
                                  <a:gd name="T2" fmla="+- 0 10243 965"/>
                                  <a:gd name="T3" fmla="*/ T2 w 927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9278">
                                    <a:moveTo>
                                      <a:pt x="0" y="0"/>
                                    </a:moveTo>
                                    <a:lnTo>
                                      <a:pt x="9278" y="0"/>
                                    </a:lnTo>
                                  </a:path>
                                </a:pathLst>
                              </a:custGeom>
                              <a:noFill/>
                              <a:ln w="7366">
                                <a:solidFill>
                                  <a:srgbClr val="006FB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80" name="Group 7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243" y="14265"/>
                                <a:ext cx="10" cy="74"/>
                                <a:chOff x="10243" y="14265"/>
                                <a:chExt cx="10" cy="74"/>
                              </a:xfrm>
                            </wpg:grpSpPr>
                            <wps:wsp>
                              <wps:cNvPr id="81" name="Freeform 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43" y="14265"/>
                                  <a:ext cx="10" cy="74"/>
                                </a:xfrm>
                                <a:custGeom>
                                  <a:avLst/>
                                  <a:gdLst>
                                    <a:gd name="T0" fmla="+- 0 10243 10243"/>
                                    <a:gd name="T1" fmla="*/ T0 w 10"/>
                                    <a:gd name="T2" fmla="+- 0 14339 14265"/>
                                    <a:gd name="T3" fmla="*/ 14339 h 74"/>
                                    <a:gd name="T4" fmla="+- 0 10253 10243"/>
                                    <a:gd name="T5" fmla="*/ T4 w 10"/>
                                    <a:gd name="T6" fmla="+- 0 14339 14265"/>
                                    <a:gd name="T7" fmla="*/ 14339 h 74"/>
                                    <a:gd name="T8" fmla="+- 0 10253 10243"/>
                                    <a:gd name="T9" fmla="*/ T8 w 10"/>
                                    <a:gd name="T10" fmla="+- 0 14265 14265"/>
                                    <a:gd name="T11" fmla="*/ 14265 h 74"/>
                                    <a:gd name="T12" fmla="+- 0 10243 10243"/>
                                    <a:gd name="T13" fmla="*/ T12 w 10"/>
                                    <a:gd name="T14" fmla="+- 0 14265 14265"/>
                                    <a:gd name="T15" fmla="*/ 14265 h 74"/>
                                    <a:gd name="T16" fmla="+- 0 10243 10243"/>
                                    <a:gd name="T17" fmla="*/ T16 w 10"/>
                                    <a:gd name="T18" fmla="+- 0 14339 14265"/>
                                    <a:gd name="T19" fmla="*/ 14339 h 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10" h="74">
                                      <a:moveTo>
                                        <a:pt x="0" y="74"/>
                                      </a:moveTo>
                                      <a:lnTo>
                                        <a:pt x="10" y="74"/>
                                      </a:lnTo>
                                      <a:lnTo>
                                        <a:pt x="1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6FB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2" name="Group 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243" y="14255"/>
                                  <a:ext cx="10" cy="12"/>
                                  <a:chOff x="10243" y="14255"/>
                                  <a:chExt cx="10" cy="12"/>
                                </a:xfrm>
                              </wpg:grpSpPr>
                              <wps:wsp>
                                <wps:cNvPr id="83" name="Freeform 8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243" y="14255"/>
                                    <a:ext cx="10" cy="12"/>
                                  </a:xfrm>
                                  <a:custGeom>
                                    <a:avLst/>
                                    <a:gdLst>
                                      <a:gd name="T0" fmla="+- 0 10243 10243"/>
                                      <a:gd name="T1" fmla="*/ T0 w 10"/>
                                      <a:gd name="T2" fmla="+- 0 14267 14255"/>
                                      <a:gd name="T3" fmla="*/ 14267 h 12"/>
                                      <a:gd name="T4" fmla="+- 0 10253 10243"/>
                                      <a:gd name="T5" fmla="*/ T4 w 10"/>
                                      <a:gd name="T6" fmla="+- 0 14267 14255"/>
                                      <a:gd name="T7" fmla="*/ 14267 h 12"/>
                                      <a:gd name="T8" fmla="+- 0 10253 10243"/>
                                      <a:gd name="T9" fmla="*/ T8 w 10"/>
                                      <a:gd name="T10" fmla="+- 0 14255 14255"/>
                                      <a:gd name="T11" fmla="*/ 14255 h 12"/>
                                      <a:gd name="T12" fmla="+- 0 10243 10243"/>
                                      <a:gd name="T13" fmla="*/ T12 w 10"/>
                                      <a:gd name="T14" fmla="+- 0 14255 14255"/>
                                      <a:gd name="T15" fmla="*/ 14255 h 12"/>
                                      <a:gd name="T16" fmla="+- 0 10243 10243"/>
                                      <a:gd name="T17" fmla="*/ T16 w 10"/>
                                      <a:gd name="T18" fmla="+- 0 14267 14255"/>
                                      <a:gd name="T19" fmla="*/ 14267 h 12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10" h="12">
                                        <a:moveTo>
                                          <a:pt x="0" y="12"/>
                                        </a:moveTo>
                                        <a:lnTo>
                                          <a:pt x="10" y="12"/>
                                        </a:lnTo>
                                        <a:lnTo>
                                          <a:pt x="10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1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6FB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84" name="Group 7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0253" y="14261"/>
                                    <a:ext cx="1022" cy="0"/>
                                    <a:chOff x="10253" y="14261"/>
                                    <a:chExt cx="1022" cy="0"/>
                                  </a:xfrm>
                                </wpg:grpSpPr>
                                <wps:wsp>
                                  <wps:cNvPr id="85" name="Freeform 8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253" y="14261"/>
                                      <a:ext cx="1022" cy="0"/>
                                    </a:xfrm>
                                    <a:custGeom>
                                      <a:avLst/>
                                      <a:gdLst>
                                        <a:gd name="T0" fmla="+- 0 10253 10253"/>
                                        <a:gd name="T1" fmla="*/ T0 w 1022"/>
                                        <a:gd name="T2" fmla="+- 0 11275 10253"/>
                                        <a:gd name="T3" fmla="*/ T2 w 1022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1022">
                                          <a:moveTo>
                                            <a:pt x="0" y="0"/>
                                          </a:moveTo>
                                          <a:lnTo>
                                            <a:pt x="1022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7366">
                                      <a:solidFill>
                                        <a:srgbClr val="006FBF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86" name="Group 7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0253" y="14302"/>
                                      <a:ext cx="1022" cy="0"/>
                                      <a:chOff x="10253" y="14302"/>
                                      <a:chExt cx="1022" cy="0"/>
                                    </a:xfrm>
                                  </wpg:grpSpPr>
                                  <wps:wsp>
                                    <wps:cNvPr id="87" name="Freeform 80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10253" y="14302"/>
                                        <a:ext cx="1022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10253 10253"/>
                                          <a:gd name="T1" fmla="*/ T0 w 1022"/>
                                          <a:gd name="T2" fmla="+- 0 11275 10253"/>
                                          <a:gd name="T3" fmla="*/ T2 w 1022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022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22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46990">
                                        <a:solidFill>
                                          <a:srgbClr val="006FBF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88" name="Group 7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0243" y="14690"/>
                                        <a:ext cx="1032" cy="0"/>
                                        <a:chOff x="10243" y="14690"/>
                                        <a:chExt cx="1032" cy="0"/>
                                      </a:xfrm>
                                    </wpg:grpSpPr>
                                    <wps:wsp>
                                      <wps:cNvPr id="89" name="Freeform 79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10243" y="14690"/>
                                          <a:ext cx="1032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10243 10243"/>
                                            <a:gd name="T1" fmla="*/ T0 w 1032"/>
                                            <a:gd name="T2" fmla="+- 0 11275 10243"/>
                                            <a:gd name="T3" fmla="*/ T2 w 1032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1032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1032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46990">
                                          <a:solidFill>
                                            <a:srgbClr val="006FBF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70" o:spid="_x0000_s1026" style="position:absolute;margin-left:47.95pt;margin-top:711.4pt;width:517.65pt;height:25.45pt;z-index:-251663360;mso-position-horizontal-relative:page;mso-position-vertical-relative:page" coordorigin="959,14228" coordsize="10353,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">
              <v:group id="Group 71" o:spid="_x0000_s1027" style="position:absolute;left:10243;top:14266;width:1032;height:461" coordorigin="10243,14266" coordsize="1032,4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<v:shape id="Freeform 89" o:spid="_x0000_s1028" style="position:absolute;left:10243;top:14266;width:1032;height:461;visibility:visible;mso-wrap-style:square;v-text-anchor:top" coordsize="1032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iLi8UA&#10;AADbAAAADwAAAGRycy9kb3ducmV2LnhtbESPT2vCQBTE74LfYXlCL9JsGopK6ioqFHpoBf9centk&#10;X7Kh2bchu5rop+8WCh6HmfkNs1wPthFX6nztWMFLkoIgLpyuuVJwPr0/L0D4gKyxcUwKbuRhvRqP&#10;lphr1/OBrsdQiQhhn6MCE0KbS+kLQxZ94lri6JWusxii7CqpO+wj3DYyS9OZtFhzXDDY0s5Q8XO8&#10;WAXZd/+6DXPzefduQab82l9Ou6lST5Nh8wYi0BAe4f/2h1Ywz+DvS/wB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+IuLxQAAANsAAAAPAAAAAAAAAAAAAAAAAJgCAABkcnMv&#10;ZG93bnJldi54bWxQSwUGAAAAAAQABAD1AAAAigMAAAAA&#10;" path="m,l,72r1032,l1032,,,xe" fillcolor="#006fbf" stroked="f">
                  <v:path arrowok="t" o:connecttype="custom" o:connectlocs="0,14266;0,14338;1032,14338;1032,14266;0,14266" o:connectangles="0,0,0,0,0"/>
                </v:shape>
                <v:shape id="Freeform 88" o:spid="_x0000_s1029" style="position:absolute;left:10243;top:14266;width:1032;height:461;visibility:visible;mso-wrap-style:square;v-text-anchor:top" coordsize="1032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CmLsIA&#10;AADbAAAADwAAAGRycy9kb3ducmV2LnhtbESPX2vCQBDE3wt+h2MF3+rFP1VJPUUKQvWtGt+X3JqE&#10;5vbC7VXTfvqeUOjjMDO/Ydbb3rXqRkEazwYm4wwUceltw5WB4rx/XoGSiGyx9UwGvklguxk8rTG3&#10;/s4fdDvFSiUIS44G6hi7XGspa3IoY98RJ+/qg8OYZKi0DXhPcNfqaZYttMOG00KNHb3VVH6evpyB&#10;fXasztMX+ZkXhyUVgVcXkdKY0bDfvYKK1Mf/8F/73RpYzuDxJf0Av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IKYuwgAAANsAAAAPAAAAAAAAAAAAAAAAAJgCAABkcnMvZG93&#10;bnJldi54bWxQSwUGAAAAAAQABAD1AAAAhwMAAAAA&#10;" path="m,72l,388r115,l115,72e" fillcolor="#006fbf" stroked="f">
                  <v:path arrowok="t" o:connecttype="custom" o:connectlocs="0,14338;0,14654;115,14654;115,14338" o:connectangles="0,0,0,0"/>
                </v:shape>
                <v:shape id="Freeform 87" o:spid="_x0000_s1030" style="position:absolute;left:10243;top:14266;width:1032;height:461;visibility:visible;mso-wrap-style:square;v-text-anchor:top" coordsize="1032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k+WsEA&#10;AADbAAAADwAAAGRycy9kb3ducmV2LnhtbESPQWvCQBSE7wX/w/IEb3VT0SrRVUQQbG/VeH9kn0lo&#10;9m3Yt2rsr+8KhR6HmfmGWW1616obBWk8G3gbZ6CIS28brgwUp/3rApREZIutZzLwIIHNevCywtz6&#10;O3/R7RgrlSAsORqoY+xyraWsyaGMfUecvIsPDmOSodI24D3BXasnWfauHTacFmrsaFdT+X28OgP7&#10;7LM6TWbyMy0+5lQEXpxFSmNGw367BBWpj//hv/bBGphP4fk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JPlrBAAAA2wAAAA8AAAAAAAAAAAAAAAAAmAIAAGRycy9kb3du&#10;cmV2LnhtbFBLBQYAAAAABAAEAPUAAACGAwAAAAA=&#10;" path="m917,72r,316l1032,388r,-316e" fillcolor="#006fbf" stroked="f">
                  <v:path arrowok="t" o:connecttype="custom" o:connectlocs="917,14338;917,14654;1032,14654;1032,14338" o:connectangles="0,0,0,0"/>
                </v:shape>
                <v:shape id="Freeform 86" o:spid="_x0000_s1031" style="position:absolute;left:10243;top:14266;width:1032;height:461;visibility:visible;mso-wrap-style:square;v-text-anchor:top" coordsize="1032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WbwcEA&#10;AADbAAAADwAAAGRycy9kb3ducmV2LnhtbESPQWvCQBSE7wX/w/IEb3VT0SrRVUQQ2t7UeH9kn0lo&#10;9m3Yt9Xor+8WhB6HmfmGWW1616orBWk8G3gbZ6CIS28brgwUp/3rApREZIutZzJwJ4HNevCywtz6&#10;Gx/oeoyVShCWHA3UMXa51lLW5FDGviNO3sUHhzHJUGkb8JbgrtWTLHvXDhtOCzV2tKup/D7+OAP7&#10;7Ks6TWbymBafcyoCL84ipTGjYb9dgorUx//ws/1hDcxn8Pc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Fm8HBAAAA2wAAAA8AAAAAAAAAAAAAAAAAmAIAAGRycy9kb3du&#10;cmV2LnhtbFBLBQYAAAAABAAEAPUAAACGAwAAAAA=&#10;" path="m,388r,72l1032,460r,-72e" fillcolor="#006fbf" stroked="f">
                  <v:path arrowok="t" o:connecttype="custom" o:connectlocs="0,14654;0,14726;1032,14726;1032,14654" o:connectangles="0,0,0,0"/>
                </v:shape>
                <v:group id="Group 72" o:spid="_x0000_s1032" style="position:absolute;left:10358;top:14338;width:802;height:317" coordorigin="10358,14338" coordsize="802,3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v:shape id="Freeform 85" o:spid="_x0000_s1033" style="position:absolute;left:10358;top:14338;width:802;height:317;visibility:visible;mso-wrap-style:square;v-text-anchor:top" coordsize="802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lUdMYA&#10;AADbAAAADwAAAGRycy9kb3ducmV2LnhtbESPS2/CMBCE70j9D9ZW4lacciA0YBCqini1h/I49LaN&#10;lzhqvI5iA+HfY6RKHEcz841mPG1tJc7U+NKxgtdeAoI4d7rkQsF+N38ZgvABWWPlmBRcycN08tQZ&#10;Y6bdhb/pvA2FiBD2GSowIdSZlD43ZNH3XE0cvaNrLIYom0LqBi8RbivZT5KBtFhyXDBY07uh/G97&#10;sgreVv3F+uvjkP4U18R8tpvBuv5FpbrP7WwEIlAbHuH/9lIrSFO4f4k/QE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lUdMYAAADbAAAADwAAAAAAAAAAAAAAAACYAgAAZHJz&#10;L2Rvd25yZXYueG1sUEsFBgAAAAAEAAQA9QAAAIsDAAAAAA==&#10;" path="m,316r802,l802,,,,,316xe" fillcolor="#006fbf" stroked="f">
                    <v:path arrowok="t" o:connecttype="custom" o:connectlocs="0,14654;802,14654;802,14338;0,14338;0,14654" o:connectangles="0,0,0,0,0"/>
                  </v:shape>
                  <v:group id="Group 73" o:spid="_x0000_s1034" style="position:absolute;left:965;top:14261;width:9278;height:0" coordorigin="965,14261" coordsize="927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  <v:shape id="Freeform 84" o:spid="_x0000_s1035" style="position:absolute;left:965;top:14261;width:9278;height:0;visibility:visible;mso-wrap-style:square;v-text-anchor:top" coordsize="92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w2WsQA&#10;AADbAAAADwAAAGRycy9kb3ducmV2LnhtbESPT2vCQBTE74V+h+UVeim6aevf6CrFIvRq9BBvj+wz&#10;Wc2+DdlVo5++Wyh4HGbmN8x82dlaXKj1xrGC934Cgrhw2nCpYLdd9yYgfEDWWDsmBTfysFw8P80x&#10;1e7KG7pkoRQRwj5FBVUITSqlLyqy6PuuIY7ewbUWQ5RtKXWL1wi3tfxIkpG0aDguVNjQqqLilJ2t&#10;AnM/DgdvmTRr/fmtKc/zet8NlHp96b5mIAJ14RH+b/9oBeMp/H2JP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sNlrEAAAA2wAAAA8AAAAAAAAAAAAAAAAAmAIAAGRycy9k&#10;b3ducmV2LnhtbFBLBQYAAAAABAAEAPUAAACJAwAAAAA=&#10;" path="m,l9278,e" filled="f" strokecolor="#006fbf" strokeweight=".58pt">
                      <v:path arrowok="t" o:connecttype="custom" o:connectlocs="0,0;9278,0" o:connectangles="0,0"/>
                    </v:shape>
                    <v:group id="Group 74" o:spid="_x0000_s1036" style="position:absolute;left:10243;top:14265;width:10;height:74" coordorigin="10243,14265" coordsize="10,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    <v:shape id="Freeform 83" o:spid="_x0000_s1037" style="position:absolute;left:10243;top:14265;width:10;height:74;visibility:visible;mso-wrap-style:square;v-text-anchor:top" coordsize="10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liAcQA&#10;AADbAAAADwAAAGRycy9kb3ducmV2LnhtbESPQWvCQBSE74L/YXlCb7qxSAnRTVCh2ksPtaW9PrOv&#10;2dDs25hdY+yv7xYEj8PMfMOsisE2oqfO144VzGcJCOLS6ZorBR/vz9MUhA/IGhvHpOBKHop8PFph&#10;pt2F36g/hEpECPsMFZgQ2kxKXxqy6GeuJY7et+sshii7SuoOLxFuG/mYJE/SYs1xwWBLW0Plz+Fs&#10;Fby266/F5tMcf9Mruv0m2FPf75R6mAzrJYhAQ7iHb+0XrSCdw/+X+A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ZYgHEAAAA2wAAAA8AAAAAAAAAAAAAAAAAmAIAAGRycy9k&#10;b3ducmV2LnhtbFBLBQYAAAAABAAEAPUAAACJAwAAAAA=&#10;" path="m,74r10,l10,,,,,74xe" fillcolor="#006fbf" stroked="f">
                        <v:path arrowok="t" o:connecttype="custom" o:connectlocs="0,14339;10,14339;10,14265;0,14265;0,14339" o:connectangles="0,0,0,0,0"/>
                      </v:shape>
                      <v:group id="Group 75" o:spid="_x0000_s1038" style="position:absolute;left:10243;top:14255;width:10;height:12" coordorigin="10243,14255" coordsize="10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      <v:shape id="Freeform 82" o:spid="_x0000_s1039" style="position:absolute;left:10243;top:14255;width:10;height:12;visibility:visible;mso-wrap-style:square;v-text-anchor:top" coordsize="10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MxP8UA&#10;AADbAAAADwAAAGRycy9kb3ducmV2LnhtbESPT2sCMRTE70K/Q3hCb5rV0iKrUUSxVQ+KfxCPj80z&#10;u3bzsmxSXb+9KRR6HGbmN8xo0thS3Kj2hWMFvW4CgjhzumCj4HhYdAYgfEDWWDomBQ/yMBm/tEaY&#10;anfnHd32wYgIYZ+igjyEKpXSZzlZ9F1XEUfv4mqLIcraSF3jPcJtKftJ8iEtFhwXcqxollP2vf+x&#10;CjZmuS3fVydXzQ/NZ7Y5X83X+qrUa7uZDkEEasJ/+K+91AoGb/D7Jf4AOX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EzE/xQAAANsAAAAPAAAAAAAAAAAAAAAAAJgCAABkcnMv&#10;ZG93bnJldi54bWxQSwUGAAAAAAQABAD1AAAAigMAAAAA&#10;" path="m,12r10,l10,,,,,12xe" fillcolor="#006fbf" stroked="f">
                          <v:path arrowok="t" o:connecttype="custom" o:connectlocs="0,14267;10,14267;10,14255;0,14255;0,14267" o:connectangles="0,0,0,0,0"/>
                        </v:shape>
                        <v:group id="Group 76" o:spid="_x0000_s1040" style="position:absolute;left:10253;top:14261;width:1022;height:0" coordorigin="10253,14261" coordsize="102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        <v:shape id="Freeform 81" o:spid="_x0000_s1041" style="position:absolute;left:10253;top:14261;width:1022;height:0;visibility:visible;mso-wrap-style:square;v-text-anchor:top" coordsize="102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tLaMQA&#10;AADbAAAADwAAAGRycy9kb3ducmV2LnhtbESPQYvCMBSE74L/ITxhb5qqrLjVKFIQRFlFd1fw9mie&#10;bbF5KU1W6783guBxmJlvmOm8MaW4Uu0Kywr6vQgEcWp1wZmC359ldwzCeWSNpWVScCcH81m7NcVY&#10;2xvv6XrwmQgQdjEqyL2vYildmpNB17MVcfDOtjbog6wzqWu8Bbgp5SCKRtJgwWEhx4qSnNLL4d8o&#10;OB3XaXKn0/bLl3+74e5706yTjVIfnWYxAeGp8e/wq73SCsaf8PwSfo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rS2jEAAAA2wAAAA8AAAAAAAAAAAAAAAAAmAIAAGRycy9k&#10;b3ducmV2LnhtbFBLBQYAAAAABAAEAPUAAACJAwAAAAA=&#10;" path="m,l1022,e" filled="f" strokecolor="#006fbf" strokeweight=".58pt">
                            <v:path arrowok="t" o:connecttype="custom" o:connectlocs="0,0;1022,0" o:connectangles="0,0"/>
                          </v:shape>
                          <v:group id="Group 77" o:spid="_x0000_s1042" style="position:absolute;left:10253;top:14302;width:1022;height:0" coordorigin="10253,14302" coordsize="102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          <v:shape id="Freeform 80" o:spid="_x0000_s1043" style="position:absolute;left:10253;top:14302;width:1022;height:0;visibility:visible;mso-wrap-style:square;v-text-anchor:top" coordsize="102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y75cIA&#10;AADbAAAADwAAAGRycy9kb3ducmV2LnhtbESPS2vDMBCE74X8B7GF3Bq5DjSJa9mEQCCHtJDXfbE2&#10;tqm1Mpb8yL+PCoUeh5n5hknzyTRioM7VlhW8LyIQxIXVNZcKrpf92xqE88gaG8uk4EEO8mz2kmKi&#10;7cgnGs6+FAHCLkEFlfdtIqUrKjLoFrYlDt7ddgZ9kF0pdYdjgJtGxlH0IQ3WHBYqbGlXUfFz7o2C&#10;zf3YL4eY+sYMq6+bPH17HZNS89dp+wnC0+T/w3/tg1awXsHvl/ADZPY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jLvlwgAAANsAAAAPAAAAAAAAAAAAAAAAAJgCAABkcnMvZG93&#10;bnJldi54bWxQSwUGAAAAAAQABAD1AAAAhwMAAAAA&#10;" path="m,l1022,e" filled="f" strokecolor="#006fbf" strokeweight="3.7pt">
                              <v:path arrowok="t" o:connecttype="custom" o:connectlocs="0,0;1022,0" o:connectangles="0,0"/>
                            </v:shape>
                            <v:group id="Group 78" o:spid="_x0000_s1044" style="position:absolute;left:10243;top:14690;width:1032;height:0" coordorigin="10243,14690" coordsize="103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            <v:shape id="Freeform 79" o:spid="_x0000_s1045" style="position:absolute;left:10243;top:14690;width:1032;height:0;visibility:visible;mso-wrap-style:square;v-text-anchor:top" coordsize="10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YU28IA&#10;AADbAAAADwAAAGRycy9kb3ducmV2LnhtbESPUWvCMBSF3wf7D+EOfFsThYnrjCKiMHAI1v2Aa3PX&#10;FpubkqRa//0iCD4ezjnf4cyXg23FhXxoHGsYZwoEcelMw5WG3+P2fQYiRGSDrWPScKMAy8Xryxxz&#10;4658oEsRK5EgHHLUUMfY5VKGsiaLIXMdcfL+nLcYk/SVNB6vCW5bOVFqKi02nBZq7GhdU3kueqth&#10;Q7fJXn30Oy5/1kUz7v0J1Unr0duw+gIRaYjP8KP9bTTMPuH+Jf0A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NhTbwgAAANsAAAAPAAAAAAAAAAAAAAAAAJgCAABkcnMvZG93&#10;bnJldi54bWxQSwUGAAAAAAQABAD1AAAAhwMAAAAA&#10;" path="m,l1032,e" filled="f" strokecolor="#006fbf" strokeweight="3.7pt">
                                <v:path arrowok="t" o:connecttype="custom" o:connectlocs="0,0;1032,0" o:connectangles="0,0"/>
                              </v:shape>
                            </v:group>
                          </v:group>
                        </v:group>
                      </v:group>
                    </v:group>
                  </v:group>
                </v:group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>
              <wp:simplePos x="0" y="0"/>
              <wp:positionH relativeFrom="page">
                <wp:posOffset>673100</wp:posOffset>
              </wp:positionH>
              <wp:positionV relativeFrom="page">
                <wp:posOffset>9124315</wp:posOffset>
              </wp:positionV>
              <wp:extent cx="3940810" cy="165735"/>
              <wp:effectExtent l="0" t="0" r="0" b="0"/>
              <wp:wrapNone/>
              <wp:docPr id="69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408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C5860" w:rsidRDefault="005A2D15">
                          <w:pPr>
                            <w:spacing w:line="240" w:lineRule="exact"/>
                            <w:ind w:left="20" w:right="-33"/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Segoe UI" w:eastAsia="Segoe UI" w:hAnsi="Segoe UI" w:cs="Segoe UI"/>
                              <w:spacing w:val="-1"/>
                              <w:sz w:val="22"/>
                              <w:szCs w:val="22"/>
                            </w:rPr>
                            <w:t>Đ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H</w:t>
                          </w:r>
                          <w:r>
                            <w:rPr>
                              <w:rFonts w:ascii="Segoe UI" w:eastAsia="Segoe UI" w:hAnsi="Segoe UI" w:cs="Segoe UI"/>
                              <w:spacing w:val="4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>K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hoa</w:t>
                          </w:r>
                          <w:r>
                            <w:rPr>
                              <w:rFonts w:ascii="Segoe UI" w:eastAsia="Segoe UI" w:hAnsi="Segoe UI" w:cs="Segoe UI"/>
                              <w:spacing w:val="-4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h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ọ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c</w:t>
                          </w:r>
                          <w:r>
                            <w:rPr>
                              <w:rFonts w:ascii="Segoe UI" w:eastAsia="Segoe UI" w:hAnsi="Segoe UI" w:cs="Segoe UI"/>
                              <w:spacing w:val="-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>t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ự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nhiên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TP</w:t>
                          </w:r>
                          <w:r>
                            <w:rPr>
                              <w:rFonts w:ascii="Segoe UI" w:eastAsia="Segoe UI" w:hAnsi="Segoe UI" w:cs="Segoe UI"/>
                              <w:spacing w:val="-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>H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>C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M</w:t>
                          </w:r>
                          <w:r>
                            <w:rPr>
                              <w:rFonts w:ascii="Segoe UI" w:eastAsia="Segoe UI" w:hAnsi="Segoe UI" w:cs="Segoe UI"/>
                              <w:spacing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|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-1"/>
                              <w:sz w:val="22"/>
                              <w:szCs w:val="22"/>
                            </w:rPr>
                            <w:t>B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ộ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>m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ôn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 xml:space="preserve"> C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ông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n</w:t>
                          </w:r>
                          <w:r>
                            <w:rPr>
                              <w:rFonts w:ascii="Segoe UI" w:eastAsia="Segoe UI" w:hAnsi="Segoe UI" w:cs="Segoe UI"/>
                              <w:spacing w:val="-5"/>
                              <w:sz w:val="22"/>
                              <w:szCs w:val="22"/>
                            </w:rPr>
                            <w:t>g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h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ệ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ph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>ầ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n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m</w:t>
                          </w:r>
                          <w:r>
                            <w:rPr>
                              <w:rFonts w:ascii="Segoe UI" w:eastAsia="Segoe UI" w:hAnsi="Segoe UI" w:cs="Segoe UI"/>
                              <w:spacing w:val="-5"/>
                              <w:sz w:val="22"/>
                              <w:szCs w:val="22"/>
                            </w:rPr>
                            <w:t>ề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9" o:spid="_x0000_s1029" type="#_x0000_t202" style="position:absolute;margin-left:53pt;margin-top:718.45pt;width:310.3pt;height:13.05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ZvR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" filled="f" stroked="f">
              <v:textbox inset="0,0,0,0">
                <w:txbxContent>
                  <w:p w:rsidR="00EC5860" w:rsidRDefault="005A2D15">
                    <w:pPr>
                      <w:spacing w:line="240" w:lineRule="exact"/>
                      <w:ind w:left="20" w:right="-33"/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</w:pPr>
                    <w:r>
                      <w:rPr>
                        <w:rFonts w:ascii="Segoe UI" w:eastAsia="Segoe UI" w:hAnsi="Segoe UI" w:cs="Segoe UI"/>
                        <w:spacing w:val="-1"/>
                        <w:sz w:val="22"/>
                        <w:szCs w:val="22"/>
                      </w:rPr>
                      <w:t>Đ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H</w:t>
                    </w:r>
                    <w:r>
                      <w:rPr>
                        <w:rFonts w:ascii="Segoe UI" w:eastAsia="Segoe UI" w:hAnsi="Segoe UI" w:cs="Segoe UI"/>
                        <w:spacing w:val="4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>K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hoa</w:t>
                    </w:r>
                    <w:r>
                      <w:rPr>
                        <w:rFonts w:ascii="Segoe UI" w:eastAsia="Segoe UI" w:hAnsi="Segoe UI" w:cs="Segoe UI"/>
                        <w:spacing w:val="-4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h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ọ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c</w:t>
                    </w:r>
                    <w:r>
                      <w:rPr>
                        <w:rFonts w:ascii="Segoe UI" w:eastAsia="Segoe UI" w:hAnsi="Segoe UI" w:cs="Segoe UI"/>
                        <w:spacing w:val="-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>t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ự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nhiên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TP</w:t>
                    </w:r>
                    <w:r>
                      <w:rPr>
                        <w:rFonts w:ascii="Segoe UI" w:eastAsia="Segoe UI" w:hAnsi="Segoe UI" w:cs="Segoe UI"/>
                        <w:spacing w:val="-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>H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>C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M</w:t>
                    </w:r>
                    <w:r>
                      <w:rPr>
                        <w:rFonts w:ascii="Segoe UI" w:eastAsia="Segoe UI" w:hAnsi="Segoe UI" w:cs="Segoe UI"/>
                        <w:spacing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|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-1"/>
                        <w:sz w:val="22"/>
                        <w:szCs w:val="22"/>
                      </w:rPr>
                      <w:t>B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ộ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>m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ôn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 xml:space="preserve"> C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ông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n</w:t>
                    </w:r>
                    <w:r>
                      <w:rPr>
                        <w:rFonts w:ascii="Segoe UI" w:eastAsia="Segoe UI" w:hAnsi="Segoe UI" w:cs="Segoe UI"/>
                        <w:spacing w:val="-5"/>
                        <w:sz w:val="22"/>
                        <w:szCs w:val="22"/>
                      </w:rPr>
                      <w:t>g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h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ệ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ph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>ầ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n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m</w:t>
                    </w:r>
                    <w:r>
                      <w:rPr>
                        <w:rFonts w:ascii="Segoe UI" w:eastAsia="Segoe UI" w:hAnsi="Segoe UI" w:cs="Segoe UI"/>
                        <w:spacing w:val="-5"/>
                        <w:sz w:val="22"/>
                        <w:szCs w:val="22"/>
                      </w:rPr>
                      <w:t>ề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>
              <wp:simplePos x="0" y="0"/>
              <wp:positionH relativeFrom="page">
                <wp:posOffset>6775450</wp:posOffset>
              </wp:positionH>
              <wp:positionV relativeFrom="page">
                <wp:posOffset>9129395</wp:posOffset>
              </wp:positionV>
              <wp:extent cx="113030" cy="177800"/>
              <wp:effectExtent l="3175" t="4445" r="0" b="0"/>
              <wp:wrapNone/>
              <wp:docPr id="68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30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C5860" w:rsidRDefault="005A2D15">
                          <w:pPr>
                            <w:spacing w:line="260" w:lineRule="exact"/>
                            <w:ind w:left="20" w:right="-36"/>
                            <w:rPr>
                              <w:rFonts w:ascii="Segoe UI" w:eastAsia="Segoe UI" w:hAnsi="Segoe UI" w:cs="Segoe U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eastAsia="Segoe UI" w:hAnsi="Segoe UI" w:cs="Segoe UI"/>
                              <w:b/>
                              <w:color w:val="FFFFFF"/>
                              <w:position w:val="1"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8" o:spid="_x0000_s1030" type="#_x0000_t202" style="position:absolute;margin-left:533.5pt;margin-top:718.85pt;width:8.9pt;height:14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" filled="f" stroked="f">
              <v:textbox inset="0,0,0,0">
                <w:txbxContent>
                  <w:p w:rsidR="00EC5860" w:rsidRDefault="005A2D15">
                    <w:pPr>
                      <w:spacing w:line="260" w:lineRule="exact"/>
                      <w:ind w:left="20" w:right="-36"/>
                      <w:rPr>
                        <w:rFonts w:ascii="Segoe UI" w:eastAsia="Segoe UI" w:hAnsi="Segoe UI" w:cs="Segoe UI"/>
                        <w:sz w:val="24"/>
                        <w:szCs w:val="24"/>
                      </w:rPr>
                    </w:pPr>
                    <w:r>
                      <w:rPr>
                        <w:rFonts w:ascii="Segoe UI" w:eastAsia="Segoe UI" w:hAnsi="Segoe UI" w:cs="Segoe UI"/>
                        <w:b/>
                        <w:color w:val="FFFFFF"/>
                        <w:position w:val="1"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5860" w:rsidRDefault="00DE39FD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1" locked="0" layoutInCell="1" allowOverlap="1">
              <wp:simplePos x="0" y="0"/>
              <wp:positionH relativeFrom="page">
                <wp:posOffset>673100</wp:posOffset>
              </wp:positionH>
              <wp:positionV relativeFrom="page">
                <wp:posOffset>9124315</wp:posOffset>
              </wp:positionV>
              <wp:extent cx="3940810" cy="165735"/>
              <wp:effectExtent l="0" t="0" r="0" b="0"/>
              <wp:wrapNone/>
              <wp:docPr id="67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408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C5860" w:rsidRDefault="005A2D15">
                          <w:pPr>
                            <w:spacing w:line="240" w:lineRule="exact"/>
                            <w:ind w:left="20" w:right="-33"/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Segoe UI" w:eastAsia="Segoe UI" w:hAnsi="Segoe UI" w:cs="Segoe UI"/>
                              <w:spacing w:val="-1"/>
                              <w:sz w:val="22"/>
                              <w:szCs w:val="22"/>
                            </w:rPr>
                            <w:t>Đ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H</w:t>
                          </w:r>
                          <w:r>
                            <w:rPr>
                              <w:rFonts w:ascii="Segoe UI" w:eastAsia="Segoe UI" w:hAnsi="Segoe UI" w:cs="Segoe UI"/>
                              <w:spacing w:val="4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>K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hoa</w:t>
                          </w:r>
                          <w:r>
                            <w:rPr>
                              <w:rFonts w:ascii="Segoe UI" w:eastAsia="Segoe UI" w:hAnsi="Segoe UI" w:cs="Segoe UI"/>
                              <w:spacing w:val="-4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h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ọ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c</w:t>
                          </w:r>
                          <w:r>
                            <w:rPr>
                              <w:rFonts w:ascii="Segoe UI" w:eastAsia="Segoe UI" w:hAnsi="Segoe UI" w:cs="Segoe UI"/>
                              <w:spacing w:val="-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>t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ự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nhiên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TP</w:t>
                          </w:r>
                          <w:r>
                            <w:rPr>
                              <w:rFonts w:ascii="Segoe UI" w:eastAsia="Segoe UI" w:hAnsi="Segoe UI" w:cs="Segoe UI"/>
                              <w:spacing w:val="-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>H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>C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M</w:t>
                          </w:r>
                          <w:r>
                            <w:rPr>
                              <w:rFonts w:ascii="Segoe UI" w:eastAsia="Segoe UI" w:hAnsi="Segoe UI" w:cs="Segoe UI"/>
                              <w:spacing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|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-1"/>
                              <w:sz w:val="22"/>
                              <w:szCs w:val="22"/>
                            </w:rPr>
                            <w:t>B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ộ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>m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ôn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 xml:space="preserve"> C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ông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n</w:t>
                          </w:r>
                          <w:r>
                            <w:rPr>
                              <w:rFonts w:ascii="Segoe UI" w:eastAsia="Segoe UI" w:hAnsi="Segoe UI" w:cs="Segoe UI"/>
                              <w:spacing w:val="-5"/>
                              <w:sz w:val="22"/>
                              <w:szCs w:val="22"/>
                            </w:rPr>
                            <w:t>g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h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ệ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ph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>ầ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n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m</w:t>
                          </w:r>
                          <w:r>
                            <w:rPr>
                              <w:rFonts w:ascii="Segoe UI" w:eastAsia="Segoe UI" w:hAnsi="Segoe UI" w:cs="Segoe UI"/>
                              <w:spacing w:val="-5"/>
                              <w:sz w:val="22"/>
                              <w:szCs w:val="22"/>
                            </w:rPr>
                            <w:t>ề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7" o:spid="_x0000_s1031" type="#_x0000_t202" style="position:absolute;margin-left:53pt;margin-top:718.45pt;width:310.3pt;height:13.05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" filled="f" stroked="f">
              <v:textbox inset="0,0,0,0">
                <w:txbxContent>
                  <w:p w:rsidR="00EC5860" w:rsidRDefault="005A2D15">
                    <w:pPr>
                      <w:spacing w:line="240" w:lineRule="exact"/>
                      <w:ind w:left="20" w:right="-33"/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</w:pPr>
                    <w:r>
                      <w:rPr>
                        <w:rFonts w:ascii="Segoe UI" w:eastAsia="Segoe UI" w:hAnsi="Segoe UI" w:cs="Segoe UI"/>
                        <w:spacing w:val="-1"/>
                        <w:sz w:val="22"/>
                        <w:szCs w:val="22"/>
                      </w:rPr>
                      <w:t>Đ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H</w:t>
                    </w:r>
                    <w:r>
                      <w:rPr>
                        <w:rFonts w:ascii="Segoe UI" w:eastAsia="Segoe UI" w:hAnsi="Segoe UI" w:cs="Segoe UI"/>
                        <w:spacing w:val="4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>K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hoa</w:t>
                    </w:r>
                    <w:r>
                      <w:rPr>
                        <w:rFonts w:ascii="Segoe UI" w:eastAsia="Segoe UI" w:hAnsi="Segoe UI" w:cs="Segoe UI"/>
                        <w:spacing w:val="-4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h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ọ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c</w:t>
                    </w:r>
                    <w:r>
                      <w:rPr>
                        <w:rFonts w:ascii="Segoe UI" w:eastAsia="Segoe UI" w:hAnsi="Segoe UI" w:cs="Segoe UI"/>
                        <w:spacing w:val="-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>t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ự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nhiên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TP</w:t>
                    </w:r>
                    <w:r>
                      <w:rPr>
                        <w:rFonts w:ascii="Segoe UI" w:eastAsia="Segoe UI" w:hAnsi="Segoe UI" w:cs="Segoe UI"/>
                        <w:spacing w:val="-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>H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>C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M</w:t>
                    </w:r>
                    <w:r>
                      <w:rPr>
                        <w:rFonts w:ascii="Segoe UI" w:eastAsia="Segoe UI" w:hAnsi="Segoe UI" w:cs="Segoe UI"/>
                        <w:spacing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|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-1"/>
                        <w:sz w:val="22"/>
                        <w:szCs w:val="22"/>
                      </w:rPr>
                      <w:t>B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ộ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>m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ôn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 xml:space="preserve"> C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ông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n</w:t>
                    </w:r>
                    <w:r>
                      <w:rPr>
                        <w:rFonts w:ascii="Segoe UI" w:eastAsia="Segoe UI" w:hAnsi="Segoe UI" w:cs="Segoe UI"/>
                        <w:spacing w:val="-5"/>
                        <w:sz w:val="22"/>
                        <w:szCs w:val="22"/>
                      </w:rPr>
                      <w:t>g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h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ệ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ph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>ầ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n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m</w:t>
                    </w:r>
                    <w:r>
                      <w:rPr>
                        <w:rFonts w:ascii="Segoe UI" w:eastAsia="Segoe UI" w:hAnsi="Segoe UI" w:cs="Segoe UI"/>
                        <w:spacing w:val="-5"/>
                        <w:sz w:val="22"/>
                        <w:szCs w:val="22"/>
                      </w:rPr>
                      <w:t>ề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5860" w:rsidRDefault="00DE39FD">
    <w:pPr>
      <w:spacing w:line="200" w:lineRule="exac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page">
                <wp:posOffset>608965</wp:posOffset>
              </wp:positionH>
              <wp:positionV relativeFrom="page">
                <wp:posOffset>9034780</wp:posOffset>
              </wp:positionV>
              <wp:extent cx="6574155" cy="323215"/>
              <wp:effectExtent l="8890" t="0" r="8255" b="0"/>
              <wp:wrapNone/>
              <wp:docPr id="47" name="Group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4155" cy="323215"/>
                        <a:chOff x="959" y="14228"/>
                        <a:chExt cx="10353" cy="509"/>
                      </a:xfrm>
                    </wpg:grpSpPr>
                    <wpg:grpSp>
                      <wpg:cNvPr id="48" name="Group 48"/>
                      <wpg:cNvGrpSpPr>
                        <a:grpSpLocks/>
                      </wpg:cNvGrpSpPr>
                      <wpg:grpSpPr bwMode="auto">
                        <a:xfrm>
                          <a:off x="10243" y="14266"/>
                          <a:ext cx="1032" cy="461"/>
                          <a:chOff x="10243" y="14266"/>
                          <a:chExt cx="1032" cy="461"/>
                        </a:xfrm>
                      </wpg:grpSpPr>
                      <wps:wsp>
                        <wps:cNvPr id="49" name="Freeform 66"/>
                        <wps:cNvSpPr>
                          <a:spLocks/>
                        </wps:cNvSpPr>
                        <wps:spPr bwMode="auto">
                          <a:xfrm>
                            <a:off x="10243" y="14266"/>
                            <a:ext cx="1032" cy="461"/>
                          </a:xfrm>
                          <a:custGeom>
                            <a:avLst/>
                            <a:gdLst>
                              <a:gd name="T0" fmla="+- 0 10243 10243"/>
                              <a:gd name="T1" fmla="*/ T0 w 1032"/>
                              <a:gd name="T2" fmla="+- 0 14266 14266"/>
                              <a:gd name="T3" fmla="*/ 14266 h 461"/>
                              <a:gd name="T4" fmla="+- 0 10243 10243"/>
                              <a:gd name="T5" fmla="*/ T4 w 1032"/>
                              <a:gd name="T6" fmla="+- 0 14338 14266"/>
                              <a:gd name="T7" fmla="*/ 14338 h 461"/>
                              <a:gd name="T8" fmla="+- 0 11275 10243"/>
                              <a:gd name="T9" fmla="*/ T8 w 1032"/>
                              <a:gd name="T10" fmla="+- 0 14338 14266"/>
                              <a:gd name="T11" fmla="*/ 14338 h 461"/>
                              <a:gd name="T12" fmla="+- 0 11275 10243"/>
                              <a:gd name="T13" fmla="*/ T12 w 1032"/>
                              <a:gd name="T14" fmla="+- 0 14266 14266"/>
                              <a:gd name="T15" fmla="*/ 14266 h 461"/>
                              <a:gd name="T16" fmla="+- 0 10243 10243"/>
                              <a:gd name="T17" fmla="*/ T16 w 1032"/>
                              <a:gd name="T18" fmla="+- 0 14266 14266"/>
                              <a:gd name="T19" fmla="*/ 14266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32" h="461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32" y="72"/>
                                </a:lnTo>
                                <a:lnTo>
                                  <a:pt x="10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65"/>
                        <wps:cNvSpPr>
                          <a:spLocks/>
                        </wps:cNvSpPr>
                        <wps:spPr bwMode="auto">
                          <a:xfrm>
                            <a:off x="10243" y="14266"/>
                            <a:ext cx="1032" cy="461"/>
                          </a:xfrm>
                          <a:custGeom>
                            <a:avLst/>
                            <a:gdLst>
                              <a:gd name="T0" fmla="+- 0 10243 10243"/>
                              <a:gd name="T1" fmla="*/ T0 w 1032"/>
                              <a:gd name="T2" fmla="+- 0 14338 14266"/>
                              <a:gd name="T3" fmla="*/ 14338 h 461"/>
                              <a:gd name="T4" fmla="+- 0 10243 10243"/>
                              <a:gd name="T5" fmla="*/ T4 w 1032"/>
                              <a:gd name="T6" fmla="+- 0 14654 14266"/>
                              <a:gd name="T7" fmla="*/ 14654 h 461"/>
                              <a:gd name="T8" fmla="+- 0 10358 10243"/>
                              <a:gd name="T9" fmla="*/ T8 w 1032"/>
                              <a:gd name="T10" fmla="+- 0 14654 14266"/>
                              <a:gd name="T11" fmla="*/ 14654 h 461"/>
                              <a:gd name="T12" fmla="+- 0 10358 10243"/>
                              <a:gd name="T13" fmla="*/ T12 w 1032"/>
                              <a:gd name="T14" fmla="+- 0 14338 14266"/>
                              <a:gd name="T15" fmla="*/ 14338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32" h="461">
                                <a:moveTo>
                                  <a:pt x="0" y="72"/>
                                </a:moveTo>
                                <a:lnTo>
                                  <a:pt x="0" y="388"/>
                                </a:lnTo>
                                <a:lnTo>
                                  <a:pt x="115" y="388"/>
                                </a:lnTo>
                                <a:lnTo>
                                  <a:pt x="115" y="72"/>
                                </a:lnTo>
                              </a:path>
                            </a:pathLst>
                          </a:custGeom>
                          <a:solidFill>
                            <a:srgbClr val="006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64"/>
                        <wps:cNvSpPr>
                          <a:spLocks/>
                        </wps:cNvSpPr>
                        <wps:spPr bwMode="auto">
                          <a:xfrm>
                            <a:off x="10243" y="14266"/>
                            <a:ext cx="1032" cy="461"/>
                          </a:xfrm>
                          <a:custGeom>
                            <a:avLst/>
                            <a:gdLst>
                              <a:gd name="T0" fmla="+- 0 11160 10243"/>
                              <a:gd name="T1" fmla="*/ T0 w 1032"/>
                              <a:gd name="T2" fmla="+- 0 14338 14266"/>
                              <a:gd name="T3" fmla="*/ 14338 h 461"/>
                              <a:gd name="T4" fmla="+- 0 11160 10243"/>
                              <a:gd name="T5" fmla="*/ T4 w 1032"/>
                              <a:gd name="T6" fmla="+- 0 14654 14266"/>
                              <a:gd name="T7" fmla="*/ 14654 h 461"/>
                              <a:gd name="T8" fmla="+- 0 11275 10243"/>
                              <a:gd name="T9" fmla="*/ T8 w 1032"/>
                              <a:gd name="T10" fmla="+- 0 14654 14266"/>
                              <a:gd name="T11" fmla="*/ 14654 h 461"/>
                              <a:gd name="T12" fmla="+- 0 11275 10243"/>
                              <a:gd name="T13" fmla="*/ T12 w 1032"/>
                              <a:gd name="T14" fmla="+- 0 14338 14266"/>
                              <a:gd name="T15" fmla="*/ 14338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32" h="461">
                                <a:moveTo>
                                  <a:pt x="917" y="72"/>
                                </a:moveTo>
                                <a:lnTo>
                                  <a:pt x="917" y="388"/>
                                </a:lnTo>
                                <a:lnTo>
                                  <a:pt x="1032" y="388"/>
                                </a:lnTo>
                                <a:lnTo>
                                  <a:pt x="1032" y="72"/>
                                </a:lnTo>
                              </a:path>
                            </a:pathLst>
                          </a:custGeom>
                          <a:solidFill>
                            <a:srgbClr val="006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63"/>
                        <wps:cNvSpPr>
                          <a:spLocks/>
                        </wps:cNvSpPr>
                        <wps:spPr bwMode="auto">
                          <a:xfrm>
                            <a:off x="10243" y="14266"/>
                            <a:ext cx="1032" cy="461"/>
                          </a:xfrm>
                          <a:custGeom>
                            <a:avLst/>
                            <a:gdLst>
                              <a:gd name="T0" fmla="+- 0 10243 10243"/>
                              <a:gd name="T1" fmla="*/ T0 w 1032"/>
                              <a:gd name="T2" fmla="+- 0 14654 14266"/>
                              <a:gd name="T3" fmla="*/ 14654 h 461"/>
                              <a:gd name="T4" fmla="+- 0 10243 10243"/>
                              <a:gd name="T5" fmla="*/ T4 w 1032"/>
                              <a:gd name="T6" fmla="+- 0 14726 14266"/>
                              <a:gd name="T7" fmla="*/ 14726 h 461"/>
                              <a:gd name="T8" fmla="+- 0 11275 10243"/>
                              <a:gd name="T9" fmla="*/ T8 w 1032"/>
                              <a:gd name="T10" fmla="+- 0 14726 14266"/>
                              <a:gd name="T11" fmla="*/ 14726 h 461"/>
                              <a:gd name="T12" fmla="+- 0 11275 10243"/>
                              <a:gd name="T13" fmla="*/ T12 w 1032"/>
                              <a:gd name="T14" fmla="+- 0 14654 14266"/>
                              <a:gd name="T15" fmla="*/ 14654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32" h="461">
                                <a:moveTo>
                                  <a:pt x="0" y="388"/>
                                </a:moveTo>
                                <a:lnTo>
                                  <a:pt x="0" y="460"/>
                                </a:lnTo>
                                <a:lnTo>
                                  <a:pt x="1032" y="460"/>
                                </a:lnTo>
                                <a:lnTo>
                                  <a:pt x="1032" y="388"/>
                                </a:lnTo>
                              </a:path>
                            </a:pathLst>
                          </a:custGeom>
                          <a:solidFill>
                            <a:srgbClr val="006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3" name="Group 49"/>
                        <wpg:cNvGrpSpPr>
                          <a:grpSpLocks/>
                        </wpg:cNvGrpSpPr>
                        <wpg:grpSpPr bwMode="auto">
                          <a:xfrm>
                            <a:off x="10358" y="14338"/>
                            <a:ext cx="802" cy="317"/>
                            <a:chOff x="10358" y="14338"/>
                            <a:chExt cx="802" cy="317"/>
                          </a:xfrm>
                        </wpg:grpSpPr>
                        <wps:wsp>
                          <wps:cNvPr id="54" name="Freeform 62"/>
                          <wps:cNvSpPr>
                            <a:spLocks/>
                          </wps:cNvSpPr>
                          <wps:spPr bwMode="auto">
                            <a:xfrm>
                              <a:off x="10358" y="14338"/>
                              <a:ext cx="802" cy="317"/>
                            </a:xfrm>
                            <a:custGeom>
                              <a:avLst/>
                              <a:gdLst>
                                <a:gd name="T0" fmla="+- 0 10358 10358"/>
                                <a:gd name="T1" fmla="*/ T0 w 802"/>
                                <a:gd name="T2" fmla="+- 0 14654 14338"/>
                                <a:gd name="T3" fmla="*/ 14654 h 317"/>
                                <a:gd name="T4" fmla="+- 0 11160 10358"/>
                                <a:gd name="T5" fmla="*/ T4 w 802"/>
                                <a:gd name="T6" fmla="+- 0 14654 14338"/>
                                <a:gd name="T7" fmla="*/ 14654 h 317"/>
                                <a:gd name="T8" fmla="+- 0 11160 10358"/>
                                <a:gd name="T9" fmla="*/ T8 w 802"/>
                                <a:gd name="T10" fmla="+- 0 14338 14338"/>
                                <a:gd name="T11" fmla="*/ 14338 h 317"/>
                                <a:gd name="T12" fmla="+- 0 10358 10358"/>
                                <a:gd name="T13" fmla="*/ T12 w 802"/>
                                <a:gd name="T14" fmla="+- 0 14338 14338"/>
                                <a:gd name="T15" fmla="*/ 14338 h 317"/>
                                <a:gd name="T16" fmla="+- 0 10358 10358"/>
                                <a:gd name="T17" fmla="*/ T16 w 802"/>
                                <a:gd name="T18" fmla="+- 0 14654 14338"/>
                                <a:gd name="T19" fmla="*/ 14654 h 3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2" h="317">
                                  <a:moveTo>
                                    <a:pt x="0" y="316"/>
                                  </a:moveTo>
                                  <a:lnTo>
                                    <a:pt x="802" y="316"/>
                                  </a:lnTo>
                                  <a:lnTo>
                                    <a:pt x="80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5" name="Group 50"/>
                          <wpg:cNvGrpSpPr>
                            <a:grpSpLocks/>
                          </wpg:cNvGrpSpPr>
                          <wpg:grpSpPr bwMode="auto">
                            <a:xfrm>
                              <a:off x="965" y="14261"/>
                              <a:ext cx="9278" cy="0"/>
                              <a:chOff x="965" y="14261"/>
                              <a:chExt cx="9278" cy="0"/>
                            </a:xfrm>
                          </wpg:grpSpPr>
                          <wps:wsp>
                            <wps:cNvPr id="56" name="Freeform 61"/>
                            <wps:cNvSpPr>
                              <a:spLocks/>
                            </wps:cNvSpPr>
                            <wps:spPr bwMode="auto">
                              <a:xfrm>
                                <a:off x="965" y="14261"/>
                                <a:ext cx="9278" cy="0"/>
                              </a:xfrm>
                              <a:custGeom>
                                <a:avLst/>
                                <a:gdLst>
                                  <a:gd name="T0" fmla="+- 0 965 965"/>
                                  <a:gd name="T1" fmla="*/ T0 w 9278"/>
                                  <a:gd name="T2" fmla="+- 0 10243 965"/>
                                  <a:gd name="T3" fmla="*/ T2 w 927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9278">
                                    <a:moveTo>
                                      <a:pt x="0" y="0"/>
                                    </a:moveTo>
                                    <a:lnTo>
                                      <a:pt x="9278" y="0"/>
                                    </a:lnTo>
                                  </a:path>
                                </a:pathLst>
                              </a:custGeom>
                              <a:noFill/>
                              <a:ln w="7366">
                                <a:solidFill>
                                  <a:srgbClr val="006FB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57" name="Group 5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243" y="14265"/>
                                <a:ext cx="10" cy="74"/>
                                <a:chOff x="10243" y="14265"/>
                                <a:chExt cx="10" cy="74"/>
                              </a:xfrm>
                            </wpg:grpSpPr>
                            <wps:wsp>
                              <wps:cNvPr id="58" name="Freeform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43" y="14265"/>
                                  <a:ext cx="10" cy="74"/>
                                </a:xfrm>
                                <a:custGeom>
                                  <a:avLst/>
                                  <a:gdLst>
                                    <a:gd name="T0" fmla="+- 0 10243 10243"/>
                                    <a:gd name="T1" fmla="*/ T0 w 10"/>
                                    <a:gd name="T2" fmla="+- 0 14339 14265"/>
                                    <a:gd name="T3" fmla="*/ 14339 h 74"/>
                                    <a:gd name="T4" fmla="+- 0 10253 10243"/>
                                    <a:gd name="T5" fmla="*/ T4 w 10"/>
                                    <a:gd name="T6" fmla="+- 0 14339 14265"/>
                                    <a:gd name="T7" fmla="*/ 14339 h 74"/>
                                    <a:gd name="T8" fmla="+- 0 10253 10243"/>
                                    <a:gd name="T9" fmla="*/ T8 w 10"/>
                                    <a:gd name="T10" fmla="+- 0 14265 14265"/>
                                    <a:gd name="T11" fmla="*/ 14265 h 74"/>
                                    <a:gd name="T12" fmla="+- 0 10243 10243"/>
                                    <a:gd name="T13" fmla="*/ T12 w 10"/>
                                    <a:gd name="T14" fmla="+- 0 14265 14265"/>
                                    <a:gd name="T15" fmla="*/ 14265 h 74"/>
                                    <a:gd name="T16" fmla="+- 0 10243 10243"/>
                                    <a:gd name="T17" fmla="*/ T16 w 10"/>
                                    <a:gd name="T18" fmla="+- 0 14339 14265"/>
                                    <a:gd name="T19" fmla="*/ 14339 h 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10" h="74">
                                      <a:moveTo>
                                        <a:pt x="0" y="74"/>
                                      </a:moveTo>
                                      <a:lnTo>
                                        <a:pt x="10" y="74"/>
                                      </a:lnTo>
                                      <a:lnTo>
                                        <a:pt x="1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6FB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59" name="Group 5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243" y="14255"/>
                                  <a:ext cx="10" cy="12"/>
                                  <a:chOff x="10243" y="14255"/>
                                  <a:chExt cx="10" cy="12"/>
                                </a:xfrm>
                              </wpg:grpSpPr>
                              <wps:wsp>
                                <wps:cNvPr id="60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243" y="14255"/>
                                    <a:ext cx="10" cy="12"/>
                                  </a:xfrm>
                                  <a:custGeom>
                                    <a:avLst/>
                                    <a:gdLst>
                                      <a:gd name="T0" fmla="+- 0 10243 10243"/>
                                      <a:gd name="T1" fmla="*/ T0 w 10"/>
                                      <a:gd name="T2" fmla="+- 0 14267 14255"/>
                                      <a:gd name="T3" fmla="*/ 14267 h 12"/>
                                      <a:gd name="T4" fmla="+- 0 10253 10243"/>
                                      <a:gd name="T5" fmla="*/ T4 w 10"/>
                                      <a:gd name="T6" fmla="+- 0 14267 14255"/>
                                      <a:gd name="T7" fmla="*/ 14267 h 12"/>
                                      <a:gd name="T8" fmla="+- 0 10253 10243"/>
                                      <a:gd name="T9" fmla="*/ T8 w 10"/>
                                      <a:gd name="T10" fmla="+- 0 14255 14255"/>
                                      <a:gd name="T11" fmla="*/ 14255 h 12"/>
                                      <a:gd name="T12" fmla="+- 0 10243 10243"/>
                                      <a:gd name="T13" fmla="*/ T12 w 10"/>
                                      <a:gd name="T14" fmla="+- 0 14255 14255"/>
                                      <a:gd name="T15" fmla="*/ 14255 h 12"/>
                                      <a:gd name="T16" fmla="+- 0 10243 10243"/>
                                      <a:gd name="T17" fmla="*/ T16 w 10"/>
                                      <a:gd name="T18" fmla="+- 0 14267 14255"/>
                                      <a:gd name="T19" fmla="*/ 14267 h 12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10" h="12">
                                        <a:moveTo>
                                          <a:pt x="0" y="12"/>
                                        </a:moveTo>
                                        <a:lnTo>
                                          <a:pt x="10" y="12"/>
                                        </a:lnTo>
                                        <a:lnTo>
                                          <a:pt x="10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1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6FB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61" name="Group 5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0253" y="14261"/>
                                    <a:ext cx="1022" cy="0"/>
                                    <a:chOff x="10253" y="14261"/>
                                    <a:chExt cx="1022" cy="0"/>
                                  </a:xfrm>
                                </wpg:grpSpPr>
                                <wps:wsp>
                                  <wps:cNvPr id="62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253" y="14261"/>
                                      <a:ext cx="1022" cy="0"/>
                                    </a:xfrm>
                                    <a:custGeom>
                                      <a:avLst/>
                                      <a:gdLst>
                                        <a:gd name="T0" fmla="+- 0 10253 10253"/>
                                        <a:gd name="T1" fmla="*/ T0 w 1022"/>
                                        <a:gd name="T2" fmla="+- 0 11275 10253"/>
                                        <a:gd name="T3" fmla="*/ T2 w 1022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1022">
                                          <a:moveTo>
                                            <a:pt x="0" y="0"/>
                                          </a:moveTo>
                                          <a:lnTo>
                                            <a:pt x="1022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7366">
                                      <a:solidFill>
                                        <a:srgbClr val="006FBF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63" name="Group 5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0253" y="14302"/>
                                      <a:ext cx="1022" cy="0"/>
                                      <a:chOff x="10253" y="14302"/>
                                      <a:chExt cx="1022" cy="0"/>
                                    </a:xfrm>
                                  </wpg:grpSpPr>
                                  <wps:wsp>
                                    <wps:cNvPr id="64" name="Freeform 57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10253" y="14302"/>
                                        <a:ext cx="1022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10253 10253"/>
                                          <a:gd name="T1" fmla="*/ T0 w 1022"/>
                                          <a:gd name="T2" fmla="+- 0 11275 10253"/>
                                          <a:gd name="T3" fmla="*/ T2 w 1022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022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22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46990">
                                        <a:solidFill>
                                          <a:srgbClr val="006FBF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65" name="Group 5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0243" y="14690"/>
                                        <a:ext cx="1032" cy="0"/>
                                        <a:chOff x="10243" y="14690"/>
                                        <a:chExt cx="1032" cy="0"/>
                                      </a:xfrm>
                                    </wpg:grpSpPr>
                                    <wps:wsp>
                                      <wps:cNvPr id="66" name="Freeform 56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10243" y="14690"/>
                                          <a:ext cx="1032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10243 10243"/>
                                            <a:gd name="T1" fmla="*/ T0 w 1032"/>
                                            <a:gd name="T2" fmla="+- 0 11275 10243"/>
                                            <a:gd name="T3" fmla="*/ T2 w 1032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1032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1032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46990">
                                          <a:solidFill>
                                            <a:srgbClr val="006FBF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7" o:spid="_x0000_s1026" style="position:absolute;margin-left:47.95pt;margin-top:711.4pt;width:517.65pt;height:25.45pt;z-index:-251659264;mso-position-horizontal-relative:page;mso-position-vertical-relative:page" coordorigin="959,14228" coordsize="10353,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">
              <v:group id="Group 48" o:spid="_x0000_s1027" style="position:absolute;left:10243;top:14266;width:1032;height:461" coordorigin="10243,14266" coordsize="1032,4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<v:shape id="Freeform 66" o:spid="_x0000_s1028" style="position:absolute;left:10243;top:14266;width:1032;height:461;visibility:visible;mso-wrap-style:square;v-text-anchor:top" coordsize="1032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DTR8YA&#10;AADbAAAADwAAAGRycy9kb3ducmV2LnhtbESPT2vCQBTE74LfYXkFL8VsKuKf6CpWEHrQQrWX3h7Z&#10;l2xo9m3Iribtp+8KBY/DzPyGWW97W4sbtb5yrOAlSUEQ505XXCr4vBzGCxA+IGusHZOCH/Kw3QwH&#10;a8y06/iDbudQighhn6ECE0KTSelzQxZ94hri6BWutRiibEupW+wi3NZykqYzabHiuGCwob2h/Pt8&#10;tQomX930NczN8de7BZni9H697J+VGj31uxWIQH14hP/bb1rBdAn3L/EHyM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DDTR8YAAADbAAAADwAAAAAAAAAAAAAAAACYAgAAZHJz&#10;L2Rvd25yZXYueG1sUEsFBgAAAAAEAAQA9QAAAIsDAAAAAA==&#10;" path="m,l,72r1032,l1032,,,xe" fillcolor="#006fbf" stroked="f">
                  <v:path arrowok="t" o:connecttype="custom" o:connectlocs="0,14266;0,14338;1032,14338;1032,14266;0,14266" o:connectangles="0,0,0,0,0"/>
                </v:shape>
                <v:shape id="Freeform 65" o:spid="_x0000_s1029" style="position:absolute;left:10243;top:14266;width:1032;height:461;visibility:visible;mso-wrap-style:square;v-text-anchor:top" coordsize="1032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dkOb4A&#10;AADbAAAADwAAAGRycy9kb3ducmV2LnhtbERPS2vCQBC+F/oflil4q5tKfRBdpQhC9aam9yE7TYLZ&#10;2bCzavTXuwfB48f3Xqx616oLBWk8G/gaZqCIS28brgwUx83nDJREZIutZzJwI4HV8v1tgbn1V97T&#10;5RArlUJYcjRQx9jlWktZk0MZ+o44cf8+OIwJhkrbgNcU7lo9yrKJdthwaqixo3VN5elwdgY22a46&#10;jsZy/y62UyoCz/5ESmMGH/3PHFSkPr7ET/evNTBO69OX9AP08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5HZDm+AAAA2wAAAA8AAAAAAAAAAAAAAAAAmAIAAGRycy9kb3ducmV2&#10;LnhtbFBLBQYAAAAABAAEAPUAAACDAwAAAAA=&#10;" path="m,72l,388r115,l115,72e" fillcolor="#006fbf" stroked="f">
                  <v:path arrowok="t" o:connecttype="custom" o:connectlocs="0,14338;0,14654;115,14654;115,14338" o:connectangles="0,0,0,0"/>
                </v:shape>
                <v:shape id="Freeform 64" o:spid="_x0000_s1030" style="position:absolute;left:10243;top:14266;width:1032;height:461;visibility:visible;mso-wrap-style:square;v-text-anchor:top" coordsize="1032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vBosEA&#10;AADbAAAADwAAAGRycy9kb3ducmV2LnhtbESPQWvCQBSE74L/YXlCb7pRapXoKiII1ls1vT+yr0kw&#10;+zbsWzXtr+8KhR6HmfmGWW9716o7BWk8G5hOMlDEpbcNVwaKy2G8BCUR2WLrmQx8k8B2MxysMbf+&#10;wR90P8dKJQhLjgbqGLtcaylrcigT3xEn78sHhzHJUGkb8JHgrtWzLHvTDhtOCzV2tK+pvJ5vzsAh&#10;O1WX2Vx+Xov3BRWBl58ipTEvo363AhWpj//hv/bRGphP4fkl/QC9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LwaLBAAAA2wAAAA8AAAAAAAAAAAAAAAAAmAIAAGRycy9kb3du&#10;cmV2LnhtbFBLBQYAAAAABAAEAPUAAACGAwAAAAA=&#10;" path="m917,72r,316l1032,388r,-316e" fillcolor="#006fbf" stroked="f">
                  <v:path arrowok="t" o:connecttype="custom" o:connectlocs="917,14338;917,14654;1032,14654;1032,14338" o:connectangles="0,0,0,0"/>
                </v:shape>
                <v:shape id="Freeform 63" o:spid="_x0000_s1031" style="position:absolute;left:10243;top:14266;width:1032;height:461;visibility:visible;mso-wrap-style:square;v-text-anchor:top" coordsize="1032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lf1cEA&#10;AADbAAAADwAAAGRycy9kb3ducmV2LnhtbESPQWvCQBSE74L/YXlCb7ox1Faiq4ggtN6q6f2RfSbB&#10;7Nuwb6tpf31XKPQ4zMw3zHo7uE7dKEjr2cB8loEirrxtuTZQng/TJSiJyBY7z2TgmwS2m/FojYX1&#10;d/6g2ynWKkFYCjTQxNgXWkvVkEOZ+Z44eRcfHMYkQ61twHuCu07nWfaiHbacFhrsad9QdT19OQOH&#10;7Fif84X8PJfvr1QGXn6KVMY8TYbdClSkIf6H/9pv1sAih8eX9AP0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ZX9XBAAAA2wAAAA8AAAAAAAAAAAAAAAAAmAIAAGRycy9kb3du&#10;cmV2LnhtbFBLBQYAAAAABAAEAPUAAACGAwAAAAA=&#10;" path="m,388r,72l1032,460r,-72e" fillcolor="#006fbf" stroked="f">
                  <v:path arrowok="t" o:connecttype="custom" o:connectlocs="0,14654;0,14726;1032,14726;1032,14654" o:connectangles="0,0,0,0"/>
                </v:shape>
                <v:group id="Group 49" o:spid="_x0000_s1032" style="position:absolute;left:10358;top:14338;width:802;height:317" coordorigin="10358,14338" coordsize="802,3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shape id="Freeform 62" o:spid="_x0000_s1033" style="position:absolute;left:10358;top:14338;width:802;height:317;visibility:visible;mso-wrap-style:square;v-text-anchor:top" coordsize="802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6WY8YA&#10;AADbAAAADwAAAGRycy9kb3ducmV2LnhtbESPQWsCMRSE74X+h/AEbzWrVGtXo4hUtLY9aPXg7bl5&#10;bpZuXpZN1PXfm0Khx2FmvmHG08aW4kK1Lxwr6HYSEMSZ0wXnCnbfi6chCB+QNZaOScGNPEwnjw9j&#10;TLW78oYu25CLCGGfogITQpVK6TNDFn3HVcTRO7naYoiyzqWu8RrhtpS9JBlIiwXHBYMVzQ1lP9uz&#10;VfD63luuv972L4f8lpjP5mOwro6oVLvVzEYgAjXhP/zXXmkF/Wf4/RJ/gJ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k6WY8YAAADbAAAADwAAAAAAAAAAAAAAAACYAgAAZHJz&#10;L2Rvd25yZXYueG1sUEsFBgAAAAAEAAQA9QAAAIsDAAAAAA==&#10;" path="m,316r802,l802,,,,,316xe" fillcolor="#006fbf" stroked="f">
                    <v:path arrowok="t" o:connecttype="custom" o:connectlocs="0,14654;802,14654;802,14338;0,14338;0,14654" o:connectangles="0,0,0,0,0"/>
                  </v:shape>
                  <v:group id="Group 50" o:spid="_x0000_s1034" style="position:absolute;left:965;top:14261;width:9278;height:0" coordorigin="965,14261" coordsize="927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<v:shape id="Freeform 61" o:spid="_x0000_s1035" style="position:absolute;left:965;top:14261;width:9278;height:0;visibility:visible;mso-wrap-style:square;v-text-anchor:top" coordsize="92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b+SMMA&#10;AADbAAAADwAAAGRycy9kb3ducmV2LnhtbESPQWvCQBSE74L/YXlCL6KbViMSXaVYhF6NPaS3R/aZ&#10;bJt9G7Krpv31riB4HGbmG2a97W0jLtR541jB6zQBQVw6bbhS8HXcT5YgfEDW2DgmBX/kYbsZDtaY&#10;aXflA13yUIkIYZ+hgjqENpPSlzVZ9FPXEkfv5DqLIcqukrrDa4TbRr4lyUJaNBwXamxpV1P5m5+t&#10;AvP/k87HuTR7PfvQVBRF893PlXoZ9e8rEIH68Aw/2p9aQbqA+5f4A+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b+SMMAAADbAAAADwAAAAAAAAAAAAAAAACYAgAAZHJzL2Rv&#10;d25yZXYueG1sUEsFBgAAAAAEAAQA9QAAAIgDAAAAAA==&#10;" path="m,l9278,e" filled="f" strokecolor="#006fbf" strokeweight=".58pt">
                      <v:path arrowok="t" o:connecttype="custom" o:connectlocs="0,0;9278,0" o:connectangles="0,0"/>
                    </v:shape>
                    <v:group id="Group 51" o:spid="_x0000_s1036" style="position:absolute;left:10243;top:14265;width:10;height:74" coordorigin="10243,14265" coordsize="10,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  <v:shape id="Freeform 60" o:spid="_x0000_s1037" style="position:absolute;left:10243;top:14265;width:10;height:74;visibility:visible;mso-wrap-style:square;v-text-anchor:top" coordsize="10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Pn28IA&#10;AADbAAAADwAAAGRycy9kb3ducmV2LnhtbERPPW/CMBDdkfgP1lXqBk5RQVGKQQlSC0uHAmrXa3yN&#10;o8bnEJsQ+uvrAYnx6X0v14NtRE+drx0reJomIIhLp2uuFBwPr5MUhA/IGhvHpOBKHtar8WiJmXYX&#10;/qB+HyoRQ9hnqMCE0GZS+tKQRT91LXHkflxnMUTYVVJ3eInhtpGzJFlIizXHBoMtbQyVv/uzVfDe&#10;5l/Pxaf5/kuv6LZFsKe+f1Pq8WHIX0AEGsJdfHPvtIJ5HBu/xB8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Q+fbwgAAANsAAAAPAAAAAAAAAAAAAAAAAJgCAABkcnMvZG93&#10;bnJldi54bWxQSwUGAAAAAAQABAD1AAAAhwMAAAAA&#10;" path="m,74r10,l10,,,,,74xe" fillcolor="#006fbf" stroked="f">
                        <v:path arrowok="t" o:connecttype="custom" o:connectlocs="0,14339;10,14339;10,14265;0,14265;0,14339" o:connectangles="0,0,0,0,0"/>
                      </v:shape>
                      <v:group id="Group 52" o:spid="_x0000_s1038" style="position:absolute;left:10243;top:14255;width:10;height:12" coordorigin="10243,14255" coordsize="10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<v:shape id="Freeform 59" o:spid="_x0000_s1039" style="position:absolute;left:10243;top:14255;width:10;height:12;visibility:visible;mso-wrap-style:square;v-text-anchor:top" coordsize="10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1JssEA&#10;AADbAAAADwAAAGRycy9kb3ducmV2LnhtbERPy4rCMBTdC/5DuMLsxtSBEalGEWV8zELxgbi8NNe0&#10;2tyUJmrn781iwOXhvEeTxpbiQbUvHCvodRMQxJnTBRsFx8PP5wCED8gaS8ek4I88TMbt1ghT7Z68&#10;o8c+GBFD2KeoIA+hSqX0WU4WfddVxJG7uNpiiLA2Utf4jOG2lF9J0pcWC44NOVY0yym77e9Wwcas&#10;tuX3+uSq+aFZZJvz1Sx/r0p9dJrpEESgJrzF/+6VVtCP6+OX+APk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3NSbLBAAAA2wAAAA8AAAAAAAAAAAAAAAAAmAIAAGRycy9kb3du&#10;cmV2LnhtbFBLBQYAAAAABAAEAPUAAACGAwAAAAA=&#10;" path="m,12r10,l10,,,,,12xe" fillcolor="#006fbf" stroked="f">
                          <v:path arrowok="t" o:connecttype="custom" o:connectlocs="0,14267;10,14267;10,14255;0,14255;0,14267" o:connectangles="0,0,0,0,0"/>
                        </v:shape>
                        <v:group id="Group 53" o:spid="_x0000_s1040" style="position:absolute;left:10253;top:14261;width:1022;height:0" coordorigin="10253,14261" coordsize="102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      <v:shape id="Freeform 58" o:spid="_x0000_s1041" style="position:absolute;left:10253;top:14261;width:1022;height:0;visibility:visible;mso-wrap-style:square;v-text-anchor:top" coordsize="102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415sYA&#10;AADbAAAADwAAAGRycy9kb3ducmV2LnhtbESPzWrDMBCE74W8g9hAb7XcFELjRAnFUCgxTYjzA7kt&#10;1tY2tVbGUm3n7aNCocdhZr5hVpvRNKKnztWWFTxHMQjiwuqaSwWn4/vTKwjnkTU2lknBjRxs1pOH&#10;FSbaDnygPvelCBB2CSqovG8TKV1RkUEX2ZY4eF+2M+iD7EqpOxwC3DRyFsdzabDmsFBhS2lFxXf+&#10;YxRcL9sivdF1t/DNef+y/8zGbZop9Tgd35YgPI3+P/zX/tAK5jP4/RJ+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E415sYAAADbAAAADwAAAAAAAAAAAAAAAACYAgAAZHJz&#10;L2Rvd25yZXYueG1sUEsFBgAAAAAEAAQA9QAAAIsDAAAAAA==&#10;" path="m,l1022,e" filled="f" strokecolor="#006fbf" strokeweight=".58pt">
                            <v:path arrowok="t" o:connecttype="custom" o:connectlocs="0,0;1022,0" o:connectangles="0,0"/>
                          </v:shape>
                          <v:group id="Group 54" o:spid="_x0000_s1042" style="position:absolute;left:10253;top:14302;width:1022;height:0" coordorigin="10253,14302" coordsize="102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    <v:shape id="Freeform 57" o:spid="_x0000_s1043" style="position:absolute;left:10253;top:14302;width:1022;height:0;visibility:visible;mso-wrap-style:square;v-text-anchor:top" coordsize="102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LDaMMA&#10;AADbAAAADwAAAGRycy9kb3ducmV2LnhtbESPzWrDMBCE74G8g9hAb7EctzipGyWEQKCHtmAnvS/W&#10;xja1VsaSf/r2VaHQ4zAz3zD742xaMVLvGssKNlEMgri0uuFKwe16We9AOI+ssbVMCr7JwfGwXOwx&#10;03binMbCVyJA2GWooPa+y6R0ZU0GXWQ74uDdbW/QB9lXUvc4BbhpZRLHqTTYcFiosaNzTeVXMRgF&#10;z/e34XFMaGjNuH3/lPmH1wkp9bCaTy8gPM3+P/zXftUK0if4/RJ+gD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LDaMMAAADbAAAADwAAAAAAAAAAAAAAAACYAgAAZHJzL2Rv&#10;d25yZXYueG1sUEsFBgAAAAAEAAQA9QAAAIgDAAAAAA==&#10;" path="m,l1022,e" filled="f" strokecolor="#006fbf" strokeweight="3.7pt">
                              <v:path arrowok="t" o:connecttype="custom" o:connectlocs="0,0;1022,0" o:connectangles="0,0"/>
                            </v:shape>
                            <v:group id="Group 55" o:spid="_x0000_s1044" style="position:absolute;left:10243;top:14690;width:1032;height:0" coordorigin="10243,14690" coordsize="103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            <v:shape id="Freeform 56" o:spid="_x0000_s1045" style="position:absolute;left:10243;top:14690;width:1032;height:0;visibility:visible;mso-wrap-style:square;v-text-anchor:top" coordsize="10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VmU8IA&#10;AADbAAAADwAAAGRycy9kb3ducmV2LnhtbESP0YrCMBRE3xf8h3CFfVsThS3SNYqIwsIugtUPuDZ3&#10;22JzU5JU699vBMHHYWbOMIvVYFtxJR8axxqmEwWCuHSm4UrD6bj7mIMIEdlg65g03CnAajl6W2Bu&#10;3I0PdC1iJRKEQ44a6hi7XMpQ1mQxTFxHnLw/5y3GJH0ljcdbgttWzpTKpMWG00KNHW1qKi9FbzVs&#10;6T7bq8/+h8vfTdFMe39Gddb6fTysv0BEGuIr/Gx/Gw1ZBo8v6Q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pWZTwgAAANsAAAAPAAAAAAAAAAAAAAAAAJgCAABkcnMvZG93&#10;bnJldi54bWxQSwUGAAAAAAQABAD1AAAAhwMAAAAA&#10;" path="m,l1032,e" filled="f" strokecolor="#006fbf" strokeweight="3.7pt">
                                <v:path arrowok="t" o:connecttype="custom" o:connectlocs="0,0;1032,0" o:connectangles="0,0"/>
                              </v:shape>
                            </v:group>
                          </v:group>
                        </v:group>
                      </v:group>
                    </v:group>
                  </v:group>
                </v:group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673100</wp:posOffset>
              </wp:positionH>
              <wp:positionV relativeFrom="page">
                <wp:posOffset>9124315</wp:posOffset>
              </wp:positionV>
              <wp:extent cx="3940810" cy="165735"/>
              <wp:effectExtent l="0" t="0" r="0" b="0"/>
              <wp:wrapNone/>
              <wp:docPr id="4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408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C5860" w:rsidRDefault="005A2D15">
                          <w:pPr>
                            <w:spacing w:line="240" w:lineRule="exact"/>
                            <w:ind w:left="20" w:right="-33"/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Segoe UI" w:eastAsia="Segoe UI" w:hAnsi="Segoe UI" w:cs="Segoe UI"/>
                              <w:spacing w:val="-1"/>
                              <w:sz w:val="22"/>
                              <w:szCs w:val="22"/>
                            </w:rPr>
                            <w:t>Đ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H</w:t>
                          </w:r>
                          <w:r>
                            <w:rPr>
                              <w:rFonts w:ascii="Segoe UI" w:eastAsia="Segoe UI" w:hAnsi="Segoe UI" w:cs="Segoe UI"/>
                              <w:spacing w:val="4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>K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hoa</w:t>
                          </w:r>
                          <w:r>
                            <w:rPr>
                              <w:rFonts w:ascii="Segoe UI" w:eastAsia="Segoe UI" w:hAnsi="Segoe UI" w:cs="Segoe UI"/>
                              <w:spacing w:val="-4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h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ọ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c</w:t>
                          </w:r>
                          <w:r>
                            <w:rPr>
                              <w:rFonts w:ascii="Segoe UI" w:eastAsia="Segoe UI" w:hAnsi="Segoe UI" w:cs="Segoe UI"/>
                              <w:spacing w:val="-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>t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ự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nhiên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TP</w:t>
                          </w:r>
                          <w:r>
                            <w:rPr>
                              <w:rFonts w:ascii="Segoe UI" w:eastAsia="Segoe UI" w:hAnsi="Segoe UI" w:cs="Segoe UI"/>
                              <w:spacing w:val="-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>H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>C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M</w:t>
                          </w:r>
                          <w:r>
                            <w:rPr>
                              <w:rFonts w:ascii="Segoe UI" w:eastAsia="Segoe UI" w:hAnsi="Segoe UI" w:cs="Segoe UI"/>
                              <w:spacing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|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-1"/>
                              <w:sz w:val="22"/>
                              <w:szCs w:val="22"/>
                            </w:rPr>
                            <w:t>B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ộ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>m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ôn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 xml:space="preserve"> C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ông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n</w:t>
                          </w:r>
                          <w:r>
                            <w:rPr>
                              <w:rFonts w:ascii="Segoe UI" w:eastAsia="Segoe UI" w:hAnsi="Segoe UI" w:cs="Segoe UI"/>
                              <w:spacing w:val="-5"/>
                              <w:sz w:val="22"/>
                              <w:szCs w:val="22"/>
                            </w:rPr>
                            <w:t>g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h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ệ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ph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>ầ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n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m</w:t>
                          </w:r>
                          <w:r>
                            <w:rPr>
                              <w:rFonts w:ascii="Segoe UI" w:eastAsia="Segoe UI" w:hAnsi="Segoe UI" w:cs="Segoe UI"/>
                              <w:spacing w:val="-5"/>
                              <w:sz w:val="22"/>
                              <w:szCs w:val="22"/>
                            </w:rPr>
                            <w:t>ề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32" type="#_x0000_t202" style="position:absolute;margin-left:53pt;margin-top:718.45pt;width:310.3pt;height:13.0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" filled="f" stroked="f">
              <v:textbox inset="0,0,0,0">
                <w:txbxContent>
                  <w:p w:rsidR="00EC5860" w:rsidRDefault="005A2D15">
                    <w:pPr>
                      <w:spacing w:line="240" w:lineRule="exact"/>
                      <w:ind w:left="20" w:right="-33"/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</w:pPr>
                    <w:r>
                      <w:rPr>
                        <w:rFonts w:ascii="Segoe UI" w:eastAsia="Segoe UI" w:hAnsi="Segoe UI" w:cs="Segoe UI"/>
                        <w:spacing w:val="-1"/>
                        <w:sz w:val="22"/>
                        <w:szCs w:val="22"/>
                      </w:rPr>
                      <w:t>Đ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H</w:t>
                    </w:r>
                    <w:r>
                      <w:rPr>
                        <w:rFonts w:ascii="Segoe UI" w:eastAsia="Segoe UI" w:hAnsi="Segoe UI" w:cs="Segoe UI"/>
                        <w:spacing w:val="4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>K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hoa</w:t>
                    </w:r>
                    <w:r>
                      <w:rPr>
                        <w:rFonts w:ascii="Segoe UI" w:eastAsia="Segoe UI" w:hAnsi="Segoe UI" w:cs="Segoe UI"/>
                        <w:spacing w:val="-4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h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ọ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c</w:t>
                    </w:r>
                    <w:r>
                      <w:rPr>
                        <w:rFonts w:ascii="Segoe UI" w:eastAsia="Segoe UI" w:hAnsi="Segoe UI" w:cs="Segoe UI"/>
                        <w:spacing w:val="-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>t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ự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nhiên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TP</w:t>
                    </w:r>
                    <w:r>
                      <w:rPr>
                        <w:rFonts w:ascii="Segoe UI" w:eastAsia="Segoe UI" w:hAnsi="Segoe UI" w:cs="Segoe UI"/>
                        <w:spacing w:val="-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>H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>C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M</w:t>
                    </w:r>
                    <w:r>
                      <w:rPr>
                        <w:rFonts w:ascii="Segoe UI" w:eastAsia="Segoe UI" w:hAnsi="Segoe UI" w:cs="Segoe UI"/>
                        <w:spacing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|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-1"/>
                        <w:sz w:val="22"/>
                        <w:szCs w:val="22"/>
                      </w:rPr>
                      <w:t>B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ộ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>m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ôn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 xml:space="preserve"> C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ông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n</w:t>
                    </w:r>
                    <w:r>
                      <w:rPr>
                        <w:rFonts w:ascii="Segoe UI" w:eastAsia="Segoe UI" w:hAnsi="Segoe UI" w:cs="Segoe UI"/>
                        <w:spacing w:val="-5"/>
                        <w:sz w:val="22"/>
                        <w:szCs w:val="22"/>
                      </w:rPr>
                      <w:t>g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h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ệ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ph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>ầ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n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m</w:t>
                    </w:r>
                    <w:r>
                      <w:rPr>
                        <w:rFonts w:ascii="Segoe UI" w:eastAsia="Segoe UI" w:hAnsi="Segoe UI" w:cs="Segoe UI"/>
                        <w:spacing w:val="-5"/>
                        <w:sz w:val="22"/>
                        <w:szCs w:val="22"/>
                      </w:rPr>
                      <w:t>ề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6775450</wp:posOffset>
              </wp:positionH>
              <wp:positionV relativeFrom="page">
                <wp:posOffset>9129395</wp:posOffset>
              </wp:positionV>
              <wp:extent cx="113030" cy="177800"/>
              <wp:effectExtent l="3175" t="4445" r="0" b="0"/>
              <wp:wrapNone/>
              <wp:docPr id="45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30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C5860" w:rsidRDefault="005A2D15">
                          <w:pPr>
                            <w:spacing w:line="260" w:lineRule="exact"/>
                            <w:ind w:left="20" w:right="-36"/>
                            <w:rPr>
                              <w:rFonts w:ascii="Segoe UI" w:eastAsia="Segoe UI" w:hAnsi="Segoe UI" w:cs="Segoe U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eastAsia="Segoe UI" w:hAnsi="Segoe UI" w:cs="Segoe UI"/>
                              <w:b/>
                              <w:color w:val="FFFFFF"/>
                              <w:position w:val="1"/>
                              <w:sz w:val="24"/>
                              <w:szCs w:val="24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5" o:spid="_x0000_s1033" type="#_x0000_t202" style="position:absolute;margin-left:533.5pt;margin-top:718.85pt;width:8.9pt;height:1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" filled="f" stroked="f">
              <v:textbox inset="0,0,0,0">
                <w:txbxContent>
                  <w:p w:rsidR="00EC5860" w:rsidRDefault="005A2D15">
                    <w:pPr>
                      <w:spacing w:line="260" w:lineRule="exact"/>
                      <w:ind w:left="20" w:right="-36"/>
                      <w:rPr>
                        <w:rFonts w:ascii="Segoe UI" w:eastAsia="Segoe UI" w:hAnsi="Segoe UI" w:cs="Segoe UI"/>
                        <w:sz w:val="24"/>
                        <w:szCs w:val="24"/>
                      </w:rPr>
                    </w:pPr>
                    <w:r>
                      <w:rPr>
                        <w:rFonts w:ascii="Segoe UI" w:eastAsia="Segoe UI" w:hAnsi="Segoe UI" w:cs="Segoe UI"/>
                        <w:b/>
                        <w:color w:val="FFFFFF"/>
                        <w:position w:val="1"/>
                        <w:sz w:val="24"/>
                        <w:szCs w:val="24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5860" w:rsidRDefault="00DE39FD">
    <w:pPr>
      <w:spacing w:line="200" w:lineRule="exac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608965</wp:posOffset>
              </wp:positionH>
              <wp:positionV relativeFrom="page">
                <wp:posOffset>9034780</wp:posOffset>
              </wp:positionV>
              <wp:extent cx="6574155" cy="323215"/>
              <wp:effectExtent l="8890" t="0" r="8255" b="0"/>
              <wp:wrapNone/>
              <wp:docPr id="25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4155" cy="323215"/>
                        <a:chOff x="959" y="14228"/>
                        <a:chExt cx="10353" cy="509"/>
                      </a:xfrm>
                    </wpg:grpSpPr>
                    <wpg:grpSp>
                      <wpg:cNvPr id="26" name="Group 26"/>
                      <wpg:cNvGrpSpPr>
                        <a:grpSpLocks/>
                      </wpg:cNvGrpSpPr>
                      <wpg:grpSpPr bwMode="auto">
                        <a:xfrm>
                          <a:off x="10243" y="14266"/>
                          <a:ext cx="1032" cy="461"/>
                          <a:chOff x="10243" y="14266"/>
                          <a:chExt cx="1032" cy="461"/>
                        </a:xfrm>
                      </wpg:grpSpPr>
                      <wps:wsp>
                        <wps:cNvPr id="27" name="Freeform 44"/>
                        <wps:cNvSpPr>
                          <a:spLocks/>
                        </wps:cNvSpPr>
                        <wps:spPr bwMode="auto">
                          <a:xfrm>
                            <a:off x="10243" y="14266"/>
                            <a:ext cx="1032" cy="461"/>
                          </a:xfrm>
                          <a:custGeom>
                            <a:avLst/>
                            <a:gdLst>
                              <a:gd name="T0" fmla="+- 0 10243 10243"/>
                              <a:gd name="T1" fmla="*/ T0 w 1032"/>
                              <a:gd name="T2" fmla="+- 0 14266 14266"/>
                              <a:gd name="T3" fmla="*/ 14266 h 461"/>
                              <a:gd name="T4" fmla="+- 0 10243 10243"/>
                              <a:gd name="T5" fmla="*/ T4 w 1032"/>
                              <a:gd name="T6" fmla="+- 0 14338 14266"/>
                              <a:gd name="T7" fmla="*/ 14338 h 461"/>
                              <a:gd name="T8" fmla="+- 0 11275 10243"/>
                              <a:gd name="T9" fmla="*/ T8 w 1032"/>
                              <a:gd name="T10" fmla="+- 0 14338 14266"/>
                              <a:gd name="T11" fmla="*/ 14338 h 461"/>
                              <a:gd name="T12" fmla="+- 0 11275 10243"/>
                              <a:gd name="T13" fmla="*/ T12 w 1032"/>
                              <a:gd name="T14" fmla="+- 0 14266 14266"/>
                              <a:gd name="T15" fmla="*/ 14266 h 461"/>
                              <a:gd name="T16" fmla="+- 0 10243 10243"/>
                              <a:gd name="T17" fmla="*/ T16 w 1032"/>
                              <a:gd name="T18" fmla="+- 0 14266 14266"/>
                              <a:gd name="T19" fmla="*/ 14266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32" h="461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32" y="72"/>
                                </a:lnTo>
                                <a:lnTo>
                                  <a:pt x="10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43"/>
                        <wps:cNvSpPr>
                          <a:spLocks/>
                        </wps:cNvSpPr>
                        <wps:spPr bwMode="auto">
                          <a:xfrm>
                            <a:off x="10243" y="14266"/>
                            <a:ext cx="1032" cy="461"/>
                          </a:xfrm>
                          <a:custGeom>
                            <a:avLst/>
                            <a:gdLst>
                              <a:gd name="T0" fmla="+- 0 10243 10243"/>
                              <a:gd name="T1" fmla="*/ T0 w 1032"/>
                              <a:gd name="T2" fmla="+- 0 14338 14266"/>
                              <a:gd name="T3" fmla="*/ 14338 h 461"/>
                              <a:gd name="T4" fmla="+- 0 10243 10243"/>
                              <a:gd name="T5" fmla="*/ T4 w 1032"/>
                              <a:gd name="T6" fmla="+- 0 14654 14266"/>
                              <a:gd name="T7" fmla="*/ 14654 h 461"/>
                              <a:gd name="T8" fmla="+- 0 10358 10243"/>
                              <a:gd name="T9" fmla="*/ T8 w 1032"/>
                              <a:gd name="T10" fmla="+- 0 14654 14266"/>
                              <a:gd name="T11" fmla="*/ 14654 h 461"/>
                              <a:gd name="T12" fmla="+- 0 10358 10243"/>
                              <a:gd name="T13" fmla="*/ T12 w 1032"/>
                              <a:gd name="T14" fmla="+- 0 14338 14266"/>
                              <a:gd name="T15" fmla="*/ 14338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32" h="461">
                                <a:moveTo>
                                  <a:pt x="0" y="72"/>
                                </a:moveTo>
                                <a:lnTo>
                                  <a:pt x="0" y="388"/>
                                </a:lnTo>
                                <a:lnTo>
                                  <a:pt x="115" y="388"/>
                                </a:lnTo>
                                <a:lnTo>
                                  <a:pt x="115" y="72"/>
                                </a:lnTo>
                              </a:path>
                            </a:pathLst>
                          </a:custGeom>
                          <a:solidFill>
                            <a:srgbClr val="006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42"/>
                        <wps:cNvSpPr>
                          <a:spLocks/>
                        </wps:cNvSpPr>
                        <wps:spPr bwMode="auto">
                          <a:xfrm>
                            <a:off x="10243" y="14266"/>
                            <a:ext cx="1032" cy="461"/>
                          </a:xfrm>
                          <a:custGeom>
                            <a:avLst/>
                            <a:gdLst>
                              <a:gd name="T0" fmla="+- 0 11160 10243"/>
                              <a:gd name="T1" fmla="*/ T0 w 1032"/>
                              <a:gd name="T2" fmla="+- 0 14338 14266"/>
                              <a:gd name="T3" fmla="*/ 14338 h 461"/>
                              <a:gd name="T4" fmla="+- 0 11160 10243"/>
                              <a:gd name="T5" fmla="*/ T4 w 1032"/>
                              <a:gd name="T6" fmla="+- 0 14654 14266"/>
                              <a:gd name="T7" fmla="*/ 14654 h 461"/>
                              <a:gd name="T8" fmla="+- 0 11275 10243"/>
                              <a:gd name="T9" fmla="*/ T8 w 1032"/>
                              <a:gd name="T10" fmla="+- 0 14654 14266"/>
                              <a:gd name="T11" fmla="*/ 14654 h 461"/>
                              <a:gd name="T12" fmla="+- 0 11275 10243"/>
                              <a:gd name="T13" fmla="*/ T12 w 1032"/>
                              <a:gd name="T14" fmla="+- 0 14338 14266"/>
                              <a:gd name="T15" fmla="*/ 14338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32" h="461">
                                <a:moveTo>
                                  <a:pt x="917" y="72"/>
                                </a:moveTo>
                                <a:lnTo>
                                  <a:pt x="917" y="388"/>
                                </a:lnTo>
                                <a:lnTo>
                                  <a:pt x="1032" y="388"/>
                                </a:lnTo>
                                <a:lnTo>
                                  <a:pt x="1032" y="72"/>
                                </a:lnTo>
                              </a:path>
                            </a:pathLst>
                          </a:custGeom>
                          <a:solidFill>
                            <a:srgbClr val="006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41"/>
                        <wps:cNvSpPr>
                          <a:spLocks/>
                        </wps:cNvSpPr>
                        <wps:spPr bwMode="auto">
                          <a:xfrm>
                            <a:off x="10243" y="14266"/>
                            <a:ext cx="1032" cy="461"/>
                          </a:xfrm>
                          <a:custGeom>
                            <a:avLst/>
                            <a:gdLst>
                              <a:gd name="T0" fmla="+- 0 10243 10243"/>
                              <a:gd name="T1" fmla="*/ T0 w 1032"/>
                              <a:gd name="T2" fmla="+- 0 14654 14266"/>
                              <a:gd name="T3" fmla="*/ 14654 h 461"/>
                              <a:gd name="T4" fmla="+- 0 10243 10243"/>
                              <a:gd name="T5" fmla="*/ T4 w 1032"/>
                              <a:gd name="T6" fmla="+- 0 14726 14266"/>
                              <a:gd name="T7" fmla="*/ 14726 h 461"/>
                              <a:gd name="T8" fmla="+- 0 11275 10243"/>
                              <a:gd name="T9" fmla="*/ T8 w 1032"/>
                              <a:gd name="T10" fmla="+- 0 14726 14266"/>
                              <a:gd name="T11" fmla="*/ 14726 h 461"/>
                              <a:gd name="T12" fmla="+- 0 11275 10243"/>
                              <a:gd name="T13" fmla="*/ T12 w 1032"/>
                              <a:gd name="T14" fmla="+- 0 14654 14266"/>
                              <a:gd name="T15" fmla="*/ 14654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32" h="461">
                                <a:moveTo>
                                  <a:pt x="0" y="388"/>
                                </a:moveTo>
                                <a:lnTo>
                                  <a:pt x="0" y="460"/>
                                </a:lnTo>
                                <a:lnTo>
                                  <a:pt x="1032" y="460"/>
                                </a:lnTo>
                                <a:lnTo>
                                  <a:pt x="1032" y="388"/>
                                </a:lnTo>
                              </a:path>
                            </a:pathLst>
                          </a:custGeom>
                          <a:solidFill>
                            <a:srgbClr val="006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1" name="Group 27"/>
                        <wpg:cNvGrpSpPr>
                          <a:grpSpLocks/>
                        </wpg:cNvGrpSpPr>
                        <wpg:grpSpPr bwMode="auto">
                          <a:xfrm>
                            <a:off x="10358" y="14338"/>
                            <a:ext cx="802" cy="317"/>
                            <a:chOff x="10358" y="14338"/>
                            <a:chExt cx="802" cy="317"/>
                          </a:xfrm>
                        </wpg:grpSpPr>
                        <wps:wsp>
                          <wps:cNvPr id="32" name="Freeform 40"/>
                          <wps:cNvSpPr>
                            <a:spLocks/>
                          </wps:cNvSpPr>
                          <wps:spPr bwMode="auto">
                            <a:xfrm>
                              <a:off x="10358" y="14338"/>
                              <a:ext cx="802" cy="317"/>
                            </a:xfrm>
                            <a:custGeom>
                              <a:avLst/>
                              <a:gdLst>
                                <a:gd name="T0" fmla="+- 0 10358 10358"/>
                                <a:gd name="T1" fmla="*/ T0 w 802"/>
                                <a:gd name="T2" fmla="+- 0 14654 14338"/>
                                <a:gd name="T3" fmla="*/ 14654 h 317"/>
                                <a:gd name="T4" fmla="+- 0 11160 10358"/>
                                <a:gd name="T5" fmla="*/ T4 w 802"/>
                                <a:gd name="T6" fmla="+- 0 14654 14338"/>
                                <a:gd name="T7" fmla="*/ 14654 h 317"/>
                                <a:gd name="T8" fmla="+- 0 11160 10358"/>
                                <a:gd name="T9" fmla="*/ T8 w 802"/>
                                <a:gd name="T10" fmla="+- 0 14338 14338"/>
                                <a:gd name="T11" fmla="*/ 14338 h 317"/>
                                <a:gd name="T12" fmla="+- 0 10358 10358"/>
                                <a:gd name="T13" fmla="*/ T12 w 802"/>
                                <a:gd name="T14" fmla="+- 0 14338 14338"/>
                                <a:gd name="T15" fmla="*/ 14338 h 317"/>
                                <a:gd name="T16" fmla="+- 0 10358 10358"/>
                                <a:gd name="T17" fmla="*/ T16 w 802"/>
                                <a:gd name="T18" fmla="+- 0 14654 14338"/>
                                <a:gd name="T19" fmla="*/ 14654 h 3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2" h="317">
                                  <a:moveTo>
                                    <a:pt x="0" y="316"/>
                                  </a:moveTo>
                                  <a:lnTo>
                                    <a:pt x="802" y="316"/>
                                  </a:lnTo>
                                  <a:lnTo>
                                    <a:pt x="80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3" name="Group 28"/>
                          <wpg:cNvGrpSpPr>
                            <a:grpSpLocks/>
                          </wpg:cNvGrpSpPr>
                          <wpg:grpSpPr bwMode="auto">
                            <a:xfrm>
                              <a:off x="965" y="14261"/>
                              <a:ext cx="9278" cy="0"/>
                              <a:chOff x="965" y="14261"/>
                              <a:chExt cx="9278" cy="0"/>
                            </a:xfrm>
                          </wpg:grpSpPr>
                          <wps:wsp>
                            <wps:cNvPr id="34" name="Freeform 39"/>
                            <wps:cNvSpPr>
                              <a:spLocks/>
                            </wps:cNvSpPr>
                            <wps:spPr bwMode="auto">
                              <a:xfrm>
                                <a:off x="965" y="14261"/>
                                <a:ext cx="9278" cy="0"/>
                              </a:xfrm>
                              <a:custGeom>
                                <a:avLst/>
                                <a:gdLst>
                                  <a:gd name="T0" fmla="+- 0 965 965"/>
                                  <a:gd name="T1" fmla="*/ T0 w 9278"/>
                                  <a:gd name="T2" fmla="+- 0 10243 965"/>
                                  <a:gd name="T3" fmla="*/ T2 w 927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9278">
                                    <a:moveTo>
                                      <a:pt x="0" y="0"/>
                                    </a:moveTo>
                                    <a:lnTo>
                                      <a:pt x="9278" y="0"/>
                                    </a:lnTo>
                                  </a:path>
                                </a:pathLst>
                              </a:custGeom>
                              <a:noFill/>
                              <a:ln w="7366">
                                <a:solidFill>
                                  <a:srgbClr val="006FB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5" name="Group 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243" y="14265"/>
                                <a:ext cx="10" cy="74"/>
                                <a:chOff x="10243" y="14265"/>
                                <a:chExt cx="10" cy="74"/>
                              </a:xfrm>
                            </wpg:grpSpPr>
                            <wps:wsp>
                              <wps:cNvPr id="36" name="Freeform 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43" y="14265"/>
                                  <a:ext cx="10" cy="74"/>
                                </a:xfrm>
                                <a:custGeom>
                                  <a:avLst/>
                                  <a:gdLst>
                                    <a:gd name="T0" fmla="+- 0 10243 10243"/>
                                    <a:gd name="T1" fmla="*/ T0 w 10"/>
                                    <a:gd name="T2" fmla="+- 0 14339 14265"/>
                                    <a:gd name="T3" fmla="*/ 14339 h 74"/>
                                    <a:gd name="T4" fmla="+- 0 10253 10243"/>
                                    <a:gd name="T5" fmla="*/ T4 w 10"/>
                                    <a:gd name="T6" fmla="+- 0 14339 14265"/>
                                    <a:gd name="T7" fmla="*/ 14339 h 74"/>
                                    <a:gd name="T8" fmla="+- 0 10253 10243"/>
                                    <a:gd name="T9" fmla="*/ T8 w 10"/>
                                    <a:gd name="T10" fmla="+- 0 14265 14265"/>
                                    <a:gd name="T11" fmla="*/ 14265 h 74"/>
                                    <a:gd name="T12" fmla="+- 0 10243 10243"/>
                                    <a:gd name="T13" fmla="*/ T12 w 10"/>
                                    <a:gd name="T14" fmla="+- 0 14265 14265"/>
                                    <a:gd name="T15" fmla="*/ 14265 h 74"/>
                                    <a:gd name="T16" fmla="+- 0 10243 10243"/>
                                    <a:gd name="T17" fmla="*/ T16 w 10"/>
                                    <a:gd name="T18" fmla="+- 0 14339 14265"/>
                                    <a:gd name="T19" fmla="*/ 14339 h 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10" h="74">
                                      <a:moveTo>
                                        <a:pt x="0" y="74"/>
                                      </a:moveTo>
                                      <a:lnTo>
                                        <a:pt x="10" y="74"/>
                                      </a:lnTo>
                                      <a:lnTo>
                                        <a:pt x="1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6FB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7" name="Group 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243" y="14255"/>
                                  <a:ext cx="10" cy="12"/>
                                  <a:chOff x="10243" y="14255"/>
                                  <a:chExt cx="10" cy="12"/>
                                </a:xfrm>
                              </wpg:grpSpPr>
                              <wps:wsp>
                                <wps:cNvPr id="38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243" y="14255"/>
                                    <a:ext cx="10" cy="12"/>
                                  </a:xfrm>
                                  <a:custGeom>
                                    <a:avLst/>
                                    <a:gdLst>
                                      <a:gd name="T0" fmla="+- 0 10243 10243"/>
                                      <a:gd name="T1" fmla="*/ T0 w 10"/>
                                      <a:gd name="T2" fmla="+- 0 14267 14255"/>
                                      <a:gd name="T3" fmla="*/ 14267 h 12"/>
                                      <a:gd name="T4" fmla="+- 0 10253 10243"/>
                                      <a:gd name="T5" fmla="*/ T4 w 10"/>
                                      <a:gd name="T6" fmla="+- 0 14267 14255"/>
                                      <a:gd name="T7" fmla="*/ 14267 h 12"/>
                                      <a:gd name="T8" fmla="+- 0 10253 10243"/>
                                      <a:gd name="T9" fmla="*/ T8 w 10"/>
                                      <a:gd name="T10" fmla="+- 0 14255 14255"/>
                                      <a:gd name="T11" fmla="*/ 14255 h 12"/>
                                      <a:gd name="T12" fmla="+- 0 10243 10243"/>
                                      <a:gd name="T13" fmla="*/ T12 w 10"/>
                                      <a:gd name="T14" fmla="+- 0 14255 14255"/>
                                      <a:gd name="T15" fmla="*/ 14255 h 12"/>
                                      <a:gd name="T16" fmla="+- 0 10243 10243"/>
                                      <a:gd name="T17" fmla="*/ T16 w 10"/>
                                      <a:gd name="T18" fmla="+- 0 14267 14255"/>
                                      <a:gd name="T19" fmla="*/ 14267 h 12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10" h="12">
                                        <a:moveTo>
                                          <a:pt x="0" y="12"/>
                                        </a:moveTo>
                                        <a:lnTo>
                                          <a:pt x="10" y="12"/>
                                        </a:lnTo>
                                        <a:lnTo>
                                          <a:pt x="10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1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6FB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39" name="Group 3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0253" y="14261"/>
                                    <a:ext cx="1022" cy="0"/>
                                    <a:chOff x="10253" y="14261"/>
                                    <a:chExt cx="1022" cy="0"/>
                                  </a:xfrm>
                                </wpg:grpSpPr>
                                <wps:wsp>
                                  <wps:cNvPr id="40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253" y="14261"/>
                                      <a:ext cx="1022" cy="0"/>
                                    </a:xfrm>
                                    <a:custGeom>
                                      <a:avLst/>
                                      <a:gdLst>
                                        <a:gd name="T0" fmla="+- 0 10253 10253"/>
                                        <a:gd name="T1" fmla="*/ T0 w 1022"/>
                                        <a:gd name="T2" fmla="+- 0 11275 10253"/>
                                        <a:gd name="T3" fmla="*/ T2 w 1022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1022">
                                          <a:moveTo>
                                            <a:pt x="0" y="0"/>
                                          </a:moveTo>
                                          <a:lnTo>
                                            <a:pt x="1022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7366">
                                      <a:solidFill>
                                        <a:srgbClr val="006FBF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41" name="Group 3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0253" y="14302"/>
                                      <a:ext cx="1022" cy="0"/>
                                      <a:chOff x="10253" y="14302"/>
                                      <a:chExt cx="1022" cy="0"/>
                                    </a:xfrm>
                                  </wpg:grpSpPr>
                                  <wps:wsp>
                                    <wps:cNvPr id="42" name="Freeform 35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10253" y="14302"/>
                                        <a:ext cx="1022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10253 10253"/>
                                          <a:gd name="T1" fmla="*/ T0 w 1022"/>
                                          <a:gd name="T2" fmla="+- 0 11275 10253"/>
                                          <a:gd name="T3" fmla="*/ T2 w 1022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022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22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46990">
                                        <a:solidFill>
                                          <a:srgbClr val="006FBF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43" name="Group 33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0243" y="14690"/>
                                        <a:ext cx="1032" cy="0"/>
                                        <a:chOff x="10243" y="14690"/>
                                        <a:chExt cx="1032" cy="0"/>
                                      </a:xfrm>
                                    </wpg:grpSpPr>
                                    <wps:wsp>
                                      <wps:cNvPr id="44" name="Freeform 34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10243" y="14690"/>
                                          <a:ext cx="1032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10243 10243"/>
                                            <a:gd name="T1" fmla="*/ T0 w 1032"/>
                                            <a:gd name="T2" fmla="+- 0 11275 10243"/>
                                            <a:gd name="T3" fmla="*/ T2 w 1032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1032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1032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46990">
                                          <a:solidFill>
                                            <a:srgbClr val="006FBF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26" style="position:absolute;margin-left:47.95pt;margin-top:711.4pt;width:517.65pt;height:25.45pt;z-index:-251656192;mso-position-horizontal-relative:page;mso-position-vertical-relative:page" coordorigin="959,14228" coordsize="10353,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">
              <v:group id="Group 26" o:spid="_x0000_s1027" style="position:absolute;left:10243;top:14266;width:1032;height:461" coordorigin="10243,14266" coordsize="1032,4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<v:shape id="Freeform 44" o:spid="_x0000_s1028" style="position:absolute;left:10243;top:14266;width:1032;height:461;visibility:visible;mso-wrap-style:square;v-text-anchor:top" coordsize="1032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wHDsQA&#10;AADbAAAADwAAAGRycy9kb3ducmV2LnhtbESPT4vCMBTE78J+h/AW9iKaKqJSjaKCsAdX8M/F26N5&#10;NsXmpTTRdvfTbwTB4zDzm2Hmy9aW4kG1LxwrGPQTEMSZ0wXnCs6nbW8KwgdkjaVjUvBLHpaLj84c&#10;U+0aPtDjGHIRS9inqMCEUKVS+syQRd93FXH0rq62GKKsc6lrbGK5LeUwScbSYsFxwWBFG0PZ7Xi3&#10;CoaXZrQOE7P7825K5vqzv582XaW+PtvVDESgNrzDL/pbR24Czy/xB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8Bw7EAAAA2wAAAA8AAAAAAAAAAAAAAAAAmAIAAGRycy9k&#10;b3ducmV2LnhtbFBLBQYAAAAABAAEAPUAAACJAwAAAAA=&#10;" path="m,l,72r1032,l1032,,,xe" fillcolor="#006fbf" stroked="f">
                  <v:path arrowok="t" o:connecttype="custom" o:connectlocs="0,14266;0,14338;1032,14338;1032,14266;0,14266" o:connectangles="0,0,0,0,0"/>
                </v:shape>
                <v:shape id="Freeform 43" o:spid="_x0000_s1029" style="position:absolute;left:10243;top:14266;width:1032;height:461;visibility:visible;mso-wrap-style:square;v-text-anchor:top" coordsize="1032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cbQr4A&#10;AADbAAAADwAAAGRycy9kb3ducmV2LnhtbERPS2vCQBC+F/oflil4qxuDL6KrlIJgvanxPmTHJJid&#10;DTurpv313UOhx4/vvd4OrlMPCtJ6NjAZZ6CIK29brg2U5937EpREZIudZzLwTQLbzevLGgvrn3yk&#10;xynWKoWwFGigibEvtJaqIYcy9j1x4q4+OIwJhlrbgM8U7jqdZ9lcO2w5NTTY02dD1e10dwZ22aE+&#10;5zP5mZZfCyoDLy8ilTGjt+FjBSrSEP/Ff+69NZCnselL+gF68w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g3G0K+AAAA2wAAAA8AAAAAAAAAAAAAAAAAmAIAAGRycy9kb3ducmV2&#10;LnhtbFBLBQYAAAAABAAEAPUAAACDAwAAAAA=&#10;" path="m,72l,388r115,l115,72e" fillcolor="#006fbf" stroked="f">
                  <v:path arrowok="t" o:connecttype="custom" o:connectlocs="0,14338;0,14654;115,14654;115,14338" o:connectangles="0,0,0,0"/>
                </v:shape>
                <v:shape id="Freeform 42" o:spid="_x0000_s1030" style="position:absolute;left:10243;top:14266;width:1032;height:461;visibility:visible;mso-wrap-style:square;v-text-anchor:top" coordsize="1032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u+2cIA&#10;AADbAAAADwAAAGRycy9kb3ducmV2LnhtbESPQWvCQBSE7wX/w/IEb3VjsK1NXUUEwfZWTe+P7GsS&#10;mn0b9q0a++u7BcHjMDPfMMv14Dp1piCtZwOzaQaKuPK25dpAedw9LkBJRLbYeSYDVxJYr0YPSyys&#10;v/AnnQ+xVgnCUqCBJsa+0FqqhhzK1PfEyfv2wWFMMtTaBrwkuOt0nmXP2mHLaaHBnrYNVT+HkzOw&#10;yz7qY/4kv/Py/YXKwIsvkcqYyXjYvIGKNMR7+NbeWwP5K/x/ST9Ar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e77ZwgAAANsAAAAPAAAAAAAAAAAAAAAAAJgCAABkcnMvZG93&#10;bnJldi54bWxQSwUGAAAAAAQABAD1AAAAhwMAAAAA&#10;" path="m917,72r,316l1032,388r,-316e" fillcolor="#006fbf" stroked="f">
                  <v:path arrowok="t" o:connecttype="custom" o:connectlocs="917,14338;917,14654;1032,14654;1032,14338" o:connectangles="0,0,0,0"/>
                </v:shape>
                <v:shape id="Freeform 41" o:spid="_x0000_s1031" style="position:absolute;left:10243;top:14266;width:1032;height:461;visibility:visible;mso-wrap-style:square;v-text-anchor:top" coordsize="1032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iBmb8A&#10;AADbAAAADwAAAGRycy9kb3ducmV2LnhtbERPTWvCQBC9F/wPywje6kbbqkRXkYJge6vG+5Adk2B2&#10;NuysGv313UOhx8f7Xm1616obBWk8G5iMM1DEpbcNVwaK4+51AUoissXWMxl4kMBmPXhZYW79nX/o&#10;doiVSiEsORqoY+xyraWsyaGMfUecuLMPDmOCodI24D2Fu1ZPs2ymHTacGmrs6LOm8nK4OgO77Ls6&#10;Tj/k+V58zakIvDiJlMaMhv12CSpSH//Ff+69NfCW1qcv6Qfo9S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mIGZvwAAANsAAAAPAAAAAAAAAAAAAAAAAJgCAABkcnMvZG93bnJl&#10;di54bWxQSwUGAAAAAAQABAD1AAAAhAMAAAAA&#10;" path="m,388r,72l1032,460r,-72e" fillcolor="#006fbf" stroked="f">
                  <v:path arrowok="t" o:connecttype="custom" o:connectlocs="0,14654;0,14726;1032,14726;1032,14654" o:connectangles="0,0,0,0"/>
                </v:shape>
                <v:group id="Group 27" o:spid="_x0000_s1032" style="position:absolute;left:10358;top:14338;width:802;height:317" coordorigin="10358,14338" coordsize="802,3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shape id="Freeform 40" o:spid="_x0000_s1033" style="position:absolute;left:10358;top:14338;width:802;height:317;visibility:visible;mso-wrap-style:square;v-text-anchor:top" coordsize="802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ROLMYA&#10;AADbAAAADwAAAGRycy9kb3ducmV2LnhtbESPT2sCMRTE74LfITyht5p1C9ZujVJKS/17qNqDt+fm&#10;uVm6eVk2UddvbwoFj8PM/IYZT1tbiTM1vnSsYNBPQBDnTpdcKNhtPx9HIHxA1lg5JgVX8jCddDtj&#10;zLS78DedN6EQEcI+QwUmhDqT0ueGLPq+q4mjd3SNxRBlU0jd4CXCbSXTJBlKiyXHBYM1vRvKfzcn&#10;q+Blnn4t1h8/z/vimphVuxwu6gMq9dBr315BBGrDPfzfnmkFTyn8fYk/QE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zROLMYAAADbAAAADwAAAAAAAAAAAAAAAACYAgAAZHJz&#10;L2Rvd25yZXYueG1sUEsFBgAAAAAEAAQA9QAAAIsDAAAAAA==&#10;" path="m,316r802,l802,,,,,316xe" fillcolor="#006fbf" stroked="f">
                    <v:path arrowok="t" o:connecttype="custom" o:connectlocs="0,14654;802,14654;802,14338;0,14338;0,14654" o:connectangles="0,0,0,0,0"/>
                  </v:shape>
                  <v:group id="Group 28" o:spid="_x0000_s1034" style="position:absolute;left:965;top:14261;width:9278;height:0" coordorigin="965,14261" coordsize="927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  <v:shape id="Freeform 39" o:spid="_x0000_s1035" style="position:absolute;left:965;top:14261;width:9278;height:0;visibility:visible;mso-wrap-style:square;v-text-anchor:top" coordsize="92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cgBMMA&#10;AADbAAAADwAAAGRycy9kb3ducmV2LnhtbESPQWvCQBSE74X+h+UVvBTdqKlIdJWiCL0aPaS3R/aZ&#10;rM2+DdlVo7++KxR6HGbmG2a57m0jrtR541jBeJSAIC6dNlwpOB52wzkIH5A1No5JwZ08rFevL0vM&#10;tLvxnq55qESEsM9QQR1Cm0npy5os+pFriaN3cp3FEGVXSd3hLcJtIydJMpMWDceFGlva1FT+5Ber&#10;wDzOH+l7Ls1OT7eaiqJovvtUqcFb/7kAEagP/+G/9pdWME3h+SX+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cgBMMAAADbAAAADwAAAAAAAAAAAAAAAACYAgAAZHJzL2Rv&#10;d25yZXYueG1sUEsFBgAAAAAEAAQA9QAAAIgDAAAAAA==&#10;" path="m,l9278,e" filled="f" strokecolor="#006fbf" strokeweight=".58pt">
                      <v:path arrowok="t" o:connecttype="custom" o:connectlocs="0,0;9278,0" o:connectangles="0,0"/>
                    </v:shape>
                    <v:group id="Group 29" o:spid="_x0000_s1036" style="position:absolute;left:10243;top:14265;width:10;height:74" coordorigin="10243,14265" coordsize="10,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<v:shape id="Freeform 38" o:spid="_x0000_s1037" style="position:absolute;left:10243;top:14265;width:10;height:74;visibility:visible;mso-wrap-style:square;v-text-anchor:top" coordsize="10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8zksQA&#10;AADbAAAADwAAAGRycy9kb3ducmV2LnhtbESPQWsCMRSE74X+h/AK3mq2rYisRtGC1YsHrej1uXlu&#10;lm5e1k1cV3+9EYQeh5n5hhlNWluKhmpfOFbw0U1AEGdOF5wr2P7O3wcgfEDWWDomBVfyMBm/voww&#10;1e7Ca2o2IRcRwj5FBSaEKpXSZ4Ys+q6riKN3dLXFEGWdS13jJcJtKT+TpC8tFhwXDFb0bSj725yt&#10;glU13fdmO3O4Da7oFrNgT03zo1TnrZ0OQQRqw3/42V5qBV99eHyJP0CO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PM5LEAAAA2wAAAA8AAAAAAAAAAAAAAAAAmAIAAGRycy9k&#10;b3ducmV2LnhtbFBLBQYAAAAABAAEAPUAAACJAwAAAAA=&#10;" path="m,74r10,l10,,,,,74xe" fillcolor="#006fbf" stroked="f">
                        <v:path arrowok="t" o:connecttype="custom" o:connectlocs="0,14339;10,14339;10,14265;0,14265;0,14339" o:connectangles="0,0,0,0,0"/>
                      </v:shape>
                      <v:group id="Group 30" o:spid="_x0000_s1038" style="position:absolute;left:10243;top:14255;width:10;height:12" coordorigin="10243,14255" coordsize="10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  <v:shape id="Freeform 37" o:spid="_x0000_s1039" style="position:absolute;left:10243;top:14255;width:10;height:12;visibility:visible;mso-wrap-style:square;v-text-anchor:top" coordsize="10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hqqcIA&#10;AADbAAAADwAAAGRycy9kb3ducmV2LnhtbERPy2oCMRTdF/yHcIXuakalRUajSItWXSg+EJeXyTUz&#10;OrkZJqmOf28WQpeH8x5NGluKG9W+cKyg20lAEGdOF2wUHPazjwEIH5A1lo5JwYM8TMattxGm2t15&#10;S7ddMCKGsE9RQR5ClUrps5ws+o6riCN3drXFEGFtpK7xHsNtKXtJ8iUtFhwbcqzoO6fsuvuzCtZm&#10;sSk/l0dX/eybebY+Xczv6qLUe7uZDkEEasK/+OVeaAX9ODZ+iT9Aj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CGqpwgAAANsAAAAPAAAAAAAAAAAAAAAAAJgCAABkcnMvZG93&#10;bnJldi54bWxQSwUGAAAAAAQABAD1AAAAhwMAAAAA&#10;" path="m,12r10,l10,,,,,12xe" fillcolor="#006fbf" stroked="f">
                          <v:path arrowok="t" o:connecttype="custom" o:connectlocs="0,14267;10,14267;10,14255;0,14255;0,14267" o:connectangles="0,0,0,0,0"/>
                        </v:shape>
                        <v:group id="Group 31" o:spid="_x0000_s1040" style="position:absolute;left:10253;top:14261;width:1022;height:0" coordorigin="10253,14261" coordsize="102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        <v:shape id="Freeform 36" o:spid="_x0000_s1041" style="position:absolute;left:10253;top:14261;width:1022;height:0;visibility:visible;mso-wrap-style:square;v-text-anchor:top" coordsize="102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VSasAA&#10;AADbAAAADwAAAGRycy9kb3ducmV2LnhtbERPy4rCMBTdC/5DuMLsNFWHQatRpCCIMopPcHdprm2x&#10;uSlNRuvfm8WAy8N5T+eNKcWDaldYVtDvRSCIU6sLzhScjsvuCITzyBpLy6TgRQ7ms3ZrirG2T97T&#10;4+AzEULYxagg976KpXRpTgZdz1bEgbvZ2qAPsM6krvEZwk0pB1H0Iw0WHBpyrCjJKb0f/oyC62Wd&#10;Ji+6bse+PO+Gu99Ns042Sn11msUEhKfGf8T/7pVW8B3Why/hB8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GVSasAAAADbAAAADwAAAAAAAAAAAAAAAACYAgAAZHJzL2Rvd25y&#10;ZXYueG1sUEsFBgAAAAAEAAQA9QAAAIUDAAAAAA==&#10;" path="m,l1022,e" filled="f" strokecolor="#006fbf" strokeweight=".58pt">
                            <v:path arrowok="t" o:connecttype="custom" o:connectlocs="0,0;1022,0" o:connectangles="0,0"/>
                          </v:shape>
                          <v:group id="Group 32" o:spid="_x0000_s1042" style="position:absolute;left:10253;top:14302;width:1022;height:0" coordorigin="10253,14302" coordsize="102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          <v:shape id="Freeform 35" o:spid="_x0000_s1043" style="position:absolute;left:10253;top:14302;width:1022;height:0;visibility:visible;mso-wrap-style:square;v-text-anchor:top" coordsize="102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Ki58IA&#10;AADbAAAADwAAAGRycy9kb3ducmV2LnhtbESPQWvCQBSE7wX/w/KE3pqN21I1uooIhR7aglHvj+wz&#10;CWbfhuwmpv++WxA8DjPzDbPejrYRA3W+dqxhlqQgiAtnai41nI4fLwsQPiAbbByThl/ysN1MntaY&#10;GXfjAw15KEWEsM9QQxVCm0npi4os+sS1xNG7uM5iiLIrpenwFuG2kSpN36XFmuNChS3tKyqueW81&#10;LC9f/eugqG/sMP8+y8NPMIq0fp6OuxWIQGN4hO/tT6PhTcH/l/gD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QqLnwgAAANsAAAAPAAAAAAAAAAAAAAAAAJgCAABkcnMvZG93&#10;bnJldi54bWxQSwUGAAAAAAQABAD1AAAAhwMAAAAA&#10;" path="m,l1022,e" filled="f" strokecolor="#006fbf" strokeweight="3.7pt">
                              <v:path arrowok="t" o:connecttype="custom" o:connectlocs="0,0;1022,0" o:connectangles="0,0"/>
                            </v:shape>
                            <v:group id="Group 33" o:spid="_x0000_s1044" style="position:absolute;left:10243;top:14690;width:1032;height:0" coordorigin="10243,14690" coordsize="103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            <v:shape id="Freeform 34" o:spid="_x0000_s1045" style="position:absolute;left:10243;top:14690;width:1032;height:0;visibility:visible;mso-wrap-style:square;v-text-anchor:top" coordsize="10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4B38IA&#10;AADbAAAADwAAAGRycy9kb3ducmV2LnhtbESP0WoCMRRE3wv+Q7iCbzVRbJHVKCIKQkuhqx9w3Vx3&#10;Fzc3S5LV9e8bQejjMDNnmOW6t424kQ+1Yw2TsQJBXDhTc6nhdNy/z0GEiGywcUwaHhRgvRq8LTEz&#10;7s6/dMtjKRKEQ4YaqhjbTMpQVGQxjF1LnLyL8xZjkr6UxuM9wW0jp0p9Sos1p4UKW9pWVFzzzmrY&#10;0WP6oz66Ly6+t3k96fwZ1Vnr0bDfLEBE6uN/+NU+GA2zGTy/pB8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jgHfwgAAANsAAAAPAAAAAAAAAAAAAAAAAJgCAABkcnMvZG93&#10;bnJldi54bWxQSwUGAAAAAAQABAD1AAAAhwMAAAAA&#10;" path="m,l1032,e" filled="f" strokecolor="#006fbf" strokeweight="3.7pt">
                                <v:path arrowok="t" o:connecttype="custom" o:connectlocs="0,0;1032,0" o:connectangles="0,0"/>
                              </v:shape>
                            </v:group>
                          </v:group>
                        </v:group>
                      </v:group>
                    </v:group>
                  </v:group>
                </v:group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673100</wp:posOffset>
              </wp:positionH>
              <wp:positionV relativeFrom="page">
                <wp:posOffset>9124315</wp:posOffset>
              </wp:positionV>
              <wp:extent cx="3940810" cy="165735"/>
              <wp:effectExtent l="0" t="0" r="0" b="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408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C5860" w:rsidRDefault="005A2D15">
                          <w:pPr>
                            <w:spacing w:line="240" w:lineRule="exact"/>
                            <w:ind w:left="20" w:right="-33"/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Segoe UI" w:eastAsia="Segoe UI" w:hAnsi="Segoe UI" w:cs="Segoe UI"/>
                              <w:spacing w:val="-1"/>
                              <w:sz w:val="22"/>
                              <w:szCs w:val="22"/>
                            </w:rPr>
                            <w:t>Đ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H</w:t>
                          </w:r>
                          <w:r>
                            <w:rPr>
                              <w:rFonts w:ascii="Segoe UI" w:eastAsia="Segoe UI" w:hAnsi="Segoe UI" w:cs="Segoe UI"/>
                              <w:spacing w:val="4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>K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hoa</w:t>
                          </w:r>
                          <w:r>
                            <w:rPr>
                              <w:rFonts w:ascii="Segoe UI" w:eastAsia="Segoe UI" w:hAnsi="Segoe UI" w:cs="Segoe UI"/>
                              <w:spacing w:val="-4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h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ọ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c</w:t>
                          </w:r>
                          <w:r>
                            <w:rPr>
                              <w:rFonts w:ascii="Segoe UI" w:eastAsia="Segoe UI" w:hAnsi="Segoe UI" w:cs="Segoe UI"/>
                              <w:spacing w:val="-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>t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ự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nhiên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TP</w:t>
                          </w:r>
                          <w:r>
                            <w:rPr>
                              <w:rFonts w:ascii="Segoe UI" w:eastAsia="Segoe UI" w:hAnsi="Segoe UI" w:cs="Segoe UI"/>
                              <w:spacing w:val="-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>H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>C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M</w:t>
                          </w:r>
                          <w:r>
                            <w:rPr>
                              <w:rFonts w:ascii="Segoe UI" w:eastAsia="Segoe UI" w:hAnsi="Segoe UI" w:cs="Segoe UI"/>
                              <w:spacing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|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-1"/>
                              <w:sz w:val="22"/>
                              <w:szCs w:val="22"/>
                            </w:rPr>
                            <w:t>B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ộ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>m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ôn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 xml:space="preserve"> C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ông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n</w:t>
                          </w:r>
                          <w:r>
                            <w:rPr>
                              <w:rFonts w:ascii="Segoe UI" w:eastAsia="Segoe UI" w:hAnsi="Segoe UI" w:cs="Segoe UI"/>
                              <w:spacing w:val="-5"/>
                              <w:sz w:val="22"/>
                              <w:szCs w:val="22"/>
                            </w:rPr>
                            <w:t>g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h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ệ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ph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>ầ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n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m</w:t>
                          </w:r>
                          <w:r>
                            <w:rPr>
                              <w:rFonts w:ascii="Segoe UI" w:eastAsia="Segoe UI" w:hAnsi="Segoe UI" w:cs="Segoe UI"/>
                              <w:spacing w:val="-5"/>
                              <w:sz w:val="22"/>
                              <w:szCs w:val="22"/>
                            </w:rPr>
                            <w:t>ề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4" type="#_x0000_t202" style="position:absolute;margin-left:53pt;margin-top:718.45pt;width:310.3pt;height:13.0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e47sQIAALI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" filled="f" stroked="f">
              <v:textbox inset="0,0,0,0">
                <w:txbxContent>
                  <w:p w:rsidR="00EC5860" w:rsidRDefault="005A2D15">
                    <w:pPr>
                      <w:spacing w:line="240" w:lineRule="exact"/>
                      <w:ind w:left="20" w:right="-33"/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</w:pPr>
                    <w:r>
                      <w:rPr>
                        <w:rFonts w:ascii="Segoe UI" w:eastAsia="Segoe UI" w:hAnsi="Segoe UI" w:cs="Segoe UI"/>
                        <w:spacing w:val="-1"/>
                        <w:sz w:val="22"/>
                        <w:szCs w:val="22"/>
                      </w:rPr>
                      <w:t>Đ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H</w:t>
                    </w:r>
                    <w:r>
                      <w:rPr>
                        <w:rFonts w:ascii="Segoe UI" w:eastAsia="Segoe UI" w:hAnsi="Segoe UI" w:cs="Segoe UI"/>
                        <w:spacing w:val="4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>K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hoa</w:t>
                    </w:r>
                    <w:r>
                      <w:rPr>
                        <w:rFonts w:ascii="Segoe UI" w:eastAsia="Segoe UI" w:hAnsi="Segoe UI" w:cs="Segoe UI"/>
                        <w:spacing w:val="-4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h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ọ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c</w:t>
                    </w:r>
                    <w:r>
                      <w:rPr>
                        <w:rFonts w:ascii="Segoe UI" w:eastAsia="Segoe UI" w:hAnsi="Segoe UI" w:cs="Segoe UI"/>
                        <w:spacing w:val="-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>t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ự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nhiên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TP</w:t>
                    </w:r>
                    <w:r>
                      <w:rPr>
                        <w:rFonts w:ascii="Segoe UI" w:eastAsia="Segoe UI" w:hAnsi="Segoe UI" w:cs="Segoe UI"/>
                        <w:spacing w:val="-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>H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>C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M</w:t>
                    </w:r>
                    <w:r>
                      <w:rPr>
                        <w:rFonts w:ascii="Segoe UI" w:eastAsia="Segoe UI" w:hAnsi="Segoe UI" w:cs="Segoe UI"/>
                        <w:spacing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|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-1"/>
                        <w:sz w:val="22"/>
                        <w:szCs w:val="22"/>
                      </w:rPr>
                      <w:t>B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ộ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>m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ôn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 xml:space="preserve"> C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ông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n</w:t>
                    </w:r>
                    <w:r>
                      <w:rPr>
                        <w:rFonts w:ascii="Segoe UI" w:eastAsia="Segoe UI" w:hAnsi="Segoe UI" w:cs="Segoe UI"/>
                        <w:spacing w:val="-5"/>
                        <w:sz w:val="22"/>
                        <w:szCs w:val="22"/>
                      </w:rPr>
                      <w:t>g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h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ệ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ph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>ầ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n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m</w:t>
                    </w:r>
                    <w:r>
                      <w:rPr>
                        <w:rFonts w:ascii="Segoe UI" w:eastAsia="Segoe UI" w:hAnsi="Segoe UI" w:cs="Segoe UI"/>
                        <w:spacing w:val="-5"/>
                        <w:sz w:val="22"/>
                        <w:szCs w:val="22"/>
                      </w:rPr>
                      <w:t>ề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6775450</wp:posOffset>
              </wp:positionH>
              <wp:positionV relativeFrom="page">
                <wp:posOffset>9129395</wp:posOffset>
              </wp:positionV>
              <wp:extent cx="113030" cy="177800"/>
              <wp:effectExtent l="3175" t="4445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30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C5860" w:rsidRDefault="005A2D15">
                          <w:pPr>
                            <w:spacing w:line="260" w:lineRule="exact"/>
                            <w:ind w:left="20" w:right="-36"/>
                            <w:rPr>
                              <w:rFonts w:ascii="Segoe UI" w:eastAsia="Segoe UI" w:hAnsi="Segoe UI" w:cs="Segoe U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eastAsia="Segoe UI" w:hAnsi="Segoe UI" w:cs="Segoe UI"/>
                              <w:b/>
                              <w:color w:val="FFFFFF"/>
                              <w:position w:val="1"/>
                              <w:sz w:val="24"/>
                              <w:szCs w:val="24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035" type="#_x0000_t202" style="position:absolute;margin-left:533.5pt;margin-top:718.85pt;width:8.9pt;height:14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" filled="f" stroked="f">
              <v:textbox inset="0,0,0,0">
                <w:txbxContent>
                  <w:p w:rsidR="00EC5860" w:rsidRDefault="005A2D15">
                    <w:pPr>
                      <w:spacing w:line="260" w:lineRule="exact"/>
                      <w:ind w:left="20" w:right="-36"/>
                      <w:rPr>
                        <w:rFonts w:ascii="Segoe UI" w:eastAsia="Segoe UI" w:hAnsi="Segoe UI" w:cs="Segoe UI"/>
                        <w:sz w:val="24"/>
                        <w:szCs w:val="24"/>
                      </w:rPr>
                    </w:pPr>
                    <w:r>
                      <w:rPr>
                        <w:rFonts w:ascii="Segoe UI" w:eastAsia="Segoe UI" w:hAnsi="Segoe UI" w:cs="Segoe UI"/>
                        <w:b/>
                        <w:color w:val="FFFFFF"/>
                        <w:position w:val="1"/>
                        <w:sz w:val="24"/>
                        <w:szCs w:val="24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5860" w:rsidRDefault="00DE39FD">
    <w:pPr>
      <w:spacing w:line="200" w:lineRule="exact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608965</wp:posOffset>
              </wp:positionH>
              <wp:positionV relativeFrom="page">
                <wp:posOffset>9034780</wp:posOffset>
              </wp:positionV>
              <wp:extent cx="6574155" cy="323215"/>
              <wp:effectExtent l="8890" t="0" r="8255" b="0"/>
              <wp:wrapNone/>
              <wp:docPr id="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4155" cy="323215"/>
                        <a:chOff x="959" y="14228"/>
                        <a:chExt cx="10353" cy="509"/>
                      </a:xfrm>
                    </wpg:grpSpPr>
                    <wpg:grpSp>
                      <wpg:cNvPr id="4" name="Group 4"/>
                      <wpg:cNvGrpSpPr>
                        <a:grpSpLocks/>
                      </wpg:cNvGrpSpPr>
                      <wpg:grpSpPr bwMode="auto">
                        <a:xfrm>
                          <a:off x="10243" y="14266"/>
                          <a:ext cx="1032" cy="461"/>
                          <a:chOff x="10243" y="14266"/>
                          <a:chExt cx="1032" cy="461"/>
                        </a:xfrm>
                      </wpg:grpSpPr>
                      <wps:wsp>
                        <wps:cNvPr id="5" name="Freeform 22"/>
                        <wps:cNvSpPr>
                          <a:spLocks/>
                        </wps:cNvSpPr>
                        <wps:spPr bwMode="auto">
                          <a:xfrm>
                            <a:off x="10243" y="14266"/>
                            <a:ext cx="1032" cy="461"/>
                          </a:xfrm>
                          <a:custGeom>
                            <a:avLst/>
                            <a:gdLst>
                              <a:gd name="T0" fmla="+- 0 10243 10243"/>
                              <a:gd name="T1" fmla="*/ T0 w 1032"/>
                              <a:gd name="T2" fmla="+- 0 14266 14266"/>
                              <a:gd name="T3" fmla="*/ 14266 h 461"/>
                              <a:gd name="T4" fmla="+- 0 10243 10243"/>
                              <a:gd name="T5" fmla="*/ T4 w 1032"/>
                              <a:gd name="T6" fmla="+- 0 14338 14266"/>
                              <a:gd name="T7" fmla="*/ 14338 h 461"/>
                              <a:gd name="T8" fmla="+- 0 11275 10243"/>
                              <a:gd name="T9" fmla="*/ T8 w 1032"/>
                              <a:gd name="T10" fmla="+- 0 14338 14266"/>
                              <a:gd name="T11" fmla="*/ 14338 h 461"/>
                              <a:gd name="T12" fmla="+- 0 11275 10243"/>
                              <a:gd name="T13" fmla="*/ T12 w 1032"/>
                              <a:gd name="T14" fmla="+- 0 14266 14266"/>
                              <a:gd name="T15" fmla="*/ 14266 h 461"/>
                              <a:gd name="T16" fmla="+- 0 10243 10243"/>
                              <a:gd name="T17" fmla="*/ T16 w 1032"/>
                              <a:gd name="T18" fmla="+- 0 14266 14266"/>
                              <a:gd name="T19" fmla="*/ 14266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32" h="461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32" y="72"/>
                                </a:lnTo>
                                <a:lnTo>
                                  <a:pt x="10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21"/>
                        <wps:cNvSpPr>
                          <a:spLocks/>
                        </wps:cNvSpPr>
                        <wps:spPr bwMode="auto">
                          <a:xfrm>
                            <a:off x="10243" y="14266"/>
                            <a:ext cx="1032" cy="461"/>
                          </a:xfrm>
                          <a:custGeom>
                            <a:avLst/>
                            <a:gdLst>
                              <a:gd name="T0" fmla="+- 0 10243 10243"/>
                              <a:gd name="T1" fmla="*/ T0 w 1032"/>
                              <a:gd name="T2" fmla="+- 0 14338 14266"/>
                              <a:gd name="T3" fmla="*/ 14338 h 461"/>
                              <a:gd name="T4" fmla="+- 0 10243 10243"/>
                              <a:gd name="T5" fmla="*/ T4 w 1032"/>
                              <a:gd name="T6" fmla="+- 0 14654 14266"/>
                              <a:gd name="T7" fmla="*/ 14654 h 461"/>
                              <a:gd name="T8" fmla="+- 0 10358 10243"/>
                              <a:gd name="T9" fmla="*/ T8 w 1032"/>
                              <a:gd name="T10" fmla="+- 0 14654 14266"/>
                              <a:gd name="T11" fmla="*/ 14654 h 461"/>
                              <a:gd name="T12" fmla="+- 0 10358 10243"/>
                              <a:gd name="T13" fmla="*/ T12 w 1032"/>
                              <a:gd name="T14" fmla="+- 0 14338 14266"/>
                              <a:gd name="T15" fmla="*/ 14338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32" h="461">
                                <a:moveTo>
                                  <a:pt x="0" y="72"/>
                                </a:moveTo>
                                <a:lnTo>
                                  <a:pt x="0" y="388"/>
                                </a:lnTo>
                                <a:lnTo>
                                  <a:pt x="115" y="388"/>
                                </a:lnTo>
                                <a:lnTo>
                                  <a:pt x="115" y="72"/>
                                </a:lnTo>
                              </a:path>
                            </a:pathLst>
                          </a:custGeom>
                          <a:solidFill>
                            <a:srgbClr val="006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20"/>
                        <wps:cNvSpPr>
                          <a:spLocks/>
                        </wps:cNvSpPr>
                        <wps:spPr bwMode="auto">
                          <a:xfrm>
                            <a:off x="10243" y="14266"/>
                            <a:ext cx="1032" cy="461"/>
                          </a:xfrm>
                          <a:custGeom>
                            <a:avLst/>
                            <a:gdLst>
                              <a:gd name="T0" fmla="+- 0 11160 10243"/>
                              <a:gd name="T1" fmla="*/ T0 w 1032"/>
                              <a:gd name="T2" fmla="+- 0 14338 14266"/>
                              <a:gd name="T3" fmla="*/ 14338 h 461"/>
                              <a:gd name="T4" fmla="+- 0 11160 10243"/>
                              <a:gd name="T5" fmla="*/ T4 w 1032"/>
                              <a:gd name="T6" fmla="+- 0 14654 14266"/>
                              <a:gd name="T7" fmla="*/ 14654 h 461"/>
                              <a:gd name="T8" fmla="+- 0 11275 10243"/>
                              <a:gd name="T9" fmla="*/ T8 w 1032"/>
                              <a:gd name="T10" fmla="+- 0 14654 14266"/>
                              <a:gd name="T11" fmla="*/ 14654 h 461"/>
                              <a:gd name="T12" fmla="+- 0 11275 10243"/>
                              <a:gd name="T13" fmla="*/ T12 w 1032"/>
                              <a:gd name="T14" fmla="+- 0 14338 14266"/>
                              <a:gd name="T15" fmla="*/ 14338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32" h="461">
                                <a:moveTo>
                                  <a:pt x="917" y="72"/>
                                </a:moveTo>
                                <a:lnTo>
                                  <a:pt x="917" y="388"/>
                                </a:lnTo>
                                <a:lnTo>
                                  <a:pt x="1032" y="388"/>
                                </a:lnTo>
                                <a:lnTo>
                                  <a:pt x="1032" y="72"/>
                                </a:lnTo>
                              </a:path>
                            </a:pathLst>
                          </a:custGeom>
                          <a:solidFill>
                            <a:srgbClr val="006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19"/>
                        <wps:cNvSpPr>
                          <a:spLocks/>
                        </wps:cNvSpPr>
                        <wps:spPr bwMode="auto">
                          <a:xfrm>
                            <a:off x="10243" y="14266"/>
                            <a:ext cx="1032" cy="461"/>
                          </a:xfrm>
                          <a:custGeom>
                            <a:avLst/>
                            <a:gdLst>
                              <a:gd name="T0" fmla="+- 0 10243 10243"/>
                              <a:gd name="T1" fmla="*/ T0 w 1032"/>
                              <a:gd name="T2" fmla="+- 0 14654 14266"/>
                              <a:gd name="T3" fmla="*/ 14654 h 461"/>
                              <a:gd name="T4" fmla="+- 0 10243 10243"/>
                              <a:gd name="T5" fmla="*/ T4 w 1032"/>
                              <a:gd name="T6" fmla="+- 0 14726 14266"/>
                              <a:gd name="T7" fmla="*/ 14726 h 461"/>
                              <a:gd name="T8" fmla="+- 0 11275 10243"/>
                              <a:gd name="T9" fmla="*/ T8 w 1032"/>
                              <a:gd name="T10" fmla="+- 0 14726 14266"/>
                              <a:gd name="T11" fmla="*/ 14726 h 461"/>
                              <a:gd name="T12" fmla="+- 0 11275 10243"/>
                              <a:gd name="T13" fmla="*/ T12 w 1032"/>
                              <a:gd name="T14" fmla="+- 0 14654 14266"/>
                              <a:gd name="T15" fmla="*/ 14654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32" h="461">
                                <a:moveTo>
                                  <a:pt x="0" y="388"/>
                                </a:moveTo>
                                <a:lnTo>
                                  <a:pt x="0" y="460"/>
                                </a:lnTo>
                                <a:lnTo>
                                  <a:pt x="1032" y="460"/>
                                </a:lnTo>
                                <a:lnTo>
                                  <a:pt x="1032" y="388"/>
                                </a:lnTo>
                              </a:path>
                            </a:pathLst>
                          </a:custGeom>
                          <a:solidFill>
                            <a:srgbClr val="006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" name="Group 5"/>
                        <wpg:cNvGrpSpPr>
                          <a:grpSpLocks/>
                        </wpg:cNvGrpSpPr>
                        <wpg:grpSpPr bwMode="auto">
                          <a:xfrm>
                            <a:off x="10358" y="14338"/>
                            <a:ext cx="802" cy="317"/>
                            <a:chOff x="10358" y="14338"/>
                            <a:chExt cx="802" cy="317"/>
                          </a:xfrm>
                        </wpg:grpSpPr>
                        <wps:wsp>
                          <wps:cNvPr id="10" name="Freeform 18"/>
                          <wps:cNvSpPr>
                            <a:spLocks/>
                          </wps:cNvSpPr>
                          <wps:spPr bwMode="auto">
                            <a:xfrm>
                              <a:off x="10358" y="14338"/>
                              <a:ext cx="802" cy="317"/>
                            </a:xfrm>
                            <a:custGeom>
                              <a:avLst/>
                              <a:gdLst>
                                <a:gd name="T0" fmla="+- 0 10358 10358"/>
                                <a:gd name="T1" fmla="*/ T0 w 802"/>
                                <a:gd name="T2" fmla="+- 0 14654 14338"/>
                                <a:gd name="T3" fmla="*/ 14654 h 317"/>
                                <a:gd name="T4" fmla="+- 0 11160 10358"/>
                                <a:gd name="T5" fmla="*/ T4 w 802"/>
                                <a:gd name="T6" fmla="+- 0 14654 14338"/>
                                <a:gd name="T7" fmla="*/ 14654 h 317"/>
                                <a:gd name="T8" fmla="+- 0 11160 10358"/>
                                <a:gd name="T9" fmla="*/ T8 w 802"/>
                                <a:gd name="T10" fmla="+- 0 14338 14338"/>
                                <a:gd name="T11" fmla="*/ 14338 h 317"/>
                                <a:gd name="T12" fmla="+- 0 10358 10358"/>
                                <a:gd name="T13" fmla="*/ T12 w 802"/>
                                <a:gd name="T14" fmla="+- 0 14338 14338"/>
                                <a:gd name="T15" fmla="*/ 14338 h 317"/>
                                <a:gd name="T16" fmla="+- 0 10358 10358"/>
                                <a:gd name="T17" fmla="*/ T16 w 802"/>
                                <a:gd name="T18" fmla="+- 0 14654 14338"/>
                                <a:gd name="T19" fmla="*/ 14654 h 3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2" h="317">
                                  <a:moveTo>
                                    <a:pt x="0" y="316"/>
                                  </a:moveTo>
                                  <a:lnTo>
                                    <a:pt x="802" y="316"/>
                                  </a:lnTo>
                                  <a:lnTo>
                                    <a:pt x="80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965" y="14261"/>
                              <a:ext cx="9278" cy="0"/>
                              <a:chOff x="965" y="14261"/>
                              <a:chExt cx="9278" cy="0"/>
                            </a:xfrm>
                          </wpg:grpSpPr>
                          <wps:wsp>
                            <wps:cNvPr id="12" name="Freeform 17"/>
                            <wps:cNvSpPr>
                              <a:spLocks/>
                            </wps:cNvSpPr>
                            <wps:spPr bwMode="auto">
                              <a:xfrm>
                                <a:off x="965" y="14261"/>
                                <a:ext cx="9278" cy="0"/>
                              </a:xfrm>
                              <a:custGeom>
                                <a:avLst/>
                                <a:gdLst>
                                  <a:gd name="T0" fmla="+- 0 965 965"/>
                                  <a:gd name="T1" fmla="*/ T0 w 9278"/>
                                  <a:gd name="T2" fmla="+- 0 10243 965"/>
                                  <a:gd name="T3" fmla="*/ T2 w 927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9278">
                                    <a:moveTo>
                                      <a:pt x="0" y="0"/>
                                    </a:moveTo>
                                    <a:lnTo>
                                      <a:pt x="9278" y="0"/>
                                    </a:lnTo>
                                  </a:path>
                                </a:pathLst>
                              </a:custGeom>
                              <a:noFill/>
                              <a:ln w="7366">
                                <a:solidFill>
                                  <a:srgbClr val="006FB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3" name="Group 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243" y="14265"/>
                                <a:ext cx="10" cy="74"/>
                                <a:chOff x="10243" y="14265"/>
                                <a:chExt cx="10" cy="74"/>
                              </a:xfrm>
                            </wpg:grpSpPr>
                            <wps:wsp>
                              <wps:cNvPr id="14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43" y="14265"/>
                                  <a:ext cx="10" cy="74"/>
                                </a:xfrm>
                                <a:custGeom>
                                  <a:avLst/>
                                  <a:gdLst>
                                    <a:gd name="T0" fmla="+- 0 10243 10243"/>
                                    <a:gd name="T1" fmla="*/ T0 w 10"/>
                                    <a:gd name="T2" fmla="+- 0 14339 14265"/>
                                    <a:gd name="T3" fmla="*/ 14339 h 74"/>
                                    <a:gd name="T4" fmla="+- 0 10253 10243"/>
                                    <a:gd name="T5" fmla="*/ T4 w 10"/>
                                    <a:gd name="T6" fmla="+- 0 14339 14265"/>
                                    <a:gd name="T7" fmla="*/ 14339 h 74"/>
                                    <a:gd name="T8" fmla="+- 0 10253 10243"/>
                                    <a:gd name="T9" fmla="*/ T8 w 10"/>
                                    <a:gd name="T10" fmla="+- 0 14265 14265"/>
                                    <a:gd name="T11" fmla="*/ 14265 h 74"/>
                                    <a:gd name="T12" fmla="+- 0 10243 10243"/>
                                    <a:gd name="T13" fmla="*/ T12 w 10"/>
                                    <a:gd name="T14" fmla="+- 0 14265 14265"/>
                                    <a:gd name="T15" fmla="*/ 14265 h 74"/>
                                    <a:gd name="T16" fmla="+- 0 10243 10243"/>
                                    <a:gd name="T17" fmla="*/ T16 w 10"/>
                                    <a:gd name="T18" fmla="+- 0 14339 14265"/>
                                    <a:gd name="T19" fmla="*/ 14339 h 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10" h="74">
                                      <a:moveTo>
                                        <a:pt x="0" y="74"/>
                                      </a:moveTo>
                                      <a:lnTo>
                                        <a:pt x="10" y="74"/>
                                      </a:lnTo>
                                      <a:lnTo>
                                        <a:pt x="1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6FB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5" name="Group 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243" y="14255"/>
                                  <a:ext cx="10" cy="12"/>
                                  <a:chOff x="10243" y="14255"/>
                                  <a:chExt cx="10" cy="12"/>
                                </a:xfrm>
                              </wpg:grpSpPr>
                              <wps:wsp>
                                <wps:cNvPr id="16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243" y="14255"/>
                                    <a:ext cx="10" cy="12"/>
                                  </a:xfrm>
                                  <a:custGeom>
                                    <a:avLst/>
                                    <a:gdLst>
                                      <a:gd name="T0" fmla="+- 0 10243 10243"/>
                                      <a:gd name="T1" fmla="*/ T0 w 10"/>
                                      <a:gd name="T2" fmla="+- 0 14267 14255"/>
                                      <a:gd name="T3" fmla="*/ 14267 h 12"/>
                                      <a:gd name="T4" fmla="+- 0 10253 10243"/>
                                      <a:gd name="T5" fmla="*/ T4 w 10"/>
                                      <a:gd name="T6" fmla="+- 0 14267 14255"/>
                                      <a:gd name="T7" fmla="*/ 14267 h 12"/>
                                      <a:gd name="T8" fmla="+- 0 10253 10243"/>
                                      <a:gd name="T9" fmla="*/ T8 w 10"/>
                                      <a:gd name="T10" fmla="+- 0 14255 14255"/>
                                      <a:gd name="T11" fmla="*/ 14255 h 12"/>
                                      <a:gd name="T12" fmla="+- 0 10243 10243"/>
                                      <a:gd name="T13" fmla="*/ T12 w 10"/>
                                      <a:gd name="T14" fmla="+- 0 14255 14255"/>
                                      <a:gd name="T15" fmla="*/ 14255 h 12"/>
                                      <a:gd name="T16" fmla="+- 0 10243 10243"/>
                                      <a:gd name="T17" fmla="*/ T16 w 10"/>
                                      <a:gd name="T18" fmla="+- 0 14267 14255"/>
                                      <a:gd name="T19" fmla="*/ 14267 h 12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10" h="12">
                                        <a:moveTo>
                                          <a:pt x="0" y="12"/>
                                        </a:moveTo>
                                        <a:lnTo>
                                          <a:pt x="10" y="12"/>
                                        </a:lnTo>
                                        <a:lnTo>
                                          <a:pt x="10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1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6FB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7" name="Group 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0253" y="14261"/>
                                    <a:ext cx="1022" cy="0"/>
                                    <a:chOff x="10253" y="14261"/>
                                    <a:chExt cx="1022" cy="0"/>
                                  </a:xfrm>
                                </wpg:grpSpPr>
                                <wps:wsp>
                                  <wps:cNvPr id="18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253" y="14261"/>
                                      <a:ext cx="1022" cy="0"/>
                                    </a:xfrm>
                                    <a:custGeom>
                                      <a:avLst/>
                                      <a:gdLst>
                                        <a:gd name="T0" fmla="+- 0 10253 10253"/>
                                        <a:gd name="T1" fmla="*/ T0 w 1022"/>
                                        <a:gd name="T2" fmla="+- 0 11275 10253"/>
                                        <a:gd name="T3" fmla="*/ T2 w 1022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1022">
                                          <a:moveTo>
                                            <a:pt x="0" y="0"/>
                                          </a:moveTo>
                                          <a:lnTo>
                                            <a:pt x="1022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7366">
                                      <a:solidFill>
                                        <a:srgbClr val="006FBF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9" name="Group 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0253" y="14302"/>
                                      <a:ext cx="1022" cy="0"/>
                                      <a:chOff x="10253" y="14302"/>
                                      <a:chExt cx="1022" cy="0"/>
                                    </a:xfrm>
                                  </wpg:grpSpPr>
                                  <wps:wsp>
                                    <wps:cNvPr id="20" name="Freeform 13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10253" y="14302"/>
                                        <a:ext cx="1022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10253 10253"/>
                                          <a:gd name="T1" fmla="*/ T0 w 1022"/>
                                          <a:gd name="T2" fmla="+- 0 11275 10253"/>
                                          <a:gd name="T3" fmla="*/ T2 w 1022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022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22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46990">
                                        <a:solidFill>
                                          <a:srgbClr val="006FBF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21" name="Group 1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0243" y="14690"/>
                                        <a:ext cx="1032" cy="0"/>
                                        <a:chOff x="10243" y="14690"/>
                                        <a:chExt cx="1032" cy="0"/>
                                      </a:xfrm>
                                    </wpg:grpSpPr>
                                    <wps:wsp>
                                      <wps:cNvPr id="22" name="Freeform 12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10243" y="14690"/>
                                          <a:ext cx="1032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10243 10243"/>
                                            <a:gd name="T1" fmla="*/ T0 w 1032"/>
                                            <a:gd name="T2" fmla="+- 0 11275 10243"/>
                                            <a:gd name="T3" fmla="*/ T2 w 1032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1032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1032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46990">
                                          <a:solidFill>
                                            <a:srgbClr val="006FBF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" o:spid="_x0000_s1026" style="position:absolute;margin-left:47.95pt;margin-top:711.4pt;width:517.65pt;height:25.45pt;z-index:-251653120;mso-position-horizontal-relative:page;mso-position-vertical-relative:page" coordorigin="959,14228" coordsize="10353,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">
              <v:group id="Group 4" o:spid="_x0000_s1027" style="position:absolute;left:10243;top:14266;width:1032;height:461" coordorigin="10243,14266" coordsize="1032,4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<v:shape id="Freeform 22" o:spid="_x0000_s1028" style="position:absolute;left:10243;top:14266;width:1032;height:461;visibility:visible;mso-wrap-style:square;v-text-anchor:top" coordsize="1032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7ssQA&#10;AADaAAAADwAAAGRycy9kb3ducmV2LnhtbESPQWvCQBSE74L/YXlCL1I3SmsldRUrFHqwgtGLt0f2&#10;mQ3Nvg3Z1aT+elcQPA4z8w0zX3a2EhdqfOlYwXiUgCDOnS65UHDYf7/OQPiArLFyTAr+ycNy0e/N&#10;MdWu5R1dslCICGGfogITQp1K6XNDFv3I1cTRO7nGYoiyKaRusI1wW8lJkkylxZLjgsGa1obyv+xs&#10;FUyO7dtX+DCbq3czMqff7Xm/Hir1MuhWnyACdeEZfrR/tIJ3uF+JN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Le7LEAAAA2gAAAA8AAAAAAAAAAAAAAAAAmAIAAGRycy9k&#10;b3ducmV2LnhtbFBLBQYAAAAABAAEAPUAAACJAwAAAAA=&#10;" path="m,l,72r1032,l1032,,,xe" fillcolor="#006fbf" stroked="f">
                  <v:path arrowok="t" o:connecttype="custom" o:connectlocs="0,14266;0,14338;1032,14338;1032,14266;0,14266" o:connectangles="0,0,0,0,0"/>
                </v:shape>
                <v:shape id="Freeform 21" o:spid="_x0000_s1029" style="position:absolute;left:10243;top:14266;width:1032;height:461;visibility:visible;mso-wrap-style:square;v-text-anchor:top" coordsize="1032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wGI8AA&#10;AADaAAAADwAAAGRycy9kb3ducmV2LnhtbESPQWvCQBSE74L/YXlCb7pRqpXUVUpBaL2p6f2RfU2C&#10;2bdh31ajv74rCB6HmfmGWW1616ozBWk8G5hOMlDEpbcNVwaK43a8BCUR2WLrmQxcSWCzHg5WmFt/&#10;4T2dD7FSCcKSo4E6xi7XWsqaHMrEd8TJ+/XBYUwyVNoGvCS4a/UsyxbaYcNpocaOPmsqT4c/Z2Cb&#10;7arjbC631+L7jYrAyx+R0piXUf/xDipSH5/hR/vLGljA/Uq6AXr9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RwGI8AAAADaAAAADwAAAAAAAAAAAAAAAACYAgAAZHJzL2Rvd25y&#10;ZXYueG1sUEsFBgAAAAAEAAQA9QAAAIUDAAAAAA==&#10;" path="m,72l,388r115,l115,72e" fillcolor="#006fbf" stroked="f">
                  <v:path arrowok="t" o:connecttype="custom" o:connectlocs="0,14338;0,14654;115,14654;115,14338" o:connectangles="0,0,0,0"/>
                </v:shape>
                <v:shape id="Freeform 20" o:spid="_x0000_s1030" style="position:absolute;left:10243;top:14266;width:1032;height:461;visibility:visible;mso-wrap-style:square;v-text-anchor:top" coordsize="1032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CjuMEA&#10;AADaAAAADwAAAGRycy9kb3ducmV2LnhtbESPQWvCQBSE70L/w/IKvemmYqvEbKQUBPVWTe+P7GsS&#10;zL4N+7aa+uvdQqHHYWa+YYrN6Hp1oSCdZwPPswwUce1tx42B6rSdrkBJRLbYeyYDPySwKR8mBebW&#10;X/mDLsfYqARhydFAG+OQay11Sw5l5gfi5H354DAmGRptA14T3PV6nmWv2mHHaaHFgd5bqs/Hb2dg&#10;mx2a0/xFbotqv6Qq8OpTpDbm6XF8W4OKNMb/8F97Zw0s4fdKugG6v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Qo7jBAAAA2gAAAA8AAAAAAAAAAAAAAAAAmAIAAGRycy9kb3du&#10;cmV2LnhtbFBLBQYAAAAABAAEAPUAAACGAwAAAAA=&#10;" path="m917,72r,316l1032,388r,-316e" fillcolor="#006fbf" stroked="f">
                  <v:path arrowok="t" o:connecttype="custom" o:connectlocs="917,14338;917,14654;1032,14654;1032,14338" o:connectangles="0,0,0,0"/>
                </v:shape>
                <v:shape id="Freeform 19" o:spid="_x0000_s1031" style="position:absolute;left:10243;top:14266;width:1032;height:461;visibility:visible;mso-wrap-style:square;v-text-anchor:top" coordsize="1032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83yr0A&#10;AADaAAAADwAAAGRycy9kb3ducmV2LnhtbERPS2vCQBC+F/wPywje6qbii9RVRBCsNzXeh+w0Cc3O&#10;hp1V0/767kHw+PG9V5vetepOQRrPBj7GGSji0tuGKwPFZf++BCUR2WLrmQz8ksBmPXhbYW79g090&#10;P8dKpRCWHA3UMXa51lLW5FDGviNO3LcPDmOCodI24COFu1ZPsmyuHTacGmrsaFdT+XO+OQP77Fhd&#10;JjP5mxZfCyoCL68ipTGjYb/9BBWpjy/x032wBtLWdCXdAL3+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883yr0AAADaAAAADwAAAAAAAAAAAAAAAACYAgAAZHJzL2Rvd25yZXYu&#10;eG1sUEsFBgAAAAAEAAQA9QAAAIIDAAAAAA==&#10;" path="m,388r,72l1032,460r,-72e" fillcolor="#006fbf" stroked="f">
                  <v:path arrowok="t" o:connecttype="custom" o:connectlocs="0,14654;0,14726;1032,14726;1032,14654" o:connectangles="0,0,0,0"/>
                </v:shape>
                <v:group id="Group 5" o:spid="_x0000_s1032" style="position:absolute;left:10358;top:14338;width:802;height:317" coordorigin="10358,14338" coordsize="802,3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Freeform 18" o:spid="_x0000_s1033" style="position:absolute;left:10358;top:14338;width:802;height:317;visibility:visible;mso-wrap-style:square;v-text-anchor:top" coordsize="802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8poMYA&#10;AADbAAAADwAAAGRycy9kb3ducmV2LnhtbESPS2/CMBCE75X6H6yt1FtxyoFHwCBUtWoL7YHXgdsS&#10;L3HUeB3FLoR/zx4q9barmZ35djrvfK3O1MYqsIHnXgaKuAi24tLAbvv2NAIVE7LFOjAZuFKE+ez+&#10;boq5DRde03mTSiUhHHM04FJqcq1j4chj7IWGWLRTaD0mWdtS2xYvEu5r3c+ygfZYsTQ4bOjFUfGz&#10;+fUGxp/99+X36354KK+Z++pWg2VzRGMeH7rFBFSiLv2b/64/rOALvfwiA+j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x8poMYAAADbAAAADwAAAAAAAAAAAAAAAACYAgAAZHJz&#10;L2Rvd25yZXYueG1sUEsFBgAAAAAEAAQA9QAAAIsDAAAAAA==&#10;" path="m,316r802,l802,,,,,316xe" fillcolor="#006fbf" stroked="f">
                    <v:path arrowok="t" o:connecttype="custom" o:connectlocs="0,14654;802,14654;802,14338;0,14338;0,14654" o:connectangles="0,0,0,0,0"/>
                  </v:shape>
                  <v:group id="Group 6" o:spid="_x0000_s1034" style="position:absolute;left:965;top:14261;width:9278;height:0" coordorigin="965,14261" coordsize="927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<v:shape id="Freeform 17" o:spid="_x0000_s1035" style="position:absolute;left:965;top:14261;width:9278;height:0;visibility:visible;mso-wrap-style:square;v-text-anchor:top" coordsize="92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dBi8EA&#10;AADbAAAADwAAAGRycy9kb3ducmV2LnhtbERPS4vCMBC+L/gfwgheljX1tSzVKKIIXu3uod6GZraN&#10;NpPSRK3+eiMs7G0+vucsVp2txZVabxwrGA0TEMSF04ZLBT/fu48vED4ga6wdk4I7eVgte28LTLW7&#10;8YGuWShFDGGfooIqhCaV0hcVWfRD1xBH7te1FkOEbSl1i7cYbms5TpJPadFwbKiwoU1FxTm7WAXm&#10;cZpN3zNpdnqy1ZTneX3spkoN+t16DiJQF/7Ff+69jvPH8PolHi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XQYvBAAAA2wAAAA8AAAAAAAAAAAAAAAAAmAIAAGRycy9kb3du&#10;cmV2LnhtbFBLBQYAAAAABAAEAPUAAACGAwAAAAA=&#10;" path="m,l9278,e" filled="f" strokecolor="#006fbf" strokeweight=".58pt">
                      <v:path arrowok="t" o:connecttype="custom" o:connectlocs="0,0;9278,0" o:connectangles="0,0"/>
                    </v:shape>
                    <v:group id="Group 7" o:spid="_x0000_s1036" style="position:absolute;left:10243;top:14265;width:10;height:74" coordorigin="10243,14265" coordsize="10,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<v:shape id="Freeform 16" o:spid="_x0000_s1037" style="position:absolute;left:10243;top:14265;width:10;height:74;visibility:visible;mso-wrap-style:square;v-text-anchor:top" coordsize="10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RUHsIA&#10;AADbAAAADwAAAGRycy9kb3ducmV2LnhtbERPS2vCQBC+C/6HZQremk2LiKSuIQq2Xjz4oL1Os9Ns&#10;aHY2Zrcx9td3hYK3+fies8gH24ieOl87VvCUpCCIS6drrhScjpvHOQgfkDU2jknBlTzky/FogZl2&#10;F95TfwiViCHsM1RgQmgzKX1pyKJPXEscuS/XWQwRdpXUHV5iuG3kc5rOpMWaY4PBltaGyu/Dj1Ww&#10;a4uP6erdfP7Or+jeVsGe+/5VqcnDULyACDSEu/jfvdVx/hRuv8QD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ZFQewgAAANsAAAAPAAAAAAAAAAAAAAAAAJgCAABkcnMvZG93&#10;bnJldi54bWxQSwUGAAAAAAQABAD1AAAAhwMAAAAA&#10;" path="m,74r10,l10,,,,,74xe" fillcolor="#006fbf" stroked="f">
                        <v:path arrowok="t" o:connecttype="custom" o:connectlocs="0,14339;10,14339;10,14265;0,14265;0,14339" o:connectangles="0,0,0,0,0"/>
                      </v:shape>
                      <v:group id="Group 8" o:spid="_x0000_s1038" style="position:absolute;left:10243;top:14255;width:10;height:12" coordorigin="10243,14255" coordsize="10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    <v:shape id="Freeform 15" o:spid="_x0000_s1039" style="position:absolute;left:10243;top:14255;width:10;height:12;visibility:visible;mso-wrap-style:square;v-text-anchor:top" coordsize="10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4HIMMA&#10;AADbAAAADwAAAGRycy9kb3ducmV2LnhtbERPS2vCQBC+F/wPywi91Y2FSonZiChtbQ+KD8TjkB03&#10;0exsyG41/feuUPA2H99zsklna3Gh1leOFQwHCQjiwumKjYLd9uPlHYQPyBprx6TgjzxM8t5Thql2&#10;V17TZROMiCHsU1RQhtCkUvqiJIt+4BriyB1dazFE2BqpW7zGcFvL1yQZSYsVx4YSG5qVVJw3v1bB&#10;0ixW9dv33jXzbfdZLA8n8/VzUuq5303HIAJ14SH+dy90nD+C+y/xAJ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4HIMMAAADbAAAADwAAAAAAAAAAAAAAAACYAgAAZHJzL2Rv&#10;d25yZXYueG1sUEsFBgAAAAAEAAQA9QAAAIgDAAAAAA==&#10;" path="m,12r10,l10,,,,,12xe" fillcolor="#006fbf" stroked="f">
                          <v:path arrowok="t" o:connecttype="custom" o:connectlocs="0,14267;10,14267;10,14255;0,14255;0,14267" o:connectangles="0,0,0,0,0"/>
                        </v:shape>
                        <v:group id="Group 9" o:spid="_x0000_s1040" style="position:absolute;left:10253;top:14261;width:1022;height:0" coordorigin="10253,14261" coordsize="102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    <v:shape id="Freeform 14" o:spid="_x0000_s1041" style="position:absolute;left:10253;top:14261;width:1022;height:0;visibility:visible;mso-wrap-style:square;v-text-anchor:top" coordsize="102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BxccUA&#10;AADbAAAADwAAAGRycy9kb3ducmV2LnhtbESPQWvCQBCF74L/YRnBW91YQdrUVSQgFKVK1Ra8Ddlp&#10;EszOhuxW4793DoK3Gd6b976ZLTpXqwu1ofJsYDxKQBHn3lZcGDgeVi9voEJEtlh7JgM3CrCY93sz&#10;TK2/8jdd9rFQEsIhRQNljE2qdchLchhGviEW7c+3DqOsbaFti1cJd7V+TZKpdlixNJTYUFZSft7/&#10;OwOn33We3ei0fY/1z26y+9p062xjzHDQLT9AReri0/y4/rSCL7Dyiwy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oHFxxQAAANsAAAAPAAAAAAAAAAAAAAAAAJgCAABkcnMv&#10;ZG93bnJldi54bWxQSwUGAAAAAAQABAD1AAAAigMAAAAA&#10;" path="m,l1022,e" filled="f" strokecolor="#006fbf" strokeweight=".58pt">
                            <v:path arrowok="t" o:connecttype="custom" o:connectlocs="0,0;1022,0" o:connectangles="0,0"/>
                          </v:shape>
                          <v:group id="Group 10" o:spid="_x0000_s1042" style="position:absolute;left:10253;top:14302;width:1022;height:0" coordorigin="10253,14302" coordsize="102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        <v:shape id="Freeform 13" o:spid="_x0000_s1043" style="position:absolute;left:10253;top:14302;width:1022;height:0;visibility:visible;mso-wrap-style:square;v-text-anchor:top" coordsize="102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N8q74A&#10;AADbAAAADwAAAGRycy9kb3ducmV2LnhtbERPy4rCMBTdC/5DuAPuNJ0KPjpGEUFwoYJV95fm2pZp&#10;bkqT1vr3ZiG4PJz3atObSnTUuNKygt9JBII4s7rkXMHtuh8vQDiPrLGyTApe5GCzHg5WmGj75At1&#10;qc9FCGGXoILC+zqR0mUFGXQTWxMH7mEbgz7AJpe6wWcIN5WMo2gmDZYcGgqsaVdQ9p+2RsHycWyn&#10;XUxtZbr56S4vZ69jUmr002//QHjq/Vf8cR+0gjisD1/CD5DrN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cDfKu+AAAA2wAAAA8AAAAAAAAAAAAAAAAAmAIAAGRycy9kb3ducmV2&#10;LnhtbFBLBQYAAAAABAAEAPUAAACDAwAAAAA=&#10;" path="m,l1022,e" filled="f" strokecolor="#006fbf" strokeweight="3.7pt">
                              <v:path arrowok="t" o:connecttype="custom" o:connectlocs="0,0;1022,0" o:connectangles="0,0"/>
                            </v:shape>
                            <v:group id="Group 11" o:spid="_x0000_s1044" style="position:absolute;left:10243;top:14690;width:1032;height:0" coordorigin="10243,14690" coordsize="103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          <v:shape id="Freeform 12" o:spid="_x0000_s1045" style="position:absolute;left:10243;top:14690;width:1032;height:0;visibility:visible;mso-wrap-style:square;v-text-anchor:top" coordsize="10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TZkMEA&#10;AADbAAAADwAAAGRycy9kb3ducmV2LnhtbESP0YrCMBRE3xf8h3CFfVsTC4pUo4i4sOAiWP2Aa3Nt&#10;i81NSVKtf79ZWNjHYWbOMKvNYFvxIB8axxqmEwWCuHSm4UrD5fz5sQARIrLB1jFpeFGAzXr0tsLc&#10;uCef6FHESiQIhxw11DF2uZShrMlimLiOOHk35y3GJH0ljcdngttWZkrNpcWG00KNHe1qKu9FbzXs&#10;6ZUd1aw/cPm9K5pp76+orlq/j4ftEkSkIf6H/9pfRkOWwe+X9APk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702ZDBAAAA2wAAAA8AAAAAAAAAAAAAAAAAmAIAAGRycy9kb3du&#10;cmV2LnhtbFBLBQYAAAAABAAEAPUAAACGAwAAAAA=&#10;" path="m,l1032,e" filled="f" strokecolor="#006fbf" strokeweight="3.7pt">
                                <v:path arrowok="t" o:connecttype="custom" o:connectlocs="0,0;1032,0" o:connectangles="0,0"/>
                              </v:shape>
                            </v:group>
                          </v:group>
                        </v:group>
                      </v:group>
                    </v:group>
                  </v:group>
                </v:group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673100</wp:posOffset>
              </wp:positionH>
              <wp:positionV relativeFrom="page">
                <wp:posOffset>9124315</wp:posOffset>
              </wp:positionV>
              <wp:extent cx="3940810" cy="16573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408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C5860" w:rsidRDefault="005A2D15">
                          <w:pPr>
                            <w:spacing w:line="240" w:lineRule="exact"/>
                            <w:ind w:left="20" w:right="-33"/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Segoe UI" w:eastAsia="Segoe UI" w:hAnsi="Segoe UI" w:cs="Segoe UI"/>
                              <w:spacing w:val="-1"/>
                              <w:sz w:val="22"/>
                              <w:szCs w:val="22"/>
                            </w:rPr>
                            <w:t>Đ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H</w:t>
                          </w:r>
                          <w:r>
                            <w:rPr>
                              <w:rFonts w:ascii="Segoe UI" w:eastAsia="Segoe UI" w:hAnsi="Segoe UI" w:cs="Segoe UI"/>
                              <w:spacing w:val="4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>K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hoa</w:t>
                          </w:r>
                          <w:r>
                            <w:rPr>
                              <w:rFonts w:ascii="Segoe UI" w:eastAsia="Segoe UI" w:hAnsi="Segoe UI" w:cs="Segoe UI"/>
                              <w:spacing w:val="-4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h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ọ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c</w:t>
                          </w:r>
                          <w:r>
                            <w:rPr>
                              <w:rFonts w:ascii="Segoe UI" w:eastAsia="Segoe UI" w:hAnsi="Segoe UI" w:cs="Segoe UI"/>
                              <w:spacing w:val="-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>t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ự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nhiên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TP</w:t>
                          </w:r>
                          <w:r>
                            <w:rPr>
                              <w:rFonts w:ascii="Segoe UI" w:eastAsia="Segoe UI" w:hAnsi="Segoe UI" w:cs="Segoe UI"/>
                              <w:spacing w:val="-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>H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>C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M</w:t>
                          </w:r>
                          <w:r>
                            <w:rPr>
                              <w:rFonts w:ascii="Segoe UI" w:eastAsia="Segoe UI" w:hAnsi="Segoe UI" w:cs="Segoe UI"/>
                              <w:spacing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|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-1"/>
                              <w:sz w:val="22"/>
                              <w:szCs w:val="22"/>
                            </w:rPr>
                            <w:t>B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ộ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>m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ôn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 xml:space="preserve"> C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ông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n</w:t>
                          </w:r>
                          <w:r>
                            <w:rPr>
                              <w:rFonts w:ascii="Segoe UI" w:eastAsia="Segoe UI" w:hAnsi="Segoe UI" w:cs="Segoe UI"/>
                              <w:spacing w:val="-5"/>
                              <w:sz w:val="22"/>
                              <w:szCs w:val="22"/>
                            </w:rPr>
                            <w:t>g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h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ệ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ph</w:t>
                          </w:r>
                          <w:r>
                            <w:rPr>
                              <w:rFonts w:ascii="Segoe UI" w:eastAsia="Segoe UI" w:hAnsi="Segoe UI" w:cs="Segoe UI"/>
                              <w:spacing w:val="-2"/>
                              <w:sz w:val="22"/>
                              <w:szCs w:val="22"/>
                            </w:rPr>
                            <w:t>ầ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n</w:t>
                          </w:r>
                          <w:r>
                            <w:rPr>
                              <w:rFonts w:ascii="Segoe UI" w:eastAsia="Segoe UI" w:hAnsi="Segoe UI" w:cs="Segoe UI"/>
                              <w:spacing w:val="2"/>
                              <w:sz w:val="22"/>
                              <w:szCs w:val="22"/>
                            </w:rPr>
                            <w:t xml:space="preserve"> m</w:t>
                          </w:r>
                          <w:r>
                            <w:rPr>
                              <w:rFonts w:ascii="Segoe UI" w:eastAsia="Segoe UI" w:hAnsi="Segoe UI" w:cs="Segoe UI"/>
                              <w:spacing w:val="-5"/>
                              <w:sz w:val="22"/>
                              <w:szCs w:val="22"/>
                            </w:rPr>
                            <w:t>ề</w:t>
                          </w:r>
                          <w:r>
                            <w:rPr>
                              <w:rFonts w:ascii="Segoe UI" w:eastAsia="Segoe UI" w:hAnsi="Segoe UI" w:cs="Segoe UI"/>
                              <w:sz w:val="22"/>
                              <w:szCs w:val="22"/>
                            </w:rPr>
                            <w:t>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6" type="#_x0000_t202" style="position:absolute;margin-left:53pt;margin-top:718.45pt;width:310.3pt;height:13.0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mHVsAIAALA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" filled="f" stroked="f">
              <v:textbox inset="0,0,0,0">
                <w:txbxContent>
                  <w:p w:rsidR="00EC5860" w:rsidRDefault="005A2D15">
                    <w:pPr>
                      <w:spacing w:line="240" w:lineRule="exact"/>
                      <w:ind w:left="20" w:right="-33"/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</w:pPr>
                    <w:r>
                      <w:rPr>
                        <w:rFonts w:ascii="Segoe UI" w:eastAsia="Segoe UI" w:hAnsi="Segoe UI" w:cs="Segoe UI"/>
                        <w:spacing w:val="-1"/>
                        <w:sz w:val="22"/>
                        <w:szCs w:val="22"/>
                      </w:rPr>
                      <w:t>Đ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H</w:t>
                    </w:r>
                    <w:r>
                      <w:rPr>
                        <w:rFonts w:ascii="Segoe UI" w:eastAsia="Segoe UI" w:hAnsi="Segoe UI" w:cs="Segoe UI"/>
                        <w:spacing w:val="4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>K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hoa</w:t>
                    </w:r>
                    <w:r>
                      <w:rPr>
                        <w:rFonts w:ascii="Segoe UI" w:eastAsia="Segoe UI" w:hAnsi="Segoe UI" w:cs="Segoe UI"/>
                        <w:spacing w:val="-4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h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ọ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c</w:t>
                    </w:r>
                    <w:r>
                      <w:rPr>
                        <w:rFonts w:ascii="Segoe UI" w:eastAsia="Segoe UI" w:hAnsi="Segoe UI" w:cs="Segoe UI"/>
                        <w:spacing w:val="-3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>t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ự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nhiên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TP</w:t>
                    </w:r>
                    <w:r>
                      <w:rPr>
                        <w:rFonts w:ascii="Segoe UI" w:eastAsia="Segoe UI" w:hAnsi="Segoe UI" w:cs="Segoe UI"/>
                        <w:spacing w:val="-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>H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>C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M</w:t>
                    </w:r>
                    <w:r>
                      <w:rPr>
                        <w:rFonts w:ascii="Segoe UI" w:eastAsia="Segoe UI" w:hAnsi="Segoe UI" w:cs="Segoe UI"/>
                        <w:spacing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|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-1"/>
                        <w:sz w:val="22"/>
                        <w:szCs w:val="22"/>
                      </w:rPr>
                      <w:t>B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ộ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>m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ôn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 xml:space="preserve"> C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ông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n</w:t>
                    </w:r>
                    <w:r>
                      <w:rPr>
                        <w:rFonts w:ascii="Segoe UI" w:eastAsia="Segoe UI" w:hAnsi="Segoe UI" w:cs="Segoe UI"/>
                        <w:spacing w:val="-5"/>
                        <w:sz w:val="22"/>
                        <w:szCs w:val="22"/>
                      </w:rPr>
                      <w:t>g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h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ệ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ph</w:t>
                    </w:r>
                    <w:r>
                      <w:rPr>
                        <w:rFonts w:ascii="Segoe UI" w:eastAsia="Segoe UI" w:hAnsi="Segoe UI" w:cs="Segoe UI"/>
                        <w:spacing w:val="-2"/>
                        <w:sz w:val="22"/>
                        <w:szCs w:val="22"/>
                      </w:rPr>
                      <w:t>ầ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n</w:t>
                    </w:r>
                    <w:r>
                      <w:rPr>
                        <w:rFonts w:ascii="Segoe UI" w:eastAsia="Segoe UI" w:hAnsi="Segoe UI" w:cs="Segoe UI"/>
                        <w:spacing w:val="2"/>
                        <w:sz w:val="22"/>
                        <w:szCs w:val="22"/>
                      </w:rPr>
                      <w:t xml:space="preserve"> m</w:t>
                    </w:r>
                    <w:r>
                      <w:rPr>
                        <w:rFonts w:ascii="Segoe UI" w:eastAsia="Segoe UI" w:hAnsi="Segoe UI" w:cs="Segoe UI"/>
                        <w:spacing w:val="-5"/>
                        <w:sz w:val="22"/>
                        <w:szCs w:val="22"/>
                      </w:rPr>
                      <w:t>ề</w:t>
                    </w:r>
                    <w:r>
                      <w:rPr>
                        <w:rFonts w:ascii="Segoe UI" w:eastAsia="Segoe UI" w:hAnsi="Segoe UI" w:cs="Segoe UI"/>
                        <w:sz w:val="22"/>
                        <w:szCs w:val="22"/>
                      </w:rPr>
                      <w:t>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6762750</wp:posOffset>
              </wp:positionH>
              <wp:positionV relativeFrom="page">
                <wp:posOffset>9129395</wp:posOffset>
              </wp:positionV>
              <wp:extent cx="138430" cy="177800"/>
              <wp:effectExtent l="0" t="4445" r="4445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4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C5860" w:rsidRDefault="005A2D15">
                          <w:pPr>
                            <w:spacing w:line="260" w:lineRule="exact"/>
                            <w:ind w:left="40"/>
                            <w:rPr>
                              <w:rFonts w:ascii="Segoe UI" w:eastAsia="Segoe UI" w:hAnsi="Segoe UI" w:cs="Segoe UI"/>
                              <w:sz w:val="24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color w:val="FFFFFF"/>
                              <w:position w:val="1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E39FD">
                            <w:rPr>
                              <w:rFonts w:ascii="Segoe UI" w:eastAsia="Segoe UI" w:hAnsi="Segoe UI" w:cs="Segoe UI"/>
                              <w:b/>
                              <w:noProof/>
                              <w:color w:val="FFFFFF"/>
                              <w:position w:val="1"/>
                              <w:sz w:val="24"/>
                              <w:szCs w:val="24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7" type="#_x0000_t202" style="position:absolute;margin-left:532.5pt;margin-top:718.85pt;width:10.9pt;height:14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" filled="f" stroked="f">
              <v:textbox inset="0,0,0,0">
                <w:txbxContent>
                  <w:p w:rsidR="00EC5860" w:rsidRDefault="005A2D15">
                    <w:pPr>
                      <w:spacing w:line="260" w:lineRule="exact"/>
                      <w:ind w:left="40"/>
                      <w:rPr>
                        <w:rFonts w:ascii="Segoe UI" w:eastAsia="Segoe UI" w:hAnsi="Segoe UI" w:cs="Segoe UI"/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Segoe UI" w:eastAsia="Segoe UI" w:hAnsi="Segoe UI" w:cs="Segoe UI"/>
                        <w:b/>
                        <w:color w:val="FFFFFF"/>
                        <w:position w:val="1"/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E39FD">
                      <w:rPr>
                        <w:rFonts w:ascii="Segoe UI" w:eastAsia="Segoe UI" w:hAnsi="Segoe UI" w:cs="Segoe UI"/>
                        <w:b/>
                        <w:noProof/>
                        <w:color w:val="FFFFFF"/>
                        <w:position w:val="1"/>
                        <w:sz w:val="24"/>
                        <w:szCs w:val="24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2D15" w:rsidRDefault="005A2D15">
      <w:r>
        <w:separator/>
      </w:r>
    </w:p>
  </w:footnote>
  <w:footnote w:type="continuationSeparator" w:id="0">
    <w:p w:rsidR="005A2D15" w:rsidRDefault="005A2D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5860" w:rsidRDefault="00DE39FD">
    <w:pPr>
      <w:spacing w:line="200" w:lineRule="exact"/>
    </w:pPr>
    <w:r>
      <w:rPr>
        <w:noProof/>
      </w:rPr>
      <mc:AlternateContent>
        <mc:Choice Requires="wpg">
          <w:drawing>
            <wp:anchor distT="0" distB="0" distL="114300" distR="114300" simplePos="0" relativeHeight="251650048" behindDoc="1" locked="0" layoutInCell="1" allowOverlap="1">
              <wp:simplePos x="0" y="0"/>
              <wp:positionH relativeFrom="page">
                <wp:posOffset>589280</wp:posOffset>
              </wp:positionH>
              <wp:positionV relativeFrom="page">
                <wp:posOffset>450850</wp:posOffset>
              </wp:positionV>
              <wp:extent cx="6574155" cy="326390"/>
              <wp:effectExtent l="8255" t="3175" r="8890" b="0"/>
              <wp:wrapNone/>
              <wp:docPr id="92" name="Group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4155" cy="326390"/>
                        <a:chOff x="928" y="710"/>
                        <a:chExt cx="10353" cy="514"/>
                      </a:xfrm>
                    </wpg:grpSpPr>
                    <wpg:grpSp>
                      <wpg:cNvPr id="93" name="Group 93"/>
                      <wpg:cNvGrpSpPr>
                        <a:grpSpLocks/>
                      </wpg:cNvGrpSpPr>
                      <wpg:grpSpPr bwMode="auto">
                        <a:xfrm>
                          <a:off x="965" y="720"/>
                          <a:ext cx="5875" cy="466"/>
                          <a:chOff x="965" y="720"/>
                          <a:chExt cx="5875" cy="466"/>
                        </a:xfrm>
                      </wpg:grpSpPr>
                      <wps:wsp>
                        <wps:cNvPr id="94" name="Freeform 107"/>
                        <wps:cNvSpPr>
                          <a:spLocks/>
                        </wps:cNvSpPr>
                        <wps:spPr bwMode="auto">
                          <a:xfrm>
                            <a:off x="965" y="720"/>
                            <a:ext cx="5875" cy="466"/>
                          </a:xfrm>
                          <a:custGeom>
                            <a:avLst/>
                            <a:gdLst>
                              <a:gd name="T0" fmla="+- 0 6840 965"/>
                              <a:gd name="T1" fmla="*/ T0 w 5875"/>
                              <a:gd name="T2" fmla="+- 0 792 720"/>
                              <a:gd name="T3" fmla="*/ 792 h 466"/>
                              <a:gd name="T4" fmla="+- 0 6725 965"/>
                              <a:gd name="T5" fmla="*/ T4 w 5875"/>
                              <a:gd name="T6" fmla="+- 0 792 720"/>
                              <a:gd name="T7" fmla="*/ 792 h 466"/>
                              <a:gd name="T8" fmla="+- 0 6725 965"/>
                              <a:gd name="T9" fmla="*/ T8 w 5875"/>
                              <a:gd name="T10" fmla="+- 0 1114 720"/>
                              <a:gd name="T11" fmla="*/ 1114 h 466"/>
                              <a:gd name="T12" fmla="+- 0 1080 965"/>
                              <a:gd name="T13" fmla="*/ T12 w 5875"/>
                              <a:gd name="T14" fmla="+- 0 1114 720"/>
                              <a:gd name="T15" fmla="*/ 1114 h 466"/>
                              <a:gd name="T16" fmla="+- 0 1080 965"/>
                              <a:gd name="T17" fmla="*/ T16 w 5875"/>
                              <a:gd name="T18" fmla="+- 0 792 720"/>
                              <a:gd name="T19" fmla="*/ 792 h 466"/>
                              <a:gd name="T20" fmla="+- 0 965 965"/>
                              <a:gd name="T21" fmla="*/ T20 w 5875"/>
                              <a:gd name="T22" fmla="+- 0 792 720"/>
                              <a:gd name="T23" fmla="*/ 792 h 466"/>
                              <a:gd name="T24" fmla="+- 0 965 965"/>
                              <a:gd name="T25" fmla="*/ T24 w 5875"/>
                              <a:gd name="T26" fmla="+- 0 1186 720"/>
                              <a:gd name="T27" fmla="*/ 1186 h 466"/>
                              <a:gd name="T28" fmla="+- 0 6840 965"/>
                              <a:gd name="T29" fmla="*/ T28 w 5875"/>
                              <a:gd name="T30" fmla="+- 0 1186 720"/>
                              <a:gd name="T31" fmla="*/ 1186 h 466"/>
                              <a:gd name="T32" fmla="+- 0 6840 965"/>
                              <a:gd name="T33" fmla="*/ T32 w 5875"/>
                              <a:gd name="T34" fmla="+- 0 792 720"/>
                              <a:gd name="T35" fmla="*/ 792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75" h="466">
                                <a:moveTo>
                                  <a:pt x="5875" y="72"/>
                                </a:moveTo>
                                <a:lnTo>
                                  <a:pt x="5760" y="72"/>
                                </a:lnTo>
                                <a:lnTo>
                                  <a:pt x="5760" y="394"/>
                                </a:lnTo>
                                <a:lnTo>
                                  <a:pt x="115" y="394"/>
                                </a:lnTo>
                                <a:lnTo>
                                  <a:pt x="115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466"/>
                                </a:lnTo>
                                <a:lnTo>
                                  <a:pt x="5875" y="466"/>
                                </a:lnTo>
                                <a:lnTo>
                                  <a:pt x="5875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106"/>
                        <wps:cNvSpPr>
                          <a:spLocks/>
                        </wps:cNvSpPr>
                        <wps:spPr bwMode="auto">
                          <a:xfrm>
                            <a:off x="965" y="720"/>
                            <a:ext cx="5875" cy="466"/>
                          </a:xfrm>
                          <a:custGeom>
                            <a:avLst/>
                            <a:gdLst>
                              <a:gd name="T0" fmla="+- 0 6840 965"/>
                              <a:gd name="T1" fmla="*/ T0 w 5875"/>
                              <a:gd name="T2" fmla="+- 0 720 720"/>
                              <a:gd name="T3" fmla="*/ 720 h 466"/>
                              <a:gd name="T4" fmla="+- 0 965 965"/>
                              <a:gd name="T5" fmla="*/ T4 w 5875"/>
                              <a:gd name="T6" fmla="+- 0 720 720"/>
                              <a:gd name="T7" fmla="*/ 720 h 466"/>
                              <a:gd name="T8" fmla="+- 0 965 965"/>
                              <a:gd name="T9" fmla="*/ T8 w 5875"/>
                              <a:gd name="T10" fmla="+- 0 792 720"/>
                              <a:gd name="T11" fmla="*/ 792 h 466"/>
                              <a:gd name="T12" fmla="+- 0 6840 965"/>
                              <a:gd name="T13" fmla="*/ T12 w 5875"/>
                              <a:gd name="T14" fmla="+- 0 792 720"/>
                              <a:gd name="T15" fmla="*/ 792 h 466"/>
                              <a:gd name="T16" fmla="+- 0 6840 965"/>
                              <a:gd name="T17" fmla="*/ T16 w 5875"/>
                              <a:gd name="T18" fmla="+- 0 720 720"/>
                              <a:gd name="T19" fmla="*/ 720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875" h="466">
                                <a:moveTo>
                                  <a:pt x="58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5875" y="72"/>
                                </a:lnTo>
                                <a:lnTo>
                                  <a:pt x="5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6" name="Group 94"/>
                        <wpg:cNvGrpSpPr>
                          <a:grpSpLocks/>
                        </wpg:cNvGrpSpPr>
                        <wpg:grpSpPr bwMode="auto">
                          <a:xfrm>
                            <a:off x="1080" y="792"/>
                            <a:ext cx="5645" cy="322"/>
                            <a:chOff x="1080" y="792"/>
                            <a:chExt cx="5645" cy="322"/>
                          </a:xfrm>
                        </wpg:grpSpPr>
                        <wps:wsp>
                          <wps:cNvPr id="97" name="Freeform 105"/>
                          <wps:cNvSpPr>
                            <a:spLocks/>
                          </wps:cNvSpPr>
                          <wps:spPr bwMode="auto">
                            <a:xfrm>
                              <a:off x="1080" y="792"/>
                              <a:ext cx="5645" cy="322"/>
                            </a:xfrm>
                            <a:custGeom>
                              <a:avLst/>
                              <a:gdLst>
                                <a:gd name="T0" fmla="+- 0 1080 1080"/>
                                <a:gd name="T1" fmla="*/ T0 w 5645"/>
                                <a:gd name="T2" fmla="+- 0 1114 792"/>
                                <a:gd name="T3" fmla="*/ 1114 h 322"/>
                                <a:gd name="T4" fmla="+- 0 6725 1080"/>
                                <a:gd name="T5" fmla="*/ T4 w 5645"/>
                                <a:gd name="T6" fmla="+- 0 1114 792"/>
                                <a:gd name="T7" fmla="*/ 1114 h 322"/>
                                <a:gd name="T8" fmla="+- 0 6725 1080"/>
                                <a:gd name="T9" fmla="*/ T8 w 5645"/>
                                <a:gd name="T10" fmla="+- 0 792 792"/>
                                <a:gd name="T11" fmla="*/ 792 h 322"/>
                                <a:gd name="T12" fmla="+- 0 1080 1080"/>
                                <a:gd name="T13" fmla="*/ T12 w 5645"/>
                                <a:gd name="T14" fmla="+- 0 792 792"/>
                                <a:gd name="T15" fmla="*/ 792 h 322"/>
                                <a:gd name="T16" fmla="+- 0 1080 1080"/>
                                <a:gd name="T17" fmla="*/ T16 w 5645"/>
                                <a:gd name="T18" fmla="+- 0 1114 792"/>
                                <a:gd name="T19" fmla="*/ 1114 h 3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645" h="322">
                                  <a:moveTo>
                                    <a:pt x="0" y="322"/>
                                  </a:moveTo>
                                  <a:lnTo>
                                    <a:pt x="5645" y="322"/>
                                  </a:lnTo>
                                  <a:lnTo>
                                    <a:pt x="56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98" name="Group 95"/>
                          <wpg:cNvGrpSpPr>
                            <a:grpSpLocks/>
                          </wpg:cNvGrpSpPr>
                          <wpg:grpSpPr bwMode="auto">
                            <a:xfrm>
                              <a:off x="965" y="756"/>
                              <a:ext cx="5875" cy="0"/>
                              <a:chOff x="965" y="756"/>
                              <a:chExt cx="5875" cy="0"/>
                            </a:xfrm>
                          </wpg:grpSpPr>
                          <wps:wsp>
                            <wps:cNvPr id="99" name="Freeform 104"/>
                            <wps:cNvSpPr>
                              <a:spLocks/>
                            </wps:cNvSpPr>
                            <wps:spPr bwMode="auto">
                              <a:xfrm>
                                <a:off x="965" y="756"/>
                                <a:ext cx="5875" cy="0"/>
                              </a:xfrm>
                              <a:custGeom>
                                <a:avLst/>
                                <a:gdLst>
                                  <a:gd name="T0" fmla="+- 0 965 965"/>
                                  <a:gd name="T1" fmla="*/ T0 w 5875"/>
                                  <a:gd name="T2" fmla="+- 0 6840 965"/>
                                  <a:gd name="T3" fmla="*/ T2 w 5875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5875">
                                    <a:moveTo>
                                      <a:pt x="0" y="0"/>
                                    </a:moveTo>
                                    <a:lnTo>
                                      <a:pt x="5875" y="0"/>
                                    </a:lnTo>
                                  </a:path>
                                </a:pathLst>
                              </a:custGeom>
                              <a:noFill/>
                              <a:ln w="46990">
                                <a:solidFill>
                                  <a:srgbClr val="006FB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00" name="Group 96"/>
                            <wpg:cNvGrpSpPr>
                              <a:grpSpLocks/>
                            </wpg:cNvGrpSpPr>
                            <wpg:grpSpPr bwMode="auto">
                              <a:xfrm>
                                <a:off x="965" y="1113"/>
                                <a:ext cx="5875" cy="74"/>
                                <a:chOff x="965" y="1113"/>
                                <a:chExt cx="5875" cy="74"/>
                              </a:xfrm>
                            </wpg:grpSpPr>
                            <wps:wsp>
                              <wps:cNvPr id="101" name="Freeform 1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965" y="1113"/>
                                  <a:ext cx="5875" cy="74"/>
                                </a:xfrm>
                                <a:custGeom>
                                  <a:avLst/>
                                  <a:gdLst>
                                    <a:gd name="T0" fmla="+- 0 965 965"/>
                                    <a:gd name="T1" fmla="*/ T0 w 5875"/>
                                    <a:gd name="T2" fmla="+- 0 1187 1113"/>
                                    <a:gd name="T3" fmla="*/ 1187 h 74"/>
                                    <a:gd name="T4" fmla="+- 0 6840 965"/>
                                    <a:gd name="T5" fmla="*/ T4 w 5875"/>
                                    <a:gd name="T6" fmla="+- 0 1187 1113"/>
                                    <a:gd name="T7" fmla="*/ 1187 h 74"/>
                                    <a:gd name="T8" fmla="+- 0 6840 965"/>
                                    <a:gd name="T9" fmla="*/ T8 w 5875"/>
                                    <a:gd name="T10" fmla="+- 0 1113 1113"/>
                                    <a:gd name="T11" fmla="*/ 1113 h 74"/>
                                    <a:gd name="T12" fmla="+- 0 965 965"/>
                                    <a:gd name="T13" fmla="*/ T12 w 5875"/>
                                    <a:gd name="T14" fmla="+- 0 1113 1113"/>
                                    <a:gd name="T15" fmla="*/ 1113 h 74"/>
                                    <a:gd name="T16" fmla="+- 0 965 965"/>
                                    <a:gd name="T17" fmla="*/ T16 w 5875"/>
                                    <a:gd name="T18" fmla="+- 0 1187 1113"/>
                                    <a:gd name="T19" fmla="*/ 1187 h 7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5875" h="74">
                                      <a:moveTo>
                                        <a:pt x="0" y="74"/>
                                      </a:moveTo>
                                      <a:lnTo>
                                        <a:pt x="5875" y="74"/>
                                      </a:lnTo>
                                      <a:lnTo>
                                        <a:pt x="587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6FB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02" name="Group 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50" y="1185"/>
                                  <a:ext cx="5890" cy="12"/>
                                  <a:chOff x="950" y="1185"/>
                                  <a:chExt cx="5890" cy="12"/>
                                </a:xfrm>
                              </wpg:grpSpPr>
                              <wps:wsp>
                                <wps:cNvPr id="103" name="Freeform 10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50" y="1185"/>
                                    <a:ext cx="5890" cy="12"/>
                                  </a:xfrm>
                                  <a:custGeom>
                                    <a:avLst/>
                                    <a:gdLst>
                                      <a:gd name="T0" fmla="+- 0 950 950"/>
                                      <a:gd name="T1" fmla="*/ T0 w 5890"/>
                                      <a:gd name="T2" fmla="+- 0 1196 1185"/>
                                      <a:gd name="T3" fmla="*/ 1196 h 12"/>
                                      <a:gd name="T4" fmla="+- 0 6840 950"/>
                                      <a:gd name="T5" fmla="*/ T4 w 5890"/>
                                      <a:gd name="T6" fmla="+- 0 1196 1185"/>
                                      <a:gd name="T7" fmla="*/ 1196 h 12"/>
                                      <a:gd name="T8" fmla="+- 0 6840 950"/>
                                      <a:gd name="T9" fmla="*/ T8 w 5890"/>
                                      <a:gd name="T10" fmla="+- 0 1185 1185"/>
                                      <a:gd name="T11" fmla="*/ 1185 h 12"/>
                                      <a:gd name="T12" fmla="+- 0 950 950"/>
                                      <a:gd name="T13" fmla="*/ T12 w 5890"/>
                                      <a:gd name="T14" fmla="+- 0 1185 1185"/>
                                      <a:gd name="T15" fmla="*/ 1185 h 12"/>
                                      <a:gd name="T16" fmla="+- 0 950 950"/>
                                      <a:gd name="T17" fmla="*/ T16 w 5890"/>
                                      <a:gd name="T18" fmla="+- 0 1196 1185"/>
                                      <a:gd name="T19" fmla="*/ 1196 h 12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5890" h="12">
                                        <a:moveTo>
                                          <a:pt x="0" y="11"/>
                                        </a:moveTo>
                                        <a:lnTo>
                                          <a:pt x="5890" y="11"/>
                                        </a:lnTo>
                                        <a:lnTo>
                                          <a:pt x="5890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1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6FB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04" name="Group 9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826" y="1190"/>
                                    <a:ext cx="10" cy="0"/>
                                    <a:chOff x="6826" y="1190"/>
                                    <a:chExt cx="10" cy="0"/>
                                  </a:xfrm>
                                </wpg:grpSpPr>
                                <wps:wsp>
                                  <wps:cNvPr id="105" name="Freeform 10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826" y="1190"/>
                                      <a:ext cx="10" cy="0"/>
                                    </a:xfrm>
                                    <a:custGeom>
                                      <a:avLst/>
                                      <a:gdLst>
                                        <a:gd name="T0" fmla="+- 0 6826 6826"/>
                                        <a:gd name="T1" fmla="*/ T0 w 10"/>
                                        <a:gd name="T2" fmla="+- 0 6835 6826"/>
                                        <a:gd name="T3" fmla="*/ T2 w 1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10">
                                          <a:moveTo>
                                            <a:pt x="0" y="0"/>
                                          </a:moveTo>
                                          <a:lnTo>
                                            <a:pt x="9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7366">
                                      <a:solidFill>
                                        <a:srgbClr val="006FBF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06" name="Group 9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6835" y="1190"/>
                                      <a:ext cx="4440" cy="0"/>
                                      <a:chOff x="6835" y="1190"/>
                                      <a:chExt cx="4440" cy="0"/>
                                    </a:xfrm>
                                  </wpg:grpSpPr>
                                  <wps:wsp>
                                    <wps:cNvPr id="107" name="Freeform 100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6835" y="1190"/>
                                        <a:ext cx="4440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6835 6835"/>
                                          <a:gd name="T1" fmla="*/ T0 w 4440"/>
                                          <a:gd name="T2" fmla="+- 0 11275 6835"/>
                                          <a:gd name="T3" fmla="*/ T2 w 4440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444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4440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7366">
                                        <a:solidFill>
                                          <a:srgbClr val="006FBF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92" o:spid="_x0000_s1026" style="position:absolute;margin-left:46.4pt;margin-top:35.5pt;width:517.65pt;height:25.7pt;z-index:-251666432;mso-position-horizontal-relative:page;mso-position-vertical-relative:page" coordorigin="928,710" coordsize="10353,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">
              <v:group id="Group 93" o:spid="_x0000_s1027" style="position:absolute;left:965;top:720;width:5875;height:466" coordorigin="965,720" coordsize="5875,4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<v:shape id="Freeform 107" o:spid="_x0000_s1028" style="position:absolute;left:965;top:720;width:5875;height:466;visibility:visible;mso-wrap-style:square;v-text-anchor:top" coordsize="5875,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1Te8QA&#10;AADbAAAADwAAAGRycy9kb3ducmV2LnhtbESPT4vCMBTE74LfITzBy6KpsixajaKC4NH1D+Lt2Tzb&#10;avNSmth2v/1mYcHjMDO/YebL1hSipsrllhWMhhEI4sTqnFMFp+N2MAHhPLLGwjIp+CEHy0W3M8dY&#10;24a/qT74VAQIuxgVZN6XsZQuycigG9qSOHh3Wxn0QVap1BU2AW4KOY6iL2kw57CQYUmbjJLn4WUU&#10;7NfnU7uvX3c5LXaX6+OjGd8uqVL9XruagfDU+nf4v73TCqaf8Pcl/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9U3vEAAAA2wAAAA8AAAAAAAAAAAAAAAAAmAIAAGRycy9k&#10;b3ducmV2LnhtbFBLBQYAAAAABAAEAPUAAACJAwAAAAA=&#10;" path="m5875,72r-115,l5760,394r-5645,l115,72,,72,,466r5875,l5875,72xe" fillcolor="#006fbf" stroked="f">
                  <v:path arrowok="t" o:connecttype="custom" o:connectlocs="5875,792;5760,792;5760,1114;115,1114;115,792;0,792;0,1186;5875,1186;5875,792" o:connectangles="0,0,0,0,0,0,0,0,0"/>
                </v:shape>
                <v:shape id="Freeform 106" o:spid="_x0000_s1029" style="position:absolute;left:965;top:720;width:5875;height:466;visibility:visible;mso-wrap-style:square;v-text-anchor:top" coordsize="5875,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H24MQA&#10;AADbAAAADwAAAGRycy9kb3ducmV2LnhtbESPT4vCMBTE74LfITzBy6Kpwi5ajaKC4NH1D+Lt2Tzb&#10;avNSmth2v/1mYcHjMDO/YebL1hSipsrllhWMhhEI4sTqnFMFp+N2MAHhPLLGwjIp+CEHy0W3M8dY&#10;24a/qT74VAQIuxgVZN6XsZQuycigG9qSOHh3Wxn0QVap1BU2AW4KOY6iL2kw57CQYUmbjJLn4WUU&#10;7NfnU7uvX3c5LXaX6+OjGd8uqVL9XruagfDU+nf4v73TCqaf8Pcl/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x9uDEAAAA2wAAAA8AAAAAAAAAAAAAAAAAmAIAAGRycy9k&#10;b3ducmV2LnhtbFBLBQYAAAAABAAEAPUAAACJAwAAAAA=&#10;" path="m5875,l,,,72r5875,l5875,xe" fillcolor="#006fbf" stroked="f">
                  <v:path arrowok="t" o:connecttype="custom" o:connectlocs="5875,720;0,720;0,792;5875,792;5875,720" o:connectangles="0,0,0,0,0"/>
                </v:shape>
                <v:group id="Group 94" o:spid="_x0000_s1030" style="position:absolute;left:1080;top:792;width:5645;height:322" coordorigin="1080,792" coordsize="5645,3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shape id="Freeform 105" o:spid="_x0000_s1031" style="position:absolute;left:1080;top:792;width:5645;height:322;visibility:visible;mso-wrap-style:square;v-text-anchor:top" coordsize="5645,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KfFMMA&#10;AADbAAAADwAAAGRycy9kb3ducmV2LnhtbESPwWrDMBBE74X8g9hAb42cHJrGiRJKSogxPdRJPmCx&#10;trKJtTKSart/XxUKPQ4z84bZHSbbiYF8aB0rWC4yEMS10y0bBbfr6ekFRIjIGjvHpOCbAhz2s4cd&#10;5tqNXNFwiUYkCIccFTQx9rmUoW7IYli4njh5n85bjEl6I7XHMcFtJ1dZ9iwttpwWGuzp2FB9v3xZ&#10;Be9mXL1xUVZX9uc7y3X5UflSqcf59LoFEWmK/+G/dqEVbNbw+yX9ALn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KfFMMAAADbAAAADwAAAAAAAAAAAAAAAACYAgAAZHJzL2Rv&#10;d25yZXYueG1sUEsFBgAAAAAEAAQA9QAAAIgDAAAAAA==&#10;" path="m,322r5645,l5645,,,,,322xe" fillcolor="#006fbf" stroked="f">
                    <v:path arrowok="t" o:connecttype="custom" o:connectlocs="0,1114;5645,1114;5645,792;0,792;0,1114" o:connectangles="0,0,0,0,0"/>
                  </v:shape>
                  <v:group id="Group 95" o:spid="_x0000_s1032" style="position:absolute;left:965;top:756;width:5875;height:0" coordorigin="965,756" coordsize="587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  <v:shape id="Freeform 104" o:spid="_x0000_s1033" style="position:absolute;left:965;top:756;width:5875;height:0;visibility:visible;mso-wrap-style:square;v-text-anchor:top" coordsize="58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vYi8QA&#10;AADbAAAADwAAAGRycy9kb3ducmV2LnhtbESPQWsCMRSE74X+h/AK3mpWBaurUVqhIPRUbdHjc/Pc&#10;LCYvS5K6a399Uyj0OMzMN8xy3TsrrhRi41nBaFiAIK68brhW8LF/fZyBiAlZo/VMCm4UYb26v1ti&#10;qX3H73TdpVpkCMcSFZiU2lLKWBlyGIe+Jc7e2QeHKctQSx2wy3Bn5bgoptJhw3nBYEsbQ9Vl9+UU&#10;TA9PR/vZdGY7u3232h7eXsLkpNTgoX9egEjUp//wX3urFczn8Psl/wC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b2IvEAAAA2wAAAA8AAAAAAAAAAAAAAAAAmAIAAGRycy9k&#10;b3ducmV2LnhtbFBLBQYAAAAABAAEAPUAAACJAwAAAAA=&#10;" path="m,l5875,e" filled="f" strokecolor="#006fbf" strokeweight="3.7pt">
                      <v:path arrowok="t" o:connecttype="custom" o:connectlocs="0,0;5875,0" o:connectangles="0,0"/>
                    </v:shape>
                    <v:group id="Group 96" o:spid="_x0000_s1034" style="position:absolute;left:965;top:1113;width:5875;height:74" coordorigin="965,1113" coordsize="5875,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    <v:shape id="Freeform 103" o:spid="_x0000_s1035" style="position:absolute;left:965;top:1113;width:5875;height:74;visibility:visible;mso-wrap-style:square;v-text-anchor:top" coordsize="5875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+h0MAA&#10;AADcAAAADwAAAGRycy9kb3ducmV2LnhtbERP32vCMBB+F/wfwgm+aWoFkc4oQxjstVXRx1tzS7s1&#10;l5LE2v33izDY2318P293GG0nBvKhdaxgtcxAENdOt2wUnE9viy2IEJE1do5JwQ8FOOynkx0W2j24&#10;pKGKRqQQDgUqaGLsCylD3ZDFsHQ9ceI+nbcYE/RGao+PFG47mWfZRlpsOTU02NOxofq7ulsFNx9o&#10;ba555b8+yvPFHq9+066Vms/G1xcQkcb4L/5zv+s0P1vB85l0gd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o+h0MAAAADcAAAADwAAAAAAAAAAAAAAAACYAgAAZHJzL2Rvd25y&#10;ZXYueG1sUEsFBgAAAAAEAAQA9QAAAIUDAAAAAA==&#10;" path="m,74r5875,l5875,,,,,74xe" fillcolor="#006fbf" stroked="f">
                        <v:path arrowok="t" o:connecttype="custom" o:connectlocs="0,1187;5875,1187;5875,1113;0,1113;0,1187" o:connectangles="0,0,0,0,0"/>
                      </v:shape>
                      <v:group id="Group 97" o:spid="_x0000_s1036" style="position:absolute;left:950;top:1185;width:5890;height:12" coordorigin="950,1185" coordsize="5890,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      <v:shape id="Freeform 102" o:spid="_x0000_s1037" style="position:absolute;left:950;top:1185;width:5890;height:12;visibility:visible;mso-wrap-style:square;v-text-anchor:top" coordsize="5890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TUj8QA&#10;AADcAAAADwAAAGRycy9kb3ducmV2LnhtbESPzYoCMRCE78K+Q+gFL6IZ/1YZjSKC4GURdR+gmbST&#10;YSed2STq+PZGWPDWTVV9Xb1ct7YWN/KhcqxgOMhAEBdOV1wq+Dnv+nMQISJrrB2TggcFWK8+OkvM&#10;tbvzkW6nWIoE4ZCjAhNjk0sZCkMWw8A1xEm7OG8xptWXUnu8J7it5SjLvqTFitMFgw1tDRW/p6tN&#10;lMn4+290DX52qIaP6Xzfa820p1T3s90sQERq49v8n97rVD8bw+uZNIF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k1I/EAAAA3AAAAA8AAAAAAAAAAAAAAAAAmAIAAGRycy9k&#10;b3ducmV2LnhtbFBLBQYAAAAABAAEAPUAAACJAwAAAAA=&#10;" path="m,11r5890,l5890,,,,,11xe" fillcolor="#006fbf" stroked="f">
                          <v:path arrowok="t" o:connecttype="custom" o:connectlocs="0,1196;5890,1196;5890,1185;0,1185;0,1196" o:connectangles="0,0,0,0,0"/>
                        </v:shape>
                        <v:group id="Group 98" o:spid="_x0000_s1038" style="position:absolute;left:6826;top:1190;width:10;height:0" coordorigin="6826,1190" coordsize="1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          <v:shape id="Freeform 101" o:spid="_x0000_s1039" style="position:absolute;left:6826;top:1190;width:10;height:0;visibility:visible;mso-wrap-style:square;v-text-anchor:top" coordsize="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z00MMA&#10;AADcAAAADwAAAGRycy9kb3ducmV2LnhtbERP3WrCMBS+F/YO4Qy8m8kEt1mNsikyBRlafYBDc9Z2&#10;a05KE219eyMI3p2P7/dM552txJkaXzrW8DpQIIgzZ0rONRwPq5cPED4gG6wck4YLeZjPnnpTTIxr&#10;eU/nNOQihrBPUEMRQp1I6bOCLPqBq4kj9+saiyHCJpemwTaG20oOlXqTFkuODQXWtCgo+09PVkO6&#10;2Xwf/N94+dN26n38VW4XvNtq3X/uPicgAnXhIb671ybOVyO4PRMvkLM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z00MMAAADcAAAADwAAAAAAAAAAAAAAAACYAgAAZHJzL2Rv&#10;d25yZXYueG1sUEsFBgAAAAAEAAQA9QAAAIgDAAAAAA==&#10;" path="m,l9,e" filled="f" strokecolor="#006fbf" strokeweight=".58pt">
                            <v:path arrowok="t" o:connecttype="custom" o:connectlocs="0,0;9,0" o:connectangles="0,0"/>
                          </v:shape>
                          <v:group id="Group 99" o:spid="_x0000_s1040" style="position:absolute;left:6835;top:1190;width:4440;height:0" coordorigin="6835,1190" coordsize="444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          <v:shape id="Freeform 100" o:spid="_x0000_s1041" style="position:absolute;left:6835;top:1190;width:4440;height:0;visibility:visible;mso-wrap-style:square;v-text-anchor:top" coordsize="44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h9m8MA&#10;AADcAAAADwAAAGRycy9kb3ducmV2LnhtbERP22oCMRB9L/gPYQRfiiYqVF2NIoKlUijUy/u4GXdX&#10;N5NlE9f175tCoW9zONdZrFpbioZqXzjWMBwoEMSpMwVnGo6HbX8Kwgdkg6Vj0vAkD6tl52WBiXEP&#10;/qZmHzIRQ9gnqCEPoUqk9GlOFv3AVcSRu7jaYoiwzqSp8RHDbSlHSr1JiwXHhhwr2uSU3vZ3q0H5&#10;0WF3ub6P3euuSbPT7Pwl20+te912PQcRqA3/4j/3h4nz1QR+n4kXy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h9m8MAAADcAAAADwAAAAAAAAAAAAAAAACYAgAAZHJzL2Rv&#10;d25yZXYueG1sUEsFBgAAAAAEAAQA9QAAAIgDAAAAAA==&#10;" path="m,l4440,e" filled="f" strokecolor="#006fbf" strokeweight=".58pt">
                              <v:path arrowok="t" o:connecttype="custom" o:connectlocs="0,0;4440,0" o:connectangles="0,0"/>
                            </v:shape>
                          </v:group>
                        </v:group>
                      </v:group>
                    </v:group>
                  </v:group>
                </v:group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1" locked="0" layoutInCell="1" allowOverlap="1">
              <wp:simplePos x="0" y="0"/>
              <wp:positionH relativeFrom="page">
                <wp:posOffset>1852930</wp:posOffset>
              </wp:positionH>
              <wp:positionV relativeFrom="page">
                <wp:posOffset>528320</wp:posOffset>
              </wp:positionV>
              <wp:extent cx="1251585" cy="177800"/>
              <wp:effectExtent l="0" t="4445" r="635" b="0"/>
              <wp:wrapNone/>
              <wp:docPr id="91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5158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C5860" w:rsidRDefault="005A2D15">
                          <w:pPr>
                            <w:spacing w:line="260" w:lineRule="exact"/>
                            <w:ind w:left="20" w:right="-36"/>
                            <w:rPr>
                              <w:rFonts w:ascii="Segoe UI" w:eastAsia="Segoe UI" w:hAnsi="Segoe UI" w:cs="Segoe U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eastAsia="Segoe UI" w:hAnsi="Segoe UI" w:cs="Segoe UI"/>
                              <w:b/>
                              <w:color w:val="FFFFFF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color w:val="FFFFFF"/>
                              <w:position w:val="1"/>
                              <w:sz w:val="24"/>
                              <w:szCs w:val="24"/>
                            </w:rPr>
                            <w:t>h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color w:val="FFFFFF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i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color w:val="FFFFFF"/>
                              <w:position w:val="1"/>
                              <w:sz w:val="24"/>
                              <w:szCs w:val="24"/>
                            </w:rPr>
                            <w:t>ế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color w:val="FFFFFF"/>
                              <w:spacing w:val="-4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color w:val="FFFFFF"/>
                              <w:position w:val="1"/>
                              <w:sz w:val="24"/>
                              <w:szCs w:val="24"/>
                            </w:rPr>
                            <w:t>k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color w:val="FFFFFF"/>
                              <w:position w:val="1"/>
                              <w:sz w:val="24"/>
                              <w:szCs w:val="24"/>
                            </w:rPr>
                            <w:t>ế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color w:val="FFFFFF"/>
                              <w:spacing w:val="-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color w:val="FFFFFF"/>
                              <w:position w:val="1"/>
                              <w:sz w:val="24"/>
                              <w:szCs w:val="24"/>
                            </w:rPr>
                            <w:t>g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color w:val="FFFFFF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i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color w:val="FFFFFF"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color w:val="FFFFFF"/>
                              <w:position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color w:val="FFFFFF"/>
                              <w:spacing w:val="-2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color w:val="FFFFFF"/>
                              <w:position w:val="1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color w:val="FFFFFF"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>i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color w:val="FFFFFF"/>
                              <w:position w:val="1"/>
                              <w:sz w:val="24"/>
                              <w:szCs w:val="24"/>
                            </w:rPr>
                            <w:t>ệ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color w:val="FFFFFF"/>
                              <w:position w:val="1"/>
                              <w:sz w:val="24"/>
                              <w:szCs w:val="24"/>
                            </w:rPr>
                            <w:t>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1" o:spid="_x0000_s1027" type="#_x0000_t202" style="position:absolute;margin-left:145.9pt;margin-top:41.6pt;width:98.55pt;height:14pt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" filled="f" stroked="f">
              <v:textbox inset="0,0,0,0">
                <w:txbxContent>
                  <w:p w:rsidR="00EC5860" w:rsidRDefault="005A2D15">
                    <w:pPr>
                      <w:spacing w:line="260" w:lineRule="exact"/>
                      <w:ind w:left="20" w:right="-36"/>
                      <w:rPr>
                        <w:rFonts w:ascii="Segoe UI" w:eastAsia="Segoe UI" w:hAnsi="Segoe UI" w:cs="Segoe UI"/>
                        <w:sz w:val="24"/>
                        <w:szCs w:val="24"/>
                      </w:rPr>
                    </w:pPr>
                    <w:r>
                      <w:rPr>
                        <w:rFonts w:ascii="Segoe UI" w:eastAsia="Segoe UI" w:hAnsi="Segoe UI" w:cs="Segoe UI"/>
                        <w:b/>
                        <w:color w:val="FFFFFF"/>
                        <w:spacing w:val="-1"/>
                        <w:position w:val="1"/>
                        <w:sz w:val="24"/>
                        <w:szCs w:val="24"/>
                      </w:rPr>
                      <w:t>T</w:t>
                    </w:r>
                    <w:r>
                      <w:rPr>
                        <w:rFonts w:ascii="Segoe UI" w:eastAsia="Segoe UI" w:hAnsi="Segoe UI" w:cs="Segoe UI"/>
                        <w:b/>
                        <w:color w:val="FFFFFF"/>
                        <w:position w:val="1"/>
                        <w:sz w:val="24"/>
                        <w:szCs w:val="24"/>
                      </w:rPr>
                      <w:t>h</w:t>
                    </w:r>
                    <w:r>
                      <w:rPr>
                        <w:rFonts w:ascii="Segoe UI" w:eastAsia="Segoe UI" w:hAnsi="Segoe UI" w:cs="Segoe UI"/>
                        <w:b/>
                        <w:color w:val="FFFFFF"/>
                        <w:spacing w:val="-1"/>
                        <w:position w:val="1"/>
                        <w:sz w:val="24"/>
                        <w:szCs w:val="24"/>
                      </w:rPr>
                      <w:t>i</w:t>
                    </w:r>
                    <w:r>
                      <w:rPr>
                        <w:rFonts w:ascii="Segoe UI" w:eastAsia="Segoe UI" w:hAnsi="Segoe UI" w:cs="Segoe UI"/>
                        <w:b/>
                        <w:color w:val="FFFFFF"/>
                        <w:position w:val="1"/>
                        <w:sz w:val="24"/>
                        <w:szCs w:val="24"/>
                      </w:rPr>
                      <w:t>ế</w:t>
                    </w:r>
                    <w:r>
                      <w:rPr>
                        <w:rFonts w:ascii="Segoe UI" w:eastAsia="Segoe UI" w:hAnsi="Segoe UI" w:cs="Segoe UI"/>
                        <w:b/>
                        <w:color w:val="FFFFFF"/>
                        <w:spacing w:val="-4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b/>
                        <w:color w:val="FFFFFF"/>
                        <w:position w:val="1"/>
                        <w:sz w:val="24"/>
                        <w:szCs w:val="24"/>
                      </w:rPr>
                      <w:t>k</w:t>
                    </w:r>
                    <w:r>
                      <w:rPr>
                        <w:rFonts w:ascii="Segoe UI" w:eastAsia="Segoe UI" w:hAnsi="Segoe UI" w:cs="Segoe UI"/>
                        <w:b/>
                        <w:color w:val="FFFFFF"/>
                        <w:position w:val="1"/>
                        <w:sz w:val="24"/>
                        <w:szCs w:val="24"/>
                      </w:rPr>
                      <w:t>ế</w:t>
                    </w:r>
                    <w:r>
                      <w:rPr>
                        <w:rFonts w:ascii="Segoe UI" w:eastAsia="Segoe UI" w:hAnsi="Segoe UI" w:cs="Segoe UI"/>
                        <w:b/>
                        <w:color w:val="FFFFFF"/>
                        <w:spacing w:val="-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b/>
                        <w:color w:val="FFFFFF"/>
                        <w:position w:val="1"/>
                        <w:sz w:val="24"/>
                        <w:szCs w:val="24"/>
                      </w:rPr>
                      <w:t>g</w:t>
                    </w:r>
                    <w:r>
                      <w:rPr>
                        <w:rFonts w:ascii="Segoe UI" w:eastAsia="Segoe UI" w:hAnsi="Segoe UI" w:cs="Segoe UI"/>
                        <w:b/>
                        <w:color w:val="FFFFFF"/>
                        <w:spacing w:val="-1"/>
                        <w:position w:val="1"/>
                        <w:sz w:val="24"/>
                        <w:szCs w:val="24"/>
                      </w:rPr>
                      <w:t>i</w:t>
                    </w:r>
                    <w:r>
                      <w:rPr>
                        <w:rFonts w:ascii="Segoe UI" w:eastAsia="Segoe UI" w:hAnsi="Segoe UI" w:cs="Segoe UI"/>
                        <w:b/>
                        <w:color w:val="FFFFFF"/>
                        <w:spacing w:val="1"/>
                        <w:position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Segoe UI" w:eastAsia="Segoe UI" w:hAnsi="Segoe UI" w:cs="Segoe UI"/>
                        <w:b/>
                        <w:color w:val="FFFFFF"/>
                        <w:position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ascii="Segoe UI" w:eastAsia="Segoe UI" w:hAnsi="Segoe UI" w:cs="Segoe UI"/>
                        <w:b/>
                        <w:color w:val="FFFFFF"/>
                        <w:spacing w:val="-2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b/>
                        <w:color w:val="FFFFFF"/>
                        <w:position w:val="1"/>
                        <w:sz w:val="24"/>
                        <w:szCs w:val="24"/>
                      </w:rPr>
                      <w:t>d</w:t>
                    </w:r>
                    <w:r>
                      <w:rPr>
                        <w:rFonts w:ascii="Segoe UI" w:eastAsia="Segoe UI" w:hAnsi="Segoe UI" w:cs="Segoe UI"/>
                        <w:b/>
                        <w:color w:val="FFFFFF"/>
                        <w:spacing w:val="-1"/>
                        <w:position w:val="1"/>
                        <w:sz w:val="24"/>
                        <w:szCs w:val="24"/>
                      </w:rPr>
                      <w:t>i</w:t>
                    </w:r>
                    <w:r>
                      <w:rPr>
                        <w:rFonts w:ascii="Segoe UI" w:eastAsia="Segoe UI" w:hAnsi="Segoe UI" w:cs="Segoe UI"/>
                        <w:b/>
                        <w:color w:val="FFFFFF"/>
                        <w:position w:val="1"/>
                        <w:sz w:val="24"/>
                        <w:szCs w:val="24"/>
                      </w:rPr>
                      <w:t>ệ</w:t>
                    </w:r>
                    <w:r>
                      <w:rPr>
                        <w:rFonts w:ascii="Segoe UI" w:eastAsia="Segoe UI" w:hAnsi="Segoe UI" w:cs="Segoe UI"/>
                        <w:b/>
                        <w:color w:val="FFFFFF"/>
                        <w:position w:val="1"/>
                        <w:sz w:val="24"/>
                        <w:szCs w:val="24"/>
                      </w:rPr>
                      <w:t>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1" locked="0" layoutInCell="1" allowOverlap="1">
              <wp:simplePos x="0" y="0"/>
              <wp:positionH relativeFrom="page">
                <wp:posOffset>6205220</wp:posOffset>
              </wp:positionH>
              <wp:positionV relativeFrom="page">
                <wp:posOffset>528320</wp:posOffset>
              </wp:positionV>
              <wp:extent cx="897890" cy="177800"/>
              <wp:effectExtent l="4445" t="4445" r="2540" b="0"/>
              <wp:wrapNone/>
              <wp:docPr id="90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789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C5860" w:rsidRDefault="005A2D15">
                          <w:pPr>
                            <w:spacing w:line="260" w:lineRule="exact"/>
                            <w:ind w:left="20" w:right="-36"/>
                            <w:rPr>
                              <w:rFonts w:ascii="Segoe UI" w:eastAsia="Segoe UI" w:hAnsi="Segoe UI" w:cs="Segoe U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eastAsia="Segoe UI" w:hAnsi="Segoe UI" w:cs="Segoe UI"/>
                              <w:b/>
                              <w:spacing w:val="1"/>
                              <w:position w:val="1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position w:val="1"/>
                              <w:sz w:val="24"/>
                              <w:szCs w:val="24"/>
                            </w:rPr>
                            <w:t>ô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spacing w:val="-1"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spacing w:val="-2"/>
                              <w:position w:val="1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position w:val="1"/>
                              <w:sz w:val="24"/>
                              <w:szCs w:val="24"/>
                            </w:rPr>
                            <w:t>ả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position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spacing w:val="-3"/>
                              <w:position w:val="1"/>
                              <w:sz w:val="24"/>
                              <w:szCs w:val="24"/>
                            </w:rPr>
                            <w:t>đ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position w:val="1"/>
                              <w:sz w:val="24"/>
                              <w:szCs w:val="24"/>
                            </w:rPr>
                            <w:t>ồ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spacing w:val="1"/>
                              <w:position w:val="1"/>
                              <w:sz w:val="24"/>
                              <w:szCs w:val="24"/>
                            </w:rPr>
                            <w:t xml:space="preserve"> á</w:t>
                          </w:r>
                          <w:r>
                            <w:rPr>
                              <w:rFonts w:ascii="Segoe UI" w:eastAsia="Segoe UI" w:hAnsi="Segoe UI" w:cs="Segoe UI"/>
                              <w:b/>
                              <w:position w:val="1"/>
                              <w:sz w:val="24"/>
                              <w:szCs w:val="24"/>
                            </w:rPr>
                            <w:t>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0" o:spid="_x0000_s1028" type="#_x0000_t202" style="position:absolute;margin-left:488.6pt;margin-top:41.6pt;width:70.7pt;height:14pt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" filled="f" stroked="f">
              <v:textbox inset="0,0,0,0">
                <w:txbxContent>
                  <w:p w:rsidR="00EC5860" w:rsidRDefault="005A2D15">
                    <w:pPr>
                      <w:spacing w:line="260" w:lineRule="exact"/>
                      <w:ind w:left="20" w:right="-36"/>
                      <w:rPr>
                        <w:rFonts w:ascii="Segoe UI" w:eastAsia="Segoe UI" w:hAnsi="Segoe UI" w:cs="Segoe UI"/>
                        <w:sz w:val="24"/>
                        <w:szCs w:val="24"/>
                      </w:rPr>
                    </w:pPr>
                    <w:r>
                      <w:rPr>
                        <w:rFonts w:ascii="Segoe UI" w:eastAsia="Segoe UI" w:hAnsi="Segoe UI" w:cs="Segoe UI"/>
                        <w:b/>
                        <w:spacing w:val="1"/>
                        <w:position w:val="1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Segoe UI" w:eastAsia="Segoe UI" w:hAnsi="Segoe UI" w:cs="Segoe UI"/>
                        <w:b/>
                        <w:position w:val="1"/>
                        <w:sz w:val="24"/>
                        <w:szCs w:val="24"/>
                      </w:rPr>
                      <w:t>ô</w:t>
                    </w:r>
                    <w:r>
                      <w:rPr>
                        <w:rFonts w:ascii="Segoe UI" w:eastAsia="Segoe UI" w:hAnsi="Segoe UI" w:cs="Segoe UI"/>
                        <w:b/>
                        <w:spacing w:val="-1"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b/>
                        <w:spacing w:val="-2"/>
                        <w:position w:val="1"/>
                        <w:sz w:val="24"/>
                        <w:szCs w:val="24"/>
                      </w:rPr>
                      <w:t>t</w:t>
                    </w:r>
                    <w:r>
                      <w:rPr>
                        <w:rFonts w:ascii="Segoe UI" w:eastAsia="Segoe UI" w:hAnsi="Segoe UI" w:cs="Segoe UI"/>
                        <w:b/>
                        <w:position w:val="1"/>
                        <w:sz w:val="24"/>
                        <w:szCs w:val="24"/>
                      </w:rPr>
                      <w:t>ả</w:t>
                    </w:r>
                    <w:r>
                      <w:rPr>
                        <w:rFonts w:ascii="Segoe UI" w:eastAsia="Segoe UI" w:hAnsi="Segoe UI" w:cs="Segoe UI"/>
                        <w:b/>
                        <w:position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Segoe UI" w:eastAsia="Segoe UI" w:hAnsi="Segoe UI" w:cs="Segoe UI"/>
                        <w:b/>
                        <w:spacing w:val="-3"/>
                        <w:position w:val="1"/>
                        <w:sz w:val="24"/>
                        <w:szCs w:val="24"/>
                      </w:rPr>
                      <w:t>đ</w:t>
                    </w:r>
                    <w:r>
                      <w:rPr>
                        <w:rFonts w:ascii="Segoe UI" w:eastAsia="Segoe UI" w:hAnsi="Segoe UI" w:cs="Segoe UI"/>
                        <w:b/>
                        <w:position w:val="1"/>
                        <w:sz w:val="24"/>
                        <w:szCs w:val="24"/>
                      </w:rPr>
                      <w:t>ồ</w:t>
                    </w:r>
                    <w:r>
                      <w:rPr>
                        <w:rFonts w:ascii="Segoe UI" w:eastAsia="Segoe UI" w:hAnsi="Segoe UI" w:cs="Segoe UI"/>
                        <w:b/>
                        <w:spacing w:val="1"/>
                        <w:position w:val="1"/>
                        <w:sz w:val="24"/>
                        <w:szCs w:val="24"/>
                      </w:rPr>
                      <w:t xml:space="preserve"> á</w:t>
                    </w:r>
                    <w:r>
                      <w:rPr>
                        <w:rFonts w:ascii="Segoe UI" w:eastAsia="Segoe UI" w:hAnsi="Segoe UI" w:cs="Segoe UI"/>
                        <w:b/>
                        <w:position w:val="1"/>
                        <w:sz w:val="24"/>
                        <w:szCs w:val="24"/>
                      </w:rPr>
                      <w:t>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E223C1"/>
    <w:multiLevelType w:val="multilevel"/>
    <w:tmpl w:val="B156A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5860"/>
    <w:rsid w:val="005A2D15"/>
    <w:rsid w:val="00DE39FD"/>
    <w:rsid w:val="00EC5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9" Type="http://schemas.openxmlformats.org/officeDocument/2006/relationships/hyperlink" Target="mailto:pqdung1991@yahoo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33" Type="http://schemas.openxmlformats.org/officeDocument/2006/relationships/footer" Target="footer4.xml"/><Relationship Id="rId38" Type="http://schemas.openxmlformats.org/officeDocument/2006/relationships/hyperlink" Target="mailto:mailofngoc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hyperlink" Target="mailto:fanla1709@gmail.com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mailto:khtn@gmail.com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image" Target="media/image20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896</Words>
  <Characters>5112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Nguyên Nguyễn</dc:creator>
  <cp:lastModifiedBy>Nguyên Nguyễn</cp:lastModifiedBy>
  <cp:revision>2</cp:revision>
  <dcterms:created xsi:type="dcterms:W3CDTF">2014-03-19T16:48:00Z</dcterms:created>
  <dcterms:modified xsi:type="dcterms:W3CDTF">2014-03-19T16:48:00Z</dcterms:modified>
</cp:coreProperties>
</file>